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bottomFromText="720" w:horzAnchor="margin" w:tblpYSpec="center"/>
        <w:tblW w:w="5000" w:type="pct"/>
        <w:tblLook w:val="04A0"/>
      </w:tblPr>
      <w:tblGrid>
        <w:gridCol w:w="8522"/>
      </w:tblGrid>
      <w:tr w:rsidR="00F23E52">
        <w:tc>
          <w:tcPr>
            <w:tcW w:w="10296" w:type="dxa"/>
          </w:tcPr>
          <w:p w:rsidR="00F23E52" w:rsidRDefault="00F23E52">
            <w:pPr>
              <w:pStyle w:val="a9"/>
              <w:rPr>
                <w:sz w:val="140"/>
                <w:szCs w:val="140"/>
              </w:rPr>
            </w:pPr>
            <w:bookmarkStart w:id="0" w:name="_GoBack"/>
            <w:bookmarkEnd w:id="0"/>
            <w:r>
              <w:rPr>
                <w:rFonts w:hint="eastAsia"/>
                <w:color w:val="auto"/>
                <w:sz w:val="140"/>
                <w:szCs w:val="140"/>
              </w:rPr>
              <w:t>Play 1.2.4</w:t>
            </w:r>
          </w:p>
        </w:tc>
      </w:tr>
      <w:tr w:rsidR="00F23E52">
        <w:tc>
          <w:tcPr>
            <w:tcW w:w="0" w:type="auto"/>
            <w:vAlign w:val="bottom"/>
          </w:tcPr>
          <w:p w:rsidR="00F23E52" w:rsidRDefault="00F23E52">
            <w:pPr>
              <w:pStyle w:val="aa"/>
            </w:pPr>
            <w:r>
              <w:rPr>
                <w:rFonts w:hint="eastAsia"/>
                <w:color w:val="auto"/>
                <w:sz w:val="44"/>
                <w:szCs w:val="44"/>
              </w:rPr>
              <w:t xml:space="preserve">Play </w:t>
            </w:r>
            <w:r>
              <w:rPr>
                <w:rFonts w:hint="eastAsia"/>
                <w:color w:val="auto"/>
                <w:sz w:val="44"/>
                <w:szCs w:val="44"/>
              </w:rPr>
              <w:t>技术宝典</w:t>
            </w:r>
          </w:p>
        </w:tc>
      </w:tr>
      <w:tr w:rsidR="00F23E52">
        <w:trPr>
          <w:trHeight w:val="1152"/>
        </w:trPr>
        <w:tc>
          <w:tcPr>
            <w:tcW w:w="0" w:type="auto"/>
            <w:vAlign w:val="bottom"/>
          </w:tcPr>
          <w:p w:rsidR="00F23E52" w:rsidRPr="00F23E52" w:rsidRDefault="00F23E52">
            <w:pPr>
              <w:rPr>
                <w:color w:val="000000"/>
                <w:sz w:val="24"/>
                <w:szCs w:val="24"/>
              </w:rPr>
            </w:pPr>
            <w:r>
              <w:rPr>
                <w:rFonts w:hint="eastAsia"/>
                <w:sz w:val="24"/>
                <w:szCs w:val="24"/>
              </w:rPr>
              <w:t>学习第一手资料收集</w:t>
            </w:r>
            <w:r>
              <w:rPr>
                <w:rFonts w:hint="eastAsia"/>
                <w:sz w:val="24"/>
                <w:szCs w:val="24"/>
              </w:rPr>
              <w:t xml:space="preserve">  </w:t>
            </w:r>
            <w:r>
              <w:rPr>
                <w:rFonts w:hint="eastAsia"/>
                <w:sz w:val="24"/>
                <w:szCs w:val="24"/>
              </w:rPr>
              <w:t>赵浩霖</w:t>
            </w:r>
          </w:p>
        </w:tc>
      </w:tr>
    </w:tbl>
    <w:p w:rsidR="009E3F52" w:rsidRDefault="00FE4459" w:rsidP="004170C0">
      <w:pPr>
        <w:widowControl/>
        <w:spacing w:before="100" w:beforeAutospacing="1" w:after="100" w:afterAutospacing="1"/>
        <w:jc w:val="left"/>
        <w:outlineLvl w:val="0"/>
        <w:rPr>
          <w:rFonts w:ascii="宋体" w:hAnsi="宋体" w:cs="宋体"/>
          <w:b/>
          <w:bCs/>
          <w:kern w:val="36"/>
          <w:sz w:val="48"/>
          <w:szCs w:val="48"/>
        </w:rPr>
      </w:pPr>
      <w:bookmarkStart w:id="1" w:name="_Toc322990896"/>
      <w:bookmarkStart w:id="2" w:name="_Toc322991150"/>
      <w:bookmarkStart w:id="3" w:name="_Toc322991404"/>
      <w:bookmarkStart w:id="4" w:name="_Toc322991652"/>
      <w:r w:rsidRPr="00FE4459">
        <w:rPr>
          <w:noProof/>
        </w:rPr>
        <w:pict>
          <v:rect id="矩形 52" o:spid="_x0000_s1026" style="position:absolute;margin-left:0;margin-top:0;width:595.3pt;height:841.9pt;z-index:-251658240;visibility:visible;mso-width-percent:1000;mso-height-percent:1000;mso-position-horizontal:center;mso-position-horizontal-relative:page;mso-position-vertical:center;mso-position-vertical-relative:page;mso-width-percent:1000;mso-height-percent:1000;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" stroked="f" strokeweight="2pt">
            <v:fill r:id="rId9" o:title="" recolor="t" rotate="t" type="frame"/>
            <v:imagedata recolortarget="#9a9a9a"/>
            <v:path arrowok="t"/>
            <w10:wrap anchorx="page" anchory="page"/>
          </v:rect>
        </w:pict>
      </w:r>
      <w:r w:rsidRPr="00FE4459">
        <w:rPr>
          <w:noProof/>
        </w:rPr>
        <w:pict>
          <v:shapetype id="_x0000_t202" coordsize="21600,21600" o:spt="202" path="m,l,21600r21600,l21600,xe">
            <v:stroke joinstyle="miter"/>
            <v:path gradientshapeok="t" o:connecttype="rect"/>
          </v:shapetype>
          <v:shape id="文本框 53" o:spid="_x0000_s1029" type="#_x0000_t202" style="position:absolute;margin-left:90pt;margin-top:747.05pt;width:415.1pt;height:22.8pt;z-index:251656192;visibility:visible;mso-width-percent:1000;mso-height-percent:150;mso-position-horizontal-relative:page;mso-position-vertical-relative:page;mso-width-percent:1000;mso-height-percent:1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" filled="f" stroked="f" strokeweight=".5pt">
            <v:textbox style="mso-fit-shape-to-text:t">
              <w:txbxContent>
                <w:p w:rsidR="00F23E52" w:rsidRDefault="00F23E52">
                  <w:pPr>
                    <w:pStyle w:val="aa"/>
                    <w:spacing w:after="0" w:line="240" w:lineRule="auto"/>
                  </w:pPr>
                  <w:r>
                    <w:rPr>
                      <w:rFonts w:hint="eastAsia"/>
                      <w:color w:val="auto"/>
                    </w:rPr>
                    <w:t>2012-4-24</w:t>
                  </w:r>
                </w:p>
              </w:txbxContent>
            </v:textbox>
            <w10:wrap anchorx="page" anchory="page"/>
          </v:shape>
        </w:pict>
      </w:r>
      <w:r w:rsidRPr="00FE4459">
        <w:rPr>
          <w:noProof/>
        </w:rPr>
        <w:pict>
          <v:rect id="矩形 54" o:spid="_x0000_s1028" style="position:absolute;margin-left:0;margin-top:0;width:415.3pt;height:174.5pt;z-index:251657216;visibility:visible;mso-width-percent:1000;mso-height-percent:25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" fillcolor="#4f81bd" stroked="f" strokeweight="2pt">
            <v:path arrowok="t"/>
            <w10:wrap anchorx="page" anchory="page"/>
          </v:rect>
        </w:pict>
      </w:r>
      <w:r w:rsidRPr="00FE4459">
        <w:rPr>
          <w:noProof/>
        </w:rPr>
        <w:pict>
          <v:rect id="矩形 55" o:spid="_x0000_s1027" style="position:absolute;margin-left:0;margin-top:0;width:415.3pt;height:2.85pt;z-index:251659264;visibility:visible;mso-width-percent:1000;mso-position-horizontal:center;mso-position-horizontal-relative:margin;mso-position-vertical:bottom;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" fillcolor="#4f81bd" stroked="f" strokeweight="2pt">
            <v:path arrowok="t"/>
            <w10:wrap anchorx="margin" anchory="margin"/>
          </v:rect>
        </w:pict>
      </w:r>
      <w:bookmarkEnd w:id="1"/>
      <w:bookmarkEnd w:id="2"/>
      <w:bookmarkEnd w:id="3"/>
      <w:bookmarkEnd w:id="4"/>
      <w:r w:rsidR="00F23E52">
        <w:rPr>
          <w:rFonts w:ascii="宋体" w:hAnsi="宋体" w:cs="宋体"/>
          <w:b/>
          <w:bCs/>
          <w:kern w:val="36"/>
          <w:sz w:val="48"/>
          <w:szCs w:val="48"/>
        </w:rPr>
        <w:br w:type="page"/>
      </w:r>
    </w:p>
    <w:p w:rsidR="00A80D2D" w:rsidRDefault="00A80D2D">
      <w:pPr>
        <w:pStyle w:val="TOC"/>
      </w:pPr>
      <w:r>
        <w:rPr>
          <w:lang w:val="zh-CN"/>
        </w:rPr>
        <w:lastRenderedPageBreak/>
        <w:t>目录</w:t>
      </w:r>
    </w:p>
    <w:p w:rsidR="003B5D6E" w:rsidRPr="00DE3E22" w:rsidRDefault="00FE4459">
      <w:pPr>
        <w:pStyle w:val="20"/>
        <w:tabs>
          <w:tab w:val="right" w:leader="dot" w:pos="8296"/>
        </w:tabs>
        <w:rPr>
          <w:noProof/>
        </w:rPr>
      </w:pPr>
      <w:r w:rsidRPr="00FE4459">
        <w:fldChar w:fldCharType="begin"/>
      </w:r>
      <w:r w:rsidR="00A80D2D">
        <w:instrText xml:space="preserve"> TOC \o "1-3" \h \z \u </w:instrText>
      </w:r>
      <w:r w:rsidRPr="00FE4459">
        <w:fldChar w:fldCharType="separate"/>
      </w:r>
      <w:hyperlink w:anchor="_Toc322991653" w:history="1">
        <w:r w:rsidR="003B5D6E" w:rsidRPr="00016E47">
          <w:rPr>
            <w:rStyle w:val="a4"/>
            <w:rFonts w:ascii="宋体" w:hAnsi="宋体" w:cs="宋体"/>
            <w:b/>
            <w:bCs/>
            <w:noProof/>
            <w:kern w:val="0"/>
          </w:rPr>
          <w:t>MVC</w:t>
        </w:r>
        <w:r w:rsidR="003B5D6E" w:rsidRPr="00016E47">
          <w:rPr>
            <w:rStyle w:val="a4"/>
            <w:rFonts w:ascii="宋体" w:hAnsi="宋体" w:cs="宋体" w:hint="eastAsia"/>
            <w:b/>
            <w:bCs/>
            <w:noProof/>
            <w:kern w:val="0"/>
          </w:rPr>
          <w:t>应用程序模型</w:t>
        </w:r>
        <w:r w:rsidR="003B5D6E">
          <w:rPr>
            <w:noProof/>
            <w:webHidden/>
          </w:rPr>
          <w:tab/>
        </w:r>
        <w:r>
          <w:rPr>
            <w:noProof/>
            <w:webHidden/>
          </w:rPr>
          <w:fldChar w:fldCharType="begin"/>
        </w:r>
        <w:r w:rsidR="003B5D6E">
          <w:rPr>
            <w:noProof/>
            <w:webHidden/>
          </w:rPr>
          <w:instrText xml:space="preserve"> PAGEREF _Toc322991653 \h </w:instrText>
        </w:r>
        <w:r>
          <w:rPr>
            <w:noProof/>
            <w:webHidden/>
          </w:rPr>
        </w:r>
        <w:r>
          <w:rPr>
            <w:noProof/>
            <w:webHidden/>
          </w:rPr>
          <w:fldChar w:fldCharType="separate"/>
        </w:r>
        <w:r w:rsidR="003B5D6E">
          <w:rPr>
            <w:noProof/>
            <w:webHidden/>
          </w:rPr>
          <w:t>- 7 -</w:t>
        </w:r>
        <w:r>
          <w:rPr>
            <w:noProof/>
            <w:webHidden/>
          </w:rPr>
          <w:fldChar w:fldCharType="end"/>
        </w:r>
      </w:hyperlink>
    </w:p>
    <w:p w:rsidR="003B5D6E" w:rsidRPr="00DE3E22" w:rsidRDefault="00FE4459">
      <w:pPr>
        <w:pStyle w:val="30"/>
        <w:tabs>
          <w:tab w:val="right" w:leader="dot" w:pos="8296"/>
        </w:tabs>
        <w:rPr>
          <w:noProof/>
        </w:rPr>
      </w:pPr>
      <w:hyperlink w:anchor="_Toc322991654" w:history="1">
        <w:r w:rsidR="003B5D6E" w:rsidRPr="00016E47">
          <w:rPr>
            <w:rStyle w:val="a4"/>
            <w:rFonts w:ascii="宋体" w:hAnsi="宋体" w:cs="宋体"/>
            <w:b/>
            <w:bCs/>
            <w:noProof/>
            <w:kern w:val="0"/>
          </w:rPr>
          <w:t>app/controllers</w:t>
        </w:r>
        <w:r w:rsidR="003B5D6E">
          <w:rPr>
            <w:noProof/>
            <w:webHidden/>
          </w:rPr>
          <w:tab/>
        </w:r>
        <w:r>
          <w:rPr>
            <w:noProof/>
            <w:webHidden/>
          </w:rPr>
          <w:fldChar w:fldCharType="begin"/>
        </w:r>
        <w:r w:rsidR="003B5D6E">
          <w:rPr>
            <w:noProof/>
            <w:webHidden/>
          </w:rPr>
          <w:instrText xml:space="preserve"> PAGEREF _Toc322991654 \h </w:instrText>
        </w:r>
        <w:r>
          <w:rPr>
            <w:noProof/>
            <w:webHidden/>
          </w:rPr>
        </w:r>
        <w:r>
          <w:rPr>
            <w:noProof/>
            <w:webHidden/>
          </w:rPr>
          <w:fldChar w:fldCharType="separate"/>
        </w:r>
        <w:r w:rsidR="003B5D6E">
          <w:rPr>
            <w:noProof/>
            <w:webHidden/>
          </w:rPr>
          <w:t>- 8 -</w:t>
        </w:r>
        <w:r>
          <w:rPr>
            <w:noProof/>
            <w:webHidden/>
          </w:rPr>
          <w:fldChar w:fldCharType="end"/>
        </w:r>
      </w:hyperlink>
    </w:p>
    <w:p w:rsidR="003B5D6E" w:rsidRPr="00DE3E22" w:rsidRDefault="00FE4459">
      <w:pPr>
        <w:pStyle w:val="30"/>
        <w:tabs>
          <w:tab w:val="right" w:leader="dot" w:pos="8296"/>
        </w:tabs>
        <w:rPr>
          <w:noProof/>
        </w:rPr>
      </w:pPr>
      <w:hyperlink w:anchor="_Toc322991655" w:history="1">
        <w:r w:rsidR="003B5D6E" w:rsidRPr="00016E47">
          <w:rPr>
            <w:rStyle w:val="a4"/>
            <w:rFonts w:ascii="宋体" w:hAnsi="宋体" w:cs="宋体"/>
            <w:b/>
            <w:bCs/>
            <w:noProof/>
            <w:kern w:val="0"/>
          </w:rPr>
          <w:t>app/models</w:t>
        </w:r>
        <w:r w:rsidR="003B5D6E">
          <w:rPr>
            <w:noProof/>
            <w:webHidden/>
          </w:rPr>
          <w:tab/>
        </w:r>
        <w:r>
          <w:rPr>
            <w:noProof/>
            <w:webHidden/>
          </w:rPr>
          <w:fldChar w:fldCharType="begin"/>
        </w:r>
        <w:r w:rsidR="003B5D6E">
          <w:rPr>
            <w:noProof/>
            <w:webHidden/>
          </w:rPr>
          <w:instrText xml:space="preserve"> PAGEREF _Toc322991655 \h </w:instrText>
        </w:r>
        <w:r>
          <w:rPr>
            <w:noProof/>
            <w:webHidden/>
          </w:rPr>
        </w:r>
        <w:r>
          <w:rPr>
            <w:noProof/>
            <w:webHidden/>
          </w:rPr>
          <w:fldChar w:fldCharType="separate"/>
        </w:r>
        <w:r w:rsidR="003B5D6E">
          <w:rPr>
            <w:noProof/>
            <w:webHidden/>
          </w:rPr>
          <w:t>- 8 -</w:t>
        </w:r>
        <w:r>
          <w:rPr>
            <w:noProof/>
            <w:webHidden/>
          </w:rPr>
          <w:fldChar w:fldCharType="end"/>
        </w:r>
      </w:hyperlink>
    </w:p>
    <w:p w:rsidR="003B5D6E" w:rsidRPr="00DE3E22" w:rsidRDefault="00FE4459">
      <w:pPr>
        <w:pStyle w:val="30"/>
        <w:tabs>
          <w:tab w:val="right" w:leader="dot" w:pos="8296"/>
        </w:tabs>
        <w:rPr>
          <w:noProof/>
        </w:rPr>
      </w:pPr>
      <w:hyperlink w:anchor="_Toc322991656" w:history="1">
        <w:r w:rsidR="003B5D6E" w:rsidRPr="00016E47">
          <w:rPr>
            <w:rStyle w:val="a4"/>
            <w:rFonts w:ascii="宋体" w:hAnsi="宋体" w:cs="宋体"/>
            <w:b/>
            <w:bCs/>
            <w:noProof/>
            <w:kern w:val="0"/>
          </w:rPr>
          <w:t>app/views</w:t>
        </w:r>
        <w:r w:rsidR="003B5D6E">
          <w:rPr>
            <w:noProof/>
            <w:webHidden/>
          </w:rPr>
          <w:tab/>
        </w:r>
        <w:r>
          <w:rPr>
            <w:noProof/>
            <w:webHidden/>
          </w:rPr>
          <w:fldChar w:fldCharType="begin"/>
        </w:r>
        <w:r w:rsidR="003B5D6E">
          <w:rPr>
            <w:noProof/>
            <w:webHidden/>
          </w:rPr>
          <w:instrText xml:space="preserve"> PAGEREF _Toc322991656 \h </w:instrText>
        </w:r>
        <w:r>
          <w:rPr>
            <w:noProof/>
            <w:webHidden/>
          </w:rPr>
        </w:r>
        <w:r>
          <w:rPr>
            <w:noProof/>
            <w:webHidden/>
          </w:rPr>
          <w:fldChar w:fldCharType="separate"/>
        </w:r>
        <w:r w:rsidR="003B5D6E">
          <w:rPr>
            <w:noProof/>
            <w:webHidden/>
          </w:rPr>
          <w:t>- 8 -</w:t>
        </w:r>
        <w:r>
          <w:rPr>
            <w:noProof/>
            <w:webHidden/>
          </w:rPr>
          <w:fldChar w:fldCharType="end"/>
        </w:r>
      </w:hyperlink>
    </w:p>
    <w:p w:rsidR="003B5D6E" w:rsidRPr="00DE3E22" w:rsidRDefault="00FE4459">
      <w:pPr>
        <w:pStyle w:val="20"/>
        <w:tabs>
          <w:tab w:val="right" w:leader="dot" w:pos="8296"/>
        </w:tabs>
        <w:rPr>
          <w:noProof/>
        </w:rPr>
      </w:pPr>
      <w:hyperlink w:anchor="_Toc322991657" w:history="1">
        <w:r w:rsidR="003B5D6E" w:rsidRPr="00016E47">
          <w:rPr>
            <w:rStyle w:val="a4"/>
            <w:rFonts w:ascii="宋体" w:hAnsi="宋体" w:cs="宋体" w:hint="eastAsia"/>
            <w:b/>
            <w:bCs/>
            <w:noProof/>
            <w:kern w:val="0"/>
          </w:rPr>
          <w:t>请求生命周期</w:t>
        </w:r>
        <w:r w:rsidR="003B5D6E">
          <w:rPr>
            <w:noProof/>
            <w:webHidden/>
          </w:rPr>
          <w:tab/>
        </w:r>
        <w:r>
          <w:rPr>
            <w:noProof/>
            <w:webHidden/>
          </w:rPr>
          <w:fldChar w:fldCharType="begin"/>
        </w:r>
        <w:r w:rsidR="003B5D6E">
          <w:rPr>
            <w:noProof/>
            <w:webHidden/>
          </w:rPr>
          <w:instrText xml:space="preserve"> PAGEREF _Toc322991657 \h </w:instrText>
        </w:r>
        <w:r>
          <w:rPr>
            <w:noProof/>
            <w:webHidden/>
          </w:rPr>
        </w:r>
        <w:r>
          <w:rPr>
            <w:noProof/>
            <w:webHidden/>
          </w:rPr>
          <w:fldChar w:fldCharType="separate"/>
        </w:r>
        <w:r w:rsidR="003B5D6E">
          <w:rPr>
            <w:noProof/>
            <w:webHidden/>
          </w:rPr>
          <w:t>- 8 -</w:t>
        </w:r>
        <w:r>
          <w:rPr>
            <w:noProof/>
            <w:webHidden/>
          </w:rPr>
          <w:fldChar w:fldCharType="end"/>
        </w:r>
      </w:hyperlink>
    </w:p>
    <w:p w:rsidR="003B5D6E" w:rsidRPr="00DE3E22" w:rsidRDefault="00FE4459">
      <w:pPr>
        <w:pStyle w:val="20"/>
        <w:tabs>
          <w:tab w:val="right" w:leader="dot" w:pos="8296"/>
        </w:tabs>
        <w:rPr>
          <w:noProof/>
        </w:rPr>
      </w:pPr>
      <w:hyperlink w:anchor="_Toc322991658" w:history="1">
        <w:r w:rsidR="003B5D6E" w:rsidRPr="00016E47">
          <w:rPr>
            <w:rStyle w:val="a4"/>
            <w:rFonts w:ascii="宋体" w:hAnsi="宋体" w:cs="宋体" w:hint="eastAsia"/>
            <w:b/>
            <w:bCs/>
            <w:noProof/>
            <w:kern w:val="0"/>
          </w:rPr>
          <w:t>标准应用程序布局</w:t>
        </w:r>
        <w:r w:rsidR="003B5D6E" w:rsidRPr="00016E47">
          <w:rPr>
            <w:rStyle w:val="a4"/>
            <w:rFonts w:ascii="宋体" w:hAnsi="宋体" w:cs="宋体"/>
            <w:b/>
            <w:bCs/>
            <w:noProof/>
            <w:kern w:val="0"/>
          </w:rPr>
          <w:t>layout</w:t>
        </w:r>
        <w:r w:rsidR="003B5D6E">
          <w:rPr>
            <w:noProof/>
            <w:webHidden/>
          </w:rPr>
          <w:tab/>
        </w:r>
        <w:r>
          <w:rPr>
            <w:noProof/>
            <w:webHidden/>
          </w:rPr>
          <w:fldChar w:fldCharType="begin"/>
        </w:r>
        <w:r w:rsidR="003B5D6E">
          <w:rPr>
            <w:noProof/>
            <w:webHidden/>
          </w:rPr>
          <w:instrText xml:space="preserve"> PAGEREF _Toc322991658 \h </w:instrText>
        </w:r>
        <w:r>
          <w:rPr>
            <w:noProof/>
            <w:webHidden/>
          </w:rPr>
        </w:r>
        <w:r>
          <w:rPr>
            <w:noProof/>
            <w:webHidden/>
          </w:rPr>
          <w:fldChar w:fldCharType="separate"/>
        </w:r>
        <w:r w:rsidR="003B5D6E">
          <w:rPr>
            <w:noProof/>
            <w:webHidden/>
          </w:rPr>
          <w:t>- 9 -</w:t>
        </w:r>
        <w:r>
          <w:rPr>
            <w:noProof/>
            <w:webHidden/>
          </w:rPr>
          <w:fldChar w:fldCharType="end"/>
        </w:r>
      </w:hyperlink>
    </w:p>
    <w:p w:rsidR="003B5D6E" w:rsidRPr="00DE3E22" w:rsidRDefault="00FE4459">
      <w:pPr>
        <w:pStyle w:val="30"/>
        <w:tabs>
          <w:tab w:val="right" w:leader="dot" w:pos="8296"/>
        </w:tabs>
        <w:rPr>
          <w:noProof/>
        </w:rPr>
      </w:pPr>
      <w:hyperlink w:anchor="_Toc322991659" w:history="1">
        <w:r w:rsidR="003B5D6E" w:rsidRPr="00016E47">
          <w:rPr>
            <w:rStyle w:val="a4"/>
            <w:rFonts w:ascii="宋体" w:hAnsi="宋体" w:cs="宋体"/>
            <w:b/>
            <w:bCs/>
            <w:noProof/>
            <w:kern w:val="0"/>
          </w:rPr>
          <w:t>app</w:t>
        </w:r>
        <w:r w:rsidR="003B5D6E" w:rsidRPr="00016E47">
          <w:rPr>
            <w:rStyle w:val="a4"/>
            <w:rFonts w:ascii="宋体" w:hAnsi="宋体" w:cs="宋体" w:hint="eastAsia"/>
            <w:b/>
            <w:bCs/>
            <w:noProof/>
            <w:kern w:val="0"/>
          </w:rPr>
          <w:t>目录</w:t>
        </w:r>
        <w:r w:rsidR="003B5D6E">
          <w:rPr>
            <w:noProof/>
            <w:webHidden/>
          </w:rPr>
          <w:tab/>
        </w:r>
        <w:r>
          <w:rPr>
            <w:noProof/>
            <w:webHidden/>
          </w:rPr>
          <w:fldChar w:fldCharType="begin"/>
        </w:r>
        <w:r w:rsidR="003B5D6E">
          <w:rPr>
            <w:noProof/>
            <w:webHidden/>
          </w:rPr>
          <w:instrText xml:space="preserve"> PAGEREF _Toc322991659 \h </w:instrText>
        </w:r>
        <w:r>
          <w:rPr>
            <w:noProof/>
            <w:webHidden/>
          </w:rPr>
        </w:r>
        <w:r>
          <w:rPr>
            <w:noProof/>
            <w:webHidden/>
          </w:rPr>
          <w:fldChar w:fldCharType="separate"/>
        </w:r>
        <w:r w:rsidR="003B5D6E">
          <w:rPr>
            <w:noProof/>
            <w:webHidden/>
          </w:rPr>
          <w:t>- 9 -</w:t>
        </w:r>
        <w:r>
          <w:rPr>
            <w:noProof/>
            <w:webHidden/>
          </w:rPr>
          <w:fldChar w:fldCharType="end"/>
        </w:r>
      </w:hyperlink>
    </w:p>
    <w:p w:rsidR="003B5D6E" w:rsidRPr="00DE3E22" w:rsidRDefault="00FE4459">
      <w:pPr>
        <w:pStyle w:val="30"/>
        <w:tabs>
          <w:tab w:val="right" w:leader="dot" w:pos="8296"/>
        </w:tabs>
        <w:rPr>
          <w:noProof/>
        </w:rPr>
      </w:pPr>
      <w:hyperlink w:anchor="_Toc322991660" w:history="1">
        <w:r w:rsidR="003B5D6E" w:rsidRPr="00016E47">
          <w:rPr>
            <w:rStyle w:val="a4"/>
            <w:rFonts w:ascii="宋体" w:hAnsi="宋体" w:cs="宋体"/>
            <w:b/>
            <w:bCs/>
            <w:noProof/>
            <w:kern w:val="0"/>
          </w:rPr>
          <w:t>public</w:t>
        </w:r>
        <w:r w:rsidR="003B5D6E" w:rsidRPr="00016E47">
          <w:rPr>
            <w:rStyle w:val="a4"/>
            <w:rFonts w:ascii="宋体" w:hAnsi="宋体" w:cs="宋体" w:hint="eastAsia"/>
            <w:b/>
            <w:bCs/>
            <w:noProof/>
            <w:kern w:val="0"/>
          </w:rPr>
          <w:t>目录</w:t>
        </w:r>
        <w:r w:rsidR="003B5D6E">
          <w:rPr>
            <w:noProof/>
            <w:webHidden/>
          </w:rPr>
          <w:tab/>
        </w:r>
        <w:r>
          <w:rPr>
            <w:noProof/>
            <w:webHidden/>
          </w:rPr>
          <w:fldChar w:fldCharType="begin"/>
        </w:r>
        <w:r w:rsidR="003B5D6E">
          <w:rPr>
            <w:noProof/>
            <w:webHidden/>
          </w:rPr>
          <w:instrText xml:space="preserve"> PAGEREF _Toc322991660 \h </w:instrText>
        </w:r>
        <w:r>
          <w:rPr>
            <w:noProof/>
            <w:webHidden/>
          </w:rPr>
        </w:r>
        <w:r>
          <w:rPr>
            <w:noProof/>
            <w:webHidden/>
          </w:rPr>
          <w:fldChar w:fldCharType="separate"/>
        </w:r>
        <w:r w:rsidR="003B5D6E">
          <w:rPr>
            <w:noProof/>
            <w:webHidden/>
          </w:rPr>
          <w:t>- 10 -</w:t>
        </w:r>
        <w:r>
          <w:rPr>
            <w:noProof/>
            <w:webHidden/>
          </w:rPr>
          <w:fldChar w:fldCharType="end"/>
        </w:r>
      </w:hyperlink>
    </w:p>
    <w:p w:rsidR="003B5D6E" w:rsidRPr="00DE3E22" w:rsidRDefault="00FE4459">
      <w:pPr>
        <w:pStyle w:val="30"/>
        <w:tabs>
          <w:tab w:val="right" w:leader="dot" w:pos="8296"/>
        </w:tabs>
        <w:rPr>
          <w:noProof/>
        </w:rPr>
      </w:pPr>
      <w:hyperlink w:anchor="_Toc322991661" w:history="1">
        <w:r w:rsidR="003B5D6E" w:rsidRPr="00016E47">
          <w:rPr>
            <w:rStyle w:val="a4"/>
            <w:rFonts w:ascii="宋体" w:hAnsi="宋体" w:cs="宋体"/>
            <w:b/>
            <w:bCs/>
            <w:noProof/>
            <w:kern w:val="0"/>
          </w:rPr>
          <w:t>conf</w:t>
        </w:r>
        <w:r w:rsidR="003B5D6E" w:rsidRPr="00016E47">
          <w:rPr>
            <w:rStyle w:val="a4"/>
            <w:rFonts w:ascii="宋体" w:hAnsi="宋体" w:cs="宋体" w:hint="eastAsia"/>
            <w:b/>
            <w:bCs/>
            <w:noProof/>
            <w:kern w:val="0"/>
          </w:rPr>
          <w:t>目录</w:t>
        </w:r>
        <w:r w:rsidR="003B5D6E">
          <w:rPr>
            <w:noProof/>
            <w:webHidden/>
          </w:rPr>
          <w:tab/>
        </w:r>
        <w:r>
          <w:rPr>
            <w:noProof/>
            <w:webHidden/>
          </w:rPr>
          <w:fldChar w:fldCharType="begin"/>
        </w:r>
        <w:r w:rsidR="003B5D6E">
          <w:rPr>
            <w:noProof/>
            <w:webHidden/>
          </w:rPr>
          <w:instrText xml:space="preserve"> PAGEREF _Toc322991661 \h </w:instrText>
        </w:r>
        <w:r>
          <w:rPr>
            <w:noProof/>
            <w:webHidden/>
          </w:rPr>
        </w:r>
        <w:r>
          <w:rPr>
            <w:noProof/>
            <w:webHidden/>
          </w:rPr>
          <w:fldChar w:fldCharType="separate"/>
        </w:r>
        <w:r w:rsidR="003B5D6E">
          <w:rPr>
            <w:noProof/>
            <w:webHidden/>
          </w:rPr>
          <w:t>- 10 -</w:t>
        </w:r>
        <w:r>
          <w:rPr>
            <w:noProof/>
            <w:webHidden/>
          </w:rPr>
          <w:fldChar w:fldCharType="end"/>
        </w:r>
      </w:hyperlink>
    </w:p>
    <w:p w:rsidR="003B5D6E" w:rsidRPr="00DE3E22" w:rsidRDefault="00FE4459">
      <w:pPr>
        <w:pStyle w:val="30"/>
        <w:tabs>
          <w:tab w:val="right" w:leader="dot" w:pos="8296"/>
        </w:tabs>
        <w:rPr>
          <w:noProof/>
        </w:rPr>
      </w:pPr>
      <w:hyperlink w:anchor="_Toc322991662" w:history="1">
        <w:r w:rsidR="003B5D6E" w:rsidRPr="00016E47">
          <w:rPr>
            <w:rStyle w:val="a4"/>
            <w:rFonts w:ascii="宋体" w:hAnsi="宋体" w:cs="宋体"/>
            <w:b/>
            <w:bCs/>
            <w:noProof/>
            <w:kern w:val="0"/>
          </w:rPr>
          <w:t>lib</w:t>
        </w:r>
        <w:r w:rsidR="003B5D6E" w:rsidRPr="00016E47">
          <w:rPr>
            <w:rStyle w:val="a4"/>
            <w:rFonts w:ascii="宋体" w:hAnsi="宋体" w:cs="宋体" w:hint="eastAsia"/>
            <w:b/>
            <w:bCs/>
            <w:noProof/>
            <w:kern w:val="0"/>
          </w:rPr>
          <w:t>目录</w:t>
        </w:r>
        <w:r w:rsidR="003B5D6E">
          <w:rPr>
            <w:noProof/>
            <w:webHidden/>
          </w:rPr>
          <w:tab/>
        </w:r>
        <w:r>
          <w:rPr>
            <w:noProof/>
            <w:webHidden/>
          </w:rPr>
          <w:fldChar w:fldCharType="begin"/>
        </w:r>
        <w:r w:rsidR="003B5D6E">
          <w:rPr>
            <w:noProof/>
            <w:webHidden/>
          </w:rPr>
          <w:instrText xml:space="preserve"> PAGEREF _Toc322991662 \h </w:instrText>
        </w:r>
        <w:r>
          <w:rPr>
            <w:noProof/>
            <w:webHidden/>
          </w:rPr>
        </w:r>
        <w:r>
          <w:rPr>
            <w:noProof/>
            <w:webHidden/>
          </w:rPr>
          <w:fldChar w:fldCharType="separate"/>
        </w:r>
        <w:r w:rsidR="003B5D6E">
          <w:rPr>
            <w:noProof/>
            <w:webHidden/>
          </w:rPr>
          <w:t>- 11 -</w:t>
        </w:r>
        <w:r>
          <w:rPr>
            <w:noProof/>
            <w:webHidden/>
          </w:rPr>
          <w:fldChar w:fldCharType="end"/>
        </w:r>
      </w:hyperlink>
    </w:p>
    <w:p w:rsidR="003B5D6E" w:rsidRPr="00DE3E22" w:rsidRDefault="00FE4459">
      <w:pPr>
        <w:pStyle w:val="20"/>
        <w:tabs>
          <w:tab w:val="right" w:leader="dot" w:pos="8296"/>
        </w:tabs>
        <w:rPr>
          <w:noProof/>
        </w:rPr>
      </w:pPr>
      <w:hyperlink w:anchor="_Toc322991663" w:history="1">
        <w:r w:rsidR="003B5D6E" w:rsidRPr="00016E47">
          <w:rPr>
            <w:rStyle w:val="a4"/>
            <w:rFonts w:ascii="宋体" w:hAnsi="宋体" w:cs="宋体" w:hint="eastAsia"/>
            <w:b/>
            <w:bCs/>
            <w:noProof/>
            <w:kern w:val="0"/>
          </w:rPr>
          <w:t>开发生命周期</w:t>
        </w:r>
        <w:r w:rsidR="003B5D6E">
          <w:rPr>
            <w:noProof/>
            <w:webHidden/>
          </w:rPr>
          <w:tab/>
        </w:r>
        <w:r>
          <w:rPr>
            <w:noProof/>
            <w:webHidden/>
          </w:rPr>
          <w:fldChar w:fldCharType="begin"/>
        </w:r>
        <w:r w:rsidR="003B5D6E">
          <w:rPr>
            <w:noProof/>
            <w:webHidden/>
          </w:rPr>
          <w:instrText xml:space="preserve"> PAGEREF _Toc322991663 \h </w:instrText>
        </w:r>
        <w:r>
          <w:rPr>
            <w:noProof/>
            <w:webHidden/>
          </w:rPr>
        </w:r>
        <w:r>
          <w:rPr>
            <w:noProof/>
            <w:webHidden/>
          </w:rPr>
          <w:fldChar w:fldCharType="separate"/>
        </w:r>
        <w:r w:rsidR="003B5D6E">
          <w:rPr>
            <w:noProof/>
            <w:webHidden/>
          </w:rPr>
          <w:t>- 11 -</w:t>
        </w:r>
        <w:r>
          <w:rPr>
            <w:noProof/>
            <w:webHidden/>
          </w:rPr>
          <w:fldChar w:fldCharType="end"/>
        </w:r>
      </w:hyperlink>
    </w:p>
    <w:p w:rsidR="003B5D6E" w:rsidRPr="00DE3E22" w:rsidRDefault="00FE4459">
      <w:pPr>
        <w:pStyle w:val="30"/>
        <w:tabs>
          <w:tab w:val="right" w:leader="dot" w:pos="8296"/>
        </w:tabs>
        <w:rPr>
          <w:noProof/>
        </w:rPr>
      </w:pPr>
      <w:hyperlink w:anchor="_Toc322991664" w:history="1">
        <w:r w:rsidR="003B5D6E" w:rsidRPr="00016E47">
          <w:rPr>
            <w:rStyle w:val="a4"/>
            <w:rFonts w:ascii="宋体" w:hAnsi="宋体" w:cs="宋体" w:hint="eastAsia"/>
            <w:b/>
            <w:bCs/>
            <w:noProof/>
            <w:kern w:val="0"/>
          </w:rPr>
          <w:t>连接到</w:t>
        </w:r>
        <w:r w:rsidR="003B5D6E" w:rsidRPr="00016E47">
          <w:rPr>
            <w:rStyle w:val="a4"/>
            <w:rFonts w:ascii="宋体" w:hAnsi="宋体" w:cs="宋体"/>
            <w:b/>
            <w:bCs/>
            <w:noProof/>
            <w:kern w:val="0"/>
          </w:rPr>
          <w:t>java</w:t>
        </w:r>
        <w:r w:rsidR="003B5D6E" w:rsidRPr="00016E47">
          <w:rPr>
            <w:rStyle w:val="a4"/>
            <w:rFonts w:ascii="宋体" w:hAnsi="宋体" w:cs="宋体" w:hint="eastAsia"/>
            <w:b/>
            <w:bCs/>
            <w:noProof/>
            <w:kern w:val="0"/>
          </w:rPr>
          <w:t>调试器</w:t>
        </w:r>
        <w:r w:rsidR="003B5D6E">
          <w:rPr>
            <w:noProof/>
            <w:webHidden/>
          </w:rPr>
          <w:tab/>
        </w:r>
        <w:r>
          <w:rPr>
            <w:noProof/>
            <w:webHidden/>
          </w:rPr>
          <w:fldChar w:fldCharType="begin"/>
        </w:r>
        <w:r w:rsidR="003B5D6E">
          <w:rPr>
            <w:noProof/>
            <w:webHidden/>
          </w:rPr>
          <w:instrText xml:space="preserve"> PAGEREF _Toc322991664 \h </w:instrText>
        </w:r>
        <w:r>
          <w:rPr>
            <w:noProof/>
            <w:webHidden/>
          </w:rPr>
        </w:r>
        <w:r>
          <w:rPr>
            <w:noProof/>
            <w:webHidden/>
          </w:rPr>
          <w:fldChar w:fldCharType="separate"/>
        </w:r>
        <w:r w:rsidR="003B5D6E">
          <w:rPr>
            <w:noProof/>
            <w:webHidden/>
          </w:rPr>
          <w:t>- 12 -</w:t>
        </w:r>
        <w:r>
          <w:rPr>
            <w:noProof/>
            <w:webHidden/>
          </w:rPr>
          <w:fldChar w:fldCharType="end"/>
        </w:r>
      </w:hyperlink>
    </w:p>
    <w:p w:rsidR="003B5D6E" w:rsidRPr="00DE3E22" w:rsidRDefault="00FE4459">
      <w:pPr>
        <w:pStyle w:val="20"/>
        <w:tabs>
          <w:tab w:val="right" w:leader="dot" w:pos="8296"/>
        </w:tabs>
        <w:rPr>
          <w:noProof/>
        </w:rPr>
      </w:pPr>
      <w:hyperlink w:anchor="_Toc322991665" w:history="1">
        <w:r w:rsidR="003B5D6E" w:rsidRPr="00016E47">
          <w:rPr>
            <w:rStyle w:val="a4"/>
            <w:rFonts w:ascii="宋体" w:hAnsi="宋体" w:cs="宋体" w:hint="eastAsia"/>
            <w:b/>
            <w:bCs/>
            <w:noProof/>
            <w:kern w:val="0"/>
          </w:rPr>
          <w:t>类增强</w:t>
        </w:r>
        <w:r w:rsidR="003B5D6E" w:rsidRPr="00016E47">
          <w:rPr>
            <w:rStyle w:val="a4"/>
            <w:rFonts w:ascii="宋体" w:hAnsi="宋体" w:cs="宋体"/>
            <w:b/>
            <w:bCs/>
            <w:noProof/>
            <w:kern w:val="0"/>
          </w:rPr>
          <w:t>Enhancement</w:t>
        </w:r>
        <w:r w:rsidR="003B5D6E">
          <w:rPr>
            <w:noProof/>
            <w:webHidden/>
          </w:rPr>
          <w:tab/>
        </w:r>
        <w:r>
          <w:rPr>
            <w:noProof/>
            <w:webHidden/>
          </w:rPr>
          <w:fldChar w:fldCharType="begin"/>
        </w:r>
        <w:r w:rsidR="003B5D6E">
          <w:rPr>
            <w:noProof/>
            <w:webHidden/>
          </w:rPr>
          <w:instrText xml:space="preserve"> PAGEREF _Toc322991665 \h </w:instrText>
        </w:r>
        <w:r>
          <w:rPr>
            <w:noProof/>
            <w:webHidden/>
          </w:rPr>
        </w:r>
        <w:r>
          <w:rPr>
            <w:noProof/>
            <w:webHidden/>
          </w:rPr>
          <w:fldChar w:fldCharType="separate"/>
        </w:r>
        <w:r w:rsidR="003B5D6E">
          <w:rPr>
            <w:noProof/>
            <w:webHidden/>
          </w:rPr>
          <w:t>- 13 -</w:t>
        </w:r>
        <w:r>
          <w:rPr>
            <w:noProof/>
            <w:webHidden/>
          </w:rPr>
          <w:fldChar w:fldCharType="end"/>
        </w:r>
      </w:hyperlink>
    </w:p>
    <w:p w:rsidR="003B5D6E" w:rsidRPr="00DE3E22" w:rsidRDefault="00FE4459">
      <w:pPr>
        <w:pStyle w:val="10"/>
        <w:tabs>
          <w:tab w:val="right" w:leader="dot" w:pos="8296"/>
        </w:tabs>
        <w:rPr>
          <w:noProof/>
        </w:rPr>
      </w:pPr>
      <w:hyperlink w:anchor="_Toc322991666" w:history="1">
        <w:r w:rsidR="003B5D6E" w:rsidRPr="00016E47">
          <w:rPr>
            <w:rStyle w:val="a4"/>
            <w:rFonts w:ascii="宋体" w:hAnsi="宋体" w:cs="宋体"/>
            <w:b/>
            <w:bCs/>
            <w:noProof/>
            <w:kern w:val="36"/>
          </w:rPr>
          <w:t>02.HTTP</w:t>
        </w:r>
        <w:r w:rsidR="003B5D6E" w:rsidRPr="00016E47">
          <w:rPr>
            <w:rStyle w:val="a4"/>
            <w:rFonts w:ascii="宋体" w:hAnsi="宋体" w:cs="宋体" w:hint="eastAsia"/>
            <w:b/>
            <w:bCs/>
            <w:noProof/>
            <w:kern w:val="36"/>
          </w:rPr>
          <w:t>路由</w:t>
        </w:r>
        <w:r w:rsidR="003B5D6E">
          <w:rPr>
            <w:noProof/>
            <w:webHidden/>
          </w:rPr>
          <w:tab/>
        </w:r>
        <w:r>
          <w:rPr>
            <w:noProof/>
            <w:webHidden/>
          </w:rPr>
          <w:fldChar w:fldCharType="begin"/>
        </w:r>
        <w:r w:rsidR="003B5D6E">
          <w:rPr>
            <w:noProof/>
            <w:webHidden/>
          </w:rPr>
          <w:instrText xml:space="preserve"> PAGEREF _Toc322991666 \h </w:instrText>
        </w:r>
        <w:r>
          <w:rPr>
            <w:noProof/>
            <w:webHidden/>
          </w:rPr>
        </w:r>
        <w:r>
          <w:rPr>
            <w:noProof/>
            <w:webHidden/>
          </w:rPr>
          <w:fldChar w:fldCharType="separate"/>
        </w:r>
        <w:r w:rsidR="003B5D6E">
          <w:rPr>
            <w:noProof/>
            <w:webHidden/>
          </w:rPr>
          <w:t>- 13 -</w:t>
        </w:r>
        <w:r>
          <w:rPr>
            <w:noProof/>
            <w:webHidden/>
          </w:rPr>
          <w:fldChar w:fldCharType="end"/>
        </w:r>
      </w:hyperlink>
    </w:p>
    <w:p w:rsidR="003B5D6E" w:rsidRPr="00DE3E22" w:rsidRDefault="00FE4459">
      <w:pPr>
        <w:pStyle w:val="20"/>
        <w:tabs>
          <w:tab w:val="right" w:leader="dot" w:pos="8296"/>
        </w:tabs>
        <w:rPr>
          <w:noProof/>
        </w:rPr>
      </w:pPr>
      <w:hyperlink w:anchor="_Toc322991667" w:history="1">
        <w:r w:rsidR="003B5D6E" w:rsidRPr="00016E47">
          <w:rPr>
            <w:rStyle w:val="a4"/>
            <w:rFonts w:ascii="宋体" w:hAnsi="宋体" w:cs="宋体" w:hint="eastAsia"/>
            <w:b/>
            <w:bCs/>
            <w:noProof/>
            <w:kern w:val="0"/>
          </w:rPr>
          <w:t>关于</w:t>
        </w:r>
        <w:r w:rsidR="003B5D6E" w:rsidRPr="00016E47">
          <w:rPr>
            <w:rStyle w:val="a4"/>
            <w:rFonts w:ascii="宋体" w:hAnsi="宋体" w:cs="宋体"/>
            <w:b/>
            <w:bCs/>
            <w:noProof/>
            <w:kern w:val="0"/>
          </w:rPr>
          <w:t>REST</w:t>
        </w:r>
        <w:r w:rsidR="003B5D6E">
          <w:rPr>
            <w:noProof/>
            <w:webHidden/>
          </w:rPr>
          <w:tab/>
        </w:r>
        <w:r>
          <w:rPr>
            <w:noProof/>
            <w:webHidden/>
          </w:rPr>
          <w:fldChar w:fldCharType="begin"/>
        </w:r>
        <w:r w:rsidR="003B5D6E">
          <w:rPr>
            <w:noProof/>
            <w:webHidden/>
          </w:rPr>
          <w:instrText xml:space="preserve"> PAGEREF _Toc322991667 \h </w:instrText>
        </w:r>
        <w:r>
          <w:rPr>
            <w:noProof/>
            <w:webHidden/>
          </w:rPr>
        </w:r>
        <w:r>
          <w:rPr>
            <w:noProof/>
            <w:webHidden/>
          </w:rPr>
          <w:fldChar w:fldCharType="separate"/>
        </w:r>
        <w:r w:rsidR="003B5D6E">
          <w:rPr>
            <w:noProof/>
            <w:webHidden/>
          </w:rPr>
          <w:t>- 14 -</w:t>
        </w:r>
        <w:r>
          <w:rPr>
            <w:noProof/>
            <w:webHidden/>
          </w:rPr>
          <w:fldChar w:fldCharType="end"/>
        </w:r>
      </w:hyperlink>
    </w:p>
    <w:p w:rsidR="003B5D6E" w:rsidRPr="00DE3E22" w:rsidRDefault="00FE4459">
      <w:pPr>
        <w:pStyle w:val="20"/>
        <w:tabs>
          <w:tab w:val="right" w:leader="dot" w:pos="8296"/>
        </w:tabs>
        <w:rPr>
          <w:noProof/>
        </w:rPr>
      </w:pPr>
      <w:hyperlink w:anchor="_Toc322991668" w:history="1">
        <w:r w:rsidR="003B5D6E" w:rsidRPr="00016E47">
          <w:rPr>
            <w:rStyle w:val="a4"/>
            <w:rFonts w:ascii="宋体" w:hAnsi="宋体" w:cs="宋体"/>
            <w:b/>
            <w:bCs/>
            <w:noProof/>
            <w:kern w:val="0"/>
          </w:rPr>
          <w:t>routes</w:t>
        </w:r>
        <w:r w:rsidR="003B5D6E" w:rsidRPr="00016E47">
          <w:rPr>
            <w:rStyle w:val="a4"/>
            <w:rFonts w:ascii="宋体" w:hAnsi="宋体" w:cs="宋体" w:hint="eastAsia"/>
            <w:b/>
            <w:bCs/>
            <w:noProof/>
            <w:kern w:val="0"/>
          </w:rPr>
          <w:t>文件语法</w:t>
        </w:r>
        <w:r w:rsidR="003B5D6E">
          <w:rPr>
            <w:noProof/>
            <w:webHidden/>
          </w:rPr>
          <w:tab/>
        </w:r>
        <w:r>
          <w:rPr>
            <w:noProof/>
            <w:webHidden/>
          </w:rPr>
          <w:fldChar w:fldCharType="begin"/>
        </w:r>
        <w:r w:rsidR="003B5D6E">
          <w:rPr>
            <w:noProof/>
            <w:webHidden/>
          </w:rPr>
          <w:instrText xml:space="preserve"> PAGEREF _Toc322991668 \h </w:instrText>
        </w:r>
        <w:r>
          <w:rPr>
            <w:noProof/>
            <w:webHidden/>
          </w:rPr>
        </w:r>
        <w:r>
          <w:rPr>
            <w:noProof/>
            <w:webHidden/>
          </w:rPr>
          <w:fldChar w:fldCharType="separate"/>
        </w:r>
        <w:r w:rsidR="003B5D6E">
          <w:rPr>
            <w:noProof/>
            <w:webHidden/>
          </w:rPr>
          <w:t>- 14 -</w:t>
        </w:r>
        <w:r>
          <w:rPr>
            <w:noProof/>
            <w:webHidden/>
          </w:rPr>
          <w:fldChar w:fldCharType="end"/>
        </w:r>
      </w:hyperlink>
    </w:p>
    <w:p w:rsidR="003B5D6E" w:rsidRPr="00DE3E22" w:rsidRDefault="00FE4459">
      <w:pPr>
        <w:pStyle w:val="30"/>
        <w:tabs>
          <w:tab w:val="right" w:leader="dot" w:pos="8296"/>
        </w:tabs>
        <w:rPr>
          <w:noProof/>
        </w:rPr>
      </w:pPr>
      <w:hyperlink w:anchor="_Toc322991669" w:history="1">
        <w:r w:rsidR="003B5D6E" w:rsidRPr="00016E47">
          <w:rPr>
            <w:rStyle w:val="a4"/>
            <w:rFonts w:ascii="宋体" w:hAnsi="宋体" w:cs="宋体"/>
            <w:b/>
            <w:bCs/>
            <w:noProof/>
            <w:kern w:val="0"/>
          </w:rPr>
          <w:t>HTTP</w:t>
        </w:r>
        <w:r w:rsidR="003B5D6E" w:rsidRPr="00016E47">
          <w:rPr>
            <w:rStyle w:val="a4"/>
            <w:rFonts w:ascii="宋体" w:hAnsi="宋体" w:cs="宋体" w:hint="eastAsia"/>
            <w:b/>
            <w:bCs/>
            <w:noProof/>
            <w:kern w:val="0"/>
          </w:rPr>
          <w:t>方法</w:t>
        </w:r>
        <w:r w:rsidR="003B5D6E">
          <w:rPr>
            <w:noProof/>
            <w:webHidden/>
          </w:rPr>
          <w:tab/>
        </w:r>
        <w:r>
          <w:rPr>
            <w:noProof/>
            <w:webHidden/>
          </w:rPr>
          <w:fldChar w:fldCharType="begin"/>
        </w:r>
        <w:r w:rsidR="003B5D6E">
          <w:rPr>
            <w:noProof/>
            <w:webHidden/>
          </w:rPr>
          <w:instrText xml:space="preserve"> PAGEREF _Toc322991669 \h </w:instrText>
        </w:r>
        <w:r>
          <w:rPr>
            <w:noProof/>
            <w:webHidden/>
          </w:rPr>
        </w:r>
        <w:r>
          <w:rPr>
            <w:noProof/>
            <w:webHidden/>
          </w:rPr>
          <w:fldChar w:fldCharType="separate"/>
        </w:r>
        <w:r w:rsidR="003B5D6E">
          <w:rPr>
            <w:noProof/>
            <w:webHidden/>
          </w:rPr>
          <w:t>- 15 -</w:t>
        </w:r>
        <w:r>
          <w:rPr>
            <w:noProof/>
            <w:webHidden/>
          </w:rPr>
          <w:fldChar w:fldCharType="end"/>
        </w:r>
      </w:hyperlink>
    </w:p>
    <w:p w:rsidR="003B5D6E" w:rsidRPr="00DE3E22" w:rsidRDefault="00FE4459">
      <w:pPr>
        <w:pStyle w:val="30"/>
        <w:tabs>
          <w:tab w:val="right" w:leader="dot" w:pos="8296"/>
        </w:tabs>
        <w:rPr>
          <w:noProof/>
        </w:rPr>
      </w:pPr>
      <w:hyperlink w:anchor="_Toc322991670" w:history="1">
        <w:r w:rsidR="003B5D6E" w:rsidRPr="00016E47">
          <w:rPr>
            <w:rStyle w:val="a4"/>
            <w:rFonts w:ascii="宋体" w:hAnsi="宋体" w:cs="宋体"/>
            <w:b/>
            <w:bCs/>
            <w:noProof/>
            <w:kern w:val="0"/>
          </w:rPr>
          <w:t>URI</w:t>
        </w:r>
        <w:r w:rsidR="003B5D6E" w:rsidRPr="00016E47">
          <w:rPr>
            <w:rStyle w:val="a4"/>
            <w:rFonts w:ascii="宋体" w:hAnsi="宋体" w:cs="宋体" w:hint="eastAsia"/>
            <w:b/>
            <w:bCs/>
            <w:noProof/>
            <w:kern w:val="0"/>
          </w:rPr>
          <w:t>范示</w:t>
        </w:r>
        <w:r w:rsidR="003B5D6E" w:rsidRPr="00016E47">
          <w:rPr>
            <w:rStyle w:val="a4"/>
            <w:rFonts w:ascii="宋体" w:hAnsi="宋体" w:cs="宋体"/>
            <w:b/>
            <w:bCs/>
            <w:noProof/>
            <w:kern w:val="0"/>
          </w:rPr>
          <w:t xml:space="preserve"> Pattern</w:t>
        </w:r>
        <w:r w:rsidR="003B5D6E">
          <w:rPr>
            <w:noProof/>
            <w:webHidden/>
          </w:rPr>
          <w:tab/>
        </w:r>
        <w:r>
          <w:rPr>
            <w:noProof/>
            <w:webHidden/>
          </w:rPr>
          <w:fldChar w:fldCharType="begin"/>
        </w:r>
        <w:r w:rsidR="003B5D6E">
          <w:rPr>
            <w:noProof/>
            <w:webHidden/>
          </w:rPr>
          <w:instrText xml:space="preserve"> PAGEREF _Toc322991670 \h </w:instrText>
        </w:r>
        <w:r>
          <w:rPr>
            <w:noProof/>
            <w:webHidden/>
          </w:rPr>
        </w:r>
        <w:r>
          <w:rPr>
            <w:noProof/>
            <w:webHidden/>
          </w:rPr>
          <w:fldChar w:fldCharType="separate"/>
        </w:r>
        <w:r w:rsidR="003B5D6E">
          <w:rPr>
            <w:noProof/>
            <w:webHidden/>
          </w:rPr>
          <w:t>- 15 -</w:t>
        </w:r>
        <w:r>
          <w:rPr>
            <w:noProof/>
            <w:webHidden/>
          </w:rPr>
          <w:fldChar w:fldCharType="end"/>
        </w:r>
      </w:hyperlink>
    </w:p>
    <w:p w:rsidR="003B5D6E" w:rsidRPr="00DE3E22" w:rsidRDefault="00FE4459">
      <w:pPr>
        <w:pStyle w:val="30"/>
        <w:tabs>
          <w:tab w:val="right" w:leader="dot" w:pos="8296"/>
        </w:tabs>
        <w:rPr>
          <w:noProof/>
        </w:rPr>
      </w:pPr>
      <w:hyperlink w:anchor="_Toc322991671" w:history="1">
        <w:r w:rsidR="003B5D6E" w:rsidRPr="00016E47">
          <w:rPr>
            <w:rStyle w:val="a4"/>
            <w:rFonts w:ascii="宋体" w:hAnsi="宋体" w:cs="宋体"/>
            <w:b/>
            <w:bCs/>
            <w:noProof/>
            <w:kern w:val="0"/>
          </w:rPr>
          <w:t>Java</w:t>
        </w:r>
        <w:r w:rsidR="003B5D6E" w:rsidRPr="00016E47">
          <w:rPr>
            <w:rStyle w:val="a4"/>
            <w:rFonts w:ascii="宋体" w:hAnsi="宋体" w:cs="宋体" w:hint="eastAsia"/>
            <w:b/>
            <w:bCs/>
            <w:noProof/>
            <w:kern w:val="0"/>
          </w:rPr>
          <w:t>调用定义</w:t>
        </w:r>
        <w:r w:rsidR="003B5D6E">
          <w:rPr>
            <w:noProof/>
            <w:webHidden/>
          </w:rPr>
          <w:tab/>
        </w:r>
        <w:r>
          <w:rPr>
            <w:noProof/>
            <w:webHidden/>
          </w:rPr>
          <w:fldChar w:fldCharType="begin"/>
        </w:r>
        <w:r w:rsidR="003B5D6E">
          <w:rPr>
            <w:noProof/>
            <w:webHidden/>
          </w:rPr>
          <w:instrText xml:space="preserve"> PAGEREF _Toc322991671 \h </w:instrText>
        </w:r>
        <w:r>
          <w:rPr>
            <w:noProof/>
            <w:webHidden/>
          </w:rPr>
        </w:r>
        <w:r>
          <w:rPr>
            <w:noProof/>
            <w:webHidden/>
          </w:rPr>
          <w:fldChar w:fldCharType="separate"/>
        </w:r>
        <w:r w:rsidR="003B5D6E">
          <w:rPr>
            <w:noProof/>
            <w:webHidden/>
          </w:rPr>
          <w:t>- 17 -</w:t>
        </w:r>
        <w:r>
          <w:rPr>
            <w:noProof/>
            <w:webHidden/>
          </w:rPr>
          <w:fldChar w:fldCharType="end"/>
        </w:r>
      </w:hyperlink>
    </w:p>
    <w:p w:rsidR="003B5D6E" w:rsidRPr="00DE3E22" w:rsidRDefault="00FE4459">
      <w:pPr>
        <w:pStyle w:val="30"/>
        <w:tabs>
          <w:tab w:val="right" w:leader="dot" w:pos="8296"/>
        </w:tabs>
        <w:rPr>
          <w:noProof/>
        </w:rPr>
      </w:pPr>
      <w:hyperlink w:anchor="_Toc322991672" w:history="1">
        <w:r w:rsidR="003B5D6E" w:rsidRPr="00016E47">
          <w:rPr>
            <w:rStyle w:val="a4"/>
            <w:rFonts w:ascii="宋体" w:hAnsi="宋体" w:cs="宋体" w:hint="eastAsia"/>
            <w:b/>
            <w:bCs/>
            <w:noProof/>
            <w:kern w:val="0"/>
          </w:rPr>
          <w:t>把</w:t>
        </w:r>
        <w:r w:rsidR="003B5D6E" w:rsidRPr="00016E47">
          <w:rPr>
            <w:rStyle w:val="a4"/>
            <w:rFonts w:ascii="宋体" w:hAnsi="宋体" w:cs="宋体"/>
            <w:b/>
            <w:bCs/>
            <w:noProof/>
            <w:kern w:val="0"/>
          </w:rPr>
          <w:t>404</w:t>
        </w:r>
        <w:r w:rsidR="003B5D6E" w:rsidRPr="00016E47">
          <w:rPr>
            <w:rStyle w:val="a4"/>
            <w:rFonts w:ascii="宋体" w:hAnsi="宋体" w:cs="宋体" w:hint="eastAsia"/>
            <w:b/>
            <w:bCs/>
            <w:noProof/>
            <w:kern w:val="0"/>
          </w:rPr>
          <w:t>当作</w:t>
        </w:r>
        <w:r w:rsidR="003B5D6E" w:rsidRPr="00016E47">
          <w:rPr>
            <w:rStyle w:val="a4"/>
            <w:rFonts w:ascii="宋体" w:hAnsi="宋体" w:cs="宋体"/>
            <w:b/>
            <w:bCs/>
            <w:noProof/>
            <w:kern w:val="0"/>
          </w:rPr>
          <w:t>action</w:t>
        </w:r>
        <w:r w:rsidR="003B5D6E" w:rsidRPr="00016E47">
          <w:rPr>
            <w:rStyle w:val="a4"/>
            <w:rFonts w:ascii="宋体" w:hAnsi="宋体" w:cs="宋体" w:hint="eastAsia"/>
            <w:b/>
            <w:bCs/>
            <w:noProof/>
            <w:kern w:val="0"/>
          </w:rPr>
          <w:t>来用</w:t>
        </w:r>
        <w:r w:rsidR="003B5D6E">
          <w:rPr>
            <w:noProof/>
            <w:webHidden/>
          </w:rPr>
          <w:tab/>
        </w:r>
        <w:r>
          <w:rPr>
            <w:noProof/>
            <w:webHidden/>
          </w:rPr>
          <w:fldChar w:fldCharType="begin"/>
        </w:r>
        <w:r w:rsidR="003B5D6E">
          <w:rPr>
            <w:noProof/>
            <w:webHidden/>
          </w:rPr>
          <w:instrText xml:space="preserve"> PAGEREF _Toc322991672 \h </w:instrText>
        </w:r>
        <w:r>
          <w:rPr>
            <w:noProof/>
            <w:webHidden/>
          </w:rPr>
        </w:r>
        <w:r>
          <w:rPr>
            <w:noProof/>
            <w:webHidden/>
          </w:rPr>
          <w:fldChar w:fldCharType="separate"/>
        </w:r>
        <w:r w:rsidR="003B5D6E">
          <w:rPr>
            <w:noProof/>
            <w:webHidden/>
          </w:rPr>
          <w:t>- 17 -</w:t>
        </w:r>
        <w:r>
          <w:rPr>
            <w:noProof/>
            <w:webHidden/>
          </w:rPr>
          <w:fldChar w:fldCharType="end"/>
        </w:r>
      </w:hyperlink>
    </w:p>
    <w:p w:rsidR="003B5D6E" w:rsidRPr="00DE3E22" w:rsidRDefault="00FE4459">
      <w:pPr>
        <w:pStyle w:val="30"/>
        <w:tabs>
          <w:tab w:val="right" w:leader="dot" w:pos="8296"/>
        </w:tabs>
        <w:rPr>
          <w:noProof/>
        </w:rPr>
      </w:pPr>
      <w:hyperlink w:anchor="_Toc322991673" w:history="1">
        <w:r w:rsidR="003B5D6E" w:rsidRPr="00016E47">
          <w:rPr>
            <w:rStyle w:val="a4"/>
            <w:rFonts w:ascii="宋体" w:hAnsi="宋体" w:cs="宋体" w:hint="eastAsia"/>
            <w:b/>
            <w:bCs/>
            <w:noProof/>
            <w:kern w:val="0"/>
          </w:rPr>
          <w:t>指派静态参数</w:t>
        </w:r>
        <w:r w:rsidR="003B5D6E">
          <w:rPr>
            <w:noProof/>
            <w:webHidden/>
          </w:rPr>
          <w:tab/>
        </w:r>
        <w:r>
          <w:rPr>
            <w:noProof/>
            <w:webHidden/>
          </w:rPr>
          <w:fldChar w:fldCharType="begin"/>
        </w:r>
        <w:r w:rsidR="003B5D6E">
          <w:rPr>
            <w:noProof/>
            <w:webHidden/>
          </w:rPr>
          <w:instrText xml:space="preserve"> PAGEREF _Toc322991673 \h </w:instrText>
        </w:r>
        <w:r>
          <w:rPr>
            <w:noProof/>
            <w:webHidden/>
          </w:rPr>
        </w:r>
        <w:r>
          <w:rPr>
            <w:noProof/>
            <w:webHidden/>
          </w:rPr>
          <w:fldChar w:fldCharType="separate"/>
        </w:r>
        <w:r w:rsidR="003B5D6E">
          <w:rPr>
            <w:noProof/>
            <w:webHidden/>
          </w:rPr>
          <w:t>- 17 -</w:t>
        </w:r>
        <w:r>
          <w:rPr>
            <w:noProof/>
            <w:webHidden/>
          </w:rPr>
          <w:fldChar w:fldCharType="end"/>
        </w:r>
      </w:hyperlink>
    </w:p>
    <w:p w:rsidR="003B5D6E" w:rsidRPr="00DE3E22" w:rsidRDefault="00FE4459">
      <w:pPr>
        <w:pStyle w:val="30"/>
        <w:tabs>
          <w:tab w:val="right" w:leader="dot" w:pos="8296"/>
        </w:tabs>
        <w:rPr>
          <w:noProof/>
        </w:rPr>
      </w:pPr>
      <w:hyperlink w:anchor="_Toc322991674" w:history="1">
        <w:r w:rsidR="003B5D6E" w:rsidRPr="00016E47">
          <w:rPr>
            <w:rStyle w:val="a4"/>
            <w:rFonts w:ascii="宋体" w:hAnsi="宋体" w:cs="宋体" w:hint="eastAsia"/>
            <w:b/>
            <w:bCs/>
            <w:noProof/>
            <w:kern w:val="0"/>
          </w:rPr>
          <w:t>变量和脚本</w:t>
        </w:r>
        <w:r w:rsidR="003B5D6E">
          <w:rPr>
            <w:noProof/>
            <w:webHidden/>
          </w:rPr>
          <w:tab/>
        </w:r>
        <w:r>
          <w:rPr>
            <w:noProof/>
            <w:webHidden/>
          </w:rPr>
          <w:fldChar w:fldCharType="begin"/>
        </w:r>
        <w:r w:rsidR="003B5D6E">
          <w:rPr>
            <w:noProof/>
            <w:webHidden/>
          </w:rPr>
          <w:instrText xml:space="preserve"> PAGEREF _Toc322991674 \h </w:instrText>
        </w:r>
        <w:r>
          <w:rPr>
            <w:noProof/>
            <w:webHidden/>
          </w:rPr>
        </w:r>
        <w:r>
          <w:rPr>
            <w:noProof/>
            <w:webHidden/>
          </w:rPr>
          <w:fldChar w:fldCharType="separate"/>
        </w:r>
        <w:r w:rsidR="003B5D6E">
          <w:rPr>
            <w:noProof/>
            <w:webHidden/>
          </w:rPr>
          <w:t>- 18 -</w:t>
        </w:r>
        <w:r>
          <w:rPr>
            <w:noProof/>
            <w:webHidden/>
          </w:rPr>
          <w:fldChar w:fldCharType="end"/>
        </w:r>
      </w:hyperlink>
    </w:p>
    <w:p w:rsidR="003B5D6E" w:rsidRPr="00DE3E22" w:rsidRDefault="00FE4459">
      <w:pPr>
        <w:pStyle w:val="20"/>
        <w:tabs>
          <w:tab w:val="right" w:leader="dot" w:pos="8296"/>
        </w:tabs>
        <w:rPr>
          <w:noProof/>
        </w:rPr>
      </w:pPr>
      <w:hyperlink w:anchor="_Toc322991675" w:history="1">
        <w:r w:rsidR="003B5D6E" w:rsidRPr="00016E47">
          <w:rPr>
            <w:rStyle w:val="a4"/>
            <w:rFonts w:ascii="宋体" w:hAnsi="宋体" w:cs="宋体" w:hint="eastAsia"/>
            <w:b/>
            <w:bCs/>
            <w:noProof/>
            <w:kern w:val="0"/>
          </w:rPr>
          <w:t>路由优先级</w:t>
        </w:r>
        <w:r w:rsidR="003B5D6E">
          <w:rPr>
            <w:noProof/>
            <w:webHidden/>
          </w:rPr>
          <w:tab/>
        </w:r>
        <w:r>
          <w:rPr>
            <w:noProof/>
            <w:webHidden/>
          </w:rPr>
          <w:fldChar w:fldCharType="begin"/>
        </w:r>
        <w:r w:rsidR="003B5D6E">
          <w:rPr>
            <w:noProof/>
            <w:webHidden/>
          </w:rPr>
          <w:instrText xml:space="preserve"> PAGEREF _Toc322991675 \h </w:instrText>
        </w:r>
        <w:r>
          <w:rPr>
            <w:noProof/>
            <w:webHidden/>
          </w:rPr>
        </w:r>
        <w:r>
          <w:rPr>
            <w:noProof/>
            <w:webHidden/>
          </w:rPr>
          <w:fldChar w:fldCharType="separate"/>
        </w:r>
        <w:r w:rsidR="003B5D6E">
          <w:rPr>
            <w:noProof/>
            <w:webHidden/>
          </w:rPr>
          <w:t>- 18 -</w:t>
        </w:r>
        <w:r>
          <w:rPr>
            <w:noProof/>
            <w:webHidden/>
          </w:rPr>
          <w:fldChar w:fldCharType="end"/>
        </w:r>
      </w:hyperlink>
    </w:p>
    <w:p w:rsidR="003B5D6E" w:rsidRPr="00DE3E22" w:rsidRDefault="00FE4459">
      <w:pPr>
        <w:pStyle w:val="20"/>
        <w:tabs>
          <w:tab w:val="right" w:leader="dot" w:pos="8296"/>
        </w:tabs>
        <w:rPr>
          <w:noProof/>
        </w:rPr>
      </w:pPr>
      <w:hyperlink w:anchor="_Toc322991676" w:history="1">
        <w:r w:rsidR="003B5D6E" w:rsidRPr="00016E47">
          <w:rPr>
            <w:rStyle w:val="a4"/>
            <w:rFonts w:ascii="宋体" w:hAnsi="宋体" w:cs="宋体" w:hint="eastAsia"/>
            <w:b/>
            <w:bCs/>
            <w:noProof/>
            <w:kern w:val="0"/>
          </w:rPr>
          <w:t>服务器静态资源</w:t>
        </w:r>
        <w:r w:rsidR="003B5D6E">
          <w:rPr>
            <w:noProof/>
            <w:webHidden/>
          </w:rPr>
          <w:tab/>
        </w:r>
        <w:r>
          <w:rPr>
            <w:noProof/>
            <w:webHidden/>
          </w:rPr>
          <w:fldChar w:fldCharType="begin"/>
        </w:r>
        <w:r w:rsidR="003B5D6E">
          <w:rPr>
            <w:noProof/>
            <w:webHidden/>
          </w:rPr>
          <w:instrText xml:space="preserve"> PAGEREF _Toc322991676 \h </w:instrText>
        </w:r>
        <w:r>
          <w:rPr>
            <w:noProof/>
            <w:webHidden/>
          </w:rPr>
        </w:r>
        <w:r>
          <w:rPr>
            <w:noProof/>
            <w:webHidden/>
          </w:rPr>
          <w:fldChar w:fldCharType="separate"/>
        </w:r>
        <w:r w:rsidR="003B5D6E">
          <w:rPr>
            <w:noProof/>
            <w:webHidden/>
          </w:rPr>
          <w:t>- 18 -</w:t>
        </w:r>
        <w:r>
          <w:rPr>
            <w:noProof/>
            <w:webHidden/>
          </w:rPr>
          <w:fldChar w:fldCharType="end"/>
        </w:r>
      </w:hyperlink>
    </w:p>
    <w:p w:rsidR="003B5D6E" w:rsidRPr="00DE3E22" w:rsidRDefault="00FE4459">
      <w:pPr>
        <w:pStyle w:val="30"/>
        <w:tabs>
          <w:tab w:val="right" w:leader="dot" w:pos="8296"/>
        </w:tabs>
        <w:rPr>
          <w:noProof/>
        </w:rPr>
      </w:pPr>
      <w:hyperlink w:anchor="_Toc322991677" w:history="1">
        <w:r w:rsidR="003B5D6E" w:rsidRPr="00016E47">
          <w:rPr>
            <w:rStyle w:val="a4"/>
            <w:rFonts w:ascii="宋体" w:hAnsi="宋体" w:cs="宋体"/>
            <w:b/>
            <w:bCs/>
            <w:noProof/>
            <w:kern w:val="0"/>
          </w:rPr>
          <w:t>staticDir: mapping</w:t>
        </w:r>
        <w:r w:rsidR="003B5D6E">
          <w:rPr>
            <w:noProof/>
            <w:webHidden/>
          </w:rPr>
          <w:tab/>
        </w:r>
        <w:r>
          <w:rPr>
            <w:noProof/>
            <w:webHidden/>
          </w:rPr>
          <w:fldChar w:fldCharType="begin"/>
        </w:r>
        <w:r w:rsidR="003B5D6E">
          <w:rPr>
            <w:noProof/>
            <w:webHidden/>
          </w:rPr>
          <w:instrText xml:space="preserve"> PAGEREF _Toc322991677 \h </w:instrText>
        </w:r>
        <w:r>
          <w:rPr>
            <w:noProof/>
            <w:webHidden/>
          </w:rPr>
        </w:r>
        <w:r>
          <w:rPr>
            <w:noProof/>
            <w:webHidden/>
          </w:rPr>
          <w:fldChar w:fldCharType="separate"/>
        </w:r>
        <w:r w:rsidR="003B5D6E">
          <w:rPr>
            <w:noProof/>
            <w:webHidden/>
          </w:rPr>
          <w:t>- 18 -</w:t>
        </w:r>
        <w:r>
          <w:rPr>
            <w:noProof/>
            <w:webHidden/>
          </w:rPr>
          <w:fldChar w:fldCharType="end"/>
        </w:r>
      </w:hyperlink>
    </w:p>
    <w:p w:rsidR="003B5D6E" w:rsidRPr="00DE3E22" w:rsidRDefault="00FE4459">
      <w:pPr>
        <w:pStyle w:val="30"/>
        <w:tabs>
          <w:tab w:val="right" w:leader="dot" w:pos="8296"/>
        </w:tabs>
        <w:rPr>
          <w:noProof/>
        </w:rPr>
      </w:pPr>
      <w:hyperlink w:anchor="_Toc322991678" w:history="1">
        <w:r w:rsidR="003B5D6E" w:rsidRPr="00016E47">
          <w:rPr>
            <w:rStyle w:val="a4"/>
            <w:rFonts w:ascii="宋体" w:hAnsi="宋体" w:cs="宋体"/>
            <w:b/>
            <w:bCs/>
            <w:noProof/>
            <w:kern w:val="0"/>
          </w:rPr>
          <w:t>staticFile: mapping</w:t>
        </w:r>
        <w:r w:rsidR="003B5D6E">
          <w:rPr>
            <w:noProof/>
            <w:webHidden/>
          </w:rPr>
          <w:tab/>
        </w:r>
        <w:r>
          <w:rPr>
            <w:noProof/>
            <w:webHidden/>
          </w:rPr>
          <w:fldChar w:fldCharType="begin"/>
        </w:r>
        <w:r w:rsidR="003B5D6E">
          <w:rPr>
            <w:noProof/>
            <w:webHidden/>
          </w:rPr>
          <w:instrText xml:space="preserve"> PAGEREF _Toc322991678 \h </w:instrText>
        </w:r>
        <w:r>
          <w:rPr>
            <w:noProof/>
            <w:webHidden/>
          </w:rPr>
        </w:r>
        <w:r>
          <w:rPr>
            <w:noProof/>
            <w:webHidden/>
          </w:rPr>
          <w:fldChar w:fldCharType="separate"/>
        </w:r>
        <w:r w:rsidR="003B5D6E">
          <w:rPr>
            <w:noProof/>
            <w:webHidden/>
          </w:rPr>
          <w:t>- 19 -</w:t>
        </w:r>
        <w:r>
          <w:rPr>
            <w:noProof/>
            <w:webHidden/>
          </w:rPr>
          <w:fldChar w:fldCharType="end"/>
        </w:r>
      </w:hyperlink>
    </w:p>
    <w:p w:rsidR="003B5D6E" w:rsidRPr="00DE3E22" w:rsidRDefault="00FE4459">
      <w:pPr>
        <w:pStyle w:val="20"/>
        <w:tabs>
          <w:tab w:val="right" w:leader="dot" w:pos="8296"/>
        </w:tabs>
        <w:rPr>
          <w:noProof/>
        </w:rPr>
      </w:pPr>
      <w:hyperlink w:anchor="_Toc322991679" w:history="1">
        <w:r w:rsidR="003B5D6E" w:rsidRPr="00016E47">
          <w:rPr>
            <w:rStyle w:val="a4"/>
            <w:rFonts w:ascii="宋体" w:hAnsi="宋体" w:cs="宋体"/>
            <w:b/>
            <w:bCs/>
            <w:noProof/>
            <w:kern w:val="0"/>
          </w:rPr>
          <w:t xml:space="preserve">URL </w:t>
        </w:r>
        <w:r w:rsidR="003B5D6E" w:rsidRPr="00016E47">
          <w:rPr>
            <w:rStyle w:val="a4"/>
            <w:rFonts w:ascii="宋体" w:hAnsi="宋体" w:cs="宋体" w:hint="eastAsia"/>
            <w:b/>
            <w:bCs/>
            <w:noProof/>
            <w:kern w:val="0"/>
          </w:rPr>
          <w:t>编码</w:t>
        </w:r>
        <w:r w:rsidR="003B5D6E">
          <w:rPr>
            <w:noProof/>
            <w:webHidden/>
          </w:rPr>
          <w:tab/>
        </w:r>
        <w:r>
          <w:rPr>
            <w:noProof/>
            <w:webHidden/>
          </w:rPr>
          <w:fldChar w:fldCharType="begin"/>
        </w:r>
        <w:r w:rsidR="003B5D6E">
          <w:rPr>
            <w:noProof/>
            <w:webHidden/>
          </w:rPr>
          <w:instrText xml:space="preserve"> PAGEREF _Toc322991679 \h </w:instrText>
        </w:r>
        <w:r>
          <w:rPr>
            <w:noProof/>
            <w:webHidden/>
          </w:rPr>
        </w:r>
        <w:r>
          <w:rPr>
            <w:noProof/>
            <w:webHidden/>
          </w:rPr>
          <w:fldChar w:fldCharType="separate"/>
        </w:r>
        <w:r w:rsidR="003B5D6E">
          <w:rPr>
            <w:noProof/>
            <w:webHidden/>
          </w:rPr>
          <w:t>- 19 -</w:t>
        </w:r>
        <w:r>
          <w:rPr>
            <w:noProof/>
            <w:webHidden/>
          </w:rPr>
          <w:fldChar w:fldCharType="end"/>
        </w:r>
      </w:hyperlink>
    </w:p>
    <w:p w:rsidR="003B5D6E" w:rsidRPr="00DE3E22" w:rsidRDefault="00FE4459">
      <w:pPr>
        <w:pStyle w:val="20"/>
        <w:tabs>
          <w:tab w:val="right" w:leader="dot" w:pos="8296"/>
        </w:tabs>
        <w:rPr>
          <w:noProof/>
        </w:rPr>
      </w:pPr>
      <w:hyperlink w:anchor="_Toc322991680" w:history="1">
        <w:r w:rsidR="003B5D6E" w:rsidRPr="00016E47">
          <w:rPr>
            <w:rStyle w:val="a4"/>
            <w:rFonts w:ascii="宋体" w:hAnsi="宋体" w:cs="宋体" w:hint="eastAsia"/>
            <w:b/>
            <w:bCs/>
            <w:noProof/>
            <w:kern w:val="0"/>
          </w:rPr>
          <w:t>反转路由：用于生成某些</w:t>
        </w:r>
        <w:r w:rsidR="003B5D6E" w:rsidRPr="00016E47">
          <w:rPr>
            <w:rStyle w:val="a4"/>
            <w:rFonts w:ascii="宋体" w:hAnsi="宋体" w:cs="宋体"/>
            <w:b/>
            <w:bCs/>
            <w:noProof/>
            <w:kern w:val="0"/>
          </w:rPr>
          <w:t>URL</w:t>
        </w:r>
        <w:r w:rsidR="003B5D6E">
          <w:rPr>
            <w:noProof/>
            <w:webHidden/>
          </w:rPr>
          <w:tab/>
        </w:r>
        <w:r>
          <w:rPr>
            <w:noProof/>
            <w:webHidden/>
          </w:rPr>
          <w:fldChar w:fldCharType="begin"/>
        </w:r>
        <w:r w:rsidR="003B5D6E">
          <w:rPr>
            <w:noProof/>
            <w:webHidden/>
          </w:rPr>
          <w:instrText xml:space="preserve"> PAGEREF _Toc322991680 \h </w:instrText>
        </w:r>
        <w:r>
          <w:rPr>
            <w:noProof/>
            <w:webHidden/>
          </w:rPr>
        </w:r>
        <w:r>
          <w:rPr>
            <w:noProof/>
            <w:webHidden/>
          </w:rPr>
          <w:fldChar w:fldCharType="separate"/>
        </w:r>
        <w:r w:rsidR="003B5D6E">
          <w:rPr>
            <w:noProof/>
            <w:webHidden/>
          </w:rPr>
          <w:t>- 19 -</w:t>
        </w:r>
        <w:r>
          <w:rPr>
            <w:noProof/>
            <w:webHidden/>
          </w:rPr>
          <w:fldChar w:fldCharType="end"/>
        </w:r>
      </w:hyperlink>
    </w:p>
    <w:p w:rsidR="003B5D6E" w:rsidRPr="00DE3E22" w:rsidRDefault="00FE4459">
      <w:pPr>
        <w:pStyle w:val="20"/>
        <w:tabs>
          <w:tab w:val="right" w:leader="dot" w:pos="8296"/>
        </w:tabs>
        <w:rPr>
          <w:noProof/>
        </w:rPr>
      </w:pPr>
      <w:hyperlink w:anchor="_Toc322991681" w:history="1">
        <w:r w:rsidR="003B5D6E" w:rsidRPr="00016E47">
          <w:rPr>
            <w:rStyle w:val="a4"/>
            <w:rFonts w:ascii="宋体" w:hAnsi="宋体" w:cs="宋体" w:hint="eastAsia"/>
            <w:b/>
            <w:bCs/>
            <w:noProof/>
            <w:kern w:val="0"/>
          </w:rPr>
          <w:t>设置内容风格</w:t>
        </w:r>
        <w:r w:rsidR="003B5D6E" w:rsidRPr="00016E47">
          <w:rPr>
            <w:rStyle w:val="a4"/>
            <w:rFonts w:ascii="宋体" w:hAnsi="宋体" w:cs="宋体"/>
            <w:b/>
            <w:bCs/>
            <w:noProof/>
            <w:kern w:val="0"/>
          </w:rPr>
          <w:t>(CSS)</w:t>
        </w:r>
        <w:r w:rsidR="003B5D6E">
          <w:rPr>
            <w:noProof/>
            <w:webHidden/>
          </w:rPr>
          <w:tab/>
        </w:r>
        <w:r>
          <w:rPr>
            <w:noProof/>
            <w:webHidden/>
          </w:rPr>
          <w:fldChar w:fldCharType="begin"/>
        </w:r>
        <w:r w:rsidR="003B5D6E">
          <w:rPr>
            <w:noProof/>
            <w:webHidden/>
          </w:rPr>
          <w:instrText xml:space="preserve"> PAGEREF _Toc322991681 \h </w:instrText>
        </w:r>
        <w:r>
          <w:rPr>
            <w:noProof/>
            <w:webHidden/>
          </w:rPr>
        </w:r>
        <w:r>
          <w:rPr>
            <w:noProof/>
            <w:webHidden/>
          </w:rPr>
          <w:fldChar w:fldCharType="separate"/>
        </w:r>
        <w:r w:rsidR="003B5D6E">
          <w:rPr>
            <w:noProof/>
            <w:webHidden/>
          </w:rPr>
          <w:t>- 20 -</w:t>
        </w:r>
        <w:r>
          <w:rPr>
            <w:noProof/>
            <w:webHidden/>
          </w:rPr>
          <w:fldChar w:fldCharType="end"/>
        </w:r>
      </w:hyperlink>
    </w:p>
    <w:p w:rsidR="003B5D6E" w:rsidRPr="00DE3E22" w:rsidRDefault="00FE4459">
      <w:pPr>
        <w:pStyle w:val="20"/>
        <w:tabs>
          <w:tab w:val="right" w:leader="dot" w:pos="8296"/>
        </w:tabs>
        <w:rPr>
          <w:noProof/>
        </w:rPr>
      </w:pPr>
      <w:hyperlink w:anchor="_Toc322991682" w:history="1">
        <w:r w:rsidR="003B5D6E" w:rsidRPr="00016E47">
          <w:rPr>
            <w:rStyle w:val="a4"/>
            <w:rFonts w:ascii="宋体" w:hAnsi="宋体" w:cs="宋体"/>
            <w:b/>
            <w:bCs/>
            <w:noProof/>
            <w:kern w:val="0"/>
          </w:rPr>
          <w:t xml:space="preserve">HTTP </w:t>
        </w:r>
        <w:r w:rsidR="003B5D6E" w:rsidRPr="00016E47">
          <w:rPr>
            <w:rStyle w:val="a4"/>
            <w:rFonts w:ascii="宋体" w:hAnsi="宋体" w:cs="宋体" w:hint="eastAsia"/>
            <w:b/>
            <w:bCs/>
            <w:noProof/>
            <w:kern w:val="0"/>
          </w:rPr>
          <w:t>内容协商</w:t>
        </w:r>
        <w:r w:rsidR="003B5D6E" w:rsidRPr="00016E47">
          <w:rPr>
            <w:rStyle w:val="a4"/>
            <w:rFonts w:ascii="宋体" w:hAnsi="宋体" w:cs="宋体"/>
            <w:b/>
            <w:bCs/>
            <w:noProof/>
            <w:kern w:val="0"/>
          </w:rPr>
          <w:t xml:space="preserve"> negotiation</w:t>
        </w:r>
        <w:r w:rsidR="003B5D6E">
          <w:rPr>
            <w:noProof/>
            <w:webHidden/>
          </w:rPr>
          <w:tab/>
        </w:r>
        <w:r>
          <w:rPr>
            <w:noProof/>
            <w:webHidden/>
          </w:rPr>
          <w:fldChar w:fldCharType="begin"/>
        </w:r>
        <w:r w:rsidR="003B5D6E">
          <w:rPr>
            <w:noProof/>
            <w:webHidden/>
          </w:rPr>
          <w:instrText xml:space="preserve"> PAGEREF _Toc322991682 \h </w:instrText>
        </w:r>
        <w:r>
          <w:rPr>
            <w:noProof/>
            <w:webHidden/>
          </w:rPr>
        </w:r>
        <w:r>
          <w:rPr>
            <w:noProof/>
            <w:webHidden/>
          </w:rPr>
          <w:fldChar w:fldCharType="separate"/>
        </w:r>
        <w:r w:rsidR="003B5D6E">
          <w:rPr>
            <w:noProof/>
            <w:webHidden/>
          </w:rPr>
          <w:t>- 21 -</w:t>
        </w:r>
        <w:r>
          <w:rPr>
            <w:noProof/>
            <w:webHidden/>
          </w:rPr>
          <w:fldChar w:fldCharType="end"/>
        </w:r>
      </w:hyperlink>
    </w:p>
    <w:p w:rsidR="003B5D6E" w:rsidRPr="00DE3E22" w:rsidRDefault="00FE4459">
      <w:pPr>
        <w:pStyle w:val="30"/>
        <w:tabs>
          <w:tab w:val="right" w:leader="dot" w:pos="8296"/>
        </w:tabs>
        <w:rPr>
          <w:noProof/>
        </w:rPr>
      </w:pPr>
      <w:hyperlink w:anchor="_Toc322991683" w:history="1">
        <w:r w:rsidR="003B5D6E" w:rsidRPr="00016E47">
          <w:rPr>
            <w:rStyle w:val="a4"/>
            <w:rFonts w:ascii="宋体" w:hAnsi="宋体" w:cs="宋体" w:hint="eastAsia"/>
            <w:b/>
            <w:bCs/>
            <w:noProof/>
            <w:kern w:val="0"/>
          </w:rPr>
          <w:t>从</w:t>
        </w:r>
        <w:r w:rsidR="003B5D6E" w:rsidRPr="00016E47">
          <w:rPr>
            <w:rStyle w:val="a4"/>
            <w:rFonts w:ascii="宋体" w:hAnsi="宋体" w:cs="宋体"/>
            <w:b/>
            <w:bCs/>
            <w:noProof/>
            <w:kern w:val="0"/>
          </w:rPr>
          <w:t>http headers</w:t>
        </w:r>
        <w:r w:rsidR="003B5D6E" w:rsidRPr="00016E47">
          <w:rPr>
            <w:rStyle w:val="a4"/>
            <w:rFonts w:ascii="宋体" w:hAnsi="宋体" w:cs="宋体" w:hint="eastAsia"/>
            <w:b/>
            <w:bCs/>
            <w:noProof/>
            <w:kern w:val="0"/>
          </w:rPr>
          <w:t>开始设置内容类型</w:t>
        </w:r>
        <w:r w:rsidR="003B5D6E">
          <w:rPr>
            <w:noProof/>
            <w:webHidden/>
          </w:rPr>
          <w:tab/>
        </w:r>
        <w:r>
          <w:rPr>
            <w:noProof/>
            <w:webHidden/>
          </w:rPr>
          <w:fldChar w:fldCharType="begin"/>
        </w:r>
        <w:r w:rsidR="003B5D6E">
          <w:rPr>
            <w:noProof/>
            <w:webHidden/>
          </w:rPr>
          <w:instrText xml:space="preserve"> PAGEREF _Toc322991683 \h </w:instrText>
        </w:r>
        <w:r>
          <w:rPr>
            <w:noProof/>
            <w:webHidden/>
          </w:rPr>
        </w:r>
        <w:r>
          <w:rPr>
            <w:noProof/>
            <w:webHidden/>
          </w:rPr>
          <w:fldChar w:fldCharType="separate"/>
        </w:r>
        <w:r w:rsidR="003B5D6E">
          <w:rPr>
            <w:noProof/>
            <w:webHidden/>
          </w:rPr>
          <w:t>- 21 -</w:t>
        </w:r>
        <w:r>
          <w:rPr>
            <w:noProof/>
            <w:webHidden/>
          </w:rPr>
          <w:fldChar w:fldCharType="end"/>
        </w:r>
      </w:hyperlink>
    </w:p>
    <w:p w:rsidR="003B5D6E" w:rsidRPr="00DE3E22" w:rsidRDefault="00FE4459">
      <w:pPr>
        <w:pStyle w:val="30"/>
        <w:tabs>
          <w:tab w:val="right" w:leader="dot" w:pos="8296"/>
        </w:tabs>
        <w:rPr>
          <w:noProof/>
        </w:rPr>
      </w:pPr>
      <w:hyperlink w:anchor="_Toc322991684" w:history="1">
        <w:r w:rsidR="003B5D6E" w:rsidRPr="00016E47">
          <w:rPr>
            <w:rStyle w:val="a4"/>
            <w:rFonts w:ascii="宋体" w:hAnsi="宋体" w:cs="宋体" w:hint="eastAsia"/>
            <w:b/>
            <w:bCs/>
            <w:noProof/>
            <w:kern w:val="0"/>
          </w:rPr>
          <w:t>定制格式</w:t>
        </w:r>
        <w:r w:rsidR="003B5D6E">
          <w:rPr>
            <w:noProof/>
            <w:webHidden/>
          </w:rPr>
          <w:tab/>
        </w:r>
        <w:r>
          <w:rPr>
            <w:noProof/>
            <w:webHidden/>
          </w:rPr>
          <w:fldChar w:fldCharType="begin"/>
        </w:r>
        <w:r w:rsidR="003B5D6E">
          <w:rPr>
            <w:noProof/>
            <w:webHidden/>
          </w:rPr>
          <w:instrText xml:space="preserve"> PAGEREF _Toc322991684 \h </w:instrText>
        </w:r>
        <w:r>
          <w:rPr>
            <w:noProof/>
            <w:webHidden/>
          </w:rPr>
        </w:r>
        <w:r>
          <w:rPr>
            <w:noProof/>
            <w:webHidden/>
          </w:rPr>
          <w:fldChar w:fldCharType="separate"/>
        </w:r>
        <w:r w:rsidR="003B5D6E">
          <w:rPr>
            <w:noProof/>
            <w:webHidden/>
          </w:rPr>
          <w:t>- 22 -</w:t>
        </w:r>
        <w:r>
          <w:rPr>
            <w:noProof/>
            <w:webHidden/>
          </w:rPr>
          <w:fldChar w:fldCharType="end"/>
        </w:r>
      </w:hyperlink>
    </w:p>
    <w:p w:rsidR="003B5D6E" w:rsidRPr="00DE3E22" w:rsidRDefault="00FE4459">
      <w:pPr>
        <w:pStyle w:val="10"/>
        <w:tabs>
          <w:tab w:val="right" w:leader="dot" w:pos="8296"/>
        </w:tabs>
        <w:rPr>
          <w:noProof/>
        </w:rPr>
      </w:pPr>
      <w:hyperlink w:anchor="_Toc322991685" w:history="1">
        <w:r w:rsidR="003B5D6E" w:rsidRPr="00016E47">
          <w:rPr>
            <w:rStyle w:val="a4"/>
            <w:rFonts w:ascii="宋体" w:hAnsi="宋体" w:cs="宋体"/>
            <w:b/>
            <w:bCs/>
            <w:noProof/>
            <w:kern w:val="36"/>
          </w:rPr>
          <w:t>03.</w:t>
        </w:r>
        <w:r w:rsidR="003B5D6E" w:rsidRPr="00016E47">
          <w:rPr>
            <w:rStyle w:val="a4"/>
            <w:rFonts w:ascii="宋体" w:hAnsi="宋体" w:cs="宋体" w:hint="eastAsia"/>
            <w:b/>
            <w:bCs/>
            <w:noProof/>
            <w:kern w:val="36"/>
          </w:rPr>
          <w:t>控制器</w:t>
        </w:r>
        <w:r w:rsidR="003B5D6E">
          <w:rPr>
            <w:noProof/>
            <w:webHidden/>
          </w:rPr>
          <w:tab/>
        </w:r>
        <w:r>
          <w:rPr>
            <w:noProof/>
            <w:webHidden/>
          </w:rPr>
          <w:fldChar w:fldCharType="begin"/>
        </w:r>
        <w:r w:rsidR="003B5D6E">
          <w:rPr>
            <w:noProof/>
            <w:webHidden/>
          </w:rPr>
          <w:instrText xml:space="preserve"> PAGEREF _Toc322991685 \h </w:instrText>
        </w:r>
        <w:r>
          <w:rPr>
            <w:noProof/>
            <w:webHidden/>
          </w:rPr>
        </w:r>
        <w:r>
          <w:rPr>
            <w:noProof/>
            <w:webHidden/>
          </w:rPr>
          <w:fldChar w:fldCharType="separate"/>
        </w:r>
        <w:r w:rsidR="003B5D6E">
          <w:rPr>
            <w:noProof/>
            <w:webHidden/>
          </w:rPr>
          <w:t>- 23 -</w:t>
        </w:r>
        <w:r>
          <w:rPr>
            <w:noProof/>
            <w:webHidden/>
          </w:rPr>
          <w:fldChar w:fldCharType="end"/>
        </w:r>
      </w:hyperlink>
    </w:p>
    <w:p w:rsidR="003B5D6E" w:rsidRPr="00DE3E22" w:rsidRDefault="00FE4459">
      <w:pPr>
        <w:pStyle w:val="20"/>
        <w:tabs>
          <w:tab w:val="right" w:leader="dot" w:pos="8296"/>
        </w:tabs>
        <w:rPr>
          <w:noProof/>
        </w:rPr>
      </w:pPr>
      <w:hyperlink w:anchor="_Toc322991686" w:history="1">
        <w:r w:rsidR="003B5D6E" w:rsidRPr="00016E47">
          <w:rPr>
            <w:rStyle w:val="a4"/>
            <w:rFonts w:ascii="宋体" w:hAnsi="宋体" w:cs="宋体" w:hint="eastAsia"/>
            <w:b/>
            <w:bCs/>
            <w:noProof/>
            <w:kern w:val="0"/>
          </w:rPr>
          <w:t>控制器概览</w:t>
        </w:r>
        <w:r w:rsidR="003B5D6E">
          <w:rPr>
            <w:noProof/>
            <w:webHidden/>
          </w:rPr>
          <w:tab/>
        </w:r>
        <w:r>
          <w:rPr>
            <w:noProof/>
            <w:webHidden/>
          </w:rPr>
          <w:fldChar w:fldCharType="begin"/>
        </w:r>
        <w:r w:rsidR="003B5D6E">
          <w:rPr>
            <w:noProof/>
            <w:webHidden/>
          </w:rPr>
          <w:instrText xml:space="preserve"> PAGEREF _Toc322991686 \h </w:instrText>
        </w:r>
        <w:r>
          <w:rPr>
            <w:noProof/>
            <w:webHidden/>
          </w:rPr>
        </w:r>
        <w:r>
          <w:rPr>
            <w:noProof/>
            <w:webHidden/>
          </w:rPr>
          <w:fldChar w:fldCharType="separate"/>
        </w:r>
        <w:r w:rsidR="003B5D6E">
          <w:rPr>
            <w:noProof/>
            <w:webHidden/>
          </w:rPr>
          <w:t>- 23 -</w:t>
        </w:r>
        <w:r>
          <w:rPr>
            <w:noProof/>
            <w:webHidden/>
          </w:rPr>
          <w:fldChar w:fldCharType="end"/>
        </w:r>
      </w:hyperlink>
    </w:p>
    <w:p w:rsidR="003B5D6E" w:rsidRPr="00DE3E22" w:rsidRDefault="00FE4459">
      <w:pPr>
        <w:pStyle w:val="20"/>
        <w:tabs>
          <w:tab w:val="right" w:leader="dot" w:pos="8296"/>
        </w:tabs>
        <w:rPr>
          <w:noProof/>
        </w:rPr>
      </w:pPr>
      <w:hyperlink w:anchor="_Toc322991687" w:history="1">
        <w:r w:rsidR="003B5D6E" w:rsidRPr="00016E47">
          <w:rPr>
            <w:rStyle w:val="a4"/>
            <w:rFonts w:ascii="宋体" w:hAnsi="宋体" w:cs="宋体" w:hint="eastAsia"/>
            <w:b/>
            <w:bCs/>
            <w:noProof/>
            <w:kern w:val="0"/>
          </w:rPr>
          <w:t>获取</w:t>
        </w:r>
        <w:r w:rsidR="003B5D6E" w:rsidRPr="00016E47">
          <w:rPr>
            <w:rStyle w:val="a4"/>
            <w:rFonts w:ascii="宋体" w:hAnsi="宋体" w:cs="宋体"/>
            <w:b/>
            <w:bCs/>
            <w:noProof/>
            <w:kern w:val="0"/>
          </w:rPr>
          <w:t>http</w:t>
        </w:r>
        <w:r w:rsidR="003B5D6E" w:rsidRPr="00016E47">
          <w:rPr>
            <w:rStyle w:val="a4"/>
            <w:rFonts w:ascii="宋体" w:hAnsi="宋体" w:cs="宋体" w:hint="eastAsia"/>
            <w:b/>
            <w:bCs/>
            <w:noProof/>
            <w:kern w:val="0"/>
          </w:rPr>
          <w:t>参数</w:t>
        </w:r>
        <w:r w:rsidR="003B5D6E">
          <w:rPr>
            <w:noProof/>
            <w:webHidden/>
          </w:rPr>
          <w:tab/>
        </w:r>
        <w:r>
          <w:rPr>
            <w:noProof/>
            <w:webHidden/>
          </w:rPr>
          <w:fldChar w:fldCharType="begin"/>
        </w:r>
        <w:r w:rsidR="003B5D6E">
          <w:rPr>
            <w:noProof/>
            <w:webHidden/>
          </w:rPr>
          <w:instrText xml:space="preserve"> PAGEREF _Toc322991687 \h </w:instrText>
        </w:r>
        <w:r>
          <w:rPr>
            <w:noProof/>
            <w:webHidden/>
          </w:rPr>
        </w:r>
        <w:r>
          <w:rPr>
            <w:noProof/>
            <w:webHidden/>
          </w:rPr>
          <w:fldChar w:fldCharType="separate"/>
        </w:r>
        <w:r w:rsidR="003B5D6E">
          <w:rPr>
            <w:noProof/>
            <w:webHidden/>
          </w:rPr>
          <w:t>- 24 -</w:t>
        </w:r>
        <w:r>
          <w:rPr>
            <w:noProof/>
            <w:webHidden/>
          </w:rPr>
          <w:fldChar w:fldCharType="end"/>
        </w:r>
      </w:hyperlink>
    </w:p>
    <w:p w:rsidR="003B5D6E" w:rsidRPr="00DE3E22" w:rsidRDefault="00FE4459">
      <w:pPr>
        <w:pStyle w:val="30"/>
        <w:tabs>
          <w:tab w:val="right" w:leader="dot" w:pos="8296"/>
        </w:tabs>
        <w:rPr>
          <w:noProof/>
        </w:rPr>
      </w:pPr>
      <w:hyperlink w:anchor="_Toc322991688" w:history="1">
        <w:r w:rsidR="003B5D6E" w:rsidRPr="00016E47">
          <w:rPr>
            <w:rStyle w:val="a4"/>
            <w:rFonts w:ascii="宋体" w:hAnsi="宋体" w:cs="宋体" w:hint="eastAsia"/>
            <w:b/>
            <w:bCs/>
            <w:noProof/>
            <w:kern w:val="0"/>
          </w:rPr>
          <w:t>使用</w:t>
        </w:r>
        <w:r w:rsidR="003B5D6E" w:rsidRPr="00016E47">
          <w:rPr>
            <w:rStyle w:val="a4"/>
            <w:rFonts w:ascii="宋体" w:hAnsi="宋体" w:cs="宋体"/>
            <w:b/>
            <w:bCs/>
            <w:noProof/>
            <w:kern w:val="0"/>
          </w:rPr>
          <w:t>params map</w:t>
        </w:r>
        <w:r w:rsidR="003B5D6E">
          <w:rPr>
            <w:noProof/>
            <w:webHidden/>
          </w:rPr>
          <w:tab/>
        </w:r>
        <w:r>
          <w:rPr>
            <w:noProof/>
            <w:webHidden/>
          </w:rPr>
          <w:fldChar w:fldCharType="begin"/>
        </w:r>
        <w:r w:rsidR="003B5D6E">
          <w:rPr>
            <w:noProof/>
            <w:webHidden/>
          </w:rPr>
          <w:instrText xml:space="preserve"> PAGEREF _Toc322991688 \h </w:instrText>
        </w:r>
        <w:r>
          <w:rPr>
            <w:noProof/>
            <w:webHidden/>
          </w:rPr>
        </w:r>
        <w:r>
          <w:rPr>
            <w:noProof/>
            <w:webHidden/>
          </w:rPr>
          <w:fldChar w:fldCharType="separate"/>
        </w:r>
        <w:r w:rsidR="003B5D6E">
          <w:rPr>
            <w:noProof/>
            <w:webHidden/>
          </w:rPr>
          <w:t>- 25 -</w:t>
        </w:r>
        <w:r>
          <w:rPr>
            <w:noProof/>
            <w:webHidden/>
          </w:rPr>
          <w:fldChar w:fldCharType="end"/>
        </w:r>
      </w:hyperlink>
    </w:p>
    <w:p w:rsidR="003B5D6E" w:rsidRPr="00DE3E22" w:rsidRDefault="00FE4459">
      <w:pPr>
        <w:pStyle w:val="30"/>
        <w:tabs>
          <w:tab w:val="right" w:leader="dot" w:pos="8296"/>
        </w:tabs>
        <w:rPr>
          <w:noProof/>
        </w:rPr>
      </w:pPr>
      <w:hyperlink w:anchor="_Toc322991689" w:history="1">
        <w:r w:rsidR="003B5D6E" w:rsidRPr="00016E47">
          <w:rPr>
            <w:rStyle w:val="a4"/>
            <w:rFonts w:ascii="宋体" w:hAnsi="宋体" w:cs="宋体" w:hint="eastAsia"/>
            <w:b/>
            <w:bCs/>
            <w:noProof/>
            <w:kern w:val="0"/>
          </w:rPr>
          <w:t>还可以从</w:t>
        </w:r>
        <w:r w:rsidR="003B5D6E" w:rsidRPr="00016E47">
          <w:rPr>
            <w:rStyle w:val="a4"/>
            <w:rFonts w:ascii="宋体" w:hAnsi="宋体" w:cs="宋体"/>
            <w:b/>
            <w:bCs/>
            <w:noProof/>
            <w:kern w:val="0"/>
          </w:rPr>
          <w:t>action</w:t>
        </w:r>
        <w:r w:rsidR="003B5D6E" w:rsidRPr="00016E47">
          <w:rPr>
            <w:rStyle w:val="a4"/>
            <w:rFonts w:ascii="宋体" w:hAnsi="宋体" w:cs="宋体" w:hint="eastAsia"/>
            <w:b/>
            <w:bCs/>
            <w:noProof/>
            <w:kern w:val="0"/>
          </w:rPr>
          <w:t>方法签名实现转换</w:t>
        </w:r>
        <w:r w:rsidR="003B5D6E">
          <w:rPr>
            <w:noProof/>
            <w:webHidden/>
          </w:rPr>
          <w:tab/>
        </w:r>
        <w:r>
          <w:rPr>
            <w:noProof/>
            <w:webHidden/>
          </w:rPr>
          <w:fldChar w:fldCharType="begin"/>
        </w:r>
        <w:r w:rsidR="003B5D6E">
          <w:rPr>
            <w:noProof/>
            <w:webHidden/>
          </w:rPr>
          <w:instrText xml:space="preserve"> PAGEREF _Toc322991689 \h </w:instrText>
        </w:r>
        <w:r>
          <w:rPr>
            <w:noProof/>
            <w:webHidden/>
          </w:rPr>
        </w:r>
        <w:r>
          <w:rPr>
            <w:noProof/>
            <w:webHidden/>
          </w:rPr>
          <w:fldChar w:fldCharType="separate"/>
        </w:r>
        <w:r w:rsidR="003B5D6E">
          <w:rPr>
            <w:noProof/>
            <w:webHidden/>
          </w:rPr>
          <w:t>- 25 -</w:t>
        </w:r>
        <w:r>
          <w:rPr>
            <w:noProof/>
            <w:webHidden/>
          </w:rPr>
          <w:fldChar w:fldCharType="end"/>
        </w:r>
      </w:hyperlink>
    </w:p>
    <w:p w:rsidR="003B5D6E" w:rsidRPr="00DE3E22" w:rsidRDefault="00FE4459">
      <w:pPr>
        <w:pStyle w:val="20"/>
        <w:tabs>
          <w:tab w:val="right" w:leader="dot" w:pos="8296"/>
        </w:tabs>
        <w:rPr>
          <w:noProof/>
        </w:rPr>
      </w:pPr>
      <w:hyperlink w:anchor="_Toc322991690" w:history="1">
        <w:r w:rsidR="003B5D6E" w:rsidRPr="00016E47">
          <w:rPr>
            <w:rStyle w:val="a4"/>
            <w:rFonts w:ascii="宋体" w:hAnsi="宋体" w:cs="宋体" w:hint="eastAsia"/>
            <w:b/>
            <w:bCs/>
            <w:noProof/>
            <w:kern w:val="0"/>
          </w:rPr>
          <w:t>高级</w:t>
        </w:r>
        <w:r w:rsidR="003B5D6E" w:rsidRPr="00016E47">
          <w:rPr>
            <w:rStyle w:val="a4"/>
            <w:rFonts w:ascii="宋体" w:hAnsi="宋体" w:cs="宋体"/>
            <w:b/>
            <w:bCs/>
            <w:noProof/>
            <w:kern w:val="0"/>
          </w:rPr>
          <w:t>HTTP Java</w:t>
        </w:r>
        <w:r w:rsidR="003B5D6E" w:rsidRPr="00016E47">
          <w:rPr>
            <w:rStyle w:val="a4"/>
            <w:rFonts w:ascii="宋体" w:hAnsi="宋体" w:cs="宋体" w:hint="eastAsia"/>
            <w:b/>
            <w:bCs/>
            <w:noProof/>
            <w:kern w:val="0"/>
          </w:rPr>
          <w:t>绑定</w:t>
        </w:r>
        <w:r w:rsidR="003B5D6E">
          <w:rPr>
            <w:noProof/>
            <w:webHidden/>
          </w:rPr>
          <w:tab/>
        </w:r>
        <w:r>
          <w:rPr>
            <w:noProof/>
            <w:webHidden/>
          </w:rPr>
          <w:fldChar w:fldCharType="begin"/>
        </w:r>
        <w:r w:rsidR="003B5D6E">
          <w:rPr>
            <w:noProof/>
            <w:webHidden/>
          </w:rPr>
          <w:instrText xml:space="preserve"> PAGEREF _Toc322991690 \h </w:instrText>
        </w:r>
        <w:r>
          <w:rPr>
            <w:noProof/>
            <w:webHidden/>
          </w:rPr>
        </w:r>
        <w:r>
          <w:rPr>
            <w:noProof/>
            <w:webHidden/>
          </w:rPr>
          <w:fldChar w:fldCharType="separate"/>
        </w:r>
        <w:r w:rsidR="003B5D6E">
          <w:rPr>
            <w:noProof/>
            <w:webHidden/>
          </w:rPr>
          <w:t>- 26 -</w:t>
        </w:r>
        <w:r>
          <w:rPr>
            <w:noProof/>
            <w:webHidden/>
          </w:rPr>
          <w:fldChar w:fldCharType="end"/>
        </w:r>
      </w:hyperlink>
    </w:p>
    <w:p w:rsidR="003B5D6E" w:rsidRPr="00DE3E22" w:rsidRDefault="00FE4459">
      <w:pPr>
        <w:pStyle w:val="30"/>
        <w:tabs>
          <w:tab w:val="right" w:leader="dot" w:pos="8296"/>
        </w:tabs>
        <w:rPr>
          <w:noProof/>
        </w:rPr>
      </w:pPr>
      <w:hyperlink w:anchor="_Toc322991691" w:history="1">
        <w:r w:rsidR="003B5D6E" w:rsidRPr="00016E47">
          <w:rPr>
            <w:rStyle w:val="a4"/>
            <w:rFonts w:ascii="宋体" w:hAnsi="宋体" w:cs="宋体" w:hint="eastAsia"/>
            <w:b/>
            <w:bCs/>
            <w:noProof/>
            <w:kern w:val="0"/>
          </w:rPr>
          <w:t>简单类型</w:t>
        </w:r>
        <w:r w:rsidR="003B5D6E">
          <w:rPr>
            <w:noProof/>
            <w:webHidden/>
          </w:rPr>
          <w:tab/>
        </w:r>
        <w:r>
          <w:rPr>
            <w:noProof/>
            <w:webHidden/>
          </w:rPr>
          <w:fldChar w:fldCharType="begin"/>
        </w:r>
        <w:r w:rsidR="003B5D6E">
          <w:rPr>
            <w:noProof/>
            <w:webHidden/>
          </w:rPr>
          <w:instrText xml:space="preserve"> PAGEREF _Toc322991691 \h </w:instrText>
        </w:r>
        <w:r>
          <w:rPr>
            <w:noProof/>
            <w:webHidden/>
          </w:rPr>
        </w:r>
        <w:r>
          <w:rPr>
            <w:noProof/>
            <w:webHidden/>
          </w:rPr>
          <w:fldChar w:fldCharType="separate"/>
        </w:r>
        <w:r w:rsidR="003B5D6E">
          <w:rPr>
            <w:noProof/>
            <w:webHidden/>
          </w:rPr>
          <w:t>- 26 -</w:t>
        </w:r>
        <w:r>
          <w:rPr>
            <w:noProof/>
            <w:webHidden/>
          </w:rPr>
          <w:fldChar w:fldCharType="end"/>
        </w:r>
      </w:hyperlink>
    </w:p>
    <w:p w:rsidR="003B5D6E" w:rsidRPr="00DE3E22" w:rsidRDefault="00FE4459">
      <w:pPr>
        <w:pStyle w:val="30"/>
        <w:tabs>
          <w:tab w:val="right" w:leader="dot" w:pos="8296"/>
        </w:tabs>
        <w:rPr>
          <w:noProof/>
        </w:rPr>
      </w:pPr>
      <w:hyperlink w:anchor="_Toc322991692" w:history="1">
        <w:r w:rsidR="003B5D6E" w:rsidRPr="00016E47">
          <w:rPr>
            <w:rStyle w:val="a4"/>
            <w:rFonts w:ascii="宋体" w:hAnsi="宋体" w:cs="宋体"/>
            <w:b/>
            <w:bCs/>
            <w:noProof/>
            <w:kern w:val="0"/>
          </w:rPr>
          <w:t>Date</w:t>
        </w:r>
        <w:r w:rsidR="003B5D6E" w:rsidRPr="00016E47">
          <w:rPr>
            <w:rStyle w:val="a4"/>
            <w:rFonts w:ascii="宋体" w:hAnsi="宋体" w:cs="宋体" w:hint="eastAsia"/>
            <w:b/>
            <w:bCs/>
            <w:noProof/>
            <w:kern w:val="0"/>
          </w:rPr>
          <w:t>类型</w:t>
        </w:r>
        <w:r w:rsidR="003B5D6E">
          <w:rPr>
            <w:noProof/>
            <w:webHidden/>
          </w:rPr>
          <w:tab/>
        </w:r>
        <w:r>
          <w:rPr>
            <w:noProof/>
            <w:webHidden/>
          </w:rPr>
          <w:fldChar w:fldCharType="begin"/>
        </w:r>
        <w:r w:rsidR="003B5D6E">
          <w:rPr>
            <w:noProof/>
            <w:webHidden/>
          </w:rPr>
          <w:instrText xml:space="preserve"> PAGEREF _Toc322991692 \h </w:instrText>
        </w:r>
        <w:r>
          <w:rPr>
            <w:noProof/>
            <w:webHidden/>
          </w:rPr>
        </w:r>
        <w:r>
          <w:rPr>
            <w:noProof/>
            <w:webHidden/>
          </w:rPr>
          <w:fldChar w:fldCharType="separate"/>
        </w:r>
        <w:r w:rsidR="003B5D6E">
          <w:rPr>
            <w:noProof/>
            <w:webHidden/>
          </w:rPr>
          <w:t>- 26 -</w:t>
        </w:r>
        <w:r>
          <w:rPr>
            <w:noProof/>
            <w:webHidden/>
          </w:rPr>
          <w:fldChar w:fldCharType="end"/>
        </w:r>
      </w:hyperlink>
    </w:p>
    <w:p w:rsidR="003B5D6E" w:rsidRPr="00DE3E22" w:rsidRDefault="00FE4459">
      <w:pPr>
        <w:pStyle w:val="30"/>
        <w:tabs>
          <w:tab w:val="right" w:leader="dot" w:pos="8296"/>
        </w:tabs>
        <w:rPr>
          <w:noProof/>
        </w:rPr>
      </w:pPr>
      <w:hyperlink w:anchor="_Toc322991693" w:history="1">
        <w:r w:rsidR="003B5D6E" w:rsidRPr="00016E47">
          <w:rPr>
            <w:rStyle w:val="a4"/>
            <w:rFonts w:ascii="宋体" w:hAnsi="宋体" w:cs="宋体"/>
            <w:b/>
            <w:bCs/>
            <w:noProof/>
            <w:kern w:val="0"/>
          </w:rPr>
          <w:t>Calendar</w:t>
        </w:r>
        <w:r w:rsidR="003B5D6E" w:rsidRPr="00016E47">
          <w:rPr>
            <w:rStyle w:val="a4"/>
            <w:rFonts w:ascii="宋体" w:hAnsi="宋体" w:cs="宋体" w:hint="eastAsia"/>
            <w:b/>
            <w:bCs/>
            <w:noProof/>
            <w:kern w:val="0"/>
          </w:rPr>
          <w:t>日历</w:t>
        </w:r>
        <w:r w:rsidR="003B5D6E">
          <w:rPr>
            <w:noProof/>
            <w:webHidden/>
          </w:rPr>
          <w:tab/>
        </w:r>
        <w:r>
          <w:rPr>
            <w:noProof/>
            <w:webHidden/>
          </w:rPr>
          <w:fldChar w:fldCharType="begin"/>
        </w:r>
        <w:r w:rsidR="003B5D6E">
          <w:rPr>
            <w:noProof/>
            <w:webHidden/>
          </w:rPr>
          <w:instrText xml:space="preserve"> PAGEREF _Toc322991693 \h </w:instrText>
        </w:r>
        <w:r>
          <w:rPr>
            <w:noProof/>
            <w:webHidden/>
          </w:rPr>
        </w:r>
        <w:r>
          <w:rPr>
            <w:noProof/>
            <w:webHidden/>
          </w:rPr>
          <w:fldChar w:fldCharType="separate"/>
        </w:r>
        <w:r w:rsidR="003B5D6E">
          <w:rPr>
            <w:noProof/>
            <w:webHidden/>
          </w:rPr>
          <w:t>- 27 -</w:t>
        </w:r>
        <w:r>
          <w:rPr>
            <w:noProof/>
            <w:webHidden/>
          </w:rPr>
          <w:fldChar w:fldCharType="end"/>
        </w:r>
      </w:hyperlink>
    </w:p>
    <w:p w:rsidR="003B5D6E" w:rsidRPr="00DE3E22" w:rsidRDefault="00FE4459">
      <w:pPr>
        <w:pStyle w:val="30"/>
        <w:tabs>
          <w:tab w:val="right" w:leader="dot" w:pos="8296"/>
        </w:tabs>
        <w:rPr>
          <w:noProof/>
        </w:rPr>
      </w:pPr>
      <w:hyperlink w:anchor="_Toc322991694" w:history="1">
        <w:r w:rsidR="003B5D6E" w:rsidRPr="00016E47">
          <w:rPr>
            <w:rStyle w:val="a4"/>
            <w:rFonts w:ascii="宋体" w:hAnsi="宋体" w:cs="宋体"/>
            <w:b/>
            <w:bCs/>
            <w:noProof/>
            <w:kern w:val="0"/>
          </w:rPr>
          <w:t>File</w:t>
        </w:r>
        <w:r w:rsidR="003B5D6E">
          <w:rPr>
            <w:noProof/>
            <w:webHidden/>
          </w:rPr>
          <w:tab/>
        </w:r>
        <w:r>
          <w:rPr>
            <w:noProof/>
            <w:webHidden/>
          </w:rPr>
          <w:fldChar w:fldCharType="begin"/>
        </w:r>
        <w:r w:rsidR="003B5D6E">
          <w:rPr>
            <w:noProof/>
            <w:webHidden/>
          </w:rPr>
          <w:instrText xml:space="preserve"> PAGEREF _Toc322991694 \h </w:instrText>
        </w:r>
        <w:r>
          <w:rPr>
            <w:noProof/>
            <w:webHidden/>
          </w:rPr>
        </w:r>
        <w:r>
          <w:rPr>
            <w:noProof/>
            <w:webHidden/>
          </w:rPr>
          <w:fldChar w:fldCharType="separate"/>
        </w:r>
        <w:r w:rsidR="003B5D6E">
          <w:rPr>
            <w:noProof/>
            <w:webHidden/>
          </w:rPr>
          <w:t>- 27 -</w:t>
        </w:r>
        <w:r>
          <w:rPr>
            <w:noProof/>
            <w:webHidden/>
          </w:rPr>
          <w:fldChar w:fldCharType="end"/>
        </w:r>
      </w:hyperlink>
    </w:p>
    <w:p w:rsidR="003B5D6E" w:rsidRPr="00DE3E22" w:rsidRDefault="00FE4459">
      <w:pPr>
        <w:pStyle w:val="30"/>
        <w:tabs>
          <w:tab w:val="right" w:leader="dot" w:pos="8296"/>
        </w:tabs>
        <w:rPr>
          <w:noProof/>
        </w:rPr>
      </w:pPr>
      <w:hyperlink w:anchor="_Toc322991695" w:history="1">
        <w:r w:rsidR="003B5D6E" w:rsidRPr="00016E47">
          <w:rPr>
            <w:rStyle w:val="a4"/>
            <w:rFonts w:ascii="宋体" w:hAnsi="宋体" w:cs="宋体" w:hint="eastAsia"/>
            <w:b/>
            <w:bCs/>
            <w:noProof/>
            <w:kern w:val="0"/>
          </w:rPr>
          <w:t>支持类型的数组或集合</w:t>
        </w:r>
        <w:r w:rsidR="003B5D6E">
          <w:rPr>
            <w:noProof/>
            <w:webHidden/>
          </w:rPr>
          <w:tab/>
        </w:r>
        <w:r>
          <w:rPr>
            <w:noProof/>
            <w:webHidden/>
          </w:rPr>
          <w:fldChar w:fldCharType="begin"/>
        </w:r>
        <w:r w:rsidR="003B5D6E">
          <w:rPr>
            <w:noProof/>
            <w:webHidden/>
          </w:rPr>
          <w:instrText xml:space="preserve"> PAGEREF _Toc322991695 \h </w:instrText>
        </w:r>
        <w:r>
          <w:rPr>
            <w:noProof/>
            <w:webHidden/>
          </w:rPr>
        </w:r>
        <w:r>
          <w:rPr>
            <w:noProof/>
            <w:webHidden/>
          </w:rPr>
          <w:fldChar w:fldCharType="separate"/>
        </w:r>
        <w:r w:rsidR="003B5D6E">
          <w:rPr>
            <w:noProof/>
            <w:webHidden/>
          </w:rPr>
          <w:t>- 28 -</w:t>
        </w:r>
        <w:r>
          <w:rPr>
            <w:noProof/>
            <w:webHidden/>
          </w:rPr>
          <w:fldChar w:fldCharType="end"/>
        </w:r>
      </w:hyperlink>
    </w:p>
    <w:p w:rsidR="003B5D6E" w:rsidRPr="00DE3E22" w:rsidRDefault="00FE4459">
      <w:pPr>
        <w:pStyle w:val="30"/>
        <w:tabs>
          <w:tab w:val="right" w:leader="dot" w:pos="8296"/>
        </w:tabs>
        <w:rPr>
          <w:noProof/>
        </w:rPr>
      </w:pPr>
      <w:hyperlink w:anchor="_Toc322991696" w:history="1">
        <w:r w:rsidR="003B5D6E" w:rsidRPr="00016E47">
          <w:rPr>
            <w:rStyle w:val="a4"/>
            <w:rFonts w:ascii="宋体" w:hAnsi="宋体" w:cs="宋体"/>
            <w:b/>
            <w:bCs/>
            <w:noProof/>
            <w:kern w:val="0"/>
          </w:rPr>
          <w:t>POJO</w:t>
        </w:r>
        <w:r w:rsidR="003B5D6E" w:rsidRPr="00016E47">
          <w:rPr>
            <w:rStyle w:val="a4"/>
            <w:rFonts w:ascii="宋体" w:hAnsi="宋体" w:cs="宋体" w:hint="eastAsia"/>
            <w:b/>
            <w:bCs/>
            <w:noProof/>
            <w:kern w:val="0"/>
          </w:rPr>
          <w:t>对象绑定</w:t>
        </w:r>
        <w:r w:rsidR="003B5D6E">
          <w:rPr>
            <w:noProof/>
            <w:webHidden/>
          </w:rPr>
          <w:tab/>
        </w:r>
        <w:r>
          <w:rPr>
            <w:noProof/>
            <w:webHidden/>
          </w:rPr>
          <w:fldChar w:fldCharType="begin"/>
        </w:r>
        <w:r w:rsidR="003B5D6E">
          <w:rPr>
            <w:noProof/>
            <w:webHidden/>
          </w:rPr>
          <w:instrText xml:space="preserve"> PAGEREF _Toc322991696 \h </w:instrText>
        </w:r>
        <w:r>
          <w:rPr>
            <w:noProof/>
            <w:webHidden/>
          </w:rPr>
        </w:r>
        <w:r>
          <w:rPr>
            <w:noProof/>
            <w:webHidden/>
          </w:rPr>
          <w:fldChar w:fldCharType="separate"/>
        </w:r>
        <w:r w:rsidR="003B5D6E">
          <w:rPr>
            <w:noProof/>
            <w:webHidden/>
          </w:rPr>
          <w:t>- 29 -</w:t>
        </w:r>
        <w:r>
          <w:rPr>
            <w:noProof/>
            <w:webHidden/>
          </w:rPr>
          <w:fldChar w:fldCharType="end"/>
        </w:r>
      </w:hyperlink>
    </w:p>
    <w:p w:rsidR="003B5D6E" w:rsidRPr="00DE3E22" w:rsidRDefault="00FE4459">
      <w:pPr>
        <w:pStyle w:val="20"/>
        <w:tabs>
          <w:tab w:val="right" w:leader="dot" w:pos="8296"/>
        </w:tabs>
        <w:rPr>
          <w:noProof/>
        </w:rPr>
      </w:pPr>
      <w:hyperlink w:anchor="_Toc322991697" w:history="1">
        <w:r w:rsidR="003B5D6E" w:rsidRPr="00016E47">
          <w:rPr>
            <w:rStyle w:val="a4"/>
            <w:rFonts w:ascii="宋体" w:hAnsi="宋体" w:cs="宋体"/>
            <w:b/>
            <w:bCs/>
            <w:noProof/>
            <w:kern w:val="0"/>
          </w:rPr>
          <w:t xml:space="preserve">JPA </w:t>
        </w:r>
        <w:r w:rsidR="003B5D6E" w:rsidRPr="00016E47">
          <w:rPr>
            <w:rStyle w:val="a4"/>
            <w:rFonts w:ascii="宋体" w:hAnsi="宋体" w:cs="宋体" w:hint="eastAsia"/>
            <w:b/>
            <w:bCs/>
            <w:noProof/>
            <w:kern w:val="0"/>
          </w:rPr>
          <w:t>对象绑定</w:t>
        </w:r>
        <w:r w:rsidR="003B5D6E">
          <w:rPr>
            <w:noProof/>
            <w:webHidden/>
          </w:rPr>
          <w:tab/>
        </w:r>
        <w:r>
          <w:rPr>
            <w:noProof/>
            <w:webHidden/>
          </w:rPr>
          <w:fldChar w:fldCharType="begin"/>
        </w:r>
        <w:r w:rsidR="003B5D6E">
          <w:rPr>
            <w:noProof/>
            <w:webHidden/>
          </w:rPr>
          <w:instrText xml:space="preserve"> PAGEREF _Toc322991697 \h </w:instrText>
        </w:r>
        <w:r>
          <w:rPr>
            <w:noProof/>
            <w:webHidden/>
          </w:rPr>
        </w:r>
        <w:r>
          <w:rPr>
            <w:noProof/>
            <w:webHidden/>
          </w:rPr>
          <w:fldChar w:fldCharType="separate"/>
        </w:r>
        <w:r w:rsidR="003B5D6E">
          <w:rPr>
            <w:noProof/>
            <w:webHidden/>
          </w:rPr>
          <w:t>- 30 -</w:t>
        </w:r>
        <w:r>
          <w:rPr>
            <w:noProof/>
            <w:webHidden/>
          </w:rPr>
          <w:fldChar w:fldCharType="end"/>
        </w:r>
      </w:hyperlink>
    </w:p>
    <w:p w:rsidR="003B5D6E" w:rsidRPr="00DE3E22" w:rsidRDefault="00FE4459">
      <w:pPr>
        <w:pStyle w:val="20"/>
        <w:tabs>
          <w:tab w:val="right" w:leader="dot" w:pos="8296"/>
        </w:tabs>
        <w:rPr>
          <w:noProof/>
        </w:rPr>
      </w:pPr>
      <w:hyperlink w:anchor="_Toc322991698" w:history="1">
        <w:r w:rsidR="003B5D6E" w:rsidRPr="00016E47">
          <w:rPr>
            <w:rStyle w:val="a4"/>
            <w:rFonts w:ascii="宋体" w:hAnsi="宋体" w:cs="宋体" w:hint="eastAsia"/>
            <w:b/>
            <w:bCs/>
            <w:noProof/>
            <w:kern w:val="0"/>
          </w:rPr>
          <w:t>定制绑定</w:t>
        </w:r>
        <w:r w:rsidR="003B5D6E">
          <w:rPr>
            <w:noProof/>
            <w:webHidden/>
          </w:rPr>
          <w:tab/>
        </w:r>
        <w:r>
          <w:rPr>
            <w:noProof/>
            <w:webHidden/>
          </w:rPr>
          <w:fldChar w:fldCharType="begin"/>
        </w:r>
        <w:r w:rsidR="003B5D6E">
          <w:rPr>
            <w:noProof/>
            <w:webHidden/>
          </w:rPr>
          <w:instrText xml:space="preserve"> PAGEREF _Toc322991698 \h </w:instrText>
        </w:r>
        <w:r>
          <w:rPr>
            <w:noProof/>
            <w:webHidden/>
          </w:rPr>
        </w:r>
        <w:r>
          <w:rPr>
            <w:noProof/>
            <w:webHidden/>
          </w:rPr>
          <w:fldChar w:fldCharType="separate"/>
        </w:r>
        <w:r w:rsidR="003B5D6E">
          <w:rPr>
            <w:noProof/>
            <w:webHidden/>
          </w:rPr>
          <w:t>- 30 -</w:t>
        </w:r>
        <w:r>
          <w:rPr>
            <w:noProof/>
            <w:webHidden/>
          </w:rPr>
          <w:fldChar w:fldCharType="end"/>
        </w:r>
      </w:hyperlink>
    </w:p>
    <w:p w:rsidR="003B5D6E" w:rsidRPr="00DE3E22" w:rsidRDefault="00FE4459">
      <w:pPr>
        <w:pStyle w:val="30"/>
        <w:tabs>
          <w:tab w:val="right" w:leader="dot" w:pos="8296"/>
        </w:tabs>
        <w:rPr>
          <w:noProof/>
        </w:rPr>
      </w:pPr>
      <w:hyperlink w:anchor="_Toc322991699" w:history="1">
        <w:r w:rsidR="003B5D6E" w:rsidRPr="00016E47">
          <w:rPr>
            <w:rStyle w:val="a4"/>
            <w:rFonts w:ascii="宋体" w:hAnsi="宋体" w:cs="宋体"/>
            <w:b/>
            <w:bCs/>
            <w:noProof/>
            <w:kern w:val="0"/>
          </w:rPr>
          <w:t>@play.data.binding.As</w:t>
        </w:r>
        <w:r w:rsidR="003B5D6E">
          <w:rPr>
            <w:noProof/>
            <w:webHidden/>
          </w:rPr>
          <w:tab/>
        </w:r>
        <w:r>
          <w:rPr>
            <w:noProof/>
            <w:webHidden/>
          </w:rPr>
          <w:fldChar w:fldCharType="begin"/>
        </w:r>
        <w:r w:rsidR="003B5D6E">
          <w:rPr>
            <w:noProof/>
            <w:webHidden/>
          </w:rPr>
          <w:instrText xml:space="preserve"> PAGEREF _Toc322991699 \h </w:instrText>
        </w:r>
        <w:r>
          <w:rPr>
            <w:noProof/>
            <w:webHidden/>
          </w:rPr>
        </w:r>
        <w:r>
          <w:rPr>
            <w:noProof/>
            <w:webHidden/>
          </w:rPr>
          <w:fldChar w:fldCharType="separate"/>
        </w:r>
        <w:r w:rsidR="003B5D6E">
          <w:rPr>
            <w:noProof/>
            <w:webHidden/>
          </w:rPr>
          <w:t>- 30 -</w:t>
        </w:r>
        <w:r>
          <w:rPr>
            <w:noProof/>
            <w:webHidden/>
          </w:rPr>
          <w:fldChar w:fldCharType="end"/>
        </w:r>
      </w:hyperlink>
    </w:p>
    <w:p w:rsidR="003B5D6E" w:rsidRPr="00DE3E22" w:rsidRDefault="00FE4459">
      <w:pPr>
        <w:pStyle w:val="30"/>
        <w:tabs>
          <w:tab w:val="right" w:leader="dot" w:pos="8296"/>
        </w:tabs>
        <w:rPr>
          <w:noProof/>
        </w:rPr>
      </w:pPr>
      <w:hyperlink w:anchor="_Toc322991700" w:history="1">
        <w:r w:rsidR="003B5D6E" w:rsidRPr="00016E47">
          <w:rPr>
            <w:rStyle w:val="a4"/>
            <w:rFonts w:ascii="宋体" w:hAnsi="宋体" w:cs="宋体"/>
            <w:b/>
            <w:bCs/>
            <w:noProof/>
            <w:kern w:val="0"/>
          </w:rPr>
          <w:t>@play.data.binding.NoBinding</w:t>
        </w:r>
        <w:r w:rsidR="003B5D6E">
          <w:rPr>
            <w:noProof/>
            <w:webHidden/>
          </w:rPr>
          <w:tab/>
        </w:r>
        <w:r>
          <w:rPr>
            <w:noProof/>
            <w:webHidden/>
          </w:rPr>
          <w:fldChar w:fldCharType="begin"/>
        </w:r>
        <w:r w:rsidR="003B5D6E">
          <w:rPr>
            <w:noProof/>
            <w:webHidden/>
          </w:rPr>
          <w:instrText xml:space="preserve"> PAGEREF _Toc322991700 \h </w:instrText>
        </w:r>
        <w:r>
          <w:rPr>
            <w:noProof/>
            <w:webHidden/>
          </w:rPr>
        </w:r>
        <w:r>
          <w:rPr>
            <w:noProof/>
            <w:webHidden/>
          </w:rPr>
          <w:fldChar w:fldCharType="separate"/>
        </w:r>
        <w:r w:rsidR="003B5D6E">
          <w:rPr>
            <w:noProof/>
            <w:webHidden/>
          </w:rPr>
          <w:t>- 31 -</w:t>
        </w:r>
        <w:r>
          <w:rPr>
            <w:noProof/>
            <w:webHidden/>
          </w:rPr>
          <w:fldChar w:fldCharType="end"/>
        </w:r>
      </w:hyperlink>
    </w:p>
    <w:p w:rsidR="003B5D6E" w:rsidRPr="00DE3E22" w:rsidRDefault="00FE4459">
      <w:pPr>
        <w:pStyle w:val="30"/>
        <w:tabs>
          <w:tab w:val="right" w:leader="dot" w:pos="8296"/>
        </w:tabs>
        <w:rPr>
          <w:noProof/>
        </w:rPr>
      </w:pPr>
      <w:hyperlink w:anchor="_Toc322991701" w:history="1">
        <w:r w:rsidR="003B5D6E" w:rsidRPr="00016E47">
          <w:rPr>
            <w:rStyle w:val="a4"/>
            <w:rFonts w:ascii="宋体" w:hAnsi="宋体" w:cs="宋体"/>
            <w:b/>
            <w:bCs/>
            <w:noProof/>
            <w:kern w:val="0"/>
          </w:rPr>
          <w:t>play.data.binding.TypeBinder</w:t>
        </w:r>
        <w:r w:rsidR="003B5D6E">
          <w:rPr>
            <w:noProof/>
            <w:webHidden/>
          </w:rPr>
          <w:tab/>
        </w:r>
        <w:r>
          <w:rPr>
            <w:noProof/>
            <w:webHidden/>
          </w:rPr>
          <w:fldChar w:fldCharType="begin"/>
        </w:r>
        <w:r w:rsidR="003B5D6E">
          <w:rPr>
            <w:noProof/>
            <w:webHidden/>
          </w:rPr>
          <w:instrText xml:space="preserve"> PAGEREF _Toc322991701 \h </w:instrText>
        </w:r>
        <w:r>
          <w:rPr>
            <w:noProof/>
            <w:webHidden/>
          </w:rPr>
        </w:r>
        <w:r>
          <w:rPr>
            <w:noProof/>
            <w:webHidden/>
          </w:rPr>
          <w:fldChar w:fldCharType="separate"/>
        </w:r>
        <w:r w:rsidR="003B5D6E">
          <w:rPr>
            <w:noProof/>
            <w:webHidden/>
          </w:rPr>
          <w:t>- 31 -</w:t>
        </w:r>
        <w:r>
          <w:rPr>
            <w:noProof/>
            <w:webHidden/>
          </w:rPr>
          <w:fldChar w:fldCharType="end"/>
        </w:r>
      </w:hyperlink>
    </w:p>
    <w:p w:rsidR="003B5D6E" w:rsidRPr="00DE3E22" w:rsidRDefault="00FE4459">
      <w:pPr>
        <w:pStyle w:val="30"/>
        <w:tabs>
          <w:tab w:val="right" w:leader="dot" w:pos="8296"/>
        </w:tabs>
        <w:rPr>
          <w:noProof/>
        </w:rPr>
      </w:pPr>
      <w:hyperlink w:anchor="_Toc322991702" w:history="1">
        <w:r w:rsidR="003B5D6E" w:rsidRPr="00016E47">
          <w:rPr>
            <w:rStyle w:val="a4"/>
            <w:rFonts w:ascii="宋体" w:hAnsi="宋体" w:cs="宋体"/>
            <w:b/>
            <w:bCs/>
            <w:noProof/>
            <w:kern w:val="0"/>
          </w:rPr>
          <w:t>@play.data.binding.Global</w:t>
        </w:r>
        <w:r w:rsidR="003B5D6E">
          <w:rPr>
            <w:noProof/>
            <w:webHidden/>
          </w:rPr>
          <w:tab/>
        </w:r>
        <w:r>
          <w:rPr>
            <w:noProof/>
            <w:webHidden/>
          </w:rPr>
          <w:fldChar w:fldCharType="begin"/>
        </w:r>
        <w:r w:rsidR="003B5D6E">
          <w:rPr>
            <w:noProof/>
            <w:webHidden/>
          </w:rPr>
          <w:instrText xml:space="preserve"> PAGEREF _Toc322991702 \h </w:instrText>
        </w:r>
        <w:r>
          <w:rPr>
            <w:noProof/>
            <w:webHidden/>
          </w:rPr>
        </w:r>
        <w:r>
          <w:rPr>
            <w:noProof/>
            <w:webHidden/>
          </w:rPr>
          <w:fldChar w:fldCharType="separate"/>
        </w:r>
        <w:r w:rsidR="003B5D6E">
          <w:rPr>
            <w:noProof/>
            <w:webHidden/>
          </w:rPr>
          <w:t>- 32 -</w:t>
        </w:r>
        <w:r>
          <w:rPr>
            <w:noProof/>
            <w:webHidden/>
          </w:rPr>
          <w:fldChar w:fldCharType="end"/>
        </w:r>
      </w:hyperlink>
    </w:p>
    <w:p w:rsidR="003B5D6E" w:rsidRPr="00DE3E22" w:rsidRDefault="00FE4459">
      <w:pPr>
        <w:pStyle w:val="20"/>
        <w:tabs>
          <w:tab w:val="right" w:leader="dot" w:pos="8296"/>
        </w:tabs>
        <w:rPr>
          <w:noProof/>
        </w:rPr>
      </w:pPr>
      <w:hyperlink w:anchor="_Toc322991703" w:history="1">
        <w:r w:rsidR="003B5D6E" w:rsidRPr="00016E47">
          <w:rPr>
            <w:rStyle w:val="a4"/>
            <w:rFonts w:ascii="宋体" w:hAnsi="宋体" w:cs="宋体" w:hint="eastAsia"/>
            <w:b/>
            <w:bCs/>
            <w:noProof/>
            <w:kern w:val="0"/>
          </w:rPr>
          <w:t>结果类型</w:t>
        </w:r>
        <w:r w:rsidR="003B5D6E">
          <w:rPr>
            <w:noProof/>
            <w:webHidden/>
          </w:rPr>
          <w:tab/>
        </w:r>
        <w:r>
          <w:rPr>
            <w:noProof/>
            <w:webHidden/>
          </w:rPr>
          <w:fldChar w:fldCharType="begin"/>
        </w:r>
        <w:r w:rsidR="003B5D6E">
          <w:rPr>
            <w:noProof/>
            <w:webHidden/>
          </w:rPr>
          <w:instrText xml:space="preserve"> PAGEREF _Toc322991703 \h </w:instrText>
        </w:r>
        <w:r>
          <w:rPr>
            <w:noProof/>
            <w:webHidden/>
          </w:rPr>
        </w:r>
        <w:r>
          <w:rPr>
            <w:noProof/>
            <w:webHidden/>
          </w:rPr>
          <w:fldChar w:fldCharType="separate"/>
        </w:r>
        <w:r w:rsidR="003B5D6E">
          <w:rPr>
            <w:noProof/>
            <w:webHidden/>
          </w:rPr>
          <w:t>- 32 -</w:t>
        </w:r>
        <w:r>
          <w:rPr>
            <w:noProof/>
            <w:webHidden/>
          </w:rPr>
          <w:fldChar w:fldCharType="end"/>
        </w:r>
      </w:hyperlink>
    </w:p>
    <w:p w:rsidR="003B5D6E" w:rsidRPr="00DE3E22" w:rsidRDefault="00FE4459">
      <w:pPr>
        <w:pStyle w:val="30"/>
        <w:tabs>
          <w:tab w:val="right" w:leader="dot" w:pos="8296"/>
        </w:tabs>
        <w:rPr>
          <w:noProof/>
        </w:rPr>
      </w:pPr>
      <w:hyperlink w:anchor="_Toc322991704" w:history="1">
        <w:r w:rsidR="003B5D6E" w:rsidRPr="00016E47">
          <w:rPr>
            <w:rStyle w:val="a4"/>
            <w:rFonts w:ascii="宋体" w:hAnsi="宋体" w:cs="宋体" w:hint="eastAsia"/>
            <w:b/>
            <w:bCs/>
            <w:noProof/>
            <w:kern w:val="0"/>
          </w:rPr>
          <w:t>返回一些文本类型的内容</w:t>
        </w:r>
        <w:r w:rsidR="003B5D6E">
          <w:rPr>
            <w:noProof/>
            <w:webHidden/>
          </w:rPr>
          <w:tab/>
        </w:r>
        <w:r>
          <w:rPr>
            <w:noProof/>
            <w:webHidden/>
          </w:rPr>
          <w:fldChar w:fldCharType="begin"/>
        </w:r>
        <w:r w:rsidR="003B5D6E">
          <w:rPr>
            <w:noProof/>
            <w:webHidden/>
          </w:rPr>
          <w:instrText xml:space="preserve"> PAGEREF _Toc322991704 \h </w:instrText>
        </w:r>
        <w:r>
          <w:rPr>
            <w:noProof/>
            <w:webHidden/>
          </w:rPr>
        </w:r>
        <w:r>
          <w:rPr>
            <w:noProof/>
            <w:webHidden/>
          </w:rPr>
          <w:fldChar w:fldCharType="separate"/>
        </w:r>
        <w:r w:rsidR="003B5D6E">
          <w:rPr>
            <w:noProof/>
            <w:webHidden/>
          </w:rPr>
          <w:t>- 33 -</w:t>
        </w:r>
        <w:r>
          <w:rPr>
            <w:noProof/>
            <w:webHidden/>
          </w:rPr>
          <w:fldChar w:fldCharType="end"/>
        </w:r>
      </w:hyperlink>
    </w:p>
    <w:p w:rsidR="003B5D6E" w:rsidRPr="00DE3E22" w:rsidRDefault="00FE4459">
      <w:pPr>
        <w:pStyle w:val="30"/>
        <w:tabs>
          <w:tab w:val="right" w:leader="dot" w:pos="8296"/>
        </w:tabs>
        <w:rPr>
          <w:noProof/>
        </w:rPr>
      </w:pPr>
      <w:hyperlink w:anchor="_Toc322991705" w:history="1">
        <w:r w:rsidR="003B5D6E" w:rsidRPr="00016E47">
          <w:rPr>
            <w:rStyle w:val="a4"/>
            <w:rFonts w:ascii="宋体" w:hAnsi="宋体" w:cs="宋体" w:hint="eastAsia"/>
            <w:b/>
            <w:bCs/>
            <w:noProof/>
            <w:kern w:val="0"/>
          </w:rPr>
          <w:t>返回一个</w:t>
        </w:r>
        <w:r w:rsidR="003B5D6E" w:rsidRPr="00016E47">
          <w:rPr>
            <w:rStyle w:val="a4"/>
            <w:rFonts w:ascii="宋体" w:hAnsi="宋体" w:cs="宋体"/>
            <w:b/>
            <w:bCs/>
            <w:noProof/>
            <w:kern w:val="0"/>
          </w:rPr>
          <w:t>JSON</w:t>
        </w:r>
        <w:r w:rsidR="003B5D6E" w:rsidRPr="00016E47">
          <w:rPr>
            <w:rStyle w:val="a4"/>
            <w:rFonts w:ascii="宋体" w:hAnsi="宋体" w:cs="宋体" w:hint="eastAsia"/>
            <w:b/>
            <w:bCs/>
            <w:noProof/>
            <w:kern w:val="0"/>
          </w:rPr>
          <w:t>字符串</w:t>
        </w:r>
        <w:r w:rsidR="003B5D6E">
          <w:rPr>
            <w:noProof/>
            <w:webHidden/>
          </w:rPr>
          <w:tab/>
        </w:r>
        <w:r>
          <w:rPr>
            <w:noProof/>
            <w:webHidden/>
          </w:rPr>
          <w:fldChar w:fldCharType="begin"/>
        </w:r>
        <w:r w:rsidR="003B5D6E">
          <w:rPr>
            <w:noProof/>
            <w:webHidden/>
          </w:rPr>
          <w:instrText xml:space="preserve"> PAGEREF _Toc322991705 \h </w:instrText>
        </w:r>
        <w:r>
          <w:rPr>
            <w:noProof/>
            <w:webHidden/>
          </w:rPr>
        </w:r>
        <w:r>
          <w:rPr>
            <w:noProof/>
            <w:webHidden/>
          </w:rPr>
          <w:fldChar w:fldCharType="separate"/>
        </w:r>
        <w:r w:rsidR="003B5D6E">
          <w:rPr>
            <w:noProof/>
            <w:webHidden/>
          </w:rPr>
          <w:t>- 33 -</w:t>
        </w:r>
        <w:r>
          <w:rPr>
            <w:noProof/>
            <w:webHidden/>
          </w:rPr>
          <w:fldChar w:fldCharType="end"/>
        </w:r>
      </w:hyperlink>
    </w:p>
    <w:p w:rsidR="003B5D6E" w:rsidRPr="00DE3E22" w:rsidRDefault="00FE4459">
      <w:pPr>
        <w:pStyle w:val="30"/>
        <w:tabs>
          <w:tab w:val="right" w:leader="dot" w:pos="8296"/>
        </w:tabs>
        <w:rPr>
          <w:noProof/>
        </w:rPr>
      </w:pPr>
      <w:hyperlink w:anchor="_Toc322991706" w:history="1">
        <w:r w:rsidR="003B5D6E" w:rsidRPr="00016E47">
          <w:rPr>
            <w:rStyle w:val="a4"/>
            <w:rFonts w:ascii="宋体" w:hAnsi="宋体" w:cs="宋体" w:hint="eastAsia"/>
            <w:b/>
            <w:bCs/>
            <w:noProof/>
            <w:kern w:val="0"/>
          </w:rPr>
          <w:t>返回一个</w:t>
        </w:r>
        <w:r w:rsidR="003B5D6E" w:rsidRPr="00016E47">
          <w:rPr>
            <w:rStyle w:val="a4"/>
            <w:rFonts w:ascii="宋体" w:hAnsi="宋体" w:cs="宋体"/>
            <w:b/>
            <w:bCs/>
            <w:noProof/>
            <w:kern w:val="0"/>
          </w:rPr>
          <w:t>XML</w:t>
        </w:r>
        <w:r w:rsidR="003B5D6E" w:rsidRPr="00016E47">
          <w:rPr>
            <w:rStyle w:val="a4"/>
            <w:rFonts w:ascii="宋体" w:hAnsi="宋体" w:cs="宋体" w:hint="eastAsia"/>
            <w:b/>
            <w:bCs/>
            <w:noProof/>
            <w:kern w:val="0"/>
          </w:rPr>
          <w:t>字符串</w:t>
        </w:r>
        <w:r w:rsidR="003B5D6E">
          <w:rPr>
            <w:noProof/>
            <w:webHidden/>
          </w:rPr>
          <w:tab/>
        </w:r>
        <w:r>
          <w:rPr>
            <w:noProof/>
            <w:webHidden/>
          </w:rPr>
          <w:fldChar w:fldCharType="begin"/>
        </w:r>
        <w:r w:rsidR="003B5D6E">
          <w:rPr>
            <w:noProof/>
            <w:webHidden/>
          </w:rPr>
          <w:instrText xml:space="preserve"> PAGEREF _Toc322991706 \h </w:instrText>
        </w:r>
        <w:r>
          <w:rPr>
            <w:noProof/>
            <w:webHidden/>
          </w:rPr>
        </w:r>
        <w:r>
          <w:rPr>
            <w:noProof/>
            <w:webHidden/>
          </w:rPr>
          <w:fldChar w:fldCharType="separate"/>
        </w:r>
        <w:r w:rsidR="003B5D6E">
          <w:rPr>
            <w:noProof/>
            <w:webHidden/>
          </w:rPr>
          <w:t>- 34 -</w:t>
        </w:r>
        <w:r>
          <w:rPr>
            <w:noProof/>
            <w:webHidden/>
          </w:rPr>
          <w:fldChar w:fldCharType="end"/>
        </w:r>
      </w:hyperlink>
    </w:p>
    <w:p w:rsidR="003B5D6E" w:rsidRPr="00DE3E22" w:rsidRDefault="00FE4459">
      <w:pPr>
        <w:pStyle w:val="30"/>
        <w:tabs>
          <w:tab w:val="right" w:leader="dot" w:pos="8296"/>
        </w:tabs>
        <w:rPr>
          <w:noProof/>
        </w:rPr>
      </w:pPr>
      <w:hyperlink w:anchor="_Toc322991707" w:history="1">
        <w:r w:rsidR="003B5D6E" w:rsidRPr="00016E47">
          <w:rPr>
            <w:rStyle w:val="a4"/>
            <w:rFonts w:ascii="宋体" w:hAnsi="宋体" w:cs="宋体" w:hint="eastAsia"/>
            <w:b/>
            <w:bCs/>
            <w:noProof/>
            <w:kern w:val="0"/>
          </w:rPr>
          <w:t>返回二进制内容</w:t>
        </w:r>
        <w:r w:rsidR="003B5D6E">
          <w:rPr>
            <w:noProof/>
            <w:webHidden/>
          </w:rPr>
          <w:tab/>
        </w:r>
        <w:r>
          <w:rPr>
            <w:noProof/>
            <w:webHidden/>
          </w:rPr>
          <w:fldChar w:fldCharType="begin"/>
        </w:r>
        <w:r w:rsidR="003B5D6E">
          <w:rPr>
            <w:noProof/>
            <w:webHidden/>
          </w:rPr>
          <w:instrText xml:space="preserve"> PAGEREF _Toc322991707 \h </w:instrText>
        </w:r>
        <w:r>
          <w:rPr>
            <w:noProof/>
            <w:webHidden/>
          </w:rPr>
        </w:r>
        <w:r>
          <w:rPr>
            <w:noProof/>
            <w:webHidden/>
          </w:rPr>
          <w:fldChar w:fldCharType="separate"/>
        </w:r>
        <w:r w:rsidR="003B5D6E">
          <w:rPr>
            <w:noProof/>
            <w:webHidden/>
          </w:rPr>
          <w:t>- 34 -</w:t>
        </w:r>
        <w:r>
          <w:rPr>
            <w:noProof/>
            <w:webHidden/>
          </w:rPr>
          <w:fldChar w:fldCharType="end"/>
        </w:r>
      </w:hyperlink>
    </w:p>
    <w:p w:rsidR="003B5D6E" w:rsidRPr="00DE3E22" w:rsidRDefault="00FE4459">
      <w:pPr>
        <w:pStyle w:val="30"/>
        <w:tabs>
          <w:tab w:val="right" w:leader="dot" w:pos="8296"/>
        </w:tabs>
        <w:rPr>
          <w:noProof/>
        </w:rPr>
      </w:pPr>
      <w:hyperlink w:anchor="_Toc322991708" w:history="1">
        <w:r w:rsidR="003B5D6E" w:rsidRPr="00016E47">
          <w:rPr>
            <w:rStyle w:val="a4"/>
            <w:rFonts w:ascii="宋体" w:hAnsi="宋体" w:cs="宋体" w:hint="eastAsia"/>
            <w:b/>
            <w:bCs/>
            <w:noProof/>
            <w:kern w:val="0"/>
          </w:rPr>
          <w:t>作为附件下载文件</w:t>
        </w:r>
        <w:r w:rsidR="003B5D6E">
          <w:rPr>
            <w:noProof/>
            <w:webHidden/>
          </w:rPr>
          <w:tab/>
        </w:r>
        <w:r>
          <w:rPr>
            <w:noProof/>
            <w:webHidden/>
          </w:rPr>
          <w:fldChar w:fldCharType="begin"/>
        </w:r>
        <w:r w:rsidR="003B5D6E">
          <w:rPr>
            <w:noProof/>
            <w:webHidden/>
          </w:rPr>
          <w:instrText xml:space="preserve"> PAGEREF _Toc322991708 \h </w:instrText>
        </w:r>
        <w:r>
          <w:rPr>
            <w:noProof/>
            <w:webHidden/>
          </w:rPr>
        </w:r>
        <w:r>
          <w:rPr>
            <w:noProof/>
            <w:webHidden/>
          </w:rPr>
          <w:fldChar w:fldCharType="separate"/>
        </w:r>
        <w:r w:rsidR="003B5D6E">
          <w:rPr>
            <w:noProof/>
            <w:webHidden/>
          </w:rPr>
          <w:t>- 34 -</w:t>
        </w:r>
        <w:r>
          <w:rPr>
            <w:noProof/>
            <w:webHidden/>
          </w:rPr>
          <w:fldChar w:fldCharType="end"/>
        </w:r>
      </w:hyperlink>
    </w:p>
    <w:p w:rsidR="003B5D6E" w:rsidRPr="00DE3E22" w:rsidRDefault="00FE4459">
      <w:pPr>
        <w:pStyle w:val="30"/>
        <w:tabs>
          <w:tab w:val="right" w:leader="dot" w:pos="8296"/>
        </w:tabs>
        <w:rPr>
          <w:noProof/>
        </w:rPr>
      </w:pPr>
      <w:hyperlink w:anchor="_Toc322991709" w:history="1">
        <w:r w:rsidR="003B5D6E" w:rsidRPr="00016E47">
          <w:rPr>
            <w:rStyle w:val="a4"/>
            <w:rFonts w:ascii="宋体" w:hAnsi="宋体" w:cs="宋体" w:hint="eastAsia"/>
            <w:b/>
            <w:bCs/>
            <w:noProof/>
            <w:kern w:val="0"/>
          </w:rPr>
          <w:t>执行一个模板</w:t>
        </w:r>
        <w:r w:rsidR="003B5D6E">
          <w:rPr>
            <w:noProof/>
            <w:webHidden/>
          </w:rPr>
          <w:tab/>
        </w:r>
        <w:r>
          <w:rPr>
            <w:noProof/>
            <w:webHidden/>
          </w:rPr>
          <w:fldChar w:fldCharType="begin"/>
        </w:r>
        <w:r w:rsidR="003B5D6E">
          <w:rPr>
            <w:noProof/>
            <w:webHidden/>
          </w:rPr>
          <w:instrText xml:space="preserve"> PAGEREF _Toc322991709 \h </w:instrText>
        </w:r>
        <w:r>
          <w:rPr>
            <w:noProof/>
            <w:webHidden/>
          </w:rPr>
        </w:r>
        <w:r>
          <w:rPr>
            <w:noProof/>
            <w:webHidden/>
          </w:rPr>
          <w:fldChar w:fldCharType="separate"/>
        </w:r>
        <w:r w:rsidR="003B5D6E">
          <w:rPr>
            <w:noProof/>
            <w:webHidden/>
          </w:rPr>
          <w:t>- 35 -</w:t>
        </w:r>
        <w:r>
          <w:rPr>
            <w:noProof/>
            <w:webHidden/>
          </w:rPr>
          <w:fldChar w:fldCharType="end"/>
        </w:r>
      </w:hyperlink>
    </w:p>
    <w:p w:rsidR="003B5D6E" w:rsidRPr="00DE3E22" w:rsidRDefault="00FE4459">
      <w:pPr>
        <w:pStyle w:val="30"/>
        <w:tabs>
          <w:tab w:val="right" w:leader="dot" w:pos="8296"/>
        </w:tabs>
        <w:rPr>
          <w:noProof/>
        </w:rPr>
      </w:pPr>
      <w:hyperlink w:anchor="_Toc322991710" w:history="1">
        <w:r w:rsidR="003B5D6E" w:rsidRPr="00016E47">
          <w:rPr>
            <w:rStyle w:val="a4"/>
            <w:rFonts w:ascii="宋体" w:hAnsi="宋体" w:cs="宋体" w:hint="eastAsia"/>
            <w:b/>
            <w:bCs/>
            <w:noProof/>
            <w:kern w:val="0"/>
          </w:rPr>
          <w:t>跳转到其他</w:t>
        </w:r>
        <w:r w:rsidR="003B5D6E" w:rsidRPr="00016E47">
          <w:rPr>
            <w:rStyle w:val="a4"/>
            <w:rFonts w:ascii="宋体" w:hAnsi="宋体" w:cs="宋体"/>
            <w:b/>
            <w:bCs/>
            <w:noProof/>
            <w:kern w:val="0"/>
          </w:rPr>
          <w:t>URL</w:t>
        </w:r>
        <w:r w:rsidR="003B5D6E">
          <w:rPr>
            <w:noProof/>
            <w:webHidden/>
          </w:rPr>
          <w:tab/>
        </w:r>
        <w:r>
          <w:rPr>
            <w:noProof/>
            <w:webHidden/>
          </w:rPr>
          <w:fldChar w:fldCharType="begin"/>
        </w:r>
        <w:r w:rsidR="003B5D6E">
          <w:rPr>
            <w:noProof/>
            <w:webHidden/>
          </w:rPr>
          <w:instrText xml:space="preserve"> PAGEREF _Toc322991710 \h </w:instrText>
        </w:r>
        <w:r>
          <w:rPr>
            <w:noProof/>
            <w:webHidden/>
          </w:rPr>
        </w:r>
        <w:r>
          <w:rPr>
            <w:noProof/>
            <w:webHidden/>
          </w:rPr>
          <w:fldChar w:fldCharType="separate"/>
        </w:r>
        <w:r w:rsidR="003B5D6E">
          <w:rPr>
            <w:noProof/>
            <w:webHidden/>
          </w:rPr>
          <w:t>- 36 -</w:t>
        </w:r>
        <w:r>
          <w:rPr>
            <w:noProof/>
            <w:webHidden/>
          </w:rPr>
          <w:fldChar w:fldCharType="end"/>
        </w:r>
      </w:hyperlink>
    </w:p>
    <w:p w:rsidR="003B5D6E" w:rsidRPr="00DE3E22" w:rsidRDefault="00FE4459">
      <w:pPr>
        <w:pStyle w:val="30"/>
        <w:tabs>
          <w:tab w:val="right" w:leader="dot" w:pos="8296"/>
        </w:tabs>
        <w:rPr>
          <w:noProof/>
        </w:rPr>
      </w:pPr>
      <w:hyperlink w:anchor="_Toc322991711" w:history="1">
        <w:r w:rsidR="003B5D6E" w:rsidRPr="00016E47">
          <w:rPr>
            <w:rStyle w:val="a4"/>
            <w:rFonts w:ascii="宋体" w:hAnsi="宋体" w:cs="宋体"/>
            <w:b/>
            <w:bCs/>
            <w:noProof/>
            <w:kern w:val="0"/>
          </w:rPr>
          <w:t>Action</w:t>
        </w:r>
        <w:r w:rsidR="003B5D6E" w:rsidRPr="00016E47">
          <w:rPr>
            <w:rStyle w:val="a4"/>
            <w:rFonts w:ascii="宋体" w:hAnsi="宋体" w:cs="宋体" w:hint="eastAsia"/>
            <w:b/>
            <w:bCs/>
            <w:noProof/>
            <w:kern w:val="0"/>
          </w:rPr>
          <w:t>链</w:t>
        </w:r>
        <w:r w:rsidR="003B5D6E">
          <w:rPr>
            <w:noProof/>
            <w:webHidden/>
          </w:rPr>
          <w:tab/>
        </w:r>
        <w:r>
          <w:rPr>
            <w:noProof/>
            <w:webHidden/>
          </w:rPr>
          <w:fldChar w:fldCharType="begin"/>
        </w:r>
        <w:r w:rsidR="003B5D6E">
          <w:rPr>
            <w:noProof/>
            <w:webHidden/>
          </w:rPr>
          <w:instrText xml:space="preserve"> PAGEREF _Toc322991711 \h </w:instrText>
        </w:r>
        <w:r>
          <w:rPr>
            <w:noProof/>
            <w:webHidden/>
          </w:rPr>
        </w:r>
        <w:r>
          <w:rPr>
            <w:noProof/>
            <w:webHidden/>
          </w:rPr>
          <w:fldChar w:fldCharType="separate"/>
        </w:r>
        <w:r w:rsidR="003B5D6E">
          <w:rPr>
            <w:noProof/>
            <w:webHidden/>
          </w:rPr>
          <w:t>- 36 -</w:t>
        </w:r>
        <w:r>
          <w:rPr>
            <w:noProof/>
            <w:webHidden/>
          </w:rPr>
          <w:fldChar w:fldCharType="end"/>
        </w:r>
      </w:hyperlink>
    </w:p>
    <w:p w:rsidR="003B5D6E" w:rsidRPr="00DE3E22" w:rsidRDefault="00FE4459">
      <w:pPr>
        <w:pStyle w:val="30"/>
        <w:tabs>
          <w:tab w:val="right" w:leader="dot" w:pos="8296"/>
        </w:tabs>
        <w:rPr>
          <w:noProof/>
        </w:rPr>
      </w:pPr>
      <w:hyperlink w:anchor="_Toc322991712" w:history="1">
        <w:r w:rsidR="003B5D6E" w:rsidRPr="00016E47">
          <w:rPr>
            <w:rStyle w:val="a4"/>
            <w:rFonts w:ascii="宋体" w:hAnsi="宋体" w:cs="宋体" w:hint="eastAsia"/>
            <w:b/>
            <w:bCs/>
            <w:noProof/>
            <w:kern w:val="0"/>
          </w:rPr>
          <w:t>定制</w:t>
        </w:r>
        <w:r w:rsidR="003B5D6E" w:rsidRPr="00016E47">
          <w:rPr>
            <w:rStyle w:val="a4"/>
            <w:rFonts w:ascii="宋体" w:hAnsi="宋体" w:cs="宋体"/>
            <w:b/>
            <w:bCs/>
            <w:noProof/>
            <w:kern w:val="0"/>
          </w:rPr>
          <w:t>web</w:t>
        </w:r>
        <w:r w:rsidR="003B5D6E" w:rsidRPr="00016E47">
          <w:rPr>
            <w:rStyle w:val="a4"/>
            <w:rFonts w:ascii="宋体" w:hAnsi="宋体" w:cs="宋体" w:hint="eastAsia"/>
            <w:b/>
            <w:bCs/>
            <w:noProof/>
            <w:kern w:val="0"/>
          </w:rPr>
          <w:t>编码</w:t>
        </w:r>
        <w:r w:rsidR="003B5D6E">
          <w:rPr>
            <w:noProof/>
            <w:webHidden/>
          </w:rPr>
          <w:tab/>
        </w:r>
        <w:r>
          <w:rPr>
            <w:noProof/>
            <w:webHidden/>
          </w:rPr>
          <w:fldChar w:fldCharType="begin"/>
        </w:r>
        <w:r w:rsidR="003B5D6E">
          <w:rPr>
            <w:noProof/>
            <w:webHidden/>
          </w:rPr>
          <w:instrText xml:space="preserve"> PAGEREF _Toc322991712 \h </w:instrText>
        </w:r>
        <w:r>
          <w:rPr>
            <w:noProof/>
            <w:webHidden/>
          </w:rPr>
        </w:r>
        <w:r>
          <w:rPr>
            <w:noProof/>
            <w:webHidden/>
          </w:rPr>
          <w:fldChar w:fldCharType="separate"/>
        </w:r>
        <w:r w:rsidR="003B5D6E">
          <w:rPr>
            <w:noProof/>
            <w:webHidden/>
          </w:rPr>
          <w:t>- 37 -</w:t>
        </w:r>
        <w:r>
          <w:rPr>
            <w:noProof/>
            <w:webHidden/>
          </w:rPr>
          <w:fldChar w:fldCharType="end"/>
        </w:r>
      </w:hyperlink>
    </w:p>
    <w:p w:rsidR="003B5D6E" w:rsidRPr="00DE3E22" w:rsidRDefault="00FE4459">
      <w:pPr>
        <w:pStyle w:val="20"/>
        <w:tabs>
          <w:tab w:val="right" w:leader="dot" w:pos="8296"/>
        </w:tabs>
        <w:rPr>
          <w:noProof/>
        </w:rPr>
      </w:pPr>
      <w:hyperlink w:anchor="_Toc322991713" w:history="1">
        <w:r w:rsidR="003B5D6E" w:rsidRPr="00016E47">
          <w:rPr>
            <w:rStyle w:val="a4"/>
            <w:rFonts w:ascii="宋体" w:hAnsi="宋体" w:cs="宋体" w:hint="eastAsia"/>
            <w:b/>
            <w:bCs/>
            <w:noProof/>
            <w:kern w:val="0"/>
          </w:rPr>
          <w:t>拦截器</w:t>
        </w:r>
        <w:r w:rsidR="003B5D6E">
          <w:rPr>
            <w:noProof/>
            <w:webHidden/>
          </w:rPr>
          <w:tab/>
        </w:r>
        <w:r>
          <w:rPr>
            <w:noProof/>
            <w:webHidden/>
          </w:rPr>
          <w:fldChar w:fldCharType="begin"/>
        </w:r>
        <w:r w:rsidR="003B5D6E">
          <w:rPr>
            <w:noProof/>
            <w:webHidden/>
          </w:rPr>
          <w:instrText xml:space="preserve"> PAGEREF _Toc322991713 \h </w:instrText>
        </w:r>
        <w:r>
          <w:rPr>
            <w:noProof/>
            <w:webHidden/>
          </w:rPr>
        </w:r>
        <w:r>
          <w:rPr>
            <w:noProof/>
            <w:webHidden/>
          </w:rPr>
          <w:fldChar w:fldCharType="separate"/>
        </w:r>
        <w:r w:rsidR="003B5D6E">
          <w:rPr>
            <w:noProof/>
            <w:webHidden/>
          </w:rPr>
          <w:t>- 38 -</w:t>
        </w:r>
        <w:r>
          <w:rPr>
            <w:noProof/>
            <w:webHidden/>
          </w:rPr>
          <w:fldChar w:fldCharType="end"/>
        </w:r>
      </w:hyperlink>
    </w:p>
    <w:p w:rsidR="003B5D6E" w:rsidRPr="00DE3E22" w:rsidRDefault="00FE4459">
      <w:pPr>
        <w:pStyle w:val="30"/>
        <w:tabs>
          <w:tab w:val="right" w:leader="dot" w:pos="8296"/>
        </w:tabs>
        <w:rPr>
          <w:noProof/>
        </w:rPr>
      </w:pPr>
      <w:hyperlink w:anchor="_Toc322991714" w:history="1">
        <w:r w:rsidR="003B5D6E" w:rsidRPr="00016E47">
          <w:rPr>
            <w:rStyle w:val="a4"/>
            <w:rFonts w:ascii="宋体" w:hAnsi="宋体" w:cs="宋体"/>
            <w:b/>
            <w:bCs/>
            <w:noProof/>
            <w:kern w:val="0"/>
          </w:rPr>
          <w:t>@Before</w:t>
        </w:r>
        <w:r w:rsidR="003B5D6E">
          <w:rPr>
            <w:noProof/>
            <w:webHidden/>
          </w:rPr>
          <w:tab/>
        </w:r>
        <w:r>
          <w:rPr>
            <w:noProof/>
            <w:webHidden/>
          </w:rPr>
          <w:fldChar w:fldCharType="begin"/>
        </w:r>
        <w:r w:rsidR="003B5D6E">
          <w:rPr>
            <w:noProof/>
            <w:webHidden/>
          </w:rPr>
          <w:instrText xml:space="preserve"> PAGEREF _Toc322991714 \h </w:instrText>
        </w:r>
        <w:r>
          <w:rPr>
            <w:noProof/>
            <w:webHidden/>
          </w:rPr>
        </w:r>
        <w:r>
          <w:rPr>
            <w:noProof/>
            <w:webHidden/>
          </w:rPr>
          <w:fldChar w:fldCharType="separate"/>
        </w:r>
        <w:r w:rsidR="003B5D6E">
          <w:rPr>
            <w:noProof/>
            <w:webHidden/>
          </w:rPr>
          <w:t>- 38 -</w:t>
        </w:r>
        <w:r>
          <w:rPr>
            <w:noProof/>
            <w:webHidden/>
          </w:rPr>
          <w:fldChar w:fldCharType="end"/>
        </w:r>
      </w:hyperlink>
    </w:p>
    <w:p w:rsidR="003B5D6E" w:rsidRPr="00DE3E22" w:rsidRDefault="00FE4459">
      <w:pPr>
        <w:pStyle w:val="30"/>
        <w:tabs>
          <w:tab w:val="right" w:leader="dot" w:pos="8296"/>
        </w:tabs>
        <w:rPr>
          <w:noProof/>
        </w:rPr>
      </w:pPr>
      <w:hyperlink w:anchor="_Toc322991715" w:history="1">
        <w:r w:rsidR="003B5D6E" w:rsidRPr="00016E47">
          <w:rPr>
            <w:rStyle w:val="a4"/>
            <w:rFonts w:ascii="宋体" w:hAnsi="宋体" w:cs="宋体"/>
            <w:b/>
            <w:bCs/>
            <w:noProof/>
            <w:kern w:val="0"/>
          </w:rPr>
          <w:t>@After</w:t>
        </w:r>
        <w:r w:rsidR="003B5D6E">
          <w:rPr>
            <w:noProof/>
            <w:webHidden/>
          </w:rPr>
          <w:tab/>
        </w:r>
        <w:r>
          <w:rPr>
            <w:noProof/>
            <w:webHidden/>
          </w:rPr>
          <w:fldChar w:fldCharType="begin"/>
        </w:r>
        <w:r w:rsidR="003B5D6E">
          <w:rPr>
            <w:noProof/>
            <w:webHidden/>
          </w:rPr>
          <w:instrText xml:space="preserve"> PAGEREF _Toc322991715 \h </w:instrText>
        </w:r>
        <w:r>
          <w:rPr>
            <w:noProof/>
            <w:webHidden/>
          </w:rPr>
        </w:r>
        <w:r>
          <w:rPr>
            <w:noProof/>
            <w:webHidden/>
          </w:rPr>
          <w:fldChar w:fldCharType="separate"/>
        </w:r>
        <w:r w:rsidR="003B5D6E">
          <w:rPr>
            <w:noProof/>
            <w:webHidden/>
          </w:rPr>
          <w:t>- 39 -</w:t>
        </w:r>
        <w:r>
          <w:rPr>
            <w:noProof/>
            <w:webHidden/>
          </w:rPr>
          <w:fldChar w:fldCharType="end"/>
        </w:r>
      </w:hyperlink>
    </w:p>
    <w:p w:rsidR="003B5D6E" w:rsidRPr="00DE3E22" w:rsidRDefault="00FE4459">
      <w:pPr>
        <w:pStyle w:val="30"/>
        <w:tabs>
          <w:tab w:val="right" w:leader="dot" w:pos="8296"/>
        </w:tabs>
        <w:rPr>
          <w:noProof/>
        </w:rPr>
      </w:pPr>
      <w:hyperlink w:anchor="_Toc322991716" w:history="1">
        <w:r w:rsidR="003B5D6E" w:rsidRPr="00016E47">
          <w:rPr>
            <w:rStyle w:val="a4"/>
            <w:rFonts w:ascii="宋体" w:hAnsi="宋体" w:cs="宋体"/>
            <w:b/>
            <w:bCs/>
            <w:noProof/>
            <w:kern w:val="0"/>
          </w:rPr>
          <w:t>@Catch</w:t>
        </w:r>
        <w:r w:rsidR="003B5D6E">
          <w:rPr>
            <w:noProof/>
            <w:webHidden/>
          </w:rPr>
          <w:tab/>
        </w:r>
        <w:r>
          <w:rPr>
            <w:noProof/>
            <w:webHidden/>
          </w:rPr>
          <w:fldChar w:fldCharType="begin"/>
        </w:r>
        <w:r w:rsidR="003B5D6E">
          <w:rPr>
            <w:noProof/>
            <w:webHidden/>
          </w:rPr>
          <w:instrText xml:space="preserve"> PAGEREF _Toc322991716 \h </w:instrText>
        </w:r>
        <w:r>
          <w:rPr>
            <w:noProof/>
            <w:webHidden/>
          </w:rPr>
        </w:r>
        <w:r>
          <w:rPr>
            <w:noProof/>
            <w:webHidden/>
          </w:rPr>
          <w:fldChar w:fldCharType="separate"/>
        </w:r>
        <w:r w:rsidR="003B5D6E">
          <w:rPr>
            <w:noProof/>
            <w:webHidden/>
          </w:rPr>
          <w:t>- 40 -</w:t>
        </w:r>
        <w:r>
          <w:rPr>
            <w:noProof/>
            <w:webHidden/>
          </w:rPr>
          <w:fldChar w:fldCharType="end"/>
        </w:r>
      </w:hyperlink>
    </w:p>
    <w:p w:rsidR="003B5D6E" w:rsidRPr="00DE3E22" w:rsidRDefault="00FE4459">
      <w:pPr>
        <w:pStyle w:val="30"/>
        <w:tabs>
          <w:tab w:val="right" w:leader="dot" w:pos="8296"/>
        </w:tabs>
        <w:rPr>
          <w:noProof/>
        </w:rPr>
      </w:pPr>
      <w:hyperlink w:anchor="_Toc322991717" w:history="1">
        <w:r w:rsidR="003B5D6E" w:rsidRPr="00016E47">
          <w:rPr>
            <w:rStyle w:val="a4"/>
            <w:rFonts w:ascii="宋体" w:hAnsi="宋体" w:cs="宋体"/>
            <w:b/>
            <w:bCs/>
            <w:noProof/>
            <w:kern w:val="0"/>
          </w:rPr>
          <w:t>@Finally</w:t>
        </w:r>
        <w:r w:rsidR="003B5D6E">
          <w:rPr>
            <w:noProof/>
            <w:webHidden/>
          </w:rPr>
          <w:tab/>
        </w:r>
        <w:r>
          <w:rPr>
            <w:noProof/>
            <w:webHidden/>
          </w:rPr>
          <w:fldChar w:fldCharType="begin"/>
        </w:r>
        <w:r w:rsidR="003B5D6E">
          <w:rPr>
            <w:noProof/>
            <w:webHidden/>
          </w:rPr>
          <w:instrText xml:space="preserve"> PAGEREF _Toc322991717 \h </w:instrText>
        </w:r>
        <w:r>
          <w:rPr>
            <w:noProof/>
            <w:webHidden/>
          </w:rPr>
        </w:r>
        <w:r>
          <w:rPr>
            <w:noProof/>
            <w:webHidden/>
          </w:rPr>
          <w:fldChar w:fldCharType="separate"/>
        </w:r>
        <w:r w:rsidR="003B5D6E">
          <w:rPr>
            <w:noProof/>
            <w:webHidden/>
          </w:rPr>
          <w:t>- 41 -</w:t>
        </w:r>
        <w:r>
          <w:rPr>
            <w:noProof/>
            <w:webHidden/>
          </w:rPr>
          <w:fldChar w:fldCharType="end"/>
        </w:r>
      </w:hyperlink>
    </w:p>
    <w:p w:rsidR="003B5D6E" w:rsidRPr="00DE3E22" w:rsidRDefault="00FE4459">
      <w:pPr>
        <w:pStyle w:val="30"/>
        <w:tabs>
          <w:tab w:val="right" w:leader="dot" w:pos="8296"/>
        </w:tabs>
        <w:rPr>
          <w:noProof/>
        </w:rPr>
      </w:pPr>
      <w:hyperlink w:anchor="_Toc322991718" w:history="1">
        <w:r w:rsidR="003B5D6E" w:rsidRPr="00016E47">
          <w:rPr>
            <w:rStyle w:val="a4"/>
            <w:rFonts w:ascii="宋体" w:hAnsi="宋体" w:cs="宋体" w:hint="eastAsia"/>
            <w:b/>
            <w:bCs/>
            <w:noProof/>
            <w:kern w:val="0"/>
          </w:rPr>
          <w:t>控制器继承</w:t>
        </w:r>
        <w:r w:rsidR="003B5D6E">
          <w:rPr>
            <w:noProof/>
            <w:webHidden/>
          </w:rPr>
          <w:tab/>
        </w:r>
        <w:r>
          <w:rPr>
            <w:noProof/>
            <w:webHidden/>
          </w:rPr>
          <w:fldChar w:fldCharType="begin"/>
        </w:r>
        <w:r w:rsidR="003B5D6E">
          <w:rPr>
            <w:noProof/>
            <w:webHidden/>
          </w:rPr>
          <w:instrText xml:space="preserve"> PAGEREF _Toc322991718 \h </w:instrText>
        </w:r>
        <w:r>
          <w:rPr>
            <w:noProof/>
            <w:webHidden/>
          </w:rPr>
        </w:r>
        <w:r>
          <w:rPr>
            <w:noProof/>
            <w:webHidden/>
          </w:rPr>
          <w:fldChar w:fldCharType="separate"/>
        </w:r>
        <w:r w:rsidR="003B5D6E">
          <w:rPr>
            <w:noProof/>
            <w:webHidden/>
          </w:rPr>
          <w:t>- 42 -</w:t>
        </w:r>
        <w:r>
          <w:rPr>
            <w:noProof/>
            <w:webHidden/>
          </w:rPr>
          <w:fldChar w:fldCharType="end"/>
        </w:r>
      </w:hyperlink>
    </w:p>
    <w:p w:rsidR="003B5D6E" w:rsidRPr="00DE3E22" w:rsidRDefault="00FE4459">
      <w:pPr>
        <w:pStyle w:val="30"/>
        <w:tabs>
          <w:tab w:val="right" w:leader="dot" w:pos="8296"/>
        </w:tabs>
        <w:rPr>
          <w:noProof/>
        </w:rPr>
      </w:pPr>
      <w:hyperlink w:anchor="_Toc322991719" w:history="1">
        <w:r w:rsidR="003B5D6E" w:rsidRPr="00016E47">
          <w:rPr>
            <w:rStyle w:val="a4"/>
            <w:rFonts w:ascii="宋体" w:hAnsi="宋体" w:cs="宋体" w:hint="eastAsia"/>
            <w:b/>
            <w:bCs/>
            <w:noProof/>
            <w:kern w:val="0"/>
          </w:rPr>
          <w:t>使用</w:t>
        </w:r>
        <w:r w:rsidR="003B5D6E" w:rsidRPr="00016E47">
          <w:rPr>
            <w:rStyle w:val="a4"/>
            <w:rFonts w:ascii="宋体" w:hAnsi="宋体" w:cs="宋体"/>
            <w:b/>
            <w:bCs/>
            <w:noProof/>
            <w:kern w:val="0"/>
          </w:rPr>
          <w:t>@With</w:t>
        </w:r>
        <w:r w:rsidR="003B5D6E" w:rsidRPr="00016E47">
          <w:rPr>
            <w:rStyle w:val="a4"/>
            <w:rFonts w:ascii="宋体" w:hAnsi="宋体" w:cs="宋体" w:hint="eastAsia"/>
            <w:b/>
            <w:bCs/>
            <w:noProof/>
            <w:kern w:val="0"/>
          </w:rPr>
          <w:t>注释添加更多的拦截器</w:t>
        </w:r>
        <w:r w:rsidR="003B5D6E">
          <w:rPr>
            <w:noProof/>
            <w:webHidden/>
          </w:rPr>
          <w:tab/>
        </w:r>
        <w:r>
          <w:rPr>
            <w:noProof/>
            <w:webHidden/>
          </w:rPr>
          <w:fldChar w:fldCharType="begin"/>
        </w:r>
        <w:r w:rsidR="003B5D6E">
          <w:rPr>
            <w:noProof/>
            <w:webHidden/>
          </w:rPr>
          <w:instrText xml:space="preserve"> PAGEREF _Toc322991719 \h </w:instrText>
        </w:r>
        <w:r>
          <w:rPr>
            <w:noProof/>
            <w:webHidden/>
          </w:rPr>
        </w:r>
        <w:r>
          <w:rPr>
            <w:noProof/>
            <w:webHidden/>
          </w:rPr>
          <w:fldChar w:fldCharType="separate"/>
        </w:r>
        <w:r w:rsidR="003B5D6E">
          <w:rPr>
            <w:noProof/>
            <w:webHidden/>
          </w:rPr>
          <w:t>- 42 -</w:t>
        </w:r>
        <w:r>
          <w:rPr>
            <w:noProof/>
            <w:webHidden/>
          </w:rPr>
          <w:fldChar w:fldCharType="end"/>
        </w:r>
      </w:hyperlink>
    </w:p>
    <w:p w:rsidR="003B5D6E" w:rsidRPr="00DE3E22" w:rsidRDefault="00FE4459">
      <w:pPr>
        <w:pStyle w:val="30"/>
        <w:tabs>
          <w:tab w:val="right" w:leader="dot" w:pos="8296"/>
        </w:tabs>
        <w:rPr>
          <w:noProof/>
        </w:rPr>
      </w:pPr>
      <w:hyperlink w:anchor="_Toc322991720" w:history="1">
        <w:r w:rsidR="003B5D6E" w:rsidRPr="00016E47">
          <w:rPr>
            <w:rStyle w:val="a4"/>
            <w:rFonts w:ascii="宋体" w:hAnsi="宋体" w:cs="宋体"/>
            <w:noProof/>
            <w:kern w:val="0"/>
          </w:rPr>
          <w:t>Because Java does not allow multiple inheritance, it can be very limiting to rely on the Controller hierarchy to apply interceptors. But you can define some interceptors in a totally different class, and link them with any controller using the @With annotation.</w:t>
        </w:r>
        <w:r w:rsidR="003B5D6E" w:rsidRPr="00016E47">
          <w:rPr>
            <w:rStyle w:val="a4"/>
            <w:rFonts w:ascii="宋体" w:hAnsi="宋体" w:cs="宋体" w:hint="eastAsia"/>
            <w:noProof/>
            <w:kern w:val="0"/>
          </w:rPr>
          <w:t>由于</w:t>
        </w:r>
        <w:r w:rsidR="003B5D6E" w:rsidRPr="00016E47">
          <w:rPr>
            <w:rStyle w:val="a4"/>
            <w:rFonts w:ascii="宋体" w:hAnsi="宋体" w:cs="宋体"/>
            <w:noProof/>
            <w:kern w:val="0"/>
          </w:rPr>
          <w:t>java</w:t>
        </w:r>
        <w:r w:rsidR="003B5D6E" w:rsidRPr="00016E47">
          <w:rPr>
            <w:rStyle w:val="a4"/>
            <w:rFonts w:ascii="宋体" w:hAnsi="宋体" w:cs="宋体" w:hint="eastAsia"/>
            <w:noProof/>
            <w:kern w:val="0"/>
          </w:rPr>
          <w:t>不允许多继承，通过控制器继承特点来应用拦截器就受到极大的限制。但是我们可以在一个完全不同的类里定义一些拦截器，然后在任何控制器里使用</w:t>
        </w:r>
        <w:r w:rsidR="003B5D6E" w:rsidRPr="00016E47">
          <w:rPr>
            <w:rStyle w:val="a4"/>
            <w:rFonts w:ascii="宋体" w:hAnsi="宋体" w:cs="宋体"/>
            <w:noProof/>
            <w:kern w:val="0"/>
          </w:rPr>
          <w:t>@With</w:t>
        </w:r>
        <w:r w:rsidR="003B5D6E" w:rsidRPr="00016E47">
          <w:rPr>
            <w:rStyle w:val="a4"/>
            <w:rFonts w:ascii="宋体" w:hAnsi="宋体" w:cs="宋体" w:hint="eastAsia"/>
            <w:noProof/>
            <w:kern w:val="0"/>
          </w:rPr>
          <w:t>注释来链接他们。</w:t>
        </w:r>
        <w:r w:rsidR="003B5D6E">
          <w:rPr>
            <w:noProof/>
            <w:webHidden/>
          </w:rPr>
          <w:tab/>
        </w:r>
        <w:r>
          <w:rPr>
            <w:noProof/>
            <w:webHidden/>
          </w:rPr>
          <w:fldChar w:fldCharType="begin"/>
        </w:r>
        <w:r w:rsidR="003B5D6E">
          <w:rPr>
            <w:noProof/>
            <w:webHidden/>
          </w:rPr>
          <w:instrText xml:space="preserve"> PAGEREF _Toc322991720 \h </w:instrText>
        </w:r>
        <w:r>
          <w:rPr>
            <w:noProof/>
            <w:webHidden/>
          </w:rPr>
        </w:r>
        <w:r>
          <w:rPr>
            <w:noProof/>
            <w:webHidden/>
          </w:rPr>
          <w:fldChar w:fldCharType="separate"/>
        </w:r>
        <w:r w:rsidR="003B5D6E">
          <w:rPr>
            <w:noProof/>
            <w:webHidden/>
          </w:rPr>
          <w:t>- 42 -</w:t>
        </w:r>
        <w:r>
          <w:rPr>
            <w:noProof/>
            <w:webHidden/>
          </w:rPr>
          <w:fldChar w:fldCharType="end"/>
        </w:r>
      </w:hyperlink>
    </w:p>
    <w:p w:rsidR="003B5D6E" w:rsidRPr="00DE3E22" w:rsidRDefault="00FE4459">
      <w:pPr>
        <w:pStyle w:val="20"/>
        <w:tabs>
          <w:tab w:val="right" w:leader="dot" w:pos="8296"/>
        </w:tabs>
        <w:rPr>
          <w:noProof/>
        </w:rPr>
      </w:pPr>
      <w:hyperlink w:anchor="_Toc322991721" w:history="1">
        <w:r w:rsidR="003B5D6E" w:rsidRPr="00016E47">
          <w:rPr>
            <w:rStyle w:val="a4"/>
            <w:rFonts w:ascii="宋体" w:hAnsi="宋体" w:cs="宋体"/>
            <w:b/>
            <w:bCs/>
            <w:noProof/>
            <w:kern w:val="0"/>
          </w:rPr>
          <w:t>Session</w:t>
        </w:r>
        <w:r w:rsidR="003B5D6E" w:rsidRPr="00016E47">
          <w:rPr>
            <w:rStyle w:val="a4"/>
            <w:rFonts w:ascii="宋体" w:hAnsi="宋体" w:cs="宋体" w:hint="eastAsia"/>
            <w:b/>
            <w:bCs/>
            <w:noProof/>
            <w:kern w:val="0"/>
          </w:rPr>
          <w:t>和</w:t>
        </w:r>
        <w:r w:rsidR="003B5D6E" w:rsidRPr="00016E47">
          <w:rPr>
            <w:rStyle w:val="a4"/>
            <w:rFonts w:ascii="宋体" w:hAnsi="宋体" w:cs="宋体"/>
            <w:b/>
            <w:bCs/>
            <w:noProof/>
            <w:kern w:val="0"/>
          </w:rPr>
          <w:t>Flash</w:t>
        </w:r>
        <w:r w:rsidR="003B5D6E" w:rsidRPr="00016E47">
          <w:rPr>
            <w:rStyle w:val="a4"/>
            <w:rFonts w:ascii="宋体" w:hAnsi="宋体" w:cs="宋体" w:hint="eastAsia"/>
            <w:b/>
            <w:bCs/>
            <w:noProof/>
            <w:kern w:val="0"/>
          </w:rPr>
          <w:t>作用域</w:t>
        </w:r>
        <w:r w:rsidR="003B5D6E">
          <w:rPr>
            <w:noProof/>
            <w:webHidden/>
          </w:rPr>
          <w:tab/>
        </w:r>
        <w:r>
          <w:rPr>
            <w:noProof/>
            <w:webHidden/>
          </w:rPr>
          <w:fldChar w:fldCharType="begin"/>
        </w:r>
        <w:r w:rsidR="003B5D6E">
          <w:rPr>
            <w:noProof/>
            <w:webHidden/>
          </w:rPr>
          <w:instrText xml:space="preserve"> PAGEREF _Toc322991721 \h </w:instrText>
        </w:r>
        <w:r>
          <w:rPr>
            <w:noProof/>
            <w:webHidden/>
          </w:rPr>
        </w:r>
        <w:r>
          <w:rPr>
            <w:noProof/>
            <w:webHidden/>
          </w:rPr>
          <w:fldChar w:fldCharType="separate"/>
        </w:r>
        <w:r w:rsidR="003B5D6E">
          <w:rPr>
            <w:noProof/>
            <w:webHidden/>
          </w:rPr>
          <w:t>- 42 -</w:t>
        </w:r>
        <w:r>
          <w:rPr>
            <w:noProof/>
            <w:webHidden/>
          </w:rPr>
          <w:fldChar w:fldCharType="end"/>
        </w:r>
      </w:hyperlink>
    </w:p>
    <w:p w:rsidR="003B5D6E" w:rsidRPr="00DE3E22" w:rsidRDefault="00FE4459">
      <w:pPr>
        <w:pStyle w:val="10"/>
        <w:tabs>
          <w:tab w:val="right" w:leader="dot" w:pos="8296"/>
        </w:tabs>
        <w:rPr>
          <w:noProof/>
        </w:rPr>
      </w:pPr>
      <w:hyperlink w:anchor="_Toc322991722" w:history="1">
        <w:r w:rsidR="003B5D6E" w:rsidRPr="00016E47">
          <w:rPr>
            <w:rStyle w:val="a4"/>
            <w:rFonts w:ascii="宋体" w:hAnsi="宋体" w:cs="宋体"/>
            <w:b/>
            <w:bCs/>
            <w:noProof/>
            <w:kern w:val="36"/>
          </w:rPr>
          <w:t>04.</w:t>
        </w:r>
        <w:r w:rsidR="003B5D6E" w:rsidRPr="00016E47">
          <w:rPr>
            <w:rStyle w:val="a4"/>
            <w:rFonts w:ascii="宋体" w:hAnsi="宋体" w:cs="宋体" w:hint="eastAsia"/>
            <w:b/>
            <w:bCs/>
            <w:noProof/>
            <w:kern w:val="36"/>
          </w:rPr>
          <w:t>模板引擎</w:t>
        </w:r>
        <w:r w:rsidR="003B5D6E">
          <w:rPr>
            <w:noProof/>
            <w:webHidden/>
          </w:rPr>
          <w:tab/>
        </w:r>
        <w:r>
          <w:rPr>
            <w:noProof/>
            <w:webHidden/>
          </w:rPr>
          <w:fldChar w:fldCharType="begin"/>
        </w:r>
        <w:r w:rsidR="003B5D6E">
          <w:rPr>
            <w:noProof/>
            <w:webHidden/>
          </w:rPr>
          <w:instrText xml:space="preserve"> PAGEREF _Toc322991722 \h </w:instrText>
        </w:r>
        <w:r>
          <w:rPr>
            <w:noProof/>
            <w:webHidden/>
          </w:rPr>
        </w:r>
        <w:r>
          <w:rPr>
            <w:noProof/>
            <w:webHidden/>
          </w:rPr>
          <w:fldChar w:fldCharType="separate"/>
        </w:r>
        <w:r w:rsidR="003B5D6E">
          <w:rPr>
            <w:noProof/>
            <w:webHidden/>
          </w:rPr>
          <w:t>- 43 -</w:t>
        </w:r>
        <w:r>
          <w:rPr>
            <w:noProof/>
            <w:webHidden/>
          </w:rPr>
          <w:fldChar w:fldCharType="end"/>
        </w:r>
      </w:hyperlink>
    </w:p>
    <w:p w:rsidR="003B5D6E" w:rsidRPr="00DE3E22" w:rsidRDefault="00FE4459">
      <w:pPr>
        <w:pStyle w:val="20"/>
        <w:tabs>
          <w:tab w:val="right" w:leader="dot" w:pos="8296"/>
        </w:tabs>
        <w:rPr>
          <w:noProof/>
        </w:rPr>
      </w:pPr>
      <w:hyperlink w:anchor="_Toc322991723" w:history="1">
        <w:r w:rsidR="003B5D6E" w:rsidRPr="00016E47">
          <w:rPr>
            <w:rStyle w:val="a4"/>
            <w:rFonts w:ascii="宋体" w:hAnsi="宋体" w:cs="宋体" w:hint="eastAsia"/>
            <w:b/>
            <w:bCs/>
            <w:noProof/>
            <w:kern w:val="0"/>
          </w:rPr>
          <w:t>模板语法</w:t>
        </w:r>
        <w:r w:rsidR="003B5D6E">
          <w:rPr>
            <w:noProof/>
            <w:webHidden/>
          </w:rPr>
          <w:tab/>
        </w:r>
        <w:r>
          <w:rPr>
            <w:noProof/>
            <w:webHidden/>
          </w:rPr>
          <w:fldChar w:fldCharType="begin"/>
        </w:r>
        <w:r w:rsidR="003B5D6E">
          <w:rPr>
            <w:noProof/>
            <w:webHidden/>
          </w:rPr>
          <w:instrText xml:space="preserve"> PAGEREF _Toc322991723 \h </w:instrText>
        </w:r>
        <w:r>
          <w:rPr>
            <w:noProof/>
            <w:webHidden/>
          </w:rPr>
        </w:r>
        <w:r>
          <w:rPr>
            <w:noProof/>
            <w:webHidden/>
          </w:rPr>
          <w:fldChar w:fldCharType="separate"/>
        </w:r>
        <w:r w:rsidR="003B5D6E">
          <w:rPr>
            <w:noProof/>
            <w:webHidden/>
          </w:rPr>
          <w:t>- 43 -</w:t>
        </w:r>
        <w:r>
          <w:rPr>
            <w:noProof/>
            <w:webHidden/>
          </w:rPr>
          <w:fldChar w:fldCharType="end"/>
        </w:r>
      </w:hyperlink>
    </w:p>
    <w:p w:rsidR="003B5D6E" w:rsidRPr="00DE3E22" w:rsidRDefault="00FE4459">
      <w:pPr>
        <w:pStyle w:val="30"/>
        <w:tabs>
          <w:tab w:val="right" w:leader="dot" w:pos="8296"/>
        </w:tabs>
        <w:rPr>
          <w:noProof/>
        </w:rPr>
      </w:pPr>
      <w:hyperlink w:anchor="_Toc322991724" w:history="1">
        <w:r w:rsidR="003B5D6E" w:rsidRPr="00016E47">
          <w:rPr>
            <w:rStyle w:val="a4"/>
            <w:rFonts w:ascii="宋体" w:hAnsi="宋体" w:cs="宋体"/>
            <w:b/>
            <w:bCs/>
            <w:noProof/>
            <w:kern w:val="0"/>
          </w:rPr>
          <w:t>Expressions: ${…}</w:t>
        </w:r>
        <w:r w:rsidR="003B5D6E">
          <w:rPr>
            <w:noProof/>
            <w:webHidden/>
          </w:rPr>
          <w:tab/>
        </w:r>
        <w:r>
          <w:rPr>
            <w:noProof/>
            <w:webHidden/>
          </w:rPr>
          <w:fldChar w:fldCharType="begin"/>
        </w:r>
        <w:r w:rsidR="003B5D6E">
          <w:rPr>
            <w:noProof/>
            <w:webHidden/>
          </w:rPr>
          <w:instrText xml:space="preserve"> PAGEREF _Toc322991724 \h </w:instrText>
        </w:r>
        <w:r>
          <w:rPr>
            <w:noProof/>
            <w:webHidden/>
          </w:rPr>
        </w:r>
        <w:r>
          <w:rPr>
            <w:noProof/>
            <w:webHidden/>
          </w:rPr>
          <w:fldChar w:fldCharType="separate"/>
        </w:r>
        <w:r w:rsidR="003B5D6E">
          <w:rPr>
            <w:noProof/>
            <w:webHidden/>
          </w:rPr>
          <w:t>- 44 -</w:t>
        </w:r>
        <w:r>
          <w:rPr>
            <w:noProof/>
            <w:webHidden/>
          </w:rPr>
          <w:fldChar w:fldCharType="end"/>
        </w:r>
      </w:hyperlink>
    </w:p>
    <w:p w:rsidR="003B5D6E" w:rsidRPr="00DE3E22" w:rsidRDefault="00FE4459">
      <w:pPr>
        <w:pStyle w:val="30"/>
        <w:tabs>
          <w:tab w:val="right" w:leader="dot" w:pos="8296"/>
        </w:tabs>
        <w:rPr>
          <w:noProof/>
        </w:rPr>
      </w:pPr>
      <w:hyperlink w:anchor="_Toc322991725" w:history="1">
        <w:r w:rsidR="003B5D6E" w:rsidRPr="00016E47">
          <w:rPr>
            <w:rStyle w:val="a4"/>
            <w:rFonts w:ascii="宋体" w:hAnsi="宋体" w:cs="宋体"/>
            <w:b/>
            <w:bCs/>
            <w:noProof/>
            <w:kern w:val="0"/>
          </w:rPr>
          <w:t>Template decorators : #{extends /} and #{doLayout /}</w:t>
        </w:r>
        <w:r w:rsidR="003B5D6E">
          <w:rPr>
            <w:noProof/>
            <w:webHidden/>
          </w:rPr>
          <w:tab/>
        </w:r>
        <w:r>
          <w:rPr>
            <w:noProof/>
            <w:webHidden/>
          </w:rPr>
          <w:fldChar w:fldCharType="begin"/>
        </w:r>
        <w:r w:rsidR="003B5D6E">
          <w:rPr>
            <w:noProof/>
            <w:webHidden/>
          </w:rPr>
          <w:instrText xml:space="preserve"> PAGEREF _Toc322991725 \h </w:instrText>
        </w:r>
        <w:r>
          <w:rPr>
            <w:noProof/>
            <w:webHidden/>
          </w:rPr>
        </w:r>
        <w:r>
          <w:rPr>
            <w:noProof/>
            <w:webHidden/>
          </w:rPr>
          <w:fldChar w:fldCharType="separate"/>
        </w:r>
        <w:r w:rsidR="003B5D6E">
          <w:rPr>
            <w:noProof/>
            <w:webHidden/>
          </w:rPr>
          <w:t>- 44 -</w:t>
        </w:r>
        <w:r>
          <w:rPr>
            <w:noProof/>
            <w:webHidden/>
          </w:rPr>
          <w:fldChar w:fldCharType="end"/>
        </w:r>
      </w:hyperlink>
    </w:p>
    <w:p w:rsidR="003B5D6E" w:rsidRPr="00DE3E22" w:rsidRDefault="00FE4459">
      <w:pPr>
        <w:pStyle w:val="30"/>
        <w:tabs>
          <w:tab w:val="right" w:leader="dot" w:pos="8296"/>
        </w:tabs>
        <w:rPr>
          <w:noProof/>
        </w:rPr>
      </w:pPr>
      <w:hyperlink w:anchor="_Toc322991726" w:history="1">
        <w:r w:rsidR="003B5D6E" w:rsidRPr="00016E47">
          <w:rPr>
            <w:rStyle w:val="a4"/>
            <w:rFonts w:ascii="宋体" w:hAnsi="宋体" w:cs="宋体"/>
            <w:b/>
            <w:bCs/>
            <w:noProof/>
            <w:kern w:val="0"/>
          </w:rPr>
          <w:t>Tags: #{tagName /}</w:t>
        </w:r>
        <w:r w:rsidR="003B5D6E">
          <w:rPr>
            <w:noProof/>
            <w:webHidden/>
          </w:rPr>
          <w:tab/>
        </w:r>
        <w:r>
          <w:rPr>
            <w:noProof/>
            <w:webHidden/>
          </w:rPr>
          <w:fldChar w:fldCharType="begin"/>
        </w:r>
        <w:r w:rsidR="003B5D6E">
          <w:rPr>
            <w:noProof/>
            <w:webHidden/>
          </w:rPr>
          <w:instrText xml:space="preserve"> PAGEREF _Toc322991726 \h </w:instrText>
        </w:r>
        <w:r>
          <w:rPr>
            <w:noProof/>
            <w:webHidden/>
          </w:rPr>
        </w:r>
        <w:r>
          <w:rPr>
            <w:noProof/>
            <w:webHidden/>
          </w:rPr>
          <w:fldChar w:fldCharType="separate"/>
        </w:r>
        <w:r w:rsidR="003B5D6E">
          <w:rPr>
            <w:noProof/>
            <w:webHidden/>
          </w:rPr>
          <w:t>- 45 -</w:t>
        </w:r>
        <w:r>
          <w:rPr>
            <w:noProof/>
            <w:webHidden/>
          </w:rPr>
          <w:fldChar w:fldCharType="end"/>
        </w:r>
      </w:hyperlink>
    </w:p>
    <w:p w:rsidR="003B5D6E" w:rsidRPr="00DE3E22" w:rsidRDefault="00FE4459">
      <w:pPr>
        <w:pStyle w:val="30"/>
        <w:tabs>
          <w:tab w:val="right" w:leader="dot" w:pos="8296"/>
        </w:tabs>
        <w:rPr>
          <w:noProof/>
        </w:rPr>
      </w:pPr>
      <w:hyperlink w:anchor="_Toc322991727" w:history="1">
        <w:r w:rsidR="003B5D6E" w:rsidRPr="00016E47">
          <w:rPr>
            <w:rStyle w:val="a4"/>
            <w:rFonts w:ascii="宋体" w:hAnsi="宋体" w:cs="宋体"/>
            <w:b/>
            <w:bCs/>
            <w:noProof/>
            <w:kern w:val="0"/>
          </w:rPr>
          <w:t>Actions: @{…} or @@{…}</w:t>
        </w:r>
        <w:r w:rsidR="003B5D6E">
          <w:rPr>
            <w:noProof/>
            <w:webHidden/>
          </w:rPr>
          <w:tab/>
        </w:r>
        <w:r>
          <w:rPr>
            <w:noProof/>
            <w:webHidden/>
          </w:rPr>
          <w:fldChar w:fldCharType="begin"/>
        </w:r>
        <w:r w:rsidR="003B5D6E">
          <w:rPr>
            <w:noProof/>
            <w:webHidden/>
          </w:rPr>
          <w:instrText xml:space="preserve"> PAGEREF _Toc322991727 \h </w:instrText>
        </w:r>
        <w:r>
          <w:rPr>
            <w:noProof/>
            <w:webHidden/>
          </w:rPr>
        </w:r>
        <w:r>
          <w:rPr>
            <w:noProof/>
            <w:webHidden/>
          </w:rPr>
          <w:fldChar w:fldCharType="separate"/>
        </w:r>
        <w:r w:rsidR="003B5D6E">
          <w:rPr>
            <w:noProof/>
            <w:webHidden/>
          </w:rPr>
          <w:t>- 46 -</w:t>
        </w:r>
        <w:r>
          <w:rPr>
            <w:noProof/>
            <w:webHidden/>
          </w:rPr>
          <w:fldChar w:fldCharType="end"/>
        </w:r>
      </w:hyperlink>
    </w:p>
    <w:p w:rsidR="003B5D6E" w:rsidRPr="00DE3E22" w:rsidRDefault="00FE4459">
      <w:pPr>
        <w:pStyle w:val="30"/>
        <w:tabs>
          <w:tab w:val="right" w:leader="dot" w:pos="8296"/>
        </w:tabs>
        <w:rPr>
          <w:noProof/>
        </w:rPr>
      </w:pPr>
      <w:hyperlink w:anchor="_Toc322991728" w:history="1">
        <w:r w:rsidR="003B5D6E" w:rsidRPr="00016E47">
          <w:rPr>
            <w:rStyle w:val="a4"/>
            <w:rFonts w:ascii="宋体" w:hAnsi="宋体" w:cs="宋体"/>
            <w:b/>
            <w:bCs/>
            <w:noProof/>
            <w:kern w:val="0"/>
          </w:rPr>
          <w:t>Messages: &amp;{…}</w:t>
        </w:r>
        <w:r w:rsidR="003B5D6E">
          <w:rPr>
            <w:noProof/>
            <w:webHidden/>
          </w:rPr>
          <w:tab/>
        </w:r>
        <w:r>
          <w:rPr>
            <w:noProof/>
            <w:webHidden/>
          </w:rPr>
          <w:fldChar w:fldCharType="begin"/>
        </w:r>
        <w:r w:rsidR="003B5D6E">
          <w:rPr>
            <w:noProof/>
            <w:webHidden/>
          </w:rPr>
          <w:instrText xml:space="preserve"> PAGEREF _Toc322991728 \h </w:instrText>
        </w:r>
        <w:r>
          <w:rPr>
            <w:noProof/>
            <w:webHidden/>
          </w:rPr>
        </w:r>
        <w:r>
          <w:rPr>
            <w:noProof/>
            <w:webHidden/>
          </w:rPr>
          <w:fldChar w:fldCharType="separate"/>
        </w:r>
        <w:r w:rsidR="003B5D6E">
          <w:rPr>
            <w:noProof/>
            <w:webHidden/>
          </w:rPr>
          <w:t>- 46 -</w:t>
        </w:r>
        <w:r>
          <w:rPr>
            <w:noProof/>
            <w:webHidden/>
          </w:rPr>
          <w:fldChar w:fldCharType="end"/>
        </w:r>
      </w:hyperlink>
    </w:p>
    <w:p w:rsidR="003B5D6E" w:rsidRPr="00DE3E22" w:rsidRDefault="00FE4459">
      <w:pPr>
        <w:pStyle w:val="30"/>
        <w:tabs>
          <w:tab w:val="right" w:leader="dot" w:pos="8296"/>
        </w:tabs>
        <w:rPr>
          <w:noProof/>
        </w:rPr>
      </w:pPr>
      <w:hyperlink w:anchor="_Toc322991729" w:history="1">
        <w:r w:rsidR="003B5D6E" w:rsidRPr="00016E47">
          <w:rPr>
            <w:rStyle w:val="a4"/>
            <w:rFonts w:ascii="宋体" w:hAnsi="宋体" w:cs="宋体"/>
            <w:b/>
            <w:bCs/>
            <w:noProof/>
            <w:kern w:val="0"/>
          </w:rPr>
          <w:t>Comment: *{…}*</w:t>
        </w:r>
        <w:r w:rsidR="003B5D6E">
          <w:rPr>
            <w:noProof/>
            <w:webHidden/>
          </w:rPr>
          <w:tab/>
        </w:r>
        <w:r>
          <w:rPr>
            <w:noProof/>
            <w:webHidden/>
          </w:rPr>
          <w:fldChar w:fldCharType="begin"/>
        </w:r>
        <w:r w:rsidR="003B5D6E">
          <w:rPr>
            <w:noProof/>
            <w:webHidden/>
          </w:rPr>
          <w:instrText xml:space="preserve"> PAGEREF _Toc322991729 \h </w:instrText>
        </w:r>
        <w:r>
          <w:rPr>
            <w:noProof/>
            <w:webHidden/>
          </w:rPr>
        </w:r>
        <w:r>
          <w:rPr>
            <w:noProof/>
            <w:webHidden/>
          </w:rPr>
          <w:fldChar w:fldCharType="separate"/>
        </w:r>
        <w:r w:rsidR="003B5D6E">
          <w:rPr>
            <w:noProof/>
            <w:webHidden/>
          </w:rPr>
          <w:t>- 46 -</w:t>
        </w:r>
        <w:r>
          <w:rPr>
            <w:noProof/>
            <w:webHidden/>
          </w:rPr>
          <w:fldChar w:fldCharType="end"/>
        </w:r>
      </w:hyperlink>
    </w:p>
    <w:p w:rsidR="003B5D6E" w:rsidRPr="00DE3E22" w:rsidRDefault="00FE4459">
      <w:pPr>
        <w:pStyle w:val="30"/>
        <w:tabs>
          <w:tab w:val="right" w:leader="dot" w:pos="8296"/>
        </w:tabs>
        <w:rPr>
          <w:noProof/>
        </w:rPr>
      </w:pPr>
      <w:hyperlink w:anchor="_Toc322991730" w:history="1">
        <w:r w:rsidR="003B5D6E" w:rsidRPr="00016E47">
          <w:rPr>
            <w:rStyle w:val="a4"/>
            <w:rFonts w:ascii="宋体" w:hAnsi="宋体" w:cs="宋体"/>
            <w:b/>
            <w:bCs/>
            <w:noProof/>
            <w:kern w:val="0"/>
          </w:rPr>
          <w:t>Scripts: %{…}%</w:t>
        </w:r>
        <w:r w:rsidR="003B5D6E">
          <w:rPr>
            <w:noProof/>
            <w:webHidden/>
          </w:rPr>
          <w:tab/>
        </w:r>
        <w:r>
          <w:rPr>
            <w:noProof/>
            <w:webHidden/>
          </w:rPr>
          <w:fldChar w:fldCharType="begin"/>
        </w:r>
        <w:r w:rsidR="003B5D6E">
          <w:rPr>
            <w:noProof/>
            <w:webHidden/>
          </w:rPr>
          <w:instrText xml:space="preserve"> PAGEREF _Toc322991730 \h </w:instrText>
        </w:r>
        <w:r>
          <w:rPr>
            <w:noProof/>
            <w:webHidden/>
          </w:rPr>
        </w:r>
        <w:r>
          <w:rPr>
            <w:noProof/>
            <w:webHidden/>
          </w:rPr>
          <w:fldChar w:fldCharType="separate"/>
        </w:r>
        <w:r w:rsidR="003B5D6E">
          <w:rPr>
            <w:noProof/>
            <w:webHidden/>
          </w:rPr>
          <w:t>- 46 -</w:t>
        </w:r>
        <w:r>
          <w:rPr>
            <w:noProof/>
            <w:webHidden/>
          </w:rPr>
          <w:fldChar w:fldCharType="end"/>
        </w:r>
      </w:hyperlink>
    </w:p>
    <w:p w:rsidR="003B5D6E" w:rsidRPr="00DE3E22" w:rsidRDefault="00FE4459">
      <w:pPr>
        <w:pStyle w:val="20"/>
        <w:tabs>
          <w:tab w:val="right" w:leader="dot" w:pos="8296"/>
        </w:tabs>
        <w:rPr>
          <w:noProof/>
        </w:rPr>
      </w:pPr>
      <w:hyperlink w:anchor="_Toc322991731" w:history="1">
        <w:r w:rsidR="003B5D6E" w:rsidRPr="00016E47">
          <w:rPr>
            <w:rStyle w:val="a4"/>
            <w:rFonts w:ascii="宋体" w:hAnsi="宋体" w:cs="宋体"/>
            <w:b/>
            <w:bCs/>
            <w:noProof/>
            <w:kern w:val="0"/>
          </w:rPr>
          <w:t>Template inheritance</w:t>
        </w:r>
        <w:r w:rsidR="003B5D6E" w:rsidRPr="00016E47">
          <w:rPr>
            <w:rStyle w:val="a4"/>
            <w:rFonts w:ascii="宋体" w:hAnsi="宋体" w:cs="宋体" w:hint="eastAsia"/>
            <w:b/>
            <w:bCs/>
            <w:noProof/>
            <w:kern w:val="0"/>
          </w:rPr>
          <w:t>继承</w:t>
        </w:r>
        <w:r w:rsidR="003B5D6E">
          <w:rPr>
            <w:noProof/>
            <w:webHidden/>
          </w:rPr>
          <w:tab/>
        </w:r>
        <w:r>
          <w:rPr>
            <w:noProof/>
            <w:webHidden/>
          </w:rPr>
          <w:fldChar w:fldCharType="begin"/>
        </w:r>
        <w:r w:rsidR="003B5D6E">
          <w:rPr>
            <w:noProof/>
            <w:webHidden/>
          </w:rPr>
          <w:instrText xml:space="preserve"> PAGEREF _Toc322991731 \h </w:instrText>
        </w:r>
        <w:r>
          <w:rPr>
            <w:noProof/>
            <w:webHidden/>
          </w:rPr>
        </w:r>
        <w:r>
          <w:rPr>
            <w:noProof/>
            <w:webHidden/>
          </w:rPr>
          <w:fldChar w:fldCharType="separate"/>
        </w:r>
        <w:r w:rsidR="003B5D6E">
          <w:rPr>
            <w:noProof/>
            <w:webHidden/>
          </w:rPr>
          <w:t>- 47 -</w:t>
        </w:r>
        <w:r>
          <w:rPr>
            <w:noProof/>
            <w:webHidden/>
          </w:rPr>
          <w:fldChar w:fldCharType="end"/>
        </w:r>
      </w:hyperlink>
    </w:p>
    <w:p w:rsidR="003B5D6E" w:rsidRPr="00DE3E22" w:rsidRDefault="00FE4459">
      <w:pPr>
        <w:pStyle w:val="20"/>
        <w:tabs>
          <w:tab w:val="right" w:leader="dot" w:pos="8296"/>
        </w:tabs>
        <w:rPr>
          <w:noProof/>
        </w:rPr>
      </w:pPr>
      <w:hyperlink w:anchor="_Toc322991732" w:history="1">
        <w:r w:rsidR="003B5D6E" w:rsidRPr="00016E47">
          <w:rPr>
            <w:rStyle w:val="a4"/>
            <w:rFonts w:ascii="宋体" w:hAnsi="宋体" w:cs="宋体" w:hint="eastAsia"/>
            <w:b/>
            <w:bCs/>
            <w:noProof/>
            <w:kern w:val="0"/>
          </w:rPr>
          <w:t>定制模板标签</w:t>
        </w:r>
        <w:r w:rsidR="003B5D6E">
          <w:rPr>
            <w:noProof/>
            <w:webHidden/>
          </w:rPr>
          <w:tab/>
        </w:r>
        <w:r>
          <w:rPr>
            <w:noProof/>
            <w:webHidden/>
          </w:rPr>
          <w:fldChar w:fldCharType="begin"/>
        </w:r>
        <w:r w:rsidR="003B5D6E">
          <w:rPr>
            <w:noProof/>
            <w:webHidden/>
          </w:rPr>
          <w:instrText xml:space="preserve"> PAGEREF _Toc322991732 \h </w:instrText>
        </w:r>
        <w:r>
          <w:rPr>
            <w:noProof/>
            <w:webHidden/>
          </w:rPr>
        </w:r>
        <w:r>
          <w:rPr>
            <w:noProof/>
            <w:webHidden/>
          </w:rPr>
          <w:fldChar w:fldCharType="separate"/>
        </w:r>
        <w:r w:rsidR="003B5D6E">
          <w:rPr>
            <w:noProof/>
            <w:webHidden/>
          </w:rPr>
          <w:t>- 48 -</w:t>
        </w:r>
        <w:r>
          <w:rPr>
            <w:noProof/>
            <w:webHidden/>
          </w:rPr>
          <w:fldChar w:fldCharType="end"/>
        </w:r>
      </w:hyperlink>
    </w:p>
    <w:p w:rsidR="003B5D6E" w:rsidRPr="00DE3E22" w:rsidRDefault="00FE4459">
      <w:pPr>
        <w:pStyle w:val="30"/>
        <w:tabs>
          <w:tab w:val="right" w:leader="dot" w:pos="8296"/>
        </w:tabs>
        <w:rPr>
          <w:noProof/>
        </w:rPr>
      </w:pPr>
      <w:hyperlink w:anchor="_Toc322991733" w:history="1">
        <w:r w:rsidR="003B5D6E" w:rsidRPr="00016E47">
          <w:rPr>
            <w:rStyle w:val="a4"/>
            <w:rFonts w:ascii="宋体" w:hAnsi="宋体" w:cs="宋体" w:hint="eastAsia"/>
            <w:b/>
            <w:bCs/>
            <w:noProof/>
            <w:kern w:val="0"/>
          </w:rPr>
          <w:t>检索</w:t>
        </w:r>
        <w:r w:rsidR="003B5D6E" w:rsidRPr="00016E47">
          <w:rPr>
            <w:rStyle w:val="a4"/>
            <w:rFonts w:ascii="宋体" w:hAnsi="宋体" w:cs="宋体"/>
            <w:b/>
            <w:bCs/>
            <w:noProof/>
            <w:kern w:val="0"/>
          </w:rPr>
          <w:t>tag</w:t>
        </w:r>
        <w:r w:rsidR="003B5D6E" w:rsidRPr="00016E47">
          <w:rPr>
            <w:rStyle w:val="a4"/>
            <w:rFonts w:ascii="宋体" w:hAnsi="宋体" w:cs="宋体" w:hint="eastAsia"/>
            <w:b/>
            <w:bCs/>
            <w:noProof/>
            <w:kern w:val="0"/>
          </w:rPr>
          <w:t>参数</w:t>
        </w:r>
        <w:r w:rsidR="003B5D6E">
          <w:rPr>
            <w:noProof/>
            <w:webHidden/>
          </w:rPr>
          <w:tab/>
        </w:r>
        <w:r>
          <w:rPr>
            <w:noProof/>
            <w:webHidden/>
          </w:rPr>
          <w:fldChar w:fldCharType="begin"/>
        </w:r>
        <w:r w:rsidR="003B5D6E">
          <w:rPr>
            <w:noProof/>
            <w:webHidden/>
          </w:rPr>
          <w:instrText xml:space="preserve"> PAGEREF _Toc322991733 \h </w:instrText>
        </w:r>
        <w:r>
          <w:rPr>
            <w:noProof/>
            <w:webHidden/>
          </w:rPr>
        </w:r>
        <w:r>
          <w:rPr>
            <w:noProof/>
            <w:webHidden/>
          </w:rPr>
          <w:fldChar w:fldCharType="separate"/>
        </w:r>
        <w:r w:rsidR="003B5D6E">
          <w:rPr>
            <w:noProof/>
            <w:webHidden/>
          </w:rPr>
          <w:t>- 48 -</w:t>
        </w:r>
        <w:r>
          <w:rPr>
            <w:noProof/>
            <w:webHidden/>
          </w:rPr>
          <w:fldChar w:fldCharType="end"/>
        </w:r>
      </w:hyperlink>
    </w:p>
    <w:p w:rsidR="003B5D6E" w:rsidRPr="00DE3E22" w:rsidRDefault="00FE4459">
      <w:pPr>
        <w:pStyle w:val="30"/>
        <w:tabs>
          <w:tab w:val="right" w:leader="dot" w:pos="8296"/>
        </w:tabs>
        <w:rPr>
          <w:noProof/>
        </w:rPr>
      </w:pPr>
      <w:hyperlink w:anchor="_Toc322991734" w:history="1">
        <w:r w:rsidR="003B5D6E" w:rsidRPr="00016E47">
          <w:rPr>
            <w:rStyle w:val="a4"/>
            <w:rFonts w:ascii="宋体" w:hAnsi="宋体" w:cs="宋体" w:hint="eastAsia"/>
            <w:b/>
            <w:bCs/>
            <w:noProof/>
            <w:kern w:val="0"/>
          </w:rPr>
          <w:t>调用标签体</w:t>
        </w:r>
        <w:r w:rsidR="003B5D6E">
          <w:rPr>
            <w:noProof/>
            <w:webHidden/>
          </w:rPr>
          <w:tab/>
        </w:r>
        <w:r>
          <w:rPr>
            <w:noProof/>
            <w:webHidden/>
          </w:rPr>
          <w:fldChar w:fldCharType="begin"/>
        </w:r>
        <w:r w:rsidR="003B5D6E">
          <w:rPr>
            <w:noProof/>
            <w:webHidden/>
          </w:rPr>
          <w:instrText xml:space="preserve"> PAGEREF _Toc322991734 \h </w:instrText>
        </w:r>
        <w:r>
          <w:rPr>
            <w:noProof/>
            <w:webHidden/>
          </w:rPr>
        </w:r>
        <w:r>
          <w:rPr>
            <w:noProof/>
            <w:webHidden/>
          </w:rPr>
          <w:fldChar w:fldCharType="separate"/>
        </w:r>
        <w:r w:rsidR="003B5D6E">
          <w:rPr>
            <w:noProof/>
            <w:webHidden/>
          </w:rPr>
          <w:t>- 48 -</w:t>
        </w:r>
        <w:r>
          <w:rPr>
            <w:noProof/>
            <w:webHidden/>
          </w:rPr>
          <w:fldChar w:fldCharType="end"/>
        </w:r>
      </w:hyperlink>
    </w:p>
    <w:p w:rsidR="003B5D6E" w:rsidRPr="00DE3E22" w:rsidRDefault="00FE4459">
      <w:pPr>
        <w:pStyle w:val="30"/>
        <w:tabs>
          <w:tab w:val="right" w:leader="dot" w:pos="8296"/>
        </w:tabs>
        <w:rPr>
          <w:noProof/>
        </w:rPr>
      </w:pPr>
      <w:hyperlink w:anchor="_Toc322991735" w:history="1">
        <w:r w:rsidR="003B5D6E" w:rsidRPr="00016E47">
          <w:rPr>
            <w:rStyle w:val="a4"/>
            <w:rFonts w:ascii="宋体" w:hAnsi="宋体" w:cs="宋体" w:hint="eastAsia"/>
            <w:b/>
            <w:bCs/>
            <w:noProof/>
            <w:kern w:val="0"/>
          </w:rPr>
          <w:t>格式化特定标签</w:t>
        </w:r>
        <w:r w:rsidR="003B5D6E">
          <w:rPr>
            <w:noProof/>
            <w:webHidden/>
          </w:rPr>
          <w:tab/>
        </w:r>
        <w:r>
          <w:rPr>
            <w:noProof/>
            <w:webHidden/>
          </w:rPr>
          <w:fldChar w:fldCharType="begin"/>
        </w:r>
        <w:r w:rsidR="003B5D6E">
          <w:rPr>
            <w:noProof/>
            <w:webHidden/>
          </w:rPr>
          <w:instrText xml:space="preserve"> PAGEREF _Toc322991735 \h </w:instrText>
        </w:r>
        <w:r>
          <w:rPr>
            <w:noProof/>
            <w:webHidden/>
          </w:rPr>
        </w:r>
        <w:r>
          <w:rPr>
            <w:noProof/>
            <w:webHidden/>
          </w:rPr>
          <w:fldChar w:fldCharType="separate"/>
        </w:r>
        <w:r w:rsidR="003B5D6E">
          <w:rPr>
            <w:noProof/>
            <w:webHidden/>
          </w:rPr>
          <w:t>- 49 -</w:t>
        </w:r>
        <w:r>
          <w:rPr>
            <w:noProof/>
            <w:webHidden/>
          </w:rPr>
          <w:fldChar w:fldCharType="end"/>
        </w:r>
      </w:hyperlink>
    </w:p>
    <w:p w:rsidR="003B5D6E" w:rsidRPr="00DE3E22" w:rsidRDefault="00FE4459">
      <w:pPr>
        <w:pStyle w:val="20"/>
        <w:tabs>
          <w:tab w:val="right" w:leader="dot" w:pos="8296"/>
        </w:tabs>
        <w:rPr>
          <w:noProof/>
        </w:rPr>
      </w:pPr>
      <w:hyperlink w:anchor="_Toc322991736" w:history="1">
        <w:r w:rsidR="003B5D6E" w:rsidRPr="00016E47">
          <w:rPr>
            <w:rStyle w:val="a4"/>
            <w:rFonts w:ascii="宋体" w:hAnsi="宋体" w:cs="宋体" w:hint="eastAsia"/>
            <w:b/>
            <w:bCs/>
            <w:noProof/>
            <w:kern w:val="0"/>
          </w:rPr>
          <w:t>定制</w:t>
        </w:r>
        <w:r w:rsidR="003B5D6E" w:rsidRPr="00016E47">
          <w:rPr>
            <w:rStyle w:val="a4"/>
            <w:rFonts w:ascii="宋体" w:hAnsi="宋体" w:cs="宋体"/>
            <w:b/>
            <w:bCs/>
            <w:noProof/>
            <w:kern w:val="0"/>
          </w:rPr>
          <w:t>java</w:t>
        </w:r>
        <w:r w:rsidR="003B5D6E" w:rsidRPr="00016E47">
          <w:rPr>
            <w:rStyle w:val="a4"/>
            <w:rFonts w:ascii="宋体" w:hAnsi="宋体" w:cs="宋体" w:hint="eastAsia"/>
            <w:b/>
            <w:bCs/>
            <w:noProof/>
            <w:kern w:val="0"/>
          </w:rPr>
          <w:t>标签</w:t>
        </w:r>
        <w:r w:rsidR="003B5D6E">
          <w:rPr>
            <w:noProof/>
            <w:webHidden/>
          </w:rPr>
          <w:tab/>
        </w:r>
        <w:r>
          <w:rPr>
            <w:noProof/>
            <w:webHidden/>
          </w:rPr>
          <w:fldChar w:fldCharType="begin"/>
        </w:r>
        <w:r w:rsidR="003B5D6E">
          <w:rPr>
            <w:noProof/>
            <w:webHidden/>
          </w:rPr>
          <w:instrText xml:space="preserve"> PAGEREF _Toc322991736 \h </w:instrText>
        </w:r>
        <w:r>
          <w:rPr>
            <w:noProof/>
            <w:webHidden/>
          </w:rPr>
        </w:r>
        <w:r>
          <w:rPr>
            <w:noProof/>
            <w:webHidden/>
          </w:rPr>
          <w:fldChar w:fldCharType="separate"/>
        </w:r>
        <w:r w:rsidR="003B5D6E">
          <w:rPr>
            <w:noProof/>
            <w:webHidden/>
          </w:rPr>
          <w:t>- 49 -</w:t>
        </w:r>
        <w:r>
          <w:rPr>
            <w:noProof/>
            <w:webHidden/>
          </w:rPr>
          <w:fldChar w:fldCharType="end"/>
        </w:r>
      </w:hyperlink>
    </w:p>
    <w:p w:rsidR="003B5D6E" w:rsidRPr="00DE3E22" w:rsidRDefault="00FE4459">
      <w:pPr>
        <w:pStyle w:val="30"/>
        <w:tabs>
          <w:tab w:val="right" w:leader="dot" w:pos="8296"/>
        </w:tabs>
        <w:rPr>
          <w:noProof/>
        </w:rPr>
      </w:pPr>
      <w:hyperlink w:anchor="_Toc322991737" w:history="1">
        <w:r w:rsidR="003B5D6E" w:rsidRPr="00016E47">
          <w:rPr>
            <w:rStyle w:val="a4"/>
            <w:rFonts w:ascii="宋体" w:hAnsi="宋体" w:cs="宋体" w:hint="eastAsia"/>
            <w:b/>
            <w:bCs/>
            <w:noProof/>
            <w:kern w:val="0"/>
          </w:rPr>
          <w:t>标签命名空间</w:t>
        </w:r>
        <w:r w:rsidR="003B5D6E">
          <w:rPr>
            <w:noProof/>
            <w:webHidden/>
          </w:rPr>
          <w:tab/>
        </w:r>
        <w:r>
          <w:rPr>
            <w:noProof/>
            <w:webHidden/>
          </w:rPr>
          <w:fldChar w:fldCharType="begin"/>
        </w:r>
        <w:r w:rsidR="003B5D6E">
          <w:rPr>
            <w:noProof/>
            <w:webHidden/>
          </w:rPr>
          <w:instrText xml:space="preserve"> PAGEREF _Toc322991737 \h </w:instrText>
        </w:r>
        <w:r>
          <w:rPr>
            <w:noProof/>
            <w:webHidden/>
          </w:rPr>
        </w:r>
        <w:r>
          <w:rPr>
            <w:noProof/>
            <w:webHidden/>
          </w:rPr>
          <w:fldChar w:fldCharType="separate"/>
        </w:r>
        <w:r w:rsidR="003B5D6E">
          <w:rPr>
            <w:noProof/>
            <w:webHidden/>
          </w:rPr>
          <w:t>- 50 -</w:t>
        </w:r>
        <w:r>
          <w:rPr>
            <w:noProof/>
            <w:webHidden/>
          </w:rPr>
          <w:fldChar w:fldCharType="end"/>
        </w:r>
      </w:hyperlink>
    </w:p>
    <w:p w:rsidR="003B5D6E" w:rsidRPr="00DE3E22" w:rsidRDefault="00FE4459">
      <w:pPr>
        <w:pStyle w:val="20"/>
        <w:tabs>
          <w:tab w:val="right" w:leader="dot" w:pos="8296"/>
        </w:tabs>
        <w:rPr>
          <w:noProof/>
        </w:rPr>
      </w:pPr>
      <w:hyperlink w:anchor="_Toc322991738" w:history="1">
        <w:r w:rsidR="003B5D6E" w:rsidRPr="00016E47">
          <w:rPr>
            <w:rStyle w:val="a4"/>
            <w:rFonts w:ascii="宋体" w:hAnsi="宋体" w:cs="宋体" w:hint="eastAsia"/>
            <w:b/>
            <w:bCs/>
            <w:noProof/>
            <w:kern w:val="0"/>
          </w:rPr>
          <w:t>在模板里的</w:t>
        </w:r>
        <w:r w:rsidR="003B5D6E" w:rsidRPr="00016E47">
          <w:rPr>
            <w:rStyle w:val="a4"/>
            <w:rFonts w:ascii="宋体" w:hAnsi="宋体" w:cs="宋体"/>
            <w:b/>
            <w:bCs/>
            <w:noProof/>
            <w:kern w:val="0"/>
          </w:rPr>
          <w:t>Java</w:t>
        </w:r>
        <w:r w:rsidR="003B5D6E" w:rsidRPr="00016E47">
          <w:rPr>
            <w:rStyle w:val="a4"/>
            <w:rFonts w:ascii="宋体" w:hAnsi="宋体" w:cs="宋体" w:hint="eastAsia"/>
            <w:b/>
            <w:bCs/>
            <w:noProof/>
            <w:kern w:val="0"/>
          </w:rPr>
          <w:t>对象扩展</w:t>
        </w:r>
        <w:r w:rsidR="003B5D6E">
          <w:rPr>
            <w:noProof/>
            <w:webHidden/>
          </w:rPr>
          <w:tab/>
        </w:r>
        <w:r>
          <w:rPr>
            <w:noProof/>
            <w:webHidden/>
          </w:rPr>
          <w:fldChar w:fldCharType="begin"/>
        </w:r>
        <w:r w:rsidR="003B5D6E">
          <w:rPr>
            <w:noProof/>
            <w:webHidden/>
          </w:rPr>
          <w:instrText xml:space="preserve"> PAGEREF _Toc322991738 \h </w:instrText>
        </w:r>
        <w:r>
          <w:rPr>
            <w:noProof/>
            <w:webHidden/>
          </w:rPr>
        </w:r>
        <w:r>
          <w:rPr>
            <w:noProof/>
            <w:webHidden/>
          </w:rPr>
          <w:fldChar w:fldCharType="separate"/>
        </w:r>
        <w:r w:rsidR="003B5D6E">
          <w:rPr>
            <w:noProof/>
            <w:webHidden/>
          </w:rPr>
          <w:t>- 51 -</w:t>
        </w:r>
        <w:r>
          <w:rPr>
            <w:noProof/>
            <w:webHidden/>
          </w:rPr>
          <w:fldChar w:fldCharType="end"/>
        </w:r>
      </w:hyperlink>
    </w:p>
    <w:p w:rsidR="003B5D6E" w:rsidRPr="00DE3E22" w:rsidRDefault="00FE4459">
      <w:pPr>
        <w:pStyle w:val="30"/>
        <w:tabs>
          <w:tab w:val="right" w:leader="dot" w:pos="8296"/>
        </w:tabs>
        <w:rPr>
          <w:noProof/>
        </w:rPr>
      </w:pPr>
      <w:hyperlink w:anchor="_Toc322991739" w:history="1">
        <w:r w:rsidR="003B5D6E" w:rsidRPr="00016E47">
          <w:rPr>
            <w:rStyle w:val="a4"/>
            <w:rFonts w:ascii="宋体" w:hAnsi="宋体" w:cs="宋体" w:hint="eastAsia"/>
            <w:b/>
            <w:bCs/>
            <w:noProof/>
            <w:kern w:val="0"/>
          </w:rPr>
          <w:t>创建定制扩展</w:t>
        </w:r>
        <w:r w:rsidR="003B5D6E">
          <w:rPr>
            <w:noProof/>
            <w:webHidden/>
          </w:rPr>
          <w:tab/>
        </w:r>
        <w:r>
          <w:rPr>
            <w:noProof/>
            <w:webHidden/>
          </w:rPr>
          <w:fldChar w:fldCharType="begin"/>
        </w:r>
        <w:r w:rsidR="003B5D6E">
          <w:rPr>
            <w:noProof/>
            <w:webHidden/>
          </w:rPr>
          <w:instrText xml:space="preserve"> PAGEREF _Toc322991739 \h </w:instrText>
        </w:r>
        <w:r>
          <w:rPr>
            <w:noProof/>
            <w:webHidden/>
          </w:rPr>
        </w:r>
        <w:r>
          <w:rPr>
            <w:noProof/>
            <w:webHidden/>
          </w:rPr>
          <w:fldChar w:fldCharType="separate"/>
        </w:r>
        <w:r w:rsidR="003B5D6E">
          <w:rPr>
            <w:noProof/>
            <w:webHidden/>
          </w:rPr>
          <w:t>- 52 -</w:t>
        </w:r>
        <w:r>
          <w:rPr>
            <w:noProof/>
            <w:webHidden/>
          </w:rPr>
          <w:fldChar w:fldCharType="end"/>
        </w:r>
      </w:hyperlink>
    </w:p>
    <w:p w:rsidR="003B5D6E" w:rsidRPr="00DE3E22" w:rsidRDefault="00FE4459">
      <w:pPr>
        <w:pStyle w:val="20"/>
        <w:tabs>
          <w:tab w:val="right" w:leader="dot" w:pos="8296"/>
        </w:tabs>
        <w:rPr>
          <w:noProof/>
        </w:rPr>
      </w:pPr>
      <w:hyperlink w:anchor="_Toc322991740" w:history="1">
        <w:r w:rsidR="003B5D6E" w:rsidRPr="00016E47">
          <w:rPr>
            <w:rStyle w:val="a4"/>
            <w:rFonts w:ascii="宋体" w:hAnsi="宋体" w:cs="宋体" w:hint="eastAsia"/>
            <w:b/>
            <w:bCs/>
            <w:noProof/>
            <w:kern w:val="0"/>
          </w:rPr>
          <w:t>模板里可以使用的保留对象</w:t>
        </w:r>
        <w:r w:rsidR="003B5D6E">
          <w:rPr>
            <w:noProof/>
            <w:webHidden/>
          </w:rPr>
          <w:tab/>
        </w:r>
        <w:r>
          <w:rPr>
            <w:noProof/>
            <w:webHidden/>
          </w:rPr>
          <w:fldChar w:fldCharType="begin"/>
        </w:r>
        <w:r w:rsidR="003B5D6E">
          <w:rPr>
            <w:noProof/>
            <w:webHidden/>
          </w:rPr>
          <w:instrText xml:space="preserve"> PAGEREF _Toc322991740 \h </w:instrText>
        </w:r>
        <w:r>
          <w:rPr>
            <w:noProof/>
            <w:webHidden/>
          </w:rPr>
        </w:r>
        <w:r>
          <w:rPr>
            <w:noProof/>
            <w:webHidden/>
          </w:rPr>
          <w:fldChar w:fldCharType="separate"/>
        </w:r>
        <w:r w:rsidR="003B5D6E">
          <w:rPr>
            <w:noProof/>
            <w:webHidden/>
          </w:rPr>
          <w:t>- 52 -</w:t>
        </w:r>
        <w:r>
          <w:rPr>
            <w:noProof/>
            <w:webHidden/>
          </w:rPr>
          <w:fldChar w:fldCharType="end"/>
        </w:r>
      </w:hyperlink>
    </w:p>
    <w:p w:rsidR="003B5D6E" w:rsidRPr="00DE3E22" w:rsidRDefault="00FE4459">
      <w:pPr>
        <w:pStyle w:val="10"/>
        <w:tabs>
          <w:tab w:val="right" w:leader="dot" w:pos="8296"/>
        </w:tabs>
        <w:rPr>
          <w:noProof/>
        </w:rPr>
      </w:pPr>
      <w:hyperlink w:anchor="_Toc322991741" w:history="1">
        <w:r w:rsidR="003B5D6E" w:rsidRPr="00016E47">
          <w:rPr>
            <w:rStyle w:val="a4"/>
            <w:rFonts w:ascii="宋体" w:hAnsi="宋体" w:cs="宋体"/>
            <w:b/>
            <w:bCs/>
            <w:noProof/>
            <w:kern w:val="36"/>
          </w:rPr>
          <w:t>05.</w:t>
        </w:r>
        <w:r w:rsidR="003B5D6E" w:rsidRPr="00016E47">
          <w:rPr>
            <w:rStyle w:val="a4"/>
            <w:rFonts w:ascii="宋体" w:hAnsi="宋体" w:cs="宋体" w:hint="eastAsia"/>
            <w:b/>
            <w:bCs/>
            <w:noProof/>
            <w:kern w:val="36"/>
          </w:rPr>
          <w:t>用</w:t>
        </w:r>
        <w:r w:rsidR="003B5D6E" w:rsidRPr="00016E47">
          <w:rPr>
            <w:rStyle w:val="a4"/>
            <w:rFonts w:ascii="宋体" w:hAnsi="宋体" w:cs="宋体"/>
            <w:b/>
            <w:bCs/>
            <w:noProof/>
            <w:kern w:val="36"/>
          </w:rPr>
          <w:t>play</w:t>
        </w:r>
        <w:r w:rsidR="003B5D6E" w:rsidRPr="00016E47">
          <w:rPr>
            <w:rStyle w:val="a4"/>
            <w:rFonts w:ascii="宋体" w:hAnsi="宋体" w:cs="宋体" w:hint="eastAsia"/>
            <w:b/>
            <w:bCs/>
            <w:noProof/>
            <w:kern w:val="36"/>
          </w:rPr>
          <w:t>验证</w:t>
        </w:r>
        <w:r w:rsidR="003B5D6E" w:rsidRPr="00016E47">
          <w:rPr>
            <w:rStyle w:val="a4"/>
            <w:rFonts w:ascii="宋体" w:hAnsi="宋体" w:cs="宋体"/>
            <w:b/>
            <w:bCs/>
            <w:noProof/>
            <w:kern w:val="36"/>
          </w:rPr>
          <w:t>http</w:t>
        </w:r>
        <w:r w:rsidR="003B5D6E" w:rsidRPr="00016E47">
          <w:rPr>
            <w:rStyle w:val="a4"/>
            <w:rFonts w:ascii="宋体" w:hAnsi="宋体" w:cs="宋体" w:hint="eastAsia"/>
            <w:b/>
            <w:bCs/>
            <w:noProof/>
            <w:kern w:val="36"/>
          </w:rPr>
          <w:t>数据</w:t>
        </w:r>
        <w:r w:rsidR="003B5D6E">
          <w:rPr>
            <w:noProof/>
            <w:webHidden/>
          </w:rPr>
          <w:tab/>
        </w:r>
        <w:r>
          <w:rPr>
            <w:noProof/>
            <w:webHidden/>
          </w:rPr>
          <w:fldChar w:fldCharType="begin"/>
        </w:r>
        <w:r w:rsidR="003B5D6E">
          <w:rPr>
            <w:noProof/>
            <w:webHidden/>
          </w:rPr>
          <w:instrText xml:space="preserve"> PAGEREF _Toc322991741 \h </w:instrText>
        </w:r>
        <w:r>
          <w:rPr>
            <w:noProof/>
            <w:webHidden/>
          </w:rPr>
        </w:r>
        <w:r>
          <w:rPr>
            <w:noProof/>
            <w:webHidden/>
          </w:rPr>
          <w:fldChar w:fldCharType="separate"/>
        </w:r>
        <w:r w:rsidR="003B5D6E">
          <w:rPr>
            <w:noProof/>
            <w:webHidden/>
          </w:rPr>
          <w:t>- 53 -</w:t>
        </w:r>
        <w:r>
          <w:rPr>
            <w:noProof/>
            <w:webHidden/>
          </w:rPr>
          <w:fldChar w:fldCharType="end"/>
        </w:r>
      </w:hyperlink>
    </w:p>
    <w:p w:rsidR="003B5D6E" w:rsidRPr="00DE3E22" w:rsidRDefault="00FE4459">
      <w:pPr>
        <w:pStyle w:val="20"/>
        <w:tabs>
          <w:tab w:val="right" w:leader="dot" w:pos="8296"/>
        </w:tabs>
        <w:rPr>
          <w:noProof/>
        </w:rPr>
      </w:pPr>
      <w:hyperlink w:anchor="_Toc322991742" w:history="1">
        <w:r w:rsidR="003B5D6E" w:rsidRPr="00016E47">
          <w:rPr>
            <w:rStyle w:val="a4"/>
            <w:rFonts w:ascii="宋体" w:hAnsi="宋体" w:cs="宋体" w:hint="eastAsia"/>
            <w:b/>
            <w:bCs/>
            <w:noProof/>
            <w:kern w:val="0"/>
          </w:rPr>
          <w:t>在</w:t>
        </w:r>
        <w:r w:rsidR="003B5D6E" w:rsidRPr="00016E47">
          <w:rPr>
            <w:rStyle w:val="a4"/>
            <w:rFonts w:ascii="宋体" w:hAnsi="宋体" w:cs="宋体"/>
            <w:b/>
            <w:bCs/>
            <w:noProof/>
            <w:kern w:val="0"/>
          </w:rPr>
          <w:t>play</w:t>
        </w:r>
        <w:r w:rsidR="003B5D6E" w:rsidRPr="00016E47">
          <w:rPr>
            <w:rStyle w:val="a4"/>
            <w:rFonts w:ascii="宋体" w:hAnsi="宋体" w:cs="宋体" w:hint="eastAsia"/>
            <w:b/>
            <w:bCs/>
            <w:noProof/>
            <w:kern w:val="0"/>
          </w:rPr>
          <w:t>里验证如何进行的？</w:t>
        </w:r>
        <w:r w:rsidR="003B5D6E">
          <w:rPr>
            <w:noProof/>
            <w:webHidden/>
          </w:rPr>
          <w:tab/>
        </w:r>
        <w:r>
          <w:rPr>
            <w:noProof/>
            <w:webHidden/>
          </w:rPr>
          <w:fldChar w:fldCharType="begin"/>
        </w:r>
        <w:r w:rsidR="003B5D6E">
          <w:rPr>
            <w:noProof/>
            <w:webHidden/>
          </w:rPr>
          <w:instrText xml:space="preserve"> PAGEREF _Toc322991742 \h </w:instrText>
        </w:r>
        <w:r>
          <w:rPr>
            <w:noProof/>
            <w:webHidden/>
          </w:rPr>
        </w:r>
        <w:r>
          <w:rPr>
            <w:noProof/>
            <w:webHidden/>
          </w:rPr>
          <w:fldChar w:fldCharType="separate"/>
        </w:r>
        <w:r w:rsidR="003B5D6E">
          <w:rPr>
            <w:noProof/>
            <w:webHidden/>
          </w:rPr>
          <w:t>- 53 -</w:t>
        </w:r>
        <w:r>
          <w:rPr>
            <w:noProof/>
            <w:webHidden/>
          </w:rPr>
          <w:fldChar w:fldCharType="end"/>
        </w:r>
      </w:hyperlink>
    </w:p>
    <w:p w:rsidR="003B5D6E" w:rsidRPr="00DE3E22" w:rsidRDefault="00FE4459">
      <w:pPr>
        <w:pStyle w:val="20"/>
        <w:tabs>
          <w:tab w:val="right" w:leader="dot" w:pos="8296"/>
        </w:tabs>
        <w:rPr>
          <w:noProof/>
        </w:rPr>
      </w:pPr>
      <w:hyperlink w:anchor="_Toc322991743" w:history="1">
        <w:r w:rsidR="003B5D6E" w:rsidRPr="00016E47">
          <w:rPr>
            <w:rStyle w:val="a4"/>
            <w:rFonts w:ascii="宋体" w:hAnsi="宋体" w:cs="宋体" w:hint="eastAsia"/>
            <w:b/>
            <w:bCs/>
            <w:noProof/>
            <w:kern w:val="0"/>
          </w:rPr>
          <w:t>验证的错误消息</w:t>
        </w:r>
        <w:r w:rsidR="003B5D6E">
          <w:rPr>
            <w:noProof/>
            <w:webHidden/>
          </w:rPr>
          <w:tab/>
        </w:r>
        <w:r>
          <w:rPr>
            <w:noProof/>
            <w:webHidden/>
          </w:rPr>
          <w:fldChar w:fldCharType="begin"/>
        </w:r>
        <w:r w:rsidR="003B5D6E">
          <w:rPr>
            <w:noProof/>
            <w:webHidden/>
          </w:rPr>
          <w:instrText xml:space="preserve"> PAGEREF _Toc322991743 \h </w:instrText>
        </w:r>
        <w:r>
          <w:rPr>
            <w:noProof/>
            <w:webHidden/>
          </w:rPr>
        </w:r>
        <w:r>
          <w:rPr>
            <w:noProof/>
            <w:webHidden/>
          </w:rPr>
          <w:fldChar w:fldCharType="separate"/>
        </w:r>
        <w:r w:rsidR="003B5D6E">
          <w:rPr>
            <w:noProof/>
            <w:webHidden/>
          </w:rPr>
          <w:t>- 54 -</w:t>
        </w:r>
        <w:r>
          <w:rPr>
            <w:noProof/>
            <w:webHidden/>
          </w:rPr>
          <w:fldChar w:fldCharType="end"/>
        </w:r>
      </w:hyperlink>
    </w:p>
    <w:p w:rsidR="003B5D6E" w:rsidRPr="00DE3E22" w:rsidRDefault="00FE4459">
      <w:pPr>
        <w:pStyle w:val="30"/>
        <w:tabs>
          <w:tab w:val="right" w:leader="dot" w:pos="8296"/>
        </w:tabs>
        <w:rPr>
          <w:noProof/>
        </w:rPr>
      </w:pPr>
      <w:hyperlink w:anchor="_Toc322991744" w:history="1">
        <w:r w:rsidR="003B5D6E" w:rsidRPr="00016E47">
          <w:rPr>
            <w:rStyle w:val="a4"/>
            <w:rFonts w:ascii="宋体" w:hAnsi="宋体" w:cs="宋体"/>
            <w:b/>
            <w:bCs/>
            <w:noProof/>
            <w:kern w:val="0"/>
          </w:rPr>
          <w:t xml:space="preserve">Localised validation messages </w:t>
        </w:r>
        <w:r w:rsidR="003B5D6E" w:rsidRPr="00016E47">
          <w:rPr>
            <w:rStyle w:val="a4"/>
            <w:rFonts w:ascii="宋体" w:hAnsi="宋体" w:cs="宋体" w:hint="eastAsia"/>
            <w:b/>
            <w:bCs/>
            <w:noProof/>
            <w:kern w:val="0"/>
          </w:rPr>
          <w:t>局部验证消息</w:t>
        </w:r>
        <w:r w:rsidR="003B5D6E">
          <w:rPr>
            <w:noProof/>
            <w:webHidden/>
          </w:rPr>
          <w:tab/>
        </w:r>
        <w:r>
          <w:rPr>
            <w:noProof/>
            <w:webHidden/>
          </w:rPr>
          <w:fldChar w:fldCharType="begin"/>
        </w:r>
        <w:r w:rsidR="003B5D6E">
          <w:rPr>
            <w:noProof/>
            <w:webHidden/>
          </w:rPr>
          <w:instrText xml:space="preserve"> PAGEREF _Toc322991744 \h </w:instrText>
        </w:r>
        <w:r>
          <w:rPr>
            <w:noProof/>
            <w:webHidden/>
          </w:rPr>
        </w:r>
        <w:r>
          <w:rPr>
            <w:noProof/>
            <w:webHidden/>
          </w:rPr>
          <w:fldChar w:fldCharType="separate"/>
        </w:r>
        <w:r w:rsidR="003B5D6E">
          <w:rPr>
            <w:noProof/>
            <w:webHidden/>
          </w:rPr>
          <w:t>- 55 -</w:t>
        </w:r>
        <w:r>
          <w:rPr>
            <w:noProof/>
            <w:webHidden/>
          </w:rPr>
          <w:fldChar w:fldCharType="end"/>
        </w:r>
      </w:hyperlink>
    </w:p>
    <w:p w:rsidR="003B5D6E" w:rsidRPr="00DE3E22" w:rsidRDefault="00FE4459">
      <w:pPr>
        <w:pStyle w:val="30"/>
        <w:tabs>
          <w:tab w:val="right" w:leader="dot" w:pos="8296"/>
        </w:tabs>
        <w:rPr>
          <w:noProof/>
        </w:rPr>
      </w:pPr>
      <w:hyperlink w:anchor="_Toc322991745" w:history="1">
        <w:r w:rsidR="003B5D6E" w:rsidRPr="00016E47">
          <w:rPr>
            <w:rStyle w:val="a4"/>
            <w:rFonts w:ascii="宋体" w:hAnsi="宋体" w:cs="宋体" w:hint="eastAsia"/>
            <w:b/>
            <w:bCs/>
            <w:noProof/>
            <w:kern w:val="0"/>
          </w:rPr>
          <w:t>验证消息参数</w:t>
        </w:r>
        <w:r w:rsidR="003B5D6E">
          <w:rPr>
            <w:noProof/>
            <w:webHidden/>
          </w:rPr>
          <w:tab/>
        </w:r>
        <w:r>
          <w:rPr>
            <w:noProof/>
            <w:webHidden/>
          </w:rPr>
          <w:fldChar w:fldCharType="begin"/>
        </w:r>
        <w:r w:rsidR="003B5D6E">
          <w:rPr>
            <w:noProof/>
            <w:webHidden/>
          </w:rPr>
          <w:instrText xml:space="preserve"> PAGEREF _Toc322991745 \h </w:instrText>
        </w:r>
        <w:r>
          <w:rPr>
            <w:noProof/>
            <w:webHidden/>
          </w:rPr>
        </w:r>
        <w:r>
          <w:rPr>
            <w:noProof/>
            <w:webHidden/>
          </w:rPr>
          <w:fldChar w:fldCharType="separate"/>
        </w:r>
        <w:r w:rsidR="003B5D6E">
          <w:rPr>
            <w:noProof/>
            <w:webHidden/>
          </w:rPr>
          <w:t>- 55 -</w:t>
        </w:r>
        <w:r>
          <w:rPr>
            <w:noProof/>
            <w:webHidden/>
          </w:rPr>
          <w:fldChar w:fldCharType="end"/>
        </w:r>
      </w:hyperlink>
    </w:p>
    <w:p w:rsidR="003B5D6E" w:rsidRPr="00DE3E22" w:rsidRDefault="00FE4459">
      <w:pPr>
        <w:pStyle w:val="30"/>
        <w:tabs>
          <w:tab w:val="right" w:leader="dot" w:pos="8296"/>
        </w:tabs>
        <w:rPr>
          <w:noProof/>
        </w:rPr>
      </w:pPr>
      <w:hyperlink w:anchor="_Toc322991746" w:history="1">
        <w:r w:rsidR="003B5D6E" w:rsidRPr="00016E47">
          <w:rPr>
            <w:rStyle w:val="a4"/>
            <w:rFonts w:ascii="宋体" w:hAnsi="宋体" w:cs="宋体" w:hint="eastAsia"/>
            <w:b/>
            <w:bCs/>
            <w:noProof/>
            <w:kern w:val="0"/>
          </w:rPr>
          <w:t>定制局部验证消息</w:t>
        </w:r>
        <w:r w:rsidR="003B5D6E">
          <w:rPr>
            <w:noProof/>
            <w:webHidden/>
          </w:rPr>
          <w:tab/>
        </w:r>
        <w:r>
          <w:rPr>
            <w:noProof/>
            <w:webHidden/>
          </w:rPr>
          <w:fldChar w:fldCharType="begin"/>
        </w:r>
        <w:r w:rsidR="003B5D6E">
          <w:rPr>
            <w:noProof/>
            <w:webHidden/>
          </w:rPr>
          <w:instrText xml:space="preserve"> PAGEREF _Toc322991746 \h </w:instrText>
        </w:r>
        <w:r>
          <w:rPr>
            <w:noProof/>
            <w:webHidden/>
          </w:rPr>
        </w:r>
        <w:r>
          <w:rPr>
            <w:noProof/>
            <w:webHidden/>
          </w:rPr>
          <w:fldChar w:fldCharType="separate"/>
        </w:r>
        <w:r w:rsidR="003B5D6E">
          <w:rPr>
            <w:noProof/>
            <w:webHidden/>
          </w:rPr>
          <w:t>- 56 -</w:t>
        </w:r>
        <w:r>
          <w:rPr>
            <w:noProof/>
            <w:webHidden/>
          </w:rPr>
          <w:fldChar w:fldCharType="end"/>
        </w:r>
      </w:hyperlink>
    </w:p>
    <w:p w:rsidR="003B5D6E" w:rsidRPr="00DE3E22" w:rsidRDefault="00FE4459">
      <w:pPr>
        <w:pStyle w:val="30"/>
        <w:tabs>
          <w:tab w:val="right" w:leader="dot" w:pos="8296"/>
        </w:tabs>
        <w:rPr>
          <w:noProof/>
        </w:rPr>
      </w:pPr>
      <w:hyperlink w:anchor="_Toc322991747" w:history="1">
        <w:r w:rsidR="003B5D6E" w:rsidRPr="00016E47">
          <w:rPr>
            <w:rStyle w:val="a4"/>
            <w:rFonts w:ascii="宋体" w:hAnsi="宋体" w:cs="宋体" w:hint="eastAsia"/>
            <w:b/>
            <w:bCs/>
            <w:noProof/>
            <w:kern w:val="0"/>
          </w:rPr>
          <w:t>定制</w:t>
        </w:r>
        <w:r w:rsidR="003B5D6E" w:rsidRPr="00016E47">
          <w:rPr>
            <w:rStyle w:val="a4"/>
            <w:rFonts w:ascii="宋体" w:hAnsi="宋体" w:cs="宋体"/>
            <w:b/>
            <w:bCs/>
            <w:noProof/>
            <w:kern w:val="0"/>
          </w:rPr>
          <w:t>teral</w:t>
        </w:r>
        <w:r w:rsidR="003B5D6E" w:rsidRPr="00016E47">
          <w:rPr>
            <w:rStyle w:val="a4"/>
            <w:rFonts w:ascii="宋体" w:hAnsi="宋体" w:cs="宋体" w:hint="eastAsia"/>
            <w:b/>
            <w:bCs/>
            <w:noProof/>
            <w:kern w:val="0"/>
          </w:rPr>
          <w:t>（非局部）验证消息</w:t>
        </w:r>
        <w:r w:rsidR="003B5D6E">
          <w:rPr>
            <w:noProof/>
            <w:webHidden/>
          </w:rPr>
          <w:tab/>
        </w:r>
        <w:r>
          <w:rPr>
            <w:noProof/>
            <w:webHidden/>
          </w:rPr>
          <w:fldChar w:fldCharType="begin"/>
        </w:r>
        <w:r w:rsidR="003B5D6E">
          <w:rPr>
            <w:noProof/>
            <w:webHidden/>
          </w:rPr>
          <w:instrText xml:space="preserve"> PAGEREF _Toc322991747 \h </w:instrText>
        </w:r>
        <w:r>
          <w:rPr>
            <w:noProof/>
            <w:webHidden/>
          </w:rPr>
        </w:r>
        <w:r>
          <w:rPr>
            <w:noProof/>
            <w:webHidden/>
          </w:rPr>
          <w:fldChar w:fldCharType="separate"/>
        </w:r>
        <w:r w:rsidR="003B5D6E">
          <w:rPr>
            <w:noProof/>
            <w:webHidden/>
          </w:rPr>
          <w:t>- 57 -</w:t>
        </w:r>
        <w:r>
          <w:rPr>
            <w:noProof/>
            <w:webHidden/>
          </w:rPr>
          <w:fldChar w:fldCharType="end"/>
        </w:r>
      </w:hyperlink>
    </w:p>
    <w:p w:rsidR="003B5D6E" w:rsidRPr="00DE3E22" w:rsidRDefault="00FE4459">
      <w:pPr>
        <w:pStyle w:val="20"/>
        <w:tabs>
          <w:tab w:val="right" w:leader="dot" w:pos="8296"/>
        </w:tabs>
        <w:rPr>
          <w:noProof/>
        </w:rPr>
      </w:pPr>
      <w:hyperlink w:anchor="_Toc322991748" w:history="1">
        <w:r w:rsidR="003B5D6E" w:rsidRPr="00016E47">
          <w:rPr>
            <w:rStyle w:val="a4"/>
            <w:rFonts w:ascii="宋体" w:hAnsi="宋体" w:cs="宋体" w:hint="eastAsia"/>
            <w:b/>
            <w:bCs/>
            <w:noProof/>
            <w:kern w:val="0"/>
          </w:rPr>
          <w:t>在模板里显示验证错误消息</w:t>
        </w:r>
        <w:r w:rsidR="003B5D6E">
          <w:rPr>
            <w:noProof/>
            <w:webHidden/>
          </w:rPr>
          <w:tab/>
        </w:r>
        <w:r>
          <w:rPr>
            <w:noProof/>
            <w:webHidden/>
          </w:rPr>
          <w:fldChar w:fldCharType="begin"/>
        </w:r>
        <w:r w:rsidR="003B5D6E">
          <w:rPr>
            <w:noProof/>
            <w:webHidden/>
          </w:rPr>
          <w:instrText xml:space="preserve"> PAGEREF _Toc322991748 \h </w:instrText>
        </w:r>
        <w:r>
          <w:rPr>
            <w:noProof/>
            <w:webHidden/>
          </w:rPr>
        </w:r>
        <w:r>
          <w:rPr>
            <w:noProof/>
            <w:webHidden/>
          </w:rPr>
          <w:fldChar w:fldCharType="separate"/>
        </w:r>
        <w:r w:rsidR="003B5D6E">
          <w:rPr>
            <w:noProof/>
            <w:webHidden/>
          </w:rPr>
          <w:t>- 57 -</w:t>
        </w:r>
        <w:r>
          <w:rPr>
            <w:noProof/>
            <w:webHidden/>
          </w:rPr>
          <w:fldChar w:fldCharType="end"/>
        </w:r>
      </w:hyperlink>
    </w:p>
    <w:p w:rsidR="003B5D6E" w:rsidRPr="00DE3E22" w:rsidRDefault="00FE4459">
      <w:pPr>
        <w:pStyle w:val="20"/>
        <w:tabs>
          <w:tab w:val="right" w:leader="dot" w:pos="8296"/>
        </w:tabs>
        <w:rPr>
          <w:noProof/>
        </w:rPr>
      </w:pPr>
      <w:hyperlink w:anchor="_Toc322991749" w:history="1">
        <w:r w:rsidR="003B5D6E" w:rsidRPr="00016E47">
          <w:rPr>
            <w:rStyle w:val="a4"/>
            <w:rFonts w:ascii="宋体" w:hAnsi="宋体" w:cs="宋体" w:hint="eastAsia"/>
            <w:b/>
            <w:bCs/>
            <w:noProof/>
            <w:kern w:val="0"/>
          </w:rPr>
          <w:t>验证注释</w:t>
        </w:r>
        <w:r w:rsidR="003B5D6E">
          <w:rPr>
            <w:noProof/>
            <w:webHidden/>
          </w:rPr>
          <w:tab/>
        </w:r>
        <w:r>
          <w:rPr>
            <w:noProof/>
            <w:webHidden/>
          </w:rPr>
          <w:fldChar w:fldCharType="begin"/>
        </w:r>
        <w:r w:rsidR="003B5D6E">
          <w:rPr>
            <w:noProof/>
            <w:webHidden/>
          </w:rPr>
          <w:instrText xml:space="preserve"> PAGEREF _Toc322991749 \h </w:instrText>
        </w:r>
        <w:r>
          <w:rPr>
            <w:noProof/>
            <w:webHidden/>
          </w:rPr>
        </w:r>
        <w:r>
          <w:rPr>
            <w:noProof/>
            <w:webHidden/>
          </w:rPr>
          <w:fldChar w:fldCharType="separate"/>
        </w:r>
        <w:r w:rsidR="003B5D6E">
          <w:rPr>
            <w:noProof/>
            <w:webHidden/>
          </w:rPr>
          <w:t>- 60 -</w:t>
        </w:r>
        <w:r>
          <w:rPr>
            <w:noProof/>
            <w:webHidden/>
          </w:rPr>
          <w:fldChar w:fldCharType="end"/>
        </w:r>
      </w:hyperlink>
    </w:p>
    <w:p w:rsidR="003B5D6E" w:rsidRPr="00DE3E22" w:rsidRDefault="00FE4459">
      <w:pPr>
        <w:pStyle w:val="20"/>
        <w:tabs>
          <w:tab w:val="right" w:leader="dot" w:pos="8296"/>
        </w:tabs>
        <w:rPr>
          <w:noProof/>
        </w:rPr>
      </w:pPr>
      <w:hyperlink w:anchor="_Toc322991750" w:history="1">
        <w:r w:rsidR="003B5D6E" w:rsidRPr="00016E47">
          <w:rPr>
            <w:rStyle w:val="a4"/>
            <w:rFonts w:ascii="宋体" w:hAnsi="宋体" w:cs="宋体" w:hint="eastAsia"/>
            <w:b/>
            <w:bCs/>
            <w:noProof/>
            <w:kern w:val="0"/>
          </w:rPr>
          <w:t>验证复杂对象</w:t>
        </w:r>
        <w:r w:rsidR="003B5D6E">
          <w:rPr>
            <w:noProof/>
            <w:webHidden/>
          </w:rPr>
          <w:tab/>
        </w:r>
        <w:r>
          <w:rPr>
            <w:noProof/>
            <w:webHidden/>
          </w:rPr>
          <w:fldChar w:fldCharType="begin"/>
        </w:r>
        <w:r w:rsidR="003B5D6E">
          <w:rPr>
            <w:noProof/>
            <w:webHidden/>
          </w:rPr>
          <w:instrText xml:space="preserve"> PAGEREF _Toc322991750 \h </w:instrText>
        </w:r>
        <w:r>
          <w:rPr>
            <w:noProof/>
            <w:webHidden/>
          </w:rPr>
        </w:r>
        <w:r>
          <w:rPr>
            <w:noProof/>
            <w:webHidden/>
          </w:rPr>
          <w:fldChar w:fldCharType="separate"/>
        </w:r>
        <w:r w:rsidR="003B5D6E">
          <w:rPr>
            <w:noProof/>
            <w:webHidden/>
          </w:rPr>
          <w:t>- 60 -</w:t>
        </w:r>
        <w:r>
          <w:rPr>
            <w:noProof/>
            <w:webHidden/>
          </w:rPr>
          <w:fldChar w:fldCharType="end"/>
        </w:r>
      </w:hyperlink>
    </w:p>
    <w:p w:rsidR="003B5D6E" w:rsidRPr="00DE3E22" w:rsidRDefault="00FE4459">
      <w:pPr>
        <w:pStyle w:val="20"/>
        <w:tabs>
          <w:tab w:val="right" w:leader="dot" w:pos="8296"/>
        </w:tabs>
        <w:rPr>
          <w:noProof/>
        </w:rPr>
      </w:pPr>
      <w:hyperlink w:anchor="_Toc322991751" w:history="1">
        <w:r w:rsidR="003B5D6E" w:rsidRPr="00016E47">
          <w:rPr>
            <w:rStyle w:val="a4"/>
            <w:rFonts w:ascii="宋体" w:hAnsi="宋体" w:cs="宋体" w:hint="eastAsia"/>
            <w:b/>
            <w:bCs/>
            <w:noProof/>
            <w:kern w:val="0"/>
          </w:rPr>
          <w:t>内建验证</w:t>
        </w:r>
        <w:r w:rsidR="003B5D6E">
          <w:rPr>
            <w:noProof/>
            <w:webHidden/>
          </w:rPr>
          <w:tab/>
        </w:r>
        <w:r>
          <w:rPr>
            <w:noProof/>
            <w:webHidden/>
          </w:rPr>
          <w:fldChar w:fldCharType="begin"/>
        </w:r>
        <w:r w:rsidR="003B5D6E">
          <w:rPr>
            <w:noProof/>
            <w:webHidden/>
          </w:rPr>
          <w:instrText xml:space="preserve"> PAGEREF _Toc322991751 \h </w:instrText>
        </w:r>
        <w:r>
          <w:rPr>
            <w:noProof/>
            <w:webHidden/>
          </w:rPr>
        </w:r>
        <w:r>
          <w:rPr>
            <w:noProof/>
            <w:webHidden/>
          </w:rPr>
          <w:fldChar w:fldCharType="separate"/>
        </w:r>
        <w:r w:rsidR="003B5D6E">
          <w:rPr>
            <w:noProof/>
            <w:webHidden/>
          </w:rPr>
          <w:t>- 61 -</w:t>
        </w:r>
        <w:r>
          <w:rPr>
            <w:noProof/>
            <w:webHidden/>
          </w:rPr>
          <w:fldChar w:fldCharType="end"/>
        </w:r>
      </w:hyperlink>
    </w:p>
    <w:p w:rsidR="003B5D6E" w:rsidRPr="00DE3E22" w:rsidRDefault="00FE4459">
      <w:pPr>
        <w:pStyle w:val="20"/>
        <w:tabs>
          <w:tab w:val="right" w:leader="dot" w:pos="8296"/>
        </w:tabs>
        <w:rPr>
          <w:noProof/>
        </w:rPr>
      </w:pPr>
      <w:hyperlink w:anchor="_Toc322991752" w:history="1">
        <w:r w:rsidR="003B5D6E" w:rsidRPr="00016E47">
          <w:rPr>
            <w:rStyle w:val="a4"/>
            <w:rFonts w:ascii="宋体" w:hAnsi="宋体" w:cs="宋体" w:hint="eastAsia"/>
            <w:b/>
            <w:bCs/>
            <w:noProof/>
            <w:kern w:val="0"/>
          </w:rPr>
          <w:t>使用</w:t>
        </w:r>
        <w:r w:rsidR="003B5D6E" w:rsidRPr="00016E47">
          <w:rPr>
            <w:rStyle w:val="a4"/>
            <w:rFonts w:ascii="宋体" w:hAnsi="宋体" w:cs="宋体"/>
            <w:b/>
            <w:bCs/>
            <w:noProof/>
            <w:kern w:val="0"/>
          </w:rPr>
          <w:t>@CheckWith</w:t>
        </w:r>
        <w:r w:rsidR="003B5D6E" w:rsidRPr="00016E47">
          <w:rPr>
            <w:rStyle w:val="a4"/>
            <w:rFonts w:ascii="宋体" w:hAnsi="宋体" w:cs="宋体" w:hint="eastAsia"/>
            <w:b/>
            <w:bCs/>
            <w:noProof/>
            <w:kern w:val="0"/>
          </w:rPr>
          <w:t>定制验证</w:t>
        </w:r>
        <w:r w:rsidR="003B5D6E">
          <w:rPr>
            <w:noProof/>
            <w:webHidden/>
          </w:rPr>
          <w:tab/>
        </w:r>
        <w:r>
          <w:rPr>
            <w:noProof/>
            <w:webHidden/>
          </w:rPr>
          <w:fldChar w:fldCharType="begin"/>
        </w:r>
        <w:r w:rsidR="003B5D6E">
          <w:rPr>
            <w:noProof/>
            <w:webHidden/>
          </w:rPr>
          <w:instrText xml:space="preserve"> PAGEREF _Toc322991752 \h </w:instrText>
        </w:r>
        <w:r>
          <w:rPr>
            <w:noProof/>
            <w:webHidden/>
          </w:rPr>
        </w:r>
        <w:r>
          <w:rPr>
            <w:noProof/>
            <w:webHidden/>
          </w:rPr>
          <w:fldChar w:fldCharType="separate"/>
        </w:r>
        <w:r w:rsidR="003B5D6E">
          <w:rPr>
            <w:noProof/>
            <w:webHidden/>
          </w:rPr>
          <w:t>- 61 -</w:t>
        </w:r>
        <w:r>
          <w:rPr>
            <w:noProof/>
            <w:webHidden/>
          </w:rPr>
          <w:fldChar w:fldCharType="end"/>
        </w:r>
      </w:hyperlink>
    </w:p>
    <w:p w:rsidR="003B5D6E" w:rsidRPr="00DE3E22" w:rsidRDefault="00FE4459">
      <w:pPr>
        <w:pStyle w:val="20"/>
        <w:tabs>
          <w:tab w:val="right" w:leader="dot" w:pos="8296"/>
        </w:tabs>
        <w:rPr>
          <w:noProof/>
        </w:rPr>
      </w:pPr>
      <w:hyperlink w:anchor="_Toc322991753" w:history="1">
        <w:r w:rsidR="003B5D6E" w:rsidRPr="00016E47">
          <w:rPr>
            <w:rStyle w:val="a4"/>
            <w:rFonts w:ascii="宋体" w:hAnsi="宋体" w:cs="宋体" w:hint="eastAsia"/>
            <w:b/>
            <w:bCs/>
            <w:noProof/>
            <w:kern w:val="0"/>
          </w:rPr>
          <w:t>定制注释</w:t>
        </w:r>
        <w:r w:rsidR="003B5D6E">
          <w:rPr>
            <w:noProof/>
            <w:webHidden/>
          </w:rPr>
          <w:tab/>
        </w:r>
        <w:r>
          <w:rPr>
            <w:noProof/>
            <w:webHidden/>
          </w:rPr>
          <w:fldChar w:fldCharType="begin"/>
        </w:r>
        <w:r w:rsidR="003B5D6E">
          <w:rPr>
            <w:noProof/>
            <w:webHidden/>
          </w:rPr>
          <w:instrText xml:space="preserve"> PAGEREF _Toc322991753 \h </w:instrText>
        </w:r>
        <w:r>
          <w:rPr>
            <w:noProof/>
            <w:webHidden/>
          </w:rPr>
        </w:r>
        <w:r>
          <w:rPr>
            <w:noProof/>
            <w:webHidden/>
          </w:rPr>
          <w:fldChar w:fldCharType="separate"/>
        </w:r>
        <w:r w:rsidR="003B5D6E">
          <w:rPr>
            <w:noProof/>
            <w:webHidden/>
          </w:rPr>
          <w:t>- 62 -</w:t>
        </w:r>
        <w:r>
          <w:rPr>
            <w:noProof/>
            <w:webHidden/>
          </w:rPr>
          <w:fldChar w:fldCharType="end"/>
        </w:r>
      </w:hyperlink>
    </w:p>
    <w:p w:rsidR="003B5D6E" w:rsidRPr="00DE3E22" w:rsidRDefault="00FE4459">
      <w:pPr>
        <w:pStyle w:val="10"/>
        <w:tabs>
          <w:tab w:val="right" w:leader="dot" w:pos="8296"/>
        </w:tabs>
        <w:rPr>
          <w:noProof/>
        </w:rPr>
      </w:pPr>
      <w:hyperlink w:anchor="_Toc322991754" w:history="1">
        <w:r w:rsidR="003B5D6E" w:rsidRPr="00016E47">
          <w:rPr>
            <w:rStyle w:val="a4"/>
            <w:rFonts w:ascii="宋体" w:hAnsi="宋体" w:cs="宋体"/>
            <w:b/>
            <w:bCs/>
            <w:noProof/>
            <w:kern w:val="36"/>
          </w:rPr>
          <w:t>06.</w:t>
        </w:r>
        <w:r w:rsidR="003B5D6E" w:rsidRPr="00016E47">
          <w:rPr>
            <w:rStyle w:val="a4"/>
            <w:rFonts w:ascii="宋体" w:hAnsi="宋体" w:cs="宋体" w:hint="eastAsia"/>
            <w:b/>
            <w:bCs/>
            <w:noProof/>
            <w:kern w:val="36"/>
          </w:rPr>
          <w:t>域对象模型</w:t>
        </w:r>
        <w:r w:rsidR="003B5D6E">
          <w:rPr>
            <w:noProof/>
            <w:webHidden/>
          </w:rPr>
          <w:tab/>
        </w:r>
        <w:r>
          <w:rPr>
            <w:noProof/>
            <w:webHidden/>
          </w:rPr>
          <w:fldChar w:fldCharType="begin"/>
        </w:r>
        <w:r w:rsidR="003B5D6E">
          <w:rPr>
            <w:noProof/>
            <w:webHidden/>
          </w:rPr>
          <w:instrText xml:space="preserve"> PAGEREF _Toc322991754 \h </w:instrText>
        </w:r>
        <w:r>
          <w:rPr>
            <w:noProof/>
            <w:webHidden/>
          </w:rPr>
        </w:r>
        <w:r>
          <w:rPr>
            <w:noProof/>
            <w:webHidden/>
          </w:rPr>
          <w:fldChar w:fldCharType="separate"/>
        </w:r>
        <w:r w:rsidR="003B5D6E">
          <w:rPr>
            <w:noProof/>
            <w:webHidden/>
          </w:rPr>
          <w:t>- 64 -</w:t>
        </w:r>
        <w:r>
          <w:rPr>
            <w:noProof/>
            <w:webHidden/>
          </w:rPr>
          <w:fldChar w:fldCharType="end"/>
        </w:r>
      </w:hyperlink>
    </w:p>
    <w:p w:rsidR="003B5D6E" w:rsidRPr="00DE3E22" w:rsidRDefault="00FE4459">
      <w:pPr>
        <w:pStyle w:val="20"/>
        <w:tabs>
          <w:tab w:val="right" w:leader="dot" w:pos="8296"/>
        </w:tabs>
        <w:rPr>
          <w:noProof/>
        </w:rPr>
      </w:pPr>
      <w:hyperlink w:anchor="_Toc322991755" w:history="1">
        <w:r w:rsidR="003B5D6E" w:rsidRPr="00016E47">
          <w:rPr>
            <w:rStyle w:val="a4"/>
            <w:rFonts w:ascii="宋体" w:hAnsi="宋体" w:cs="宋体" w:hint="eastAsia"/>
            <w:b/>
            <w:bCs/>
            <w:noProof/>
            <w:kern w:val="0"/>
          </w:rPr>
          <w:t>属性模仿</w:t>
        </w:r>
        <w:r w:rsidR="003B5D6E">
          <w:rPr>
            <w:noProof/>
            <w:webHidden/>
          </w:rPr>
          <w:tab/>
        </w:r>
        <w:r>
          <w:rPr>
            <w:noProof/>
            <w:webHidden/>
          </w:rPr>
          <w:fldChar w:fldCharType="begin"/>
        </w:r>
        <w:r w:rsidR="003B5D6E">
          <w:rPr>
            <w:noProof/>
            <w:webHidden/>
          </w:rPr>
          <w:instrText xml:space="preserve"> PAGEREF _Toc322991755 \h </w:instrText>
        </w:r>
        <w:r>
          <w:rPr>
            <w:noProof/>
            <w:webHidden/>
          </w:rPr>
        </w:r>
        <w:r>
          <w:rPr>
            <w:noProof/>
            <w:webHidden/>
          </w:rPr>
          <w:fldChar w:fldCharType="separate"/>
        </w:r>
        <w:r w:rsidR="003B5D6E">
          <w:rPr>
            <w:noProof/>
            <w:webHidden/>
          </w:rPr>
          <w:t>- 65 -</w:t>
        </w:r>
        <w:r>
          <w:rPr>
            <w:noProof/>
            <w:webHidden/>
          </w:rPr>
          <w:fldChar w:fldCharType="end"/>
        </w:r>
      </w:hyperlink>
    </w:p>
    <w:p w:rsidR="003B5D6E" w:rsidRPr="00DE3E22" w:rsidRDefault="00FE4459">
      <w:pPr>
        <w:pStyle w:val="20"/>
        <w:tabs>
          <w:tab w:val="right" w:leader="dot" w:pos="8296"/>
        </w:tabs>
        <w:rPr>
          <w:noProof/>
        </w:rPr>
      </w:pPr>
      <w:hyperlink w:anchor="_Toc322991756" w:history="1">
        <w:r w:rsidR="003B5D6E" w:rsidRPr="00016E47">
          <w:rPr>
            <w:rStyle w:val="a4"/>
            <w:rFonts w:ascii="宋体" w:hAnsi="宋体" w:cs="宋体" w:hint="eastAsia"/>
            <w:b/>
            <w:bCs/>
            <w:noProof/>
            <w:kern w:val="0"/>
          </w:rPr>
          <w:t>设置数据库来持久化模型对象</w:t>
        </w:r>
        <w:r w:rsidR="003B5D6E">
          <w:rPr>
            <w:noProof/>
            <w:webHidden/>
          </w:rPr>
          <w:tab/>
        </w:r>
        <w:r>
          <w:rPr>
            <w:noProof/>
            <w:webHidden/>
          </w:rPr>
          <w:fldChar w:fldCharType="begin"/>
        </w:r>
        <w:r w:rsidR="003B5D6E">
          <w:rPr>
            <w:noProof/>
            <w:webHidden/>
          </w:rPr>
          <w:instrText xml:space="preserve"> PAGEREF _Toc322991756 \h </w:instrText>
        </w:r>
        <w:r>
          <w:rPr>
            <w:noProof/>
            <w:webHidden/>
          </w:rPr>
        </w:r>
        <w:r>
          <w:rPr>
            <w:noProof/>
            <w:webHidden/>
          </w:rPr>
          <w:fldChar w:fldCharType="separate"/>
        </w:r>
        <w:r w:rsidR="003B5D6E">
          <w:rPr>
            <w:noProof/>
            <w:webHidden/>
          </w:rPr>
          <w:t>- 68 -</w:t>
        </w:r>
        <w:r>
          <w:rPr>
            <w:noProof/>
            <w:webHidden/>
          </w:rPr>
          <w:fldChar w:fldCharType="end"/>
        </w:r>
      </w:hyperlink>
    </w:p>
    <w:p w:rsidR="003B5D6E" w:rsidRPr="00DE3E22" w:rsidRDefault="00FE4459">
      <w:pPr>
        <w:pStyle w:val="20"/>
        <w:tabs>
          <w:tab w:val="right" w:leader="dot" w:pos="8296"/>
        </w:tabs>
        <w:rPr>
          <w:noProof/>
        </w:rPr>
      </w:pPr>
      <w:hyperlink w:anchor="_Toc322991757" w:history="1">
        <w:r w:rsidR="003B5D6E" w:rsidRPr="00016E47">
          <w:rPr>
            <w:rStyle w:val="a4"/>
            <w:rFonts w:ascii="宋体" w:hAnsi="宋体" w:cs="宋体" w:hint="eastAsia"/>
            <w:b/>
            <w:bCs/>
            <w:noProof/>
            <w:kern w:val="0"/>
          </w:rPr>
          <w:t>用</w:t>
        </w:r>
        <w:r w:rsidR="003B5D6E" w:rsidRPr="00016E47">
          <w:rPr>
            <w:rStyle w:val="a4"/>
            <w:rFonts w:ascii="宋体" w:hAnsi="宋体" w:cs="宋体"/>
            <w:b/>
            <w:bCs/>
            <w:noProof/>
            <w:kern w:val="0"/>
          </w:rPr>
          <w:t>hibernate</w:t>
        </w:r>
        <w:r w:rsidR="003B5D6E" w:rsidRPr="00016E47">
          <w:rPr>
            <w:rStyle w:val="a4"/>
            <w:rFonts w:ascii="宋体" w:hAnsi="宋体" w:cs="宋体" w:hint="eastAsia"/>
            <w:b/>
            <w:bCs/>
            <w:noProof/>
            <w:kern w:val="0"/>
          </w:rPr>
          <w:t>持久化对象模型</w:t>
        </w:r>
        <w:r w:rsidR="003B5D6E">
          <w:rPr>
            <w:noProof/>
            <w:webHidden/>
          </w:rPr>
          <w:tab/>
        </w:r>
        <w:r>
          <w:rPr>
            <w:noProof/>
            <w:webHidden/>
          </w:rPr>
          <w:fldChar w:fldCharType="begin"/>
        </w:r>
        <w:r w:rsidR="003B5D6E">
          <w:rPr>
            <w:noProof/>
            <w:webHidden/>
          </w:rPr>
          <w:instrText xml:space="preserve"> PAGEREF _Toc322991757 \h </w:instrText>
        </w:r>
        <w:r>
          <w:rPr>
            <w:noProof/>
            <w:webHidden/>
          </w:rPr>
        </w:r>
        <w:r>
          <w:rPr>
            <w:noProof/>
            <w:webHidden/>
          </w:rPr>
          <w:fldChar w:fldCharType="separate"/>
        </w:r>
        <w:r w:rsidR="003B5D6E">
          <w:rPr>
            <w:noProof/>
            <w:webHidden/>
          </w:rPr>
          <w:t>- 69 -</w:t>
        </w:r>
        <w:r>
          <w:rPr>
            <w:noProof/>
            <w:webHidden/>
          </w:rPr>
          <w:fldChar w:fldCharType="end"/>
        </w:r>
      </w:hyperlink>
    </w:p>
    <w:p w:rsidR="003B5D6E" w:rsidRPr="00DE3E22" w:rsidRDefault="00FE4459">
      <w:pPr>
        <w:pStyle w:val="20"/>
        <w:tabs>
          <w:tab w:val="right" w:leader="dot" w:pos="8296"/>
        </w:tabs>
        <w:rPr>
          <w:noProof/>
        </w:rPr>
      </w:pPr>
      <w:hyperlink w:anchor="_Toc322991758" w:history="1">
        <w:r w:rsidR="003B5D6E" w:rsidRPr="00016E47">
          <w:rPr>
            <w:rStyle w:val="a4"/>
            <w:rFonts w:ascii="宋体" w:hAnsi="宋体" w:cs="宋体" w:hint="eastAsia"/>
            <w:b/>
            <w:bCs/>
            <w:noProof/>
            <w:kern w:val="0"/>
          </w:rPr>
          <w:t>保持模型</w:t>
        </w:r>
        <w:r w:rsidR="003B5D6E" w:rsidRPr="00016E47">
          <w:rPr>
            <w:rStyle w:val="a4"/>
            <w:rFonts w:ascii="宋体" w:hAnsi="宋体" w:cs="宋体"/>
            <w:b/>
            <w:bCs/>
            <w:noProof/>
            <w:kern w:val="0"/>
          </w:rPr>
          <w:t>stateless</w:t>
        </w:r>
        <w:r w:rsidR="003B5D6E">
          <w:rPr>
            <w:noProof/>
            <w:webHidden/>
          </w:rPr>
          <w:tab/>
        </w:r>
        <w:r>
          <w:rPr>
            <w:noProof/>
            <w:webHidden/>
          </w:rPr>
          <w:fldChar w:fldCharType="begin"/>
        </w:r>
        <w:r w:rsidR="003B5D6E">
          <w:rPr>
            <w:noProof/>
            <w:webHidden/>
          </w:rPr>
          <w:instrText xml:space="preserve"> PAGEREF _Toc322991758 \h </w:instrText>
        </w:r>
        <w:r>
          <w:rPr>
            <w:noProof/>
            <w:webHidden/>
          </w:rPr>
        </w:r>
        <w:r>
          <w:rPr>
            <w:noProof/>
            <w:webHidden/>
          </w:rPr>
          <w:fldChar w:fldCharType="separate"/>
        </w:r>
        <w:r w:rsidR="003B5D6E">
          <w:rPr>
            <w:noProof/>
            <w:webHidden/>
          </w:rPr>
          <w:t>- 70 -</w:t>
        </w:r>
        <w:r>
          <w:rPr>
            <w:noProof/>
            <w:webHidden/>
          </w:rPr>
          <w:fldChar w:fldCharType="end"/>
        </w:r>
      </w:hyperlink>
    </w:p>
    <w:p w:rsidR="003B5D6E" w:rsidRPr="00DE3E22" w:rsidRDefault="00FE4459">
      <w:pPr>
        <w:pStyle w:val="10"/>
        <w:tabs>
          <w:tab w:val="right" w:leader="dot" w:pos="8296"/>
        </w:tabs>
        <w:rPr>
          <w:noProof/>
        </w:rPr>
      </w:pPr>
      <w:hyperlink w:anchor="_Toc322991759" w:history="1">
        <w:r w:rsidR="003B5D6E" w:rsidRPr="00016E47">
          <w:rPr>
            <w:rStyle w:val="a4"/>
            <w:noProof/>
          </w:rPr>
          <w:t>07.JPA</w:t>
        </w:r>
        <w:r w:rsidR="003B5D6E" w:rsidRPr="00016E47">
          <w:rPr>
            <w:rStyle w:val="a4"/>
            <w:rFonts w:hint="eastAsia"/>
            <w:noProof/>
          </w:rPr>
          <w:t>持久化</w:t>
        </w:r>
        <w:r w:rsidR="003B5D6E">
          <w:rPr>
            <w:noProof/>
            <w:webHidden/>
          </w:rPr>
          <w:tab/>
        </w:r>
        <w:r>
          <w:rPr>
            <w:noProof/>
            <w:webHidden/>
          </w:rPr>
          <w:fldChar w:fldCharType="begin"/>
        </w:r>
        <w:r w:rsidR="003B5D6E">
          <w:rPr>
            <w:noProof/>
            <w:webHidden/>
          </w:rPr>
          <w:instrText xml:space="preserve"> PAGEREF _Toc322991759 \h </w:instrText>
        </w:r>
        <w:r>
          <w:rPr>
            <w:noProof/>
            <w:webHidden/>
          </w:rPr>
        </w:r>
        <w:r>
          <w:rPr>
            <w:noProof/>
            <w:webHidden/>
          </w:rPr>
          <w:fldChar w:fldCharType="separate"/>
        </w:r>
        <w:r w:rsidR="003B5D6E">
          <w:rPr>
            <w:noProof/>
            <w:webHidden/>
          </w:rPr>
          <w:t>- 70 -</w:t>
        </w:r>
        <w:r>
          <w:rPr>
            <w:noProof/>
            <w:webHidden/>
          </w:rPr>
          <w:fldChar w:fldCharType="end"/>
        </w:r>
      </w:hyperlink>
    </w:p>
    <w:p w:rsidR="003B5D6E" w:rsidRPr="00DE3E22" w:rsidRDefault="00FE4459">
      <w:pPr>
        <w:pStyle w:val="20"/>
        <w:tabs>
          <w:tab w:val="right" w:leader="dot" w:pos="8296"/>
        </w:tabs>
        <w:rPr>
          <w:noProof/>
        </w:rPr>
      </w:pPr>
      <w:hyperlink w:anchor="_Toc322991760" w:history="1">
        <w:r w:rsidR="003B5D6E" w:rsidRPr="00016E47">
          <w:rPr>
            <w:rStyle w:val="a4"/>
            <w:rFonts w:hint="eastAsia"/>
            <w:noProof/>
          </w:rPr>
          <w:t>启动</w:t>
        </w:r>
        <w:r w:rsidR="003B5D6E" w:rsidRPr="00016E47">
          <w:rPr>
            <w:rStyle w:val="a4"/>
            <w:noProof/>
          </w:rPr>
          <w:t>JPA</w:t>
        </w:r>
        <w:r w:rsidR="003B5D6E" w:rsidRPr="00016E47">
          <w:rPr>
            <w:rStyle w:val="a4"/>
            <w:rFonts w:hint="eastAsia"/>
            <w:noProof/>
          </w:rPr>
          <w:t>实体管理器</w:t>
        </w:r>
        <w:r w:rsidR="003B5D6E">
          <w:rPr>
            <w:noProof/>
            <w:webHidden/>
          </w:rPr>
          <w:tab/>
        </w:r>
        <w:r>
          <w:rPr>
            <w:noProof/>
            <w:webHidden/>
          </w:rPr>
          <w:fldChar w:fldCharType="begin"/>
        </w:r>
        <w:r w:rsidR="003B5D6E">
          <w:rPr>
            <w:noProof/>
            <w:webHidden/>
          </w:rPr>
          <w:instrText xml:space="preserve"> PAGEREF _Toc322991760 \h </w:instrText>
        </w:r>
        <w:r>
          <w:rPr>
            <w:noProof/>
            <w:webHidden/>
          </w:rPr>
        </w:r>
        <w:r>
          <w:rPr>
            <w:noProof/>
            <w:webHidden/>
          </w:rPr>
          <w:fldChar w:fldCharType="separate"/>
        </w:r>
        <w:r w:rsidR="003B5D6E">
          <w:rPr>
            <w:noProof/>
            <w:webHidden/>
          </w:rPr>
          <w:t>- 70 -</w:t>
        </w:r>
        <w:r>
          <w:rPr>
            <w:noProof/>
            <w:webHidden/>
          </w:rPr>
          <w:fldChar w:fldCharType="end"/>
        </w:r>
      </w:hyperlink>
    </w:p>
    <w:p w:rsidR="003B5D6E" w:rsidRPr="00DE3E22" w:rsidRDefault="00FE4459">
      <w:pPr>
        <w:pStyle w:val="20"/>
        <w:tabs>
          <w:tab w:val="right" w:leader="dot" w:pos="8296"/>
        </w:tabs>
        <w:rPr>
          <w:noProof/>
        </w:rPr>
      </w:pPr>
      <w:hyperlink w:anchor="_Toc322991761" w:history="1">
        <w:r w:rsidR="003B5D6E" w:rsidRPr="00016E47">
          <w:rPr>
            <w:rStyle w:val="a4"/>
            <w:rFonts w:hint="eastAsia"/>
            <w:noProof/>
          </w:rPr>
          <w:t>获取</w:t>
        </w:r>
        <w:r w:rsidR="003B5D6E" w:rsidRPr="00016E47">
          <w:rPr>
            <w:rStyle w:val="a4"/>
            <w:noProof/>
          </w:rPr>
          <w:t>JPA</w:t>
        </w:r>
        <w:r w:rsidR="003B5D6E" w:rsidRPr="00016E47">
          <w:rPr>
            <w:rStyle w:val="a4"/>
            <w:rFonts w:hint="eastAsia"/>
            <w:noProof/>
          </w:rPr>
          <w:t>实体管理器</w:t>
        </w:r>
        <w:r w:rsidR="003B5D6E">
          <w:rPr>
            <w:noProof/>
            <w:webHidden/>
          </w:rPr>
          <w:tab/>
        </w:r>
        <w:r>
          <w:rPr>
            <w:noProof/>
            <w:webHidden/>
          </w:rPr>
          <w:fldChar w:fldCharType="begin"/>
        </w:r>
        <w:r w:rsidR="003B5D6E">
          <w:rPr>
            <w:noProof/>
            <w:webHidden/>
          </w:rPr>
          <w:instrText xml:space="preserve"> PAGEREF _Toc322991761 \h </w:instrText>
        </w:r>
        <w:r>
          <w:rPr>
            <w:noProof/>
            <w:webHidden/>
          </w:rPr>
        </w:r>
        <w:r>
          <w:rPr>
            <w:noProof/>
            <w:webHidden/>
          </w:rPr>
          <w:fldChar w:fldCharType="separate"/>
        </w:r>
        <w:r w:rsidR="003B5D6E">
          <w:rPr>
            <w:noProof/>
            <w:webHidden/>
          </w:rPr>
          <w:t>- 70 -</w:t>
        </w:r>
        <w:r>
          <w:rPr>
            <w:noProof/>
            <w:webHidden/>
          </w:rPr>
          <w:fldChar w:fldCharType="end"/>
        </w:r>
      </w:hyperlink>
    </w:p>
    <w:p w:rsidR="003B5D6E" w:rsidRPr="00DE3E22" w:rsidRDefault="00FE4459">
      <w:pPr>
        <w:pStyle w:val="20"/>
        <w:tabs>
          <w:tab w:val="right" w:leader="dot" w:pos="8296"/>
        </w:tabs>
        <w:rPr>
          <w:noProof/>
        </w:rPr>
      </w:pPr>
      <w:hyperlink w:anchor="_Toc322991762" w:history="1">
        <w:r w:rsidR="003B5D6E" w:rsidRPr="00016E47">
          <w:rPr>
            <w:rStyle w:val="a4"/>
            <w:rFonts w:hint="eastAsia"/>
            <w:noProof/>
          </w:rPr>
          <w:t>事务管理</w:t>
        </w:r>
        <w:r w:rsidR="003B5D6E">
          <w:rPr>
            <w:noProof/>
            <w:webHidden/>
          </w:rPr>
          <w:tab/>
        </w:r>
        <w:r>
          <w:rPr>
            <w:noProof/>
            <w:webHidden/>
          </w:rPr>
          <w:fldChar w:fldCharType="begin"/>
        </w:r>
        <w:r w:rsidR="003B5D6E">
          <w:rPr>
            <w:noProof/>
            <w:webHidden/>
          </w:rPr>
          <w:instrText xml:space="preserve"> PAGEREF _Toc322991762 \h </w:instrText>
        </w:r>
        <w:r>
          <w:rPr>
            <w:noProof/>
            <w:webHidden/>
          </w:rPr>
        </w:r>
        <w:r>
          <w:rPr>
            <w:noProof/>
            <w:webHidden/>
          </w:rPr>
          <w:fldChar w:fldCharType="separate"/>
        </w:r>
        <w:r w:rsidR="003B5D6E">
          <w:rPr>
            <w:noProof/>
            <w:webHidden/>
          </w:rPr>
          <w:t>- 71 -</w:t>
        </w:r>
        <w:r>
          <w:rPr>
            <w:noProof/>
            <w:webHidden/>
          </w:rPr>
          <w:fldChar w:fldCharType="end"/>
        </w:r>
      </w:hyperlink>
    </w:p>
    <w:p w:rsidR="003B5D6E" w:rsidRPr="00DE3E22" w:rsidRDefault="00FE4459">
      <w:pPr>
        <w:pStyle w:val="20"/>
        <w:tabs>
          <w:tab w:val="right" w:leader="dot" w:pos="8296"/>
        </w:tabs>
        <w:rPr>
          <w:noProof/>
        </w:rPr>
      </w:pPr>
      <w:hyperlink w:anchor="_Toc322991763" w:history="1">
        <w:r w:rsidR="003B5D6E" w:rsidRPr="00016E47">
          <w:rPr>
            <w:rStyle w:val="a4"/>
            <w:noProof/>
          </w:rPr>
          <w:t>play.db.jpa.Model</w:t>
        </w:r>
        <w:r w:rsidR="003B5D6E" w:rsidRPr="00016E47">
          <w:rPr>
            <w:rStyle w:val="a4"/>
            <w:rFonts w:hint="eastAsia"/>
            <w:noProof/>
          </w:rPr>
          <w:t>支持类</w:t>
        </w:r>
        <w:r w:rsidR="003B5D6E">
          <w:rPr>
            <w:noProof/>
            <w:webHidden/>
          </w:rPr>
          <w:tab/>
        </w:r>
        <w:r>
          <w:rPr>
            <w:noProof/>
            <w:webHidden/>
          </w:rPr>
          <w:fldChar w:fldCharType="begin"/>
        </w:r>
        <w:r w:rsidR="003B5D6E">
          <w:rPr>
            <w:noProof/>
            <w:webHidden/>
          </w:rPr>
          <w:instrText xml:space="preserve"> PAGEREF _Toc322991763 \h </w:instrText>
        </w:r>
        <w:r>
          <w:rPr>
            <w:noProof/>
            <w:webHidden/>
          </w:rPr>
        </w:r>
        <w:r>
          <w:rPr>
            <w:noProof/>
            <w:webHidden/>
          </w:rPr>
          <w:fldChar w:fldCharType="separate"/>
        </w:r>
        <w:r w:rsidR="003B5D6E">
          <w:rPr>
            <w:noProof/>
            <w:webHidden/>
          </w:rPr>
          <w:t>- 71 -</w:t>
        </w:r>
        <w:r>
          <w:rPr>
            <w:noProof/>
            <w:webHidden/>
          </w:rPr>
          <w:fldChar w:fldCharType="end"/>
        </w:r>
      </w:hyperlink>
    </w:p>
    <w:p w:rsidR="003B5D6E" w:rsidRPr="00DE3E22" w:rsidRDefault="00FE4459">
      <w:pPr>
        <w:pStyle w:val="20"/>
        <w:tabs>
          <w:tab w:val="right" w:leader="dot" w:pos="8296"/>
        </w:tabs>
        <w:rPr>
          <w:noProof/>
        </w:rPr>
      </w:pPr>
      <w:hyperlink w:anchor="_Toc322991764" w:history="1">
        <w:r w:rsidR="003B5D6E" w:rsidRPr="00016E47">
          <w:rPr>
            <w:rStyle w:val="a4"/>
            <w:rFonts w:hint="eastAsia"/>
            <w:noProof/>
          </w:rPr>
          <w:t>为</w:t>
        </w:r>
        <w:r w:rsidR="003B5D6E" w:rsidRPr="00016E47">
          <w:rPr>
            <w:rStyle w:val="a4"/>
            <w:noProof/>
          </w:rPr>
          <w:t>GenreicModel</w:t>
        </w:r>
        <w:r w:rsidR="003B5D6E" w:rsidRPr="00016E47">
          <w:rPr>
            <w:rStyle w:val="a4"/>
            <w:rFonts w:hint="eastAsia"/>
            <w:noProof/>
          </w:rPr>
          <w:t>定制</w:t>
        </w:r>
        <w:r w:rsidR="003B5D6E" w:rsidRPr="00016E47">
          <w:rPr>
            <w:rStyle w:val="a4"/>
            <w:noProof/>
          </w:rPr>
          <w:t>id</w:t>
        </w:r>
        <w:r w:rsidR="003B5D6E" w:rsidRPr="00016E47">
          <w:rPr>
            <w:rStyle w:val="a4"/>
            <w:rFonts w:hint="eastAsia"/>
            <w:noProof/>
          </w:rPr>
          <w:t>映射</w:t>
        </w:r>
        <w:r w:rsidR="003B5D6E">
          <w:rPr>
            <w:noProof/>
            <w:webHidden/>
          </w:rPr>
          <w:tab/>
        </w:r>
        <w:r>
          <w:rPr>
            <w:noProof/>
            <w:webHidden/>
          </w:rPr>
          <w:fldChar w:fldCharType="begin"/>
        </w:r>
        <w:r w:rsidR="003B5D6E">
          <w:rPr>
            <w:noProof/>
            <w:webHidden/>
          </w:rPr>
          <w:instrText xml:space="preserve"> PAGEREF _Toc322991764 \h </w:instrText>
        </w:r>
        <w:r>
          <w:rPr>
            <w:noProof/>
            <w:webHidden/>
          </w:rPr>
        </w:r>
        <w:r>
          <w:rPr>
            <w:noProof/>
            <w:webHidden/>
          </w:rPr>
          <w:fldChar w:fldCharType="separate"/>
        </w:r>
        <w:r w:rsidR="003B5D6E">
          <w:rPr>
            <w:noProof/>
            <w:webHidden/>
          </w:rPr>
          <w:t>- 72 -</w:t>
        </w:r>
        <w:r>
          <w:rPr>
            <w:noProof/>
            <w:webHidden/>
          </w:rPr>
          <w:fldChar w:fldCharType="end"/>
        </w:r>
      </w:hyperlink>
    </w:p>
    <w:p w:rsidR="003B5D6E" w:rsidRPr="00DE3E22" w:rsidRDefault="00FE4459">
      <w:pPr>
        <w:pStyle w:val="20"/>
        <w:tabs>
          <w:tab w:val="right" w:leader="dot" w:pos="8296"/>
        </w:tabs>
        <w:rPr>
          <w:noProof/>
        </w:rPr>
      </w:pPr>
      <w:hyperlink w:anchor="_Toc322991765" w:history="1">
        <w:r w:rsidR="003B5D6E" w:rsidRPr="00016E47">
          <w:rPr>
            <w:rStyle w:val="a4"/>
            <w:noProof/>
          </w:rPr>
          <w:t>Finding</w:t>
        </w:r>
        <w:r w:rsidR="003B5D6E" w:rsidRPr="00016E47">
          <w:rPr>
            <w:rStyle w:val="a4"/>
            <w:rFonts w:hint="eastAsia"/>
            <w:noProof/>
          </w:rPr>
          <w:t>对象</w:t>
        </w:r>
        <w:r w:rsidR="003B5D6E">
          <w:rPr>
            <w:noProof/>
            <w:webHidden/>
          </w:rPr>
          <w:tab/>
        </w:r>
        <w:r>
          <w:rPr>
            <w:noProof/>
            <w:webHidden/>
          </w:rPr>
          <w:fldChar w:fldCharType="begin"/>
        </w:r>
        <w:r w:rsidR="003B5D6E">
          <w:rPr>
            <w:noProof/>
            <w:webHidden/>
          </w:rPr>
          <w:instrText xml:space="preserve"> PAGEREF _Toc322991765 \h </w:instrText>
        </w:r>
        <w:r>
          <w:rPr>
            <w:noProof/>
            <w:webHidden/>
          </w:rPr>
        </w:r>
        <w:r>
          <w:rPr>
            <w:noProof/>
            <w:webHidden/>
          </w:rPr>
          <w:fldChar w:fldCharType="separate"/>
        </w:r>
        <w:r w:rsidR="003B5D6E">
          <w:rPr>
            <w:noProof/>
            <w:webHidden/>
          </w:rPr>
          <w:t>- 72 -</w:t>
        </w:r>
        <w:r>
          <w:rPr>
            <w:noProof/>
            <w:webHidden/>
          </w:rPr>
          <w:fldChar w:fldCharType="end"/>
        </w:r>
      </w:hyperlink>
    </w:p>
    <w:p w:rsidR="003B5D6E" w:rsidRPr="00DE3E22" w:rsidRDefault="00FE4459">
      <w:pPr>
        <w:pStyle w:val="30"/>
        <w:tabs>
          <w:tab w:val="right" w:leader="dot" w:pos="8296"/>
        </w:tabs>
        <w:rPr>
          <w:noProof/>
        </w:rPr>
      </w:pPr>
      <w:hyperlink w:anchor="_Toc322991766" w:history="1">
        <w:r w:rsidR="003B5D6E" w:rsidRPr="00016E47">
          <w:rPr>
            <w:rStyle w:val="a4"/>
            <w:noProof/>
          </w:rPr>
          <w:t>Find by ID</w:t>
        </w:r>
        <w:r w:rsidR="003B5D6E">
          <w:rPr>
            <w:noProof/>
            <w:webHidden/>
          </w:rPr>
          <w:tab/>
        </w:r>
        <w:r>
          <w:rPr>
            <w:noProof/>
            <w:webHidden/>
          </w:rPr>
          <w:fldChar w:fldCharType="begin"/>
        </w:r>
        <w:r w:rsidR="003B5D6E">
          <w:rPr>
            <w:noProof/>
            <w:webHidden/>
          </w:rPr>
          <w:instrText xml:space="preserve"> PAGEREF _Toc322991766 \h </w:instrText>
        </w:r>
        <w:r>
          <w:rPr>
            <w:noProof/>
            <w:webHidden/>
          </w:rPr>
        </w:r>
        <w:r>
          <w:rPr>
            <w:noProof/>
            <w:webHidden/>
          </w:rPr>
          <w:fldChar w:fldCharType="separate"/>
        </w:r>
        <w:r w:rsidR="003B5D6E">
          <w:rPr>
            <w:noProof/>
            <w:webHidden/>
          </w:rPr>
          <w:t>- 72 -</w:t>
        </w:r>
        <w:r>
          <w:rPr>
            <w:noProof/>
            <w:webHidden/>
          </w:rPr>
          <w:fldChar w:fldCharType="end"/>
        </w:r>
      </w:hyperlink>
    </w:p>
    <w:p w:rsidR="003B5D6E" w:rsidRPr="00DE3E22" w:rsidRDefault="00FE4459">
      <w:pPr>
        <w:pStyle w:val="30"/>
        <w:tabs>
          <w:tab w:val="right" w:leader="dot" w:pos="8296"/>
        </w:tabs>
        <w:rPr>
          <w:noProof/>
        </w:rPr>
      </w:pPr>
      <w:hyperlink w:anchor="_Toc322991767" w:history="1">
        <w:r w:rsidR="003B5D6E" w:rsidRPr="00016E47">
          <w:rPr>
            <w:rStyle w:val="a4"/>
            <w:noProof/>
          </w:rPr>
          <w:t>Find all</w:t>
        </w:r>
        <w:r w:rsidR="003B5D6E">
          <w:rPr>
            <w:noProof/>
            <w:webHidden/>
          </w:rPr>
          <w:tab/>
        </w:r>
        <w:r>
          <w:rPr>
            <w:noProof/>
            <w:webHidden/>
          </w:rPr>
          <w:fldChar w:fldCharType="begin"/>
        </w:r>
        <w:r w:rsidR="003B5D6E">
          <w:rPr>
            <w:noProof/>
            <w:webHidden/>
          </w:rPr>
          <w:instrText xml:space="preserve"> PAGEREF _Toc322991767 \h </w:instrText>
        </w:r>
        <w:r>
          <w:rPr>
            <w:noProof/>
            <w:webHidden/>
          </w:rPr>
        </w:r>
        <w:r>
          <w:rPr>
            <w:noProof/>
            <w:webHidden/>
          </w:rPr>
          <w:fldChar w:fldCharType="separate"/>
        </w:r>
        <w:r w:rsidR="003B5D6E">
          <w:rPr>
            <w:noProof/>
            <w:webHidden/>
          </w:rPr>
          <w:t>- 73 -</w:t>
        </w:r>
        <w:r>
          <w:rPr>
            <w:noProof/>
            <w:webHidden/>
          </w:rPr>
          <w:fldChar w:fldCharType="end"/>
        </w:r>
      </w:hyperlink>
    </w:p>
    <w:p w:rsidR="003B5D6E" w:rsidRPr="00DE3E22" w:rsidRDefault="00FE4459">
      <w:pPr>
        <w:pStyle w:val="30"/>
        <w:tabs>
          <w:tab w:val="right" w:leader="dot" w:pos="8296"/>
        </w:tabs>
        <w:rPr>
          <w:noProof/>
        </w:rPr>
      </w:pPr>
      <w:hyperlink w:anchor="_Toc322991768" w:history="1">
        <w:r w:rsidR="003B5D6E" w:rsidRPr="00016E47">
          <w:rPr>
            <w:rStyle w:val="a4"/>
            <w:rFonts w:hint="eastAsia"/>
            <w:noProof/>
          </w:rPr>
          <w:t>使用简单查询进行查找</w:t>
        </w:r>
        <w:r w:rsidR="003B5D6E">
          <w:rPr>
            <w:noProof/>
            <w:webHidden/>
          </w:rPr>
          <w:tab/>
        </w:r>
        <w:r>
          <w:rPr>
            <w:noProof/>
            <w:webHidden/>
          </w:rPr>
          <w:fldChar w:fldCharType="begin"/>
        </w:r>
        <w:r w:rsidR="003B5D6E">
          <w:rPr>
            <w:noProof/>
            <w:webHidden/>
          </w:rPr>
          <w:instrText xml:space="preserve"> PAGEREF _Toc322991768 \h </w:instrText>
        </w:r>
        <w:r>
          <w:rPr>
            <w:noProof/>
            <w:webHidden/>
          </w:rPr>
        </w:r>
        <w:r>
          <w:rPr>
            <w:noProof/>
            <w:webHidden/>
          </w:rPr>
          <w:fldChar w:fldCharType="separate"/>
        </w:r>
        <w:r w:rsidR="003B5D6E">
          <w:rPr>
            <w:noProof/>
            <w:webHidden/>
          </w:rPr>
          <w:t>- 73 -</w:t>
        </w:r>
        <w:r>
          <w:rPr>
            <w:noProof/>
            <w:webHidden/>
          </w:rPr>
          <w:fldChar w:fldCharType="end"/>
        </w:r>
      </w:hyperlink>
    </w:p>
    <w:p w:rsidR="003B5D6E" w:rsidRPr="00DE3E22" w:rsidRDefault="00FE4459">
      <w:pPr>
        <w:pStyle w:val="30"/>
        <w:tabs>
          <w:tab w:val="right" w:leader="dot" w:pos="8296"/>
        </w:tabs>
        <w:rPr>
          <w:noProof/>
        </w:rPr>
      </w:pPr>
      <w:hyperlink w:anchor="_Toc322991769" w:history="1">
        <w:r w:rsidR="003B5D6E" w:rsidRPr="00016E47">
          <w:rPr>
            <w:rStyle w:val="a4"/>
            <w:rFonts w:hint="eastAsia"/>
            <w:noProof/>
          </w:rPr>
          <w:t>使用</w:t>
        </w:r>
        <w:r w:rsidR="003B5D6E" w:rsidRPr="00016E47">
          <w:rPr>
            <w:rStyle w:val="a4"/>
            <w:noProof/>
          </w:rPr>
          <w:t xml:space="preserve">JPQL </w:t>
        </w:r>
        <w:r w:rsidR="003B5D6E" w:rsidRPr="00016E47">
          <w:rPr>
            <w:rStyle w:val="a4"/>
            <w:rFonts w:hint="eastAsia"/>
            <w:noProof/>
          </w:rPr>
          <w:t>查询进行查找</w:t>
        </w:r>
        <w:r w:rsidR="003B5D6E">
          <w:rPr>
            <w:noProof/>
            <w:webHidden/>
          </w:rPr>
          <w:tab/>
        </w:r>
        <w:r>
          <w:rPr>
            <w:noProof/>
            <w:webHidden/>
          </w:rPr>
          <w:fldChar w:fldCharType="begin"/>
        </w:r>
        <w:r w:rsidR="003B5D6E">
          <w:rPr>
            <w:noProof/>
            <w:webHidden/>
          </w:rPr>
          <w:instrText xml:space="preserve"> PAGEREF _Toc322991769 \h </w:instrText>
        </w:r>
        <w:r>
          <w:rPr>
            <w:noProof/>
            <w:webHidden/>
          </w:rPr>
        </w:r>
        <w:r>
          <w:rPr>
            <w:noProof/>
            <w:webHidden/>
          </w:rPr>
          <w:fldChar w:fldCharType="separate"/>
        </w:r>
        <w:r w:rsidR="003B5D6E">
          <w:rPr>
            <w:noProof/>
            <w:webHidden/>
          </w:rPr>
          <w:t>- 74 -</w:t>
        </w:r>
        <w:r>
          <w:rPr>
            <w:noProof/>
            <w:webHidden/>
          </w:rPr>
          <w:fldChar w:fldCharType="end"/>
        </w:r>
      </w:hyperlink>
    </w:p>
    <w:p w:rsidR="003B5D6E" w:rsidRPr="00DE3E22" w:rsidRDefault="00FE4459">
      <w:pPr>
        <w:pStyle w:val="20"/>
        <w:tabs>
          <w:tab w:val="right" w:leader="dot" w:pos="8296"/>
        </w:tabs>
        <w:rPr>
          <w:noProof/>
        </w:rPr>
      </w:pPr>
      <w:hyperlink w:anchor="_Toc322991770" w:history="1">
        <w:r w:rsidR="003B5D6E" w:rsidRPr="00016E47">
          <w:rPr>
            <w:rStyle w:val="a4"/>
            <w:noProof/>
          </w:rPr>
          <w:t>Counting</w:t>
        </w:r>
        <w:r w:rsidR="003B5D6E" w:rsidRPr="00016E47">
          <w:rPr>
            <w:rStyle w:val="a4"/>
            <w:rFonts w:hint="eastAsia"/>
            <w:noProof/>
          </w:rPr>
          <w:t>统计对象</w:t>
        </w:r>
        <w:r w:rsidR="003B5D6E">
          <w:rPr>
            <w:noProof/>
            <w:webHidden/>
          </w:rPr>
          <w:tab/>
        </w:r>
        <w:r>
          <w:rPr>
            <w:noProof/>
            <w:webHidden/>
          </w:rPr>
          <w:fldChar w:fldCharType="begin"/>
        </w:r>
        <w:r w:rsidR="003B5D6E">
          <w:rPr>
            <w:noProof/>
            <w:webHidden/>
          </w:rPr>
          <w:instrText xml:space="preserve"> PAGEREF _Toc322991770 \h </w:instrText>
        </w:r>
        <w:r>
          <w:rPr>
            <w:noProof/>
            <w:webHidden/>
          </w:rPr>
        </w:r>
        <w:r>
          <w:rPr>
            <w:noProof/>
            <w:webHidden/>
          </w:rPr>
          <w:fldChar w:fldCharType="separate"/>
        </w:r>
        <w:r w:rsidR="003B5D6E">
          <w:rPr>
            <w:noProof/>
            <w:webHidden/>
          </w:rPr>
          <w:t>- 74 -</w:t>
        </w:r>
        <w:r>
          <w:rPr>
            <w:noProof/>
            <w:webHidden/>
          </w:rPr>
          <w:fldChar w:fldCharType="end"/>
        </w:r>
      </w:hyperlink>
    </w:p>
    <w:p w:rsidR="003B5D6E" w:rsidRPr="00DE3E22" w:rsidRDefault="00FE4459">
      <w:pPr>
        <w:pStyle w:val="20"/>
        <w:tabs>
          <w:tab w:val="right" w:leader="dot" w:pos="8296"/>
        </w:tabs>
        <w:rPr>
          <w:noProof/>
        </w:rPr>
      </w:pPr>
      <w:hyperlink w:anchor="_Toc322991771" w:history="1">
        <w:r w:rsidR="003B5D6E" w:rsidRPr="00016E47">
          <w:rPr>
            <w:rStyle w:val="a4"/>
            <w:rFonts w:hint="eastAsia"/>
            <w:noProof/>
          </w:rPr>
          <w:t>用</w:t>
        </w:r>
        <w:r w:rsidR="003B5D6E" w:rsidRPr="00016E47">
          <w:rPr>
            <w:rStyle w:val="a4"/>
            <w:noProof/>
          </w:rPr>
          <w:t>play.db.jpa.Blob</w:t>
        </w:r>
        <w:r w:rsidR="003B5D6E" w:rsidRPr="00016E47">
          <w:rPr>
            <w:rStyle w:val="a4"/>
            <w:rFonts w:hint="eastAsia"/>
            <w:noProof/>
          </w:rPr>
          <w:t>存储上传文件</w:t>
        </w:r>
        <w:r w:rsidR="003B5D6E">
          <w:rPr>
            <w:noProof/>
            <w:webHidden/>
          </w:rPr>
          <w:tab/>
        </w:r>
        <w:r>
          <w:rPr>
            <w:noProof/>
            <w:webHidden/>
          </w:rPr>
          <w:fldChar w:fldCharType="begin"/>
        </w:r>
        <w:r w:rsidR="003B5D6E">
          <w:rPr>
            <w:noProof/>
            <w:webHidden/>
          </w:rPr>
          <w:instrText xml:space="preserve"> PAGEREF _Toc322991771 \h </w:instrText>
        </w:r>
        <w:r>
          <w:rPr>
            <w:noProof/>
            <w:webHidden/>
          </w:rPr>
        </w:r>
        <w:r>
          <w:rPr>
            <w:noProof/>
            <w:webHidden/>
          </w:rPr>
          <w:fldChar w:fldCharType="separate"/>
        </w:r>
        <w:r w:rsidR="003B5D6E">
          <w:rPr>
            <w:noProof/>
            <w:webHidden/>
          </w:rPr>
          <w:t>- 74 -</w:t>
        </w:r>
        <w:r>
          <w:rPr>
            <w:noProof/>
            <w:webHidden/>
          </w:rPr>
          <w:fldChar w:fldCharType="end"/>
        </w:r>
      </w:hyperlink>
    </w:p>
    <w:p w:rsidR="003B5D6E" w:rsidRPr="00DE3E22" w:rsidRDefault="00FE4459">
      <w:pPr>
        <w:pStyle w:val="20"/>
        <w:tabs>
          <w:tab w:val="right" w:leader="dot" w:pos="8296"/>
        </w:tabs>
        <w:rPr>
          <w:noProof/>
        </w:rPr>
      </w:pPr>
      <w:hyperlink w:anchor="_Toc322991772" w:history="1">
        <w:r w:rsidR="003B5D6E" w:rsidRPr="00016E47">
          <w:rPr>
            <w:rStyle w:val="a4"/>
            <w:rFonts w:hint="eastAsia"/>
            <w:noProof/>
          </w:rPr>
          <w:t>强制保存</w:t>
        </w:r>
        <w:r w:rsidR="003B5D6E">
          <w:rPr>
            <w:noProof/>
            <w:webHidden/>
          </w:rPr>
          <w:tab/>
        </w:r>
        <w:r>
          <w:rPr>
            <w:noProof/>
            <w:webHidden/>
          </w:rPr>
          <w:fldChar w:fldCharType="begin"/>
        </w:r>
        <w:r w:rsidR="003B5D6E">
          <w:rPr>
            <w:noProof/>
            <w:webHidden/>
          </w:rPr>
          <w:instrText xml:space="preserve"> PAGEREF _Toc322991772 \h </w:instrText>
        </w:r>
        <w:r>
          <w:rPr>
            <w:noProof/>
            <w:webHidden/>
          </w:rPr>
        </w:r>
        <w:r>
          <w:rPr>
            <w:noProof/>
            <w:webHidden/>
          </w:rPr>
          <w:fldChar w:fldCharType="separate"/>
        </w:r>
        <w:r w:rsidR="003B5D6E">
          <w:rPr>
            <w:noProof/>
            <w:webHidden/>
          </w:rPr>
          <w:t>- 75 -</w:t>
        </w:r>
        <w:r>
          <w:rPr>
            <w:noProof/>
            <w:webHidden/>
          </w:rPr>
          <w:fldChar w:fldCharType="end"/>
        </w:r>
      </w:hyperlink>
    </w:p>
    <w:p w:rsidR="003B5D6E" w:rsidRPr="00DE3E22" w:rsidRDefault="00FE4459">
      <w:pPr>
        <w:pStyle w:val="20"/>
        <w:tabs>
          <w:tab w:val="right" w:leader="dot" w:pos="8296"/>
        </w:tabs>
        <w:rPr>
          <w:noProof/>
        </w:rPr>
      </w:pPr>
      <w:hyperlink w:anchor="_Toc322991773" w:history="1">
        <w:r w:rsidR="003B5D6E" w:rsidRPr="00016E47">
          <w:rPr>
            <w:rStyle w:val="a4"/>
            <w:rFonts w:hint="eastAsia"/>
            <w:noProof/>
          </w:rPr>
          <w:t>更多公共类型</w:t>
        </w:r>
        <w:r w:rsidR="003B5D6E" w:rsidRPr="00016E47">
          <w:rPr>
            <w:rStyle w:val="a4"/>
            <w:noProof/>
          </w:rPr>
          <w:t>generic typing</w:t>
        </w:r>
        <w:r w:rsidR="003B5D6E" w:rsidRPr="00016E47">
          <w:rPr>
            <w:rStyle w:val="a4"/>
            <w:rFonts w:hint="eastAsia"/>
            <w:noProof/>
          </w:rPr>
          <w:t>问题</w:t>
        </w:r>
        <w:r w:rsidR="003B5D6E">
          <w:rPr>
            <w:noProof/>
            <w:webHidden/>
          </w:rPr>
          <w:tab/>
        </w:r>
        <w:r>
          <w:rPr>
            <w:noProof/>
            <w:webHidden/>
          </w:rPr>
          <w:fldChar w:fldCharType="begin"/>
        </w:r>
        <w:r w:rsidR="003B5D6E">
          <w:rPr>
            <w:noProof/>
            <w:webHidden/>
          </w:rPr>
          <w:instrText xml:space="preserve"> PAGEREF _Toc322991773 \h </w:instrText>
        </w:r>
        <w:r>
          <w:rPr>
            <w:noProof/>
            <w:webHidden/>
          </w:rPr>
        </w:r>
        <w:r>
          <w:rPr>
            <w:noProof/>
            <w:webHidden/>
          </w:rPr>
          <w:fldChar w:fldCharType="separate"/>
        </w:r>
        <w:r w:rsidR="003B5D6E">
          <w:rPr>
            <w:noProof/>
            <w:webHidden/>
          </w:rPr>
          <w:t>- 77 -</w:t>
        </w:r>
        <w:r>
          <w:rPr>
            <w:noProof/>
            <w:webHidden/>
          </w:rPr>
          <w:fldChar w:fldCharType="end"/>
        </w:r>
      </w:hyperlink>
    </w:p>
    <w:p w:rsidR="003B5D6E" w:rsidRPr="00DE3E22" w:rsidRDefault="00FE4459">
      <w:pPr>
        <w:pStyle w:val="10"/>
        <w:tabs>
          <w:tab w:val="right" w:leader="dot" w:pos="8296"/>
        </w:tabs>
        <w:rPr>
          <w:noProof/>
        </w:rPr>
      </w:pPr>
      <w:hyperlink w:anchor="_Toc322991774" w:history="1">
        <w:r w:rsidR="003B5D6E" w:rsidRPr="00016E47">
          <w:rPr>
            <w:rStyle w:val="a4"/>
            <w:rFonts w:ascii="宋体" w:hAnsi="宋体" w:cs="宋体"/>
            <w:b/>
            <w:bCs/>
            <w:noProof/>
            <w:kern w:val="36"/>
          </w:rPr>
          <w:t>08.Play.libs</w:t>
        </w:r>
        <w:r w:rsidR="003B5D6E" w:rsidRPr="00016E47">
          <w:rPr>
            <w:rStyle w:val="a4"/>
            <w:rFonts w:ascii="宋体" w:hAnsi="宋体" w:cs="宋体" w:hint="eastAsia"/>
            <w:b/>
            <w:bCs/>
            <w:noProof/>
            <w:kern w:val="36"/>
          </w:rPr>
          <w:t>库包</w:t>
        </w:r>
        <w:r w:rsidR="003B5D6E">
          <w:rPr>
            <w:noProof/>
            <w:webHidden/>
          </w:rPr>
          <w:tab/>
        </w:r>
        <w:r>
          <w:rPr>
            <w:noProof/>
            <w:webHidden/>
          </w:rPr>
          <w:fldChar w:fldCharType="begin"/>
        </w:r>
        <w:r w:rsidR="003B5D6E">
          <w:rPr>
            <w:noProof/>
            <w:webHidden/>
          </w:rPr>
          <w:instrText xml:space="preserve"> PAGEREF _Toc322991774 \h </w:instrText>
        </w:r>
        <w:r>
          <w:rPr>
            <w:noProof/>
            <w:webHidden/>
          </w:rPr>
        </w:r>
        <w:r>
          <w:rPr>
            <w:noProof/>
            <w:webHidden/>
          </w:rPr>
          <w:fldChar w:fldCharType="separate"/>
        </w:r>
        <w:r w:rsidR="003B5D6E">
          <w:rPr>
            <w:noProof/>
            <w:webHidden/>
          </w:rPr>
          <w:t>- 78 -</w:t>
        </w:r>
        <w:r>
          <w:rPr>
            <w:noProof/>
            <w:webHidden/>
          </w:rPr>
          <w:fldChar w:fldCharType="end"/>
        </w:r>
      </w:hyperlink>
    </w:p>
    <w:p w:rsidR="003B5D6E" w:rsidRPr="00DE3E22" w:rsidRDefault="00FE4459">
      <w:pPr>
        <w:pStyle w:val="20"/>
        <w:tabs>
          <w:tab w:val="right" w:leader="dot" w:pos="8296"/>
        </w:tabs>
        <w:rPr>
          <w:noProof/>
        </w:rPr>
      </w:pPr>
      <w:hyperlink w:anchor="_Toc322991775" w:history="1">
        <w:r w:rsidR="003B5D6E" w:rsidRPr="00016E47">
          <w:rPr>
            <w:rStyle w:val="a4"/>
            <w:rFonts w:ascii="宋体" w:hAnsi="宋体" w:cs="宋体" w:hint="eastAsia"/>
            <w:b/>
            <w:bCs/>
            <w:noProof/>
            <w:kern w:val="0"/>
          </w:rPr>
          <w:t>用</w:t>
        </w:r>
        <w:r w:rsidR="003B5D6E" w:rsidRPr="00016E47">
          <w:rPr>
            <w:rStyle w:val="a4"/>
            <w:rFonts w:ascii="宋体" w:hAnsi="宋体" w:cs="宋体"/>
            <w:b/>
            <w:bCs/>
            <w:noProof/>
            <w:kern w:val="0"/>
          </w:rPr>
          <w:t>XPath</w:t>
        </w:r>
        <w:r w:rsidR="003B5D6E" w:rsidRPr="00016E47">
          <w:rPr>
            <w:rStyle w:val="a4"/>
            <w:rFonts w:ascii="宋体" w:hAnsi="宋体" w:cs="宋体" w:hint="eastAsia"/>
            <w:b/>
            <w:bCs/>
            <w:noProof/>
            <w:kern w:val="0"/>
          </w:rPr>
          <w:t>解析</w:t>
        </w:r>
        <w:r w:rsidR="003B5D6E" w:rsidRPr="00016E47">
          <w:rPr>
            <w:rStyle w:val="a4"/>
            <w:rFonts w:ascii="宋体" w:hAnsi="宋体" w:cs="宋体"/>
            <w:b/>
            <w:bCs/>
            <w:noProof/>
            <w:kern w:val="0"/>
          </w:rPr>
          <w:t>XML</w:t>
        </w:r>
        <w:r w:rsidR="003B5D6E">
          <w:rPr>
            <w:noProof/>
            <w:webHidden/>
          </w:rPr>
          <w:tab/>
        </w:r>
        <w:r>
          <w:rPr>
            <w:noProof/>
            <w:webHidden/>
          </w:rPr>
          <w:fldChar w:fldCharType="begin"/>
        </w:r>
        <w:r w:rsidR="003B5D6E">
          <w:rPr>
            <w:noProof/>
            <w:webHidden/>
          </w:rPr>
          <w:instrText xml:space="preserve"> PAGEREF _Toc322991775 \h </w:instrText>
        </w:r>
        <w:r>
          <w:rPr>
            <w:noProof/>
            <w:webHidden/>
          </w:rPr>
        </w:r>
        <w:r>
          <w:rPr>
            <w:noProof/>
            <w:webHidden/>
          </w:rPr>
          <w:fldChar w:fldCharType="separate"/>
        </w:r>
        <w:r w:rsidR="003B5D6E">
          <w:rPr>
            <w:noProof/>
            <w:webHidden/>
          </w:rPr>
          <w:t>- 78 -</w:t>
        </w:r>
        <w:r>
          <w:rPr>
            <w:noProof/>
            <w:webHidden/>
          </w:rPr>
          <w:fldChar w:fldCharType="end"/>
        </w:r>
      </w:hyperlink>
    </w:p>
    <w:p w:rsidR="003B5D6E" w:rsidRPr="00DE3E22" w:rsidRDefault="00FE4459">
      <w:pPr>
        <w:pStyle w:val="20"/>
        <w:tabs>
          <w:tab w:val="right" w:leader="dot" w:pos="8296"/>
        </w:tabs>
        <w:rPr>
          <w:noProof/>
        </w:rPr>
      </w:pPr>
      <w:hyperlink w:anchor="_Toc322991776" w:history="1">
        <w:r w:rsidR="003B5D6E" w:rsidRPr="00016E47">
          <w:rPr>
            <w:rStyle w:val="a4"/>
            <w:rFonts w:ascii="宋体" w:hAnsi="宋体" w:cs="宋体"/>
            <w:b/>
            <w:bCs/>
            <w:noProof/>
            <w:kern w:val="0"/>
          </w:rPr>
          <w:t>Web Service client</w:t>
        </w:r>
        <w:r w:rsidR="003B5D6E">
          <w:rPr>
            <w:noProof/>
            <w:webHidden/>
          </w:rPr>
          <w:tab/>
        </w:r>
        <w:r>
          <w:rPr>
            <w:noProof/>
            <w:webHidden/>
          </w:rPr>
          <w:fldChar w:fldCharType="begin"/>
        </w:r>
        <w:r w:rsidR="003B5D6E">
          <w:rPr>
            <w:noProof/>
            <w:webHidden/>
          </w:rPr>
          <w:instrText xml:space="preserve"> PAGEREF _Toc322991776 \h </w:instrText>
        </w:r>
        <w:r>
          <w:rPr>
            <w:noProof/>
            <w:webHidden/>
          </w:rPr>
        </w:r>
        <w:r>
          <w:rPr>
            <w:noProof/>
            <w:webHidden/>
          </w:rPr>
          <w:fldChar w:fldCharType="separate"/>
        </w:r>
        <w:r w:rsidR="003B5D6E">
          <w:rPr>
            <w:noProof/>
            <w:webHidden/>
          </w:rPr>
          <w:t>- 79 -</w:t>
        </w:r>
        <w:r>
          <w:rPr>
            <w:noProof/>
            <w:webHidden/>
          </w:rPr>
          <w:fldChar w:fldCharType="end"/>
        </w:r>
      </w:hyperlink>
    </w:p>
    <w:p w:rsidR="003B5D6E" w:rsidRPr="00DE3E22" w:rsidRDefault="00FE4459">
      <w:pPr>
        <w:pStyle w:val="20"/>
        <w:tabs>
          <w:tab w:val="right" w:leader="dot" w:pos="8296"/>
        </w:tabs>
        <w:rPr>
          <w:noProof/>
        </w:rPr>
      </w:pPr>
      <w:hyperlink w:anchor="_Toc322991777" w:history="1">
        <w:r w:rsidR="003B5D6E" w:rsidRPr="00016E47">
          <w:rPr>
            <w:rStyle w:val="a4"/>
            <w:rFonts w:ascii="宋体" w:hAnsi="宋体" w:cs="宋体"/>
            <w:b/>
            <w:bCs/>
            <w:noProof/>
            <w:kern w:val="0"/>
          </w:rPr>
          <w:t>Functional programming with Java</w:t>
        </w:r>
        <w:r w:rsidR="003B5D6E" w:rsidRPr="00016E47">
          <w:rPr>
            <w:rStyle w:val="a4"/>
            <w:rFonts w:ascii="宋体" w:hAnsi="宋体" w:cs="宋体" w:hint="eastAsia"/>
            <w:b/>
            <w:bCs/>
            <w:noProof/>
            <w:kern w:val="0"/>
          </w:rPr>
          <w:t>功能扩展？</w:t>
        </w:r>
        <w:r w:rsidR="003B5D6E">
          <w:rPr>
            <w:noProof/>
            <w:webHidden/>
          </w:rPr>
          <w:tab/>
        </w:r>
        <w:r>
          <w:rPr>
            <w:noProof/>
            <w:webHidden/>
          </w:rPr>
          <w:fldChar w:fldCharType="begin"/>
        </w:r>
        <w:r w:rsidR="003B5D6E">
          <w:rPr>
            <w:noProof/>
            <w:webHidden/>
          </w:rPr>
          <w:instrText xml:space="preserve"> PAGEREF _Toc322991777 \h </w:instrText>
        </w:r>
        <w:r>
          <w:rPr>
            <w:noProof/>
            <w:webHidden/>
          </w:rPr>
        </w:r>
        <w:r>
          <w:rPr>
            <w:noProof/>
            <w:webHidden/>
          </w:rPr>
          <w:fldChar w:fldCharType="separate"/>
        </w:r>
        <w:r w:rsidR="003B5D6E">
          <w:rPr>
            <w:noProof/>
            <w:webHidden/>
          </w:rPr>
          <w:t>- 79 -</w:t>
        </w:r>
        <w:r>
          <w:rPr>
            <w:noProof/>
            <w:webHidden/>
          </w:rPr>
          <w:fldChar w:fldCharType="end"/>
        </w:r>
      </w:hyperlink>
    </w:p>
    <w:p w:rsidR="003B5D6E" w:rsidRPr="00DE3E22" w:rsidRDefault="00FE4459">
      <w:pPr>
        <w:pStyle w:val="30"/>
        <w:tabs>
          <w:tab w:val="right" w:leader="dot" w:pos="8296"/>
        </w:tabs>
        <w:rPr>
          <w:noProof/>
        </w:rPr>
      </w:pPr>
      <w:hyperlink w:anchor="_Toc322991778" w:history="1">
        <w:r w:rsidR="003B5D6E" w:rsidRPr="00016E47">
          <w:rPr>
            <w:rStyle w:val="a4"/>
            <w:rFonts w:ascii="宋体" w:hAnsi="宋体" w:cs="宋体"/>
            <w:b/>
            <w:bCs/>
            <w:noProof/>
            <w:kern w:val="0"/>
          </w:rPr>
          <w:t>Option&lt;T&gt;, Some&lt;T&gt; and None&lt;T&gt;</w:t>
        </w:r>
        <w:r w:rsidR="003B5D6E">
          <w:rPr>
            <w:noProof/>
            <w:webHidden/>
          </w:rPr>
          <w:tab/>
        </w:r>
        <w:r>
          <w:rPr>
            <w:noProof/>
            <w:webHidden/>
          </w:rPr>
          <w:fldChar w:fldCharType="begin"/>
        </w:r>
        <w:r w:rsidR="003B5D6E">
          <w:rPr>
            <w:noProof/>
            <w:webHidden/>
          </w:rPr>
          <w:instrText xml:space="preserve"> PAGEREF _Toc322991778 \h </w:instrText>
        </w:r>
        <w:r>
          <w:rPr>
            <w:noProof/>
            <w:webHidden/>
          </w:rPr>
        </w:r>
        <w:r>
          <w:rPr>
            <w:noProof/>
            <w:webHidden/>
          </w:rPr>
          <w:fldChar w:fldCharType="separate"/>
        </w:r>
        <w:r w:rsidR="003B5D6E">
          <w:rPr>
            <w:noProof/>
            <w:webHidden/>
          </w:rPr>
          <w:t>- 80 -</w:t>
        </w:r>
        <w:r>
          <w:rPr>
            <w:noProof/>
            <w:webHidden/>
          </w:rPr>
          <w:fldChar w:fldCharType="end"/>
        </w:r>
      </w:hyperlink>
    </w:p>
    <w:p w:rsidR="003B5D6E" w:rsidRPr="00DE3E22" w:rsidRDefault="00FE4459">
      <w:pPr>
        <w:pStyle w:val="30"/>
        <w:tabs>
          <w:tab w:val="right" w:leader="dot" w:pos="8296"/>
        </w:tabs>
        <w:rPr>
          <w:noProof/>
        </w:rPr>
      </w:pPr>
      <w:hyperlink w:anchor="_Toc322991779" w:history="1">
        <w:r w:rsidR="003B5D6E" w:rsidRPr="00016E47">
          <w:rPr>
            <w:rStyle w:val="a4"/>
            <w:rFonts w:ascii="宋体" w:hAnsi="宋体" w:cs="宋体"/>
            <w:b/>
            <w:bCs/>
            <w:noProof/>
            <w:kern w:val="0"/>
          </w:rPr>
          <w:t>Tuple&lt;A, B&gt;</w:t>
        </w:r>
        <w:r w:rsidR="003B5D6E">
          <w:rPr>
            <w:noProof/>
            <w:webHidden/>
          </w:rPr>
          <w:tab/>
        </w:r>
        <w:r>
          <w:rPr>
            <w:noProof/>
            <w:webHidden/>
          </w:rPr>
          <w:fldChar w:fldCharType="begin"/>
        </w:r>
        <w:r w:rsidR="003B5D6E">
          <w:rPr>
            <w:noProof/>
            <w:webHidden/>
          </w:rPr>
          <w:instrText xml:space="preserve"> PAGEREF _Toc322991779 \h </w:instrText>
        </w:r>
        <w:r>
          <w:rPr>
            <w:noProof/>
            <w:webHidden/>
          </w:rPr>
        </w:r>
        <w:r>
          <w:rPr>
            <w:noProof/>
            <w:webHidden/>
          </w:rPr>
          <w:fldChar w:fldCharType="separate"/>
        </w:r>
        <w:r w:rsidR="003B5D6E">
          <w:rPr>
            <w:noProof/>
            <w:webHidden/>
          </w:rPr>
          <w:t>- 80 -</w:t>
        </w:r>
        <w:r>
          <w:rPr>
            <w:noProof/>
            <w:webHidden/>
          </w:rPr>
          <w:fldChar w:fldCharType="end"/>
        </w:r>
      </w:hyperlink>
    </w:p>
    <w:p w:rsidR="003B5D6E" w:rsidRPr="00DE3E22" w:rsidRDefault="00FE4459">
      <w:pPr>
        <w:pStyle w:val="30"/>
        <w:tabs>
          <w:tab w:val="right" w:leader="dot" w:pos="8296"/>
        </w:tabs>
        <w:rPr>
          <w:noProof/>
        </w:rPr>
      </w:pPr>
      <w:hyperlink w:anchor="_Toc322991780" w:history="1">
        <w:r w:rsidR="003B5D6E" w:rsidRPr="00016E47">
          <w:rPr>
            <w:rStyle w:val="a4"/>
            <w:rFonts w:ascii="宋体" w:hAnsi="宋体" w:cs="宋体"/>
            <w:b/>
            <w:bCs/>
            <w:noProof/>
            <w:kern w:val="0"/>
          </w:rPr>
          <w:t>Pattern Matching</w:t>
        </w:r>
        <w:r w:rsidR="003B5D6E" w:rsidRPr="00016E47">
          <w:rPr>
            <w:rStyle w:val="a4"/>
            <w:rFonts w:ascii="宋体" w:hAnsi="宋体" w:cs="宋体" w:hint="eastAsia"/>
            <w:b/>
            <w:bCs/>
            <w:noProof/>
            <w:kern w:val="0"/>
          </w:rPr>
          <w:t>模式匹配</w:t>
        </w:r>
        <w:r w:rsidR="003B5D6E">
          <w:rPr>
            <w:noProof/>
            <w:webHidden/>
          </w:rPr>
          <w:tab/>
        </w:r>
        <w:r>
          <w:rPr>
            <w:noProof/>
            <w:webHidden/>
          </w:rPr>
          <w:fldChar w:fldCharType="begin"/>
        </w:r>
        <w:r w:rsidR="003B5D6E">
          <w:rPr>
            <w:noProof/>
            <w:webHidden/>
          </w:rPr>
          <w:instrText xml:space="preserve"> PAGEREF _Toc322991780 \h </w:instrText>
        </w:r>
        <w:r>
          <w:rPr>
            <w:noProof/>
            <w:webHidden/>
          </w:rPr>
        </w:r>
        <w:r>
          <w:rPr>
            <w:noProof/>
            <w:webHidden/>
          </w:rPr>
          <w:fldChar w:fldCharType="separate"/>
        </w:r>
        <w:r w:rsidR="003B5D6E">
          <w:rPr>
            <w:noProof/>
            <w:webHidden/>
          </w:rPr>
          <w:t>- 81 -</w:t>
        </w:r>
        <w:r>
          <w:rPr>
            <w:noProof/>
            <w:webHidden/>
          </w:rPr>
          <w:fldChar w:fldCharType="end"/>
        </w:r>
      </w:hyperlink>
    </w:p>
    <w:p w:rsidR="003B5D6E" w:rsidRPr="00DE3E22" w:rsidRDefault="00FE4459">
      <w:pPr>
        <w:pStyle w:val="30"/>
        <w:tabs>
          <w:tab w:val="right" w:leader="dot" w:pos="8296"/>
        </w:tabs>
        <w:rPr>
          <w:noProof/>
        </w:rPr>
      </w:pPr>
      <w:hyperlink w:anchor="_Toc322991781" w:history="1">
        <w:r w:rsidR="003B5D6E" w:rsidRPr="00016E47">
          <w:rPr>
            <w:rStyle w:val="a4"/>
            <w:rFonts w:ascii="宋体" w:hAnsi="宋体" w:cs="宋体"/>
            <w:b/>
            <w:bCs/>
            <w:noProof/>
            <w:kern w:val="0"/>
          </w:rPr>
          <w:t>Promises</w:t>
        </w:r>
        <w:r w:rsidR="003B5D6E">
          <w:rPr>
            <w:noProof/>
            <w:webHidden/>
          </w:rPr>
          <w:tab/>
        </w:r>
        <w:r>
          <w:rPr>
            <w:noProof/>
            <w:webHidden/>
          </w:rPr>
          <w:fldChar w:fldCharType="begin"/>
        </w:r>
        <w:r w:rsidR="003B5D6E">
          <w:rPr>
            <w:noProof/>
            <w:webHidden/>
          </w:rPr>
          <w:instrText xml:space="preserve"> PAGEREF _Toc322991781 \h </w:instrText>
        </w:r>
        <w:r>
          <w:rPr>
            <w:noProof/>
            <w:webHidden/>
          </w:rPr>
        </w:r>
        <w:r>
          <w:rPr>
            <w:noProof/>
            <w:webHidden/>
          </w:rPr>
          <w:fldChar w:fldCharType="separate"/>
        </w:r>
        <w:r w:rsidR="003B5D6E">
          <w:rPr>
            <w:noProof/>
            <w:webHidden/>
          </w:rPr>
          <w:t>- 81 -</w:t>
        </w:r>
        <w:r>
          <w:rPr>
            <w:noProof/>
            <w:webHidden/>
          </w:rPr>
          <w:fldChar w:fldCharType="end"/>
        </w:r>
      </w:hyperlink>
    </w:p>
    <w:p w:rsidR="003B5D6E" w:rsidRPr="00DE3E22" w:rsidRDefault="00FE4459">
      <w:pPr>
        <w:pStyle w:val="20"/>
        <w:tabs>
          <w:tab w:val="right" w:leader="dot" w:pos="8296"/>
        </w:tabs>
        <w:rPr>
          <w:noProof/>
        </w:rPr>
      </w:pPr>
      <w:hyperlink w:anchor="_Toc322991782" w:history="1">
        <w:r w:rsidR="003B5D6E" w:rsidRPr="00016E47">
          <w:rPr>
            <w:rStyle w:val="a4"/>
            <w:rFonts w:ascii="宋体" w:hAnsi="宋体" w:cs="宋体"/>
            <w:b/>
            <w:bCs/>
            <w:noProof/>
            <w:kern w:val="0"/>
          </w:rPr>
          <w:t>OAuth</w:t>
        </w:r>
        <w:r w:rsidR="003B5D6E">
          <w:rPr>
            <w:noProof/>
            <w:webHidden/>
          </w:rPr>
          <w:tab/>
        </w:r>
        <w:r>
          <w:rPr>
            <w:noProof/>
            <w:webHidden/>
          </w:rPr>
          <w:fldChar w:fldCharType="begin"/>
        </w:r>
        <w:r w:rsidR="003B5D6E">
          <w:rPr>
            <w:noProof/>
            <w:webHidden/>
          </w:rPr>
          <w:instrText xml:space="preserve"> PAGEREF _Toc322991782 \h </w:instrText>
        </w:r>
        <w:r>
          <w:rPr>
            <w:noProof/>
            <w:webHidden/>
          </w:rPr>
        </w:r>
        <w:r>
          <w:rPr>
            <w:noProof/>
            <w:webHidden/>
          </w:rPr>
          <w:fldChar w:fldCharType="separate"/>
        </w:r>
        <w:r w:rsidR="003B5D6E">
          <w:rPr>
            <w:noProof/>
            <w:webHidden/>
          </w:rPr>
          <w:t>- 82 -</w:t>
        </w:r>
        <w:r>
          <w:rPr>
            <w:noProof/>
            <w:webHidden/>
          </w:rPr>
          <w:fldChar w:fldCharType="end"/>
        </w:r>
      </w:hyperlink>
    </w:p>
    <w:p w:rsidR="003B5D6E" w:rsidRPr="00DE3E22" w:rsidRDefault="00FE4459">
      <w:pPr>
        <w:pStyle w:val="30"/>
        <w:tabs>
          <w:tab w:val="right" w:leader="dot" w:pos="8296"/>
        </w:tabs>
        <w:rPr>
          <w:noProof/>
        </w:rPr>
      </w:pPr>
      <w:hyperlink w:anchor="_Toc322991783" w:history="1">
        <w:r w:rsidR="003B5D6E" w:rsidRPr="00016E47">
          <w:rPr>
            <w:rStyle w:val="a4"/>
            <w:rFonts w:ascii="宋体" w:hAnsi="宋体" w:cs="宋体"/>
            <w:b/>
            <w:bCs/>
            <w:noProof/>
            <w:kern w:val="0"/>
          </w:rPr>
          <w:t>OAuth 1.0</w:t>
        </w:r>
        <w:r w:rsidR="003B5D6E">
          <w:rPr>
            <w:noProof/>
            <w:webHidden/>
          </w:rPr>
          <w:tab/>
        </w:r>
        <w:r>
          <w:rPr>
            <w:noProof/>
            <w:webHidden/>
          </w:rPr>
          <w:fldChar w:fldCharType="begin"/>
        </w:r>
        <w:r w:rsidR="003B5D6E">
          <w:rPr>
            <w:noProof/>
            <w:webHidden/>
          </w:rPr>
          <w:instrText xml:space="preserve"> PAGEREF _Toc322991783 \h </w:instrText>
        </w:r>
        <w:r>
          <w:rPr>
            <w:noProof/>
            <w:webHidden/>
          </w:rPr>
        </w:r>
        <w:r>
          <w:rPr>
            <w:noProof/>
            <w:webHidden/>
          </w:rPr>
          <w:fldChar w:fldCharType="separate"/>
        </w:r>
        <w:r w:rsidR="003B5D6E">
          <w:rPr>
            <w:noProof/>
            <w:webHidden/>
          </w:rPr>
          <w:t>- 82 -</w:t>
        </w:r>
        <w:r>
          <w:rPr>
            <w:noProof/>
            <w:webHidden/>
          </w:rPr>
          <w:fldChar w:fldCharType="end"/>
        </w:r>
      </w:hyperlink>
    </w:p>
    <w:p w:rsidR="003B5D6E" w:rsidRPr="00DE3E22" w:rsidRDefault="00FE4459">
      <w:pPr>
        <w:pStyle w:val="30"/>
        <w:tabs>
          <w:tab w:val="right" w:leader="dot" w:pos="8296"/>
        </w:tabs>
        <w:rPr>
          <w:noProof/>
        </w:rPr>
      </w:pPr>
      <w:hyperlink w:anchor="_Toc322991784" w:history="1">
        <w:r w:rsidR="003B5D6E" w:rsidRPr="00016E47">
          <w:rPr>
            <w:rStyle w:val="a4"/>
            <w:rFonts w:ascii="宋体" w:hAnsi="宋体" w:cs="宋体"/>
            <w:b/>
            <w:bCs/>
            <w:noProof/>
            <w:kern w:val="0"/>
          </w:rPr>
          <w:t>OAuth 2.0</w:t>
        </w:r>
        <w:r w:rsidR="003B5D6E">
          <w:rPr>
            <w:noProof/>
            <w:webHidden/>
          </w:rPr>
          <w:tab/>
        </w:r>
        <w:r>
          <w:rPr>
            <w:noProof/>
            <w:webHidden/>
          </w:rPr>
          <w:fldChar w:fldCharType="begin"/>
        </w:r>
        <w:r w:rsidR="003B5D6E">
          <w:rPr>
            <w:noProof/>
            <w:webHidden/>
          </w:rPr>
          <w:instrText xml:space="preserve"> PAGEREF _Toc322991784 \h </w:instrText>
        </w:r>
        <w:r>
          <w:rPr>
            <w:noProof/>
            <w:webHidden/>
          </w:rPr>
        </w:r>
        <w:r>
          <w:rPr>
            <w:noProof/>
            <w:webHidden/>
          </w:rPr>
          <w:fldChar w:fldCharType="separate"/>
        </w:r>
        <w:r w:rsidR="003B5D6E">
          <w:rPr>
            <w:noProof/>
            <w:webHidden/>
          </w:rPr>
          <w:t>- 83 -</w:t>
        </w:r>
        <w:r>
          <w:rPr>
            <w:noProof/>
            <w:webHidden/>
          </w:rPr>
          <w:fldChar w:fldCharType="end"/>
        </w:r>
      </w:hyperlink>
    </w:p>
    <w:p w:rsidR="003B5D6E" w:rsidRPr="00DE3E22" w:rsidRDefault="00FE4459">
      <w:pPr>
        <w:pStyle w:val="20"/>
        <w:tabs>
          <w:tab w:val="right" w:leader="dot" w:pos="8296"/>
        </w:tabs>
        <w:rPr>
          <w:noProof/>
        </w:rPr>
      </w:pPr>
      <w:hyperlink w:anchor="_Toc322991785" w:history="1">
        <w:r w:rsidR="003B5D6E" w:rsidRPr="00016E47">
          <w:rPr>
            <w:rStyle w:val="a4"/>
            <w:rFonts w:ascii="宋体" w:hAnsi="宋体" w:cs="宋体"/>
            <w:b/>
            <w:bCs/>
            <w:noProof/>
            <w:kern w:val="0"/>
          </w:rPr>
          <w:t>OpenID</w:t>
        </w:r>
        <w:r w:rsidR="003B5D6E">
          <w:rPr>
            <w:noProof/>
            <w:webHidden/>
          </w:rPr>
          <w:tab/>
        </w:r>
        <w:r>
          <w:rPr>
            <w:noProof/>
            <w:webHidden/>
          </w:rPr>
          <w:fldChar w:fldCharType="begin"/>
        </w:r>
        <w:r w:rsidR="003B5D6E">
          <w:rPr>
            <w:noProof/>
            <w:webHidden/>
          </w:rPr>
          <w:instrText xml:space="preserve"> PAGEREF _Toc322991785 \h </w:instrText>
        </w:r>
        <w:r>
          <w:rPr>
            <w:noProof/>
            <w:webHidden/>
          </w:rPr>
        </w:r>
        <w:r>
          <w:rPr>
            <w:noProof/>
            <w:webHidden/>
          </w:rPr>
          <w:fldChar w:fldCharType="separate"/>
        </w:r>
        <w:r w:rsidR="003B5D6E">
          <w:rPr>
            <w:noProof/>
            <w:webHidden/>
          </w:rPr>
          <w:t>- 84 -</w:t>
        </w:r>
        <w:r>
          <w:rPr>
            <w:noProof/>
            <w:webHidden/>
          </w:rPr>
          <w:fldChar w:fldCharType="end"/>
        </w:r>
      </w:hyperlink>
    </w:p>
    <w:p w:rsidR="003B5D6E" w:rsidRPr="00DE3E22" w:rsidRDefault="00FE4459">
      <w:pPr>
        <w:pStyle w:val="10"/>
        <w:tabs>
          <w:tab w:val="right" w:leader="dot" w:pos="8296"/>
        </w:tabs>
        <w:rPr>
          <w:noProof/>
        </w:rPr>
      </w:pPr>
      <w:hyperlink w:anchor="_Toc322991786" w:history="1">
        <w:r w:rsidR="003B5D6E" w:rsidRPr="00016E47">
          <w:rPr>
            <w:rStyle w:val="a4"/>
            <w:rFonts w:ascii="宋体" w:hAnsi="宋体" w:cs="宋体"/>
            <w:b/>
            <w:bCs/>
            <w:noProof/>
            <w:kern w:val="36"/>
          </w:rPr>
          <w:t>09.</w:t>
        </w:r>
        <w:r w:rsidR="003B5D6E" w:rsidRPr="00016E47">
          <w:rPr>
            <w:rStyle w:val="a4"/>
            <w:rFonts w:ascii="宋体" w:hAnsi="宋体" w:cs="宋体" w:hint="eastAsia"/>
            <w:b/>
            <w:bCs/>
            <w:noProof/>
            <w:kern w:val="36"/>
          </w:rPr>
          <w:t>异步</w:t>
        </w:r>
        <w:r w:rsidR="003B5D6E" w:rsidRPr="00016E47">
          <w:rPr>
            <w:rStyle w:val="a4"/>
            <w:rFonts w:ascii="宋体" w:hAnsi="宋体" w:cs="宋体"/>
            <w:b/>
            <w:bCs/>
            <w:noProof/>
            <w:kern w:val="36"/>
          </w:rPr>
          <w:t>Jobs</w:t>
        </w:r>
        <w:r w:rsidR="003B5D6E">
          <w:rPr>
            <w:noProof/>
            <w:webHidden/>
          </w:rPr>
          <w:tab/>
        </w:r>
        <w:r>
          <w:rPr>
            <w:noProof/>
            <w:webHidden/>
          </w:rPr>
          <w:fldChar w:fldCharType="begin"/>
        </w:r>
        <w:r w:rsidR="003B5D6E">
          <w:rPr>
            <w:noProof/>
            <w:webHidden/>
          </w:rPr>
          <w:instrText xml:space="preserve"> PAGEREF _Toc322991786 \h </w:instrText>
        </w:r>
        <w:r>
          <w:rPr>
            <w:noProof/>
            <w:webHidden/>
          </w:rPr>
        </w:r>
        <w:r>
          <w:rPr>
            <w:noProof/>
            <w:webHidden/>
          </w:rPr>
          <w:fldChar w:fldCharType="separate"/>
        </w:r>
        <w:r w:rsidR="003B5D6E">
          <w:rPr>
            <w:noProof/>
            <w:webHidden/>
          </w:rPr>
          <w:t>- 86 -</w:t>
        </w:r>
        <w:r>
          <w:rPr>
            <w:noProof/>
            <w:webHidden/>
          </w:rPr>
          <w:fldChar w:fldCharType="end"/>
        </w:r>
      </w:hyperlink>
    </w:p>
    <w:p w:rsidR="003B5D6E" w:rsidRPr="00DE3E22" w:rsidRDefault="00FE4459">
      <w:pPr>
        <w:pStyle w:val="20"/>
        <w:tabs>
          <w:tab w:val="right" w:leader="dot" w:pos="8296"/>
        </w:tabs>
        <w:rPr>
          <w:noProof/>
        </w:rPr>
      </w:pPr>
      <w:hyperlink w:anchor="_Toc322991787" w:history="1">
        <w:r w:rsidR="003B5D6E" w:rsidRPr="00016E47">
          <w:rPr>
            <w:rStyle w:val="a4"/>
            <w:rFonts w:ascii="宋体" w:hAnsi="宋体" w:cs="宋体" w:hint="eastAsia"/>
            <w:b/>
            <w:bCs/>
            <w:noProof/>
            <w:kern w:val="0"/>
          </w:rPr>
          <w:t>引导程序任务</w:t>
        </w:r>
        <w:r w:rsidR="003B5D6E" w:rsidRPr="00016E47">
          <w:rPr>
            <w:rStyle w:val="a4"/>
            <w:rFonts w:ascii="宋体" w:hAnsi="宋体" w:cs="宋体"/>
            <w:b/>
            <w:bCs/>
            <w:noProof/>
            <w:kern w:val="0"/>
          </w:rPr>
          <w:t>Bootstrap jobs</w:t>
        </w:r>
        <w:r w:rsidR="003B5D6E">
          <w:rPr>
            <w:noProof/>
            <w:webHidden/>
          </w:rPr>
          <w:tab/>
        </w:r>
        <w:r>
          <w:rPr>
            <w:noProof/>
            <w:webHidden/>
          </w:rPr>
          <w:fldChar w:fldCharType="begin"/>
        </w:r>
        <w:r w:rsidR="003B5D6E">
          <w:rPr>
            <w:noProof/>
            <w:webHidden/>
          </w:rPr>
          <w:instrText xml:space="preserve"> PAGEREF _Toc322991787 \h </w:instrText>
        </w:r>
        <w:r>
          <w:rPr>
            <w:noProof/>
            <w:webHidden/>
          </w:rPr>
        </w:r>
        <w:r>
          <w:rPr>
            <w:noProof/>
            <w:webHidden/>
          </w:rPr>
          <w:fldChar w:fldCharType="separate"/>
        </w:r>
        <w:r w:rsidR="003B5D6E">
          <w:rPr>
            <w:noProof/>
            <w:webHidden/>
          </w:rPr>
          <w:t>- 87 -</w:t>
        </w:r>
        <w:r>
          <w:rPr>
            <w:noProof/>
            <w:webHidden/>
          </w:rPr>
          <w:fldChar w:fldCharType="end"/>
        </w:r>
      </w:hyperlink>
    </w:p>
    <w:p w:rsidR="003B5D6E" w:rsidRPr="00DE3E22" w:rsidRDefault="00FE4459">
      <w:pPr>
        <w:pStyle w:val="20"/>
        <w:tabs>
          <w:tab w:val="right" w:leader="dot" w:pos="8296"/>
        </w:tabs>
        <w:rPr>
          <w:noProof/>
        </w:rPr>
      </w:pPr>
      <w:hyperlink w:anchor="_Toc322991788" w:history="1">
        <w:r w:rsidR="003B5D6E" w:rsidRPr="00016E47">
          <w:rPr>
            <w:rStyle w:val="a4"/>
            <w:rFonts w:ascii="宋体" w:hAnsi="宋体" w:cs="宋体" w:hint="eastAsia"/>
            <w:b/>
            <w:bCs/>
            <w:noProof/>
            <w:kern w:val="0"/>
          </w:rPr>
          <w:t>预定义任务</w:t>
        </w:r>
        <w:r w:rsidR="003B5D6E" w:rsidRPr="00016E47">
          <w:rPr>
            <w:rStyle w:val="a4"/>
            <w:rFonts w:ascii="宋体" w:hAnsi="宋体" w:cs="宋体"/>
            <w:b/>
            <w:bCs/>
            <w:noProof/>
            <w:kern w:val="0"/>
          </w:rPr>
          <w:t>Scheduled jobs</w:t>
        </w:r>
        <w:r w:rsidR="003B5D6E">
          <w:rPr>
            <w:noProof/>
            <w:webHidden/>
          </w:rPr>
          <w:tab/>
        </w:r>
        <w:r>
          <w:rPr>
            <w:noProof/>
            <w:webHidden/>
          </w:rPr>
          <w:fldChar w:fldCharType="begin"/>
        </w:r>
        <w:r w:rsidR="003B5D6E">
          <w:rPr>
            <w:noProof/>
            <w:webHidden/>
          </w:rPr>
          <w:instrText xml:space="preserve"> PAGEREF _Toc322991788 \h </w:instrText>
        </w:r>
        <w:r>
          <w:rPr>
            <w:noProof/>
            <w:webHidden/>
          </w:rPr>
        </w:r>
        <w:r>
          <w:rPr>
            <w:noProof/>
            <w:webHidden/>
          </w:rPr>
          <w:fldChar w:fldCharType="separate"/>
        </w:r>
        <w:r w:rsidR="003B5D6E">
          <w:rPr>
            <w:noProof/>
            <w:webHidden/>
          </w:rPr>
          <w:t>- 87 -</w:t>
        </w:r>
        <w:r>
          <w:rPr>
            <w:noProof/>
            <w:webHidden/>
          </w:rPr>
          <w:fldChar w:fldCharType="end"/>
        </w:r>
      </w:hyperlink>
    </w:p>
    <w:p w:rsidR="003B5D6E" w:rsidRPr="00DE3E22" w:rsidRDefault="00FE4459">
      <w:pPr>
        <w:pStyle w:val="20"/>
        <w:tabs>
          <w:tab w:val="right" w:leader="dot" w:pos="8296"/>
        </w:tabs>
        <w:rPr>
          <w:noProof/>
        </w:rPr>
      </w:pPr>
      <w:hyperlink w:anchor="_Toc322991789" w:history="1">
        <w:r w:rsidR="003B5D6E" w:rsidRPr="00016E47">
          <w:rPr>
            <w:rStyle w:val="a4"/>
            <w:rFonts w:ascii="宋体" w:hAnsi="宋体" w:cs="宋体" w:hint="eastAsia"/>
            <w:b/>
            <w:bCs/>
            <w:noProof/>
            <w:kern w:val="0"/>
          </w:rPr>
          <w:t>触发任务</w:t>
        </w:r>
        <w:r w:rsidR="003B5D6E" w:rsidRPr="00016E47">
          <w:rPr>
            <w:rStyle w:val="a4"/>
            <w:rFonts w:ascii="宋体" w:hAnsi="宋体" w:cs="宋体"/>
            <w:b/>
            <w:bCs/>
            <w:noProof/>
            <w:kern w:val="0"/>
          </w:rPr>
          <w:t>job</w:t>
        </w:r>
        <w:r w:rsidR="003B5D6E">
          <w:rPr>
            <w:noProof/>
            <w:webHidden/>
          </w:rPr>
          <w:tab/>
        </w:r>
        <w:r>
          <w:rPr>
            <w:noProof/>
            <w:webHidden/>
          </w:rPr>
          <w:fldChar w:fldCharType="begin"/>
        </w:r>
        <w:r w:rsidR="003B5D6E">
          <w:rPr>
            <w:noProof/>
            <w:webHidden/>
          </w:rPr>
          <w:instrText xml:space="preserve"> PAGEREF _Toc322991789 \h </w:instrText>
        </w:r>
        <w:r>
          <w:rPr>
            <w:noProof/>
            <w:webHidden/>
          </w:rPr>
        </w:r>
        <w:r>
          <w:rPr>
            <w:noProof/>
            <w:webHidden/>
          </w:rPr>
          <w:fldChar w:fldCharType="separate"/>
        </w:r>
        <w:r w:rsidR="003B5D6E">
          <w:rPr>
            <w:noProof/>
            <w:webHidden/>
          </w:rPr>
          <w:t>- 88 -</w:t>
        </w:r>
        <w:r>
          <w:rPr>
            <w:noProof/>
            <w:webHidden/>
          </w:rPr>
          <w:fldChar w:fldCharType="end"/>
        </w:r>
      </w:hyperlink>
    </w:p>
    <w:p w:rsidR="003B5D6E" w:rsidRPr="00DE3E22" w:rsidRDefault="00FE4459">
      <w:pPr>
        <w:pStyle w:val="20"/>
        <w:tabs>
          <w:tab w:val="right" w:leader="dot" w:pos="8296"/>
        </w:tabs>
        <w:rPr>
          <w:noProof/>
        </w:rPr>
      </w:pPr>
      <w:hyperlink w:anchor="_Toc322991790" w:history="1">
        <w:r w:rsidR="003B5D6E" w:rsidRPr="00016E47">
          <w:rPr>
            <w:rStyle w:val="a4"/>
            <w:rFonts w:ascii="宋体" w:hAnsi="宋体" w:cs="宋体" w:hint="eastAsia"/>
            <w:b/>
            <w:bCs/>
            <w:noProof/>
            <w:kern w:val="0"/>
          </w:rPr>
          <w:t>停止应用程序</w:t>
        </w:r>
        <w:r w:rsidR="003B5D6E">
          <w:rPr>
            <w:noProof/>
            <w:webHidden/>
          </w:rPr>
          <w:tab/>
        </w:r>
        <w:r>
          <w:rPr>
            <w:noProof/>
            <w:webHidden/>
          </w:rPr>
          <w:fldChar w:fldCharType="begin"/>
        </w:r>
        <w:r w:rsidR="003B5D6E">
          <w:rPr>
            <w:noProof/>
            <w:webHidden/>
          </w:rPr>
          <w:instrText xml:space="preserve"> PAGEREF _Toc322991790 \h </w:instrText>
        </w:r>
        <w:r>
          <w:rPr>
            <w:noProof/>
            <w:webHidden/>
          </w:rPr>
        </w:r>
        <w:r>
          <w:rPr>
            <w:noProof/>
            <w:webHidden/>
          </w:rPr>
          <w:fldChar w:fldCharType="separate"/>
        </w:r>
        <w:r w:rsidR="003B5D6E">
          <w:rPr>
            <w:noProof/>
            <w:webHidden/>
          </w:rPr>
          <w:t>- 89 -</w:t>
        </w:r>
        <w:r>
          <w:rPr>
            <w:noProof/>
            <w:webHidden/>
          </w:rPr>
          <w:fldChar w:fldCharType="end"/>
        </w:r>
      </w:hyperlink>
    </w:p>
    <w:p w:rsidR="003B5D6E" w:rsidRPr="00DE3E22" w:rsidRDefault="00FE4459">
      <w:pPr>
        <w:pStyle w:val="10"/>
        <w:tabs>
          <w:tab w:val="right" w:leader="dot" w:pos="8296"/>
        </w:tabs>
        <w:rPr>
          <w:noProof/>
        </w:rPr>
      </w:pPr>
      <w:hyperlink w:anchor="_Toc322991791" w:history="1">
        <w:r w:rsidR="003B5D6E" w:rsidRPr="00016E47">
          <w:rPr>
            <w:rStyle w:val="a4"/>
            <w:rFonts w:ascii="宋体" w:hAnsi="宋体" w:cs="宋体"/>
            <w:b/>
            <w:bCs/>
            <w:noProof/>
            <w:kern w:val="36"/>
          </w:rPr>
          <w:t>10.</w:t>
        </w:r>
        <w:r w:rsidR="003B5D6E" w:rsidRPr="00016E47">
          <w:rPr>
            <w:rStyle w:val="a4"/>
            <w:rFonts w:ascii="宋体" w:hAnsi="宋体" w:cs="宋体" w:hint="eastAsia"/>
            <w:b/>
            <w:bCs/>
            <w:noProof/>
            <w:kern w:val="36"/>
          </w:rPr>
          <w:t>在</w:t>
        </w:r>
        <w:r w:rsidR="003B5D6E" w:rsidRPr="00016E47">
          <w:rPr>
            <w:rStyle w:val="a4"/>
            <w:rFonts w:ascii="宋体" w:hAnsi="宋体" w:cs="宋体"/>
            <w:b/>
            <w:bCs/>
            <w:noProof/>
            <w:kern w:val="36"/>
          </w:rPr>
          <w:t>HTTP</w:t>
        </w:r>
        <w:r w:rsidR="003B5D6E" w:rsidRPr="00016E47">
          <w:rPr>
            <w:rStyle w:val="a4"/>
            <w:rFonts w:ascii="宋体" w:hAnsi="宋体" w:cs="宋体" w:hint="eastAsia"/>
            <w:b/>
            <w:bCs/>
            <w:noProof/>
            <w:kern w:val="36"/>
          </w:rPr>
          <w:t>下进行异步编程</w:t>
        </w:r>
        <w:r w:rsidR="003B5D6E">
          <w:rPr>
            <w:noProof/>
            <w:webHidden/>
          </w:rPr>
          <w:tab/>
        </w:r>
        <w:r>
          <w:rPr>
            <w:noProof/>
            <w:webHidden/>
          </w:rPr>
          <w:fldChar w:fldCharType="begin"/>
        </w:r>
        <w:r w:rsidR="003B5D6E">
          <w:rPr>
            <w:noProof/>
            <w:webHidden/>
          </w:rPr>
          <w:instrText xml:space="preserve"> PAGEREF _Toc322991791 \h </w:instrText>
        </w:r>
        <w:r>
          <w:rPr>
            <w:noProof/>
            <w:webHidden/>
          </w:rPr>
        </w:r>
        <w:r>
          <w:rPr>
            <w:noProof/>
            <w:webHidden/>
          </w:rPr>
          <w:fldChar w:fldCharType="separate"/>
        </w:r>
        <w:r w:rsidR="003B5D6E">
          <w:rPr>
            <w:noProof/>
            <w:webHidden/>
          </w:rPr>
          <w:t>- 89 -</w:t>
        </w:r>
        <w:r>
          <w:rPr>
            <w:noProof/>
            <w:webHidden/>
          </w:rPr>
          <w:fldChar w:fldCharType="end"/>
        </w:r>
      </w:hyperlink>
    </w:p>
    <w:p w:rsidR="003B5D6E" w:rsidRPr="00DE3E22" w:rsidRDefault="00FE4459">
      <w:pPr>
        <w:pStyle w:val="20"/>
        <w:tabs>
          <w:tab w:val="right" w:leader="dot" w:pos="8296"/>
        </w:tabs>
        <w:rPr>
          <w:noProof/>
        </w:rPr>
      </w:pPr>
      <w:hyperlink w:anchor="_Toc322991792" w:history="1">
        <w:r w:rsidR="003B5D6E" w:rsidRPr="00016E47">
          <w:rPr>
            <w:rStyle w:val="a4"/>
            <w:rFonts w:ascii="宋体" w:hAnsi="宋体" w:cs="宋体" w:hint="eastAsia"/>
            <w:b/>
            <w:bCs/>
            <w:noProof/>
            <w:kern w:val="0"/>
          </w:rPr>
          <w:t>暂停</w:t>
        </w:r>
        <w:r w:rsidR="003B5D6E" w:rsidRPr="00016E47">
          <w:rPr>
            <w:rStyle w:val="a4"/>
            <w:rFonts w:ascii="宋体" w:hAnsi="宋体" w:cs="宋体"/>
            <w:b/>
            <w:bCs/>
            <w:noProof/>
            <w:kern w:val="0"/>
          </w:rPr>
          <w:t>http</w:t>
        </w:r>
        <w:r w:rsidR="003B5D6E" w:rsidRPr="00016E47">
          <w:rPr>
            <w:rStyle w:val="a4"/>
            <w:rFonts w:ascii="宋体" w:hAnsi="宋体" w:cs="宋体" w:hint="eastAsia"/>
            <w:b/>
            <w:bCs/>
            <w:noProof/>
            <w:kern w:val="0"/>
          </w:rPr>
          <w:t>请求</w:t>
        </w:r>
        <w:r w:rsidR="003B5D6E">
          <w:rPr>
            <w:noProof/>
            <w:webHidden/>
          </w:rPr>
          <w:tab/>
        </w:r>
        <w:r>
          <w:rPr>
            <w:noProof/>
            <w:webHidden/>
          </w:rPr>
          <w:fldChar w:fldCharType="begin"/>
        </w:r>
        <w:r w:rsidR="003B5D6E">
          <w:rPr>
            <w:noProof/>
            <w:webHidden/>
          </w:rPr>
          <w:instrText xml:space="preserve"> PAGEREF _Toc322991792 \h </w:instrText>
        </w:r>
        <w:r>
          <w:rPr>
            <w:noProof/>
            <w:webHidden/>
          </w:rPr>
        </w:r>
        <w:r>
          <w:rPr>
            <w:noProof/>
            <w:webHidden/>
          </w:rPr>
          <w:fldChar w:fldCharType="separate"/>
        </w:r>
        <w:r w:rsidR="003B5D6E">
          <w:rPr>
            <w:noProof/>
            <w:webHidden/>
          </w:rPr>
          <w:t>- 89 -</w:t>
        </w:r>
        <w:r>
          <w:rPr>
            <w:noProof/>
            <w:webHidden/>
          </w:rPr>
          <w:fldChar w:fldCharType="end"/>
        </w:r>
      </w:hyperlink>
    </w:p>
    <w:p w:rsidR="003B5D6E" w:rsidRPr="00DE3E22" w:rsidRDefault="00FE4459">
      <w:pPr>
        <w:pStyle w:val="30"/>
        <w:tabs>
          <w:tab w:val="right" w:leader="dot" w:pos="8296"/>
        </w:tabs>
        <w:rPr>
          <w:noProof/>
        </w:rPr>
      </w:pPr>
      <w:hyperlink w:anchor="_Toc322991793" w:history="1">
        <w:r w:rsidR="003B5D6E" w:rsidRPr="00016E47">
          <w:rPr>
            <w:rStyle w:val="a4"/>
            <w:rFonts w:ascii="宋体" w:hAnsi="宋体" w:cs="宋体"/>
            <w:b/>
            <w:bCs/>
            <w:noProof/>
            <w:kern w:val="0"/>
          </w:rPr>
          <w:t>Continuations</w:t>
        </w:r>
        <w:r w:rsidR="003B5D6E">
          <w:rPr>
            <w:noProof/>
            <w:webHidden/>
          </w:rPr>
          <w:tab/>
        </w:r>
        <w:r>
          <w:rPr>
            <w:noProof/>
            <w:webHidden/>
          </w:rPr>
          <w:fldChar w:fldCharType="begin"/>
        </w:r>
        <w:r w:rsidR="003B5D6E">
          <w:rPr>
            <w:noProof/>
            <w:webHidden/>
          </w:rPr>
          <w:instrText xml:space="preserve"> PAGEREF _Toc322991793 \h </w:instrText>
        </w:r>
        <w:r>
          <w:rPr>
            <w:noProof/>
            <w:webHidden/>
          </w:rPr>
        </w:r>
        <w:r>
          <w:rPr>
            <w:noProof/>
            <w:webHidden/>
          </w:rPr>
          <w:fldChar w:fldCharType="separate"/>
        </w:r>
        <w:r w:rsidR="003B5D6E">
          <w:rPr>
            <w:noProof/>
            <w:webHidden/>
          </w:rPr>
          <w:t>- 90 -</w:t>
        </w:r>
        <w:r>
          <w:rPr>
            <w:noProof/>
            <w:webHidden/>
          </w:rPr>
          <w:fldChar w:fldCharType="end"/>
        </w:r>
      </w:hyperlink>
    </w:p>
    <w:p w:rsidR="003B5D6E" w:rsidRPr="00DE3E22" w:rsidRDefault="00FE4459">
      <w:pPr>
        <w:pStyle w:val="30"/>
        <w:tabs>
          <w:tab w:val="right" w:leader="dot" w:pos="8296"/>
        </w:tabs>
        <w:rPr>
          <w:noProof/>
        </w:rPr>
      </w:pPr>
      <w:hyperlink w:anchor="_Toc322991794" w:history="1">
        <w:r w:rsidR="003B5D6E" w:rsidRPr="00016E47">
          <w:rPr>
            <w:rStyle w:val="a4"/>
            <w:rFonts w:ascii="宋体" w:hAnsi="宋体" w:cs="宋体" w:hint="eastAsia"/>
            <w:b/>
            <w:bCs/>
            <w:noProof/>
            <w:kern w:val="0"/>
          </w:rPr>
          <w:t>回调</w:t>
        </w:r>
        <w:r w:rsidR="003B5D6E" w:rsidRPr="00016E47">
          <w:rPr>
            <w:rStyle w:val="a4"/>
            <w:rFonts w:ascii="宋体" w:hAnsi="宋体" w:cs="宋体"/>
            <w:b/>
            <w:bCs/>
            <w:noProof/>
            <w:kern w:val="0"/>
          </w:rPr>
          <w:t>Callbacks</w:t>
        </w:r>
        <w:r w:rsidR="003B5D6E">
          <w:rPr>
            <w:noProof/>
            <w:webHidden/>
          </w:rPr>
          <w:tab/>
        </w:r>
        <w:r>
          <w:rPr>
            <w:noProof/>
            <w:webHidden/>
          </w:rPr>
          <w:fldChar w:fldCharType="begin"/>
        </w:r>
        <w:r w:rsidR="003B5D6E">
          <w:rPr>
            <w:noProof/>
            <w:webHidden/>
          </w:rPr>
          <w:instrText xml:space="preserve"> PAGEREF _Toc322991794 \h </w:instrText>
        </w:r>
        <w:r>
          <w:rPr>
            <w:noProof/>
            <w:webHidden/>
          </w:rPr>
        </w:r>
        <w:r>
          <w:rPr>
            <w:noProof/>
            <w:webHidden/>
          </w:rPr>
          <w:fldChar w:fldCharType="separate"/>
        </w:r>
        <w:r w:rsidR="003B5D6E">
          <w:rPr>
            <w:noProof/>
            <w:webHidden/>
          </w:rPr>
          <w:t>- 91 -</w:t>
        </w:r>
        <w:r>
          <w:rPr>
            <w:noProof/>
            <w:webHidden/>
          </w:rPr>
          <w:fldChar w:fldCharType="end"/>
        </w:r>
      </w:hyperlink>
    </w:p>
    <w:p w:rsidR="003B5D6E" w:rsidRPr="00DE3E22" w:rsidRDefault="00FE4459">
      <w:pPr>
        <w:pStyle w:val="20"/>
        <w:tabs>
          <w:tab w:val="right" w:leader="dot" w:pos="8296"/>
        </w:tabs>
        <w:rPr>
          <w:noProof/>
        </w:rPr>
      </w:pPr>
      <w:hyperlink w:anchor="_Toc322991795" w:history="1">
        <w:r w:rsidR="003B5D6E" w:rsidRPr="00016E47">
          <w:rPr>
            <w:rStyle w:val="a4"/>
            <w:rFonts w:ascii="宋体" w:hAnsi="宋体" w:cs="宋体"/>
            <w:b/>
            <w:bCs/>
            <w:noProof/>
            <w:kern w:val="0"/>
          </w:rPr>
          <w:t>HTTP response</w:t>
        </w:r>
        <w:r w:rsidR="003B5D6E" w:rsidRPr="00016E47">
          <w:rPr>
            <w:rStyle w:val="a4"/>
            <w:rFonts w:ascii="宋体" w:hAnsi="宋体" w:cs="宋体" w:hint="eastAsia"/>
            <w:b/>
            <w:bCs/>
            <w:noProof/>
            <w:kern w:val="0"/>
          </w:rPr>
          <w:t>流</w:t>
        </w:r>
        <w:r w:rsidR="003B5D6E" w:rsidRPr="00016E47">
          <w:rPr>
            <w:rStyle w:val="a4"/>
            <w:rFonts w:ascii="宋体" w:hAnsi="宋体" w:cs="宋体"/>
            <w:b/>
            <w:bCs/>
            <w:noProof/>
            <w:kern w:val="0"/>
          </w:rPr>
          <w:t xml:space="preserve"> streaming</w:t>
        </w:r>
        <w:r w:rsidR="003B5D6E">
          <w:rPr>
            <w:noProof/>
            <w:webHidden/>
          </w:rPr>
          <w:tab/>
        </w:r>
        <w:r>
          <w:rPr>
            <w:noProof/>
            <w:webHidden/>
          </w:rPr>
          <w:fldChar w:fldCharType="begin"/>
        </w:r>
        <w:r w:rsidR="003B5D6E">
          <w:rPr>
            <w:noProof/>
            <w:webHidden/>
          </w:rPr>
          <w:instrText xml:space="preserve"> PAGEREF _Toc322991795 \h </w:instrText>
        </w:r>
        <w:r>
          <w:rPr>
            <w:noProof/>
            <w:webHidden/>
          </w:rPr>
        </w:r>
        <w:r>
          <w:rPr>
            <w:noProof/>
            <w:webHidden/>
          </w:rPr>
          <w:fldChar w:fldCharType="separate"/>
        </w:r>
        <w:r w:rsidR="003B5D6E">
          <w:rPr>
            <w:noProof/>
            <w:webHidden/>
          </w:rPr>
          <w:t>- 92 -</w:t>
        </w:r>
        <w:r>
          <w:rPr>
            <w:noProof/>
            <w:webHidden/>
          </w:rPr>
          <w:fldChar w:fldCharType="end"/>
        </w:r>
      </w:hyperlink>
    </w:p>
    <w:p w:rsidR="003B5D6E" w:rsidRPr="00DE3E22" w:rsidRDefault="00FE4459">
      <w:pPr>
        <w:pStyle w:val="20"/>
        <w:tabs>
          <w:tab w:val="right" w:leader="dot" w:pos="8296"/>
        </w:tabs>
        <w:rPr>
          <w:noProof/>
        </w:rPr>
      </w:pPr>
      <w:hyperlink w:anchor="_Toc322991796" w:history="1">
        <w:r w:rsidR="003B5D6E" w:rsidRPr="00016E47">
          <w:rPr>
            <w:rStyle w:val="a4"/>
            <w:rFonts w:ascii="宋体" w:hAnsi="宋体" w:cs="宋体" w:hint="eastAsia"/>
            <w:b/>
            <w:bCs/>
            <w:noProof/>
            <w:kern w:val="0"/>
          </w:rPr>
          <w:t>使用</w:t>
        </w:r>
        <w:r w:rsidR="003B5D6E" w:rsidRPr="00016E47">
          <w:rPr>
            <w:rStyle w:val="a4"/>
            <w:rFonts w:ascii="宋体" w:hAnsi="宋体" w:cs="宋体"/>
            <w:b/>
            <w:bCs/>
            <w:noProof/>
            <w:kern w:val="0"/>
          </w:rPr>
          <w:t>WebSockets</w:t>
        </w:r>
        <w:r w:rsidR="003B5D6E">
          <w:rPr>
            <w:noProof/>
            <w:webHidden/>
          </w:rPr>
          <w:tab/>
        </w:r>
        <w:r>
          <w:rPr>
            <w:noProof/>
            <w:webHidden/>
          </w:rPr>
          <w:fldChar w:fldCharType="begin"/>
        </w:r>
        <w:r w:rsidR="003B5D6E">
          <w:rPr>
            <w:noProof/>
            <w:webHidden/>
          </w:rPr>
          <w:instrText xml:space="preserve"> PAGEREF _Toc322991796 \h </w:instrText>
        </w:r>
        <w:r>
          <w:rPr>
            <w:noProof/>
            <w:webHidden/>
          </w:rPr>
        </w:r>
        <w:r>
          <w:rPr>
            <w:noProof/>
            <w:webHidden/>
          </w:rPr>
          <w:fldChar w:fldCharType="separate"/>
        </w:r>
        <w:r w:rsidR="003B5D6E">
          <w:rPr>
            <w:noProof/>
            <w:webHidden/>
          </w:rPr>
          <w:t>- 92 -</w:t>
        </w:r>
        <w:r>
          <w:rPr>
            <w:noProof/>
            <w:webHidden/>
          </w:rPr>
          <w:fldChar w:fldCharType="end"/>
        </w:r>
      </w:hyperlink>
    </w:p>
    <w:p w:rsidR="003B5D6E" w:rsidRPr="00DE3E22" w:rsidRDefault="00FE4459">
      <w:pPr>
        <w:pStyle w:val="10"/>
        <w:tabs>
          <w:tab w:val="right" w:leader="dot" w:pos="8296"/>
        </w:tabs>
        <w:rPr>
          <w:noProof/>
        </w:rPr>
      </w:pPr>
      <w:hyperlink w:anchor="_Toc322991797" w:history="1">
        <w:r w:rsidR="003B5D6E" w:rsidRPr="00016E47">
          <w:rPr>
            <w:rStyle w:val="a4"/>
            <w:rFonts w:ascii="宋体" w:hAnsi="宋体" w:cs="宋体"/>
            <w:b/>
            <w:bCs/>
            <w:noProof/>
            <w:kern w:val="36"/>
          </w:rPr>
          <w:t>11.</w:t>
        </w:r>
        <w:r w:rsidR="003B5D6E" w:rsidRPr="00016E47">
          <w:rPr>
            <w:rStyle w:val="a4"/>
            <w:rFonts w:ascii="宋体" w:hAnsi="宋体" w:cs="宋体" w:hint="eastAsia"/>
            <w:b/>
            <w:bCs/>
            <w:noProof/>
            <w:kern w:val="36"/>
          </w:rPr>
          <w:t>在</w:t>
        </w:r>
        <w:r w:rsidR="003B5D6E" w:rsidRPr="00016E47">
          <w:rPr>
            <w:rStyle w:val="a4"/>
            <w:rFonts w:ascii="宋体" w:hAnsi="宋体" w:cs="宋体"/>
            <w:b/>
            <w:bCs/>
            <w:noProof/>
            <w:kern w:val="36"/>
          </w:rPr>
          <w:t>play</w:t>
        </w:r>
        <w:r w:rsidR="003B5D6E" w:rsidRPr="00016E47">
          <w:rPr>
            <w:rStyle w:val="a4"/>
            <w:rFonts w:ascii="宋体" w:hAnsi="宋体" w:cs="宋体" w:hint="eastAsia"/>
            <w:b/>
            <w:bCs/>
            <w:noProof/>
            <w:kern w:val="36"/>
          </w:rPr>
          <w:t>框架里使用</w:t>
        </w:r>
        <w:r w:rsidR="003B5D6E" w:rsidRPr="00016E47">
          <w:rPr>
            <w:rStyle w:val="a4"/>
            <w:rFonts w:ascii="宋体" w:hAnsi="宋体" w:cs="宋体"/>
            <w:b/>
            <w:bCs/>
            <w:noProof/>
            <w:kern w:val="36"/>
          </w:rPr>
          <w:t>Ajax</w:t>
        </w:r>
        <w:r w:rsidR="003B5D6E">
          <w:rPr>
            <w:noProof/>
            <w:webHidden/>
          </w:rPr>
          <w:tab/>
        </w:r>
        <w:r>
          <w:rPr>
            <w:noProof/>
            <w:webHidden/>
          </w:rPr>
          <w:fldChar w:fldCharType="begin"/>
        </w:r>
        <w:r w:rsidR="003B5D6E">
          <w:rPr>
            <w:noProof/>
            <w:webHidden/>
          </w:rPr>
          <w:instrText xml:space="preserve"> PAGEREF _Toc322991797 \h </w:instrText>
        </w:r>
        <w:r>
          <w:rPr>
            <w:noProof/>
            <w:webHidden/>
          </w:rPr>
        </w:r>
        <w:r>
          <w:rPr>
            <w:noProof/>
            <w:webHidden/>
          </w:rPr>
          <w:fldChar w:fldCharType="separate"/>
        </w:r>
        <w:r w:rsidR="003B5D6E">
          <w:rPr>
            <w:noProof/>
            <w:webHidden/>
          </w:rPr>
          <w:t>- 94 -</w:t>
        </w:r>
        <w:r>
          <w:rPr>
            <w:noProof/>
            <w:webHidden/>
          </w:rPr>
          <w:fldChar w:fldCharType="end"/>
        </w:r>
      </w:hyperlink>
    </w:p>
    <w:p w:rsidR="003B5D6E" w:rsidRPr="00DE3E22" w:rsidRDefault="00FE4459">
      <w:pPr>
        <w:pStyle w:val="20"/>
        <w:tabs>
          <w:tab w:val="right" w:leader="dot" w:pos="8296"/>
        </w:tabs>
        <w:rPr>
          <w:noProof/>
        </w:rPr>
      </w:pPr>
      <w:hyperlink w:anchor="_Toc322991798" w:history="1">
        <w:r w:rsidR="003B5D6E" w:rsidRPr="00016E47">
          <w:rPr>
            <w:rStyle w:val="a4"/>
            <w:rFonts w:ascii="宋体" w:hAnsi="宋体" w:cs="宋体" w:hint="eastAsia"/>
            <w:b/>
            <w:bCs/>
            <w:noProof/>
            <w:kern w:val="0"/>
          </w:rPr>
          <w:t>通过</w:t>
        </w:r>
        <w:r w:rsidR="003B5D6E" w:rsidRPr="00016E47">
          <w:rPr>
            <w:rStyle w:val="a4"/>
            <w:rFonts w:ascii="宋体" w:hAnsi="宋体" w:cs="宋体"/>
            <w:b/>
            <w:bCs/>
            <w:noProof/>
            <w:kern w:val="0"/>
          </w:rPr>
          <w:t>jsAction</w:t>
        </w:r>
        <w:r w:rsidR="003B5D6E" w:rsidRPr="00016E47">
          <w:rPr>
            <w:rStyle w:val="a4"/>
            <w:rFonts w:ascii="宋体" w:hAnsi="宋体" w:cs="宋体" w:hint="eastAsia"/>
            <w:b/>
            <w:bCs/>
            <w:noProof/>
            <w:kern w:val="0"/>
          </w:rPr>
          <w:t>标签使用</w:t>
        </w:r>
        <w:r w:rsidR="003B5D6E" w:rsidRPr="00016E47">
          <w:rPr>
            <w:rStyle w:val="a4"/>
            <w:rFonts w:ascii="宋体" w:hAnsi="宋体" w:cs="宋体"/>
            <w:b/>
            <w:bCs/>
            <w:noProof/>
            <w:kern w:val="0"/>
          </w:rPr>
          <w:t>jQuery</w:t>
        </w:r>
        <w:r w:rsidR="003B5D6E">
          <w:rPr>
            <w:noProof/>
            <w:webHidden/>
          </w:rPr>
          <w:tab/>
        </w:r>
        <w:r>
          <w:rPr>
            <w:noProof/>
            <w:webHidden/>
          </w:rPr>
          <w:fldChar w:fldCharType="begin"/>
        </w:r>
        <w:r w:rsidR="003B5D6E">
          <w:rPr>
            <w:noProof/>
            <w:webHidden/>
          </w:rPr>
          <w:instrText xml:space="preserve"> PAGEREF _Toc322991798 \h </w:instrText>
        </w:r>
        <w:r>
          <w:rPr>
            <w:noProof/>
            <w:webHidden/>
          </w:rPr>
        </w:r>
        <w:r>
          <w:rPr>
            <w:noProof/>
            <w:webHidden/>
          </w:rPr>
          <w:fldChar w:fldCharType="separate"/>
        </w:r>
        <w:r w:rsidR="003B5D6E">
          <w:rPr>
            <w:noProof/>
            <w:webHidden/>
          </w:rPr>
          <w:t>- 95 -</w:t>
        </w:r>
        <w:r>
          <w:rPr>
            <w:noProof/>
            <w:webHidden/>
          </w:rPr>
          <w:fldChar w:fldCharType="end"/>
        </w:r>
      </w:hyperlink>
    </w:p>
    <w:p w:rsidR="003B5D6E" w:rsidRPr="00DE3E22" w:rsidRDefault="00FE4459">
      <w:pPr>
        <w:pStyle w:val="10"/>
        <w:tabs>
          <w:tab w:val="right" w:leader="dot" w:pos="8296"/>
        </w:tabs>
        <w:rPr>
          <w:noProof/>
        </w:rPr>
      </w:pPr>
      <w:hyperlink w:anchor="_Toc322991799" w:history="1">
        <w:r w:rsidR="003B5D6E" w:rsidRPr="00016E47">
          <w:rPr>
            <w:rStyle w:val="a4"/>
            <w:rFonts w:ascii="宋体" w:hAnsi="宋体" w:cs="宋体"/>
            <w:b/>
            <w:bCs/>
            <w:noProof/>
            <w:kern w:val="36"/>
          </w:rPr>
          <w:t>12.</w:t>
        </w:r>
        <w:r w:rsidR="003B5D6E" w:rsidRPr="00016E47">
          <w:rPr>
            <w:rStyle w:val="a4"/>
            <w:noProof/>
          </w:rPr>
          <w:t xml:space="preserve"> </w:t>
        </w:r>
        <w:r w:rsidR="003B5D6E" w:rsidRPr="00016E47">
          <w:rPr>
            <w:rStyle w:val="a4"/>
            <w:rFonts w:ascii="宋体" w:hAnsi="宋体" w:cs="宋体"/>
            <w:b/>
            <w:bCs/>
            <w:noProof/>
            <w:kern w:val="36"/>
          </w:rPr>
          <w:t>Internationalization</w:t>
        </w:r>
        <w:r w:rsidR="003B5D6E" w:rsidRPr="00016E47">
          <w:rPr>
            <w:rStyle w:val="a4"/>
            <w:rFonts w:ascii="宋体" w:hAnsi="宋体" w:cs="宋体" w:hint="eastAsia"/>
            <w:b/>
            <w:bCs/>
            <w:noProof/>
            <w:kern w:val="36"/>
          </w:rPr>
          <w:t>国际化支持</w:t>
        </w:r>
        <w:r w:rsidR="003B5D6E">
          <w:rPr>
            <w:noProof/>
            <w:webHidden/>
          </w:rPr>
          <w:tab/>
        </w:r>
        <w:r>
          <w:rPr>
            <w:noProof/>
            <w:webHidden/>
          </w:rPr>
          <w:fldChar w:fldCharType="begin"/>
        </w:r>
        <w:r w:rsidR="003B5D6E">
          <w:rPr>
            <w:noProof/>
            <w:webHidden/>
          </w:rPr>
          <w:instrText xml:space="preserve"> PAGEREF _Toc322991799 \h </w:instrText>
        </w:r>
        <w:r>
          <w:rPr>
            <w:noProof/>
            <w:webHidden/>
          </w:rPr>
        </w:r>
        <w:r>
          <w:rPr>
            <w:noProof/>
            <w:webHidden/>
          </w:rPr>
          <w:fldChar w:fldCharType="separate"/>
        </w:r>
        <w:r w:rsidR="003B5D6E">
          <w:rPr>
            <w:noProof/>
            <w:webHidden/>
          </w:rPr>
          <w:t>- 96 -</w:t>
        </w:r>
        <w:r>
          <w:rPr>
            <w:noProof/>
            <w:webHidden/>
          </w:rPr>
          <w:fldChar w:fldCharType="end"/>
        </w:r>
      </w:hyperlink>
    </w:p>
    <w:p w:rsidR="003B5D6E" w:rsidRPr="00DE3E22" w:rsidRDefault="00FE4459">
      <w:pPr>
        <w:pStyle w:val="20"/>
        <w:tabs>
          <w:tab w:val="right" w:leader="dot" w:pos="8296"/>
        </w:tabs>
        <w:rPr>
          <w:noProof/>
        </w:rPr>
      </w:pPr>
      <w:hyperlink w:anchor="_Toc322991800" w:history="1">
        <w:r w:rsidR="003B5D6E" w:rsidRPr="00016E47">
          <w:rPr>
            <w:rStyle w:val="a4"/>
            <w:rFonts w:ascii="宋体" w:hAnsi="宋体" w:cs="宋体" w:hint="eastAsia"/>
            <w:b/>
            <w:bCs/>
            <w:noProof/>
            <w:kern w:val="0"/>
          </w:rPr>
          <w:t>仅使用</w:t>
        </w:r>
        <w:r w:rsidR="003B5D6E" w:rsidRPr="00016E47">
          <w:rPr>
            <w:rStyle w:val="a4"/>
            <w:rFonts w:ascii="宋体" w:hAnsi="宋体" w:cs="宋体"/>
            <w:b/>
            <w:bCs/>
            <w:noProof/>
            <w:kern w:val="0"/>
          </w:rPr>
          <w:t xml:space="preserve"> UTF-8!</w:t>
        </w:r>
        <w:r w:rsidR="003B5D6E">
          <w:rPr>
            <w:noProof/>
            <w:webHidden/>
          </w:rPr>
          <w:tab/>
        </w:r>
        <w:r>
          <w:rPr>
            <w:noProof/>
            <w:webHidden/>
          </w:rPr>
          <w:fldChar w:fldCharType="begin"/>
        </w:r>
        <w:r w:rsidR="003B5D6E">
          <w:rPr>
            <w:noProof/>
            <w:webHidden/>
          </w:rPr>
          <w:instrText xml:space="preserve"> PAGEREF _Toc322991800 \h </w:instrText>
        </w:r>
        <w:r>
          <w:rPr>
            <w:noProof/>
            <w:webHidden/>
          </w:rPr>
        </w:r>
        <w:r>
          <w:rPr>
            <w:noProof/>
            <w:webHidden/>
          </w:rPr>
          <w:fldChar w:fldCharType="separate"/>
        </w:r>
        <w:r w:rsidR="003B5D6E">
          <w:rPr>
            <w:noProof/>
            <w:webHidden/>
          </w:rPr>
          <w:t>- 96 -</w:t>
        </w:r>
        <w:r>
          <w:rPr>
            <w:noProof/>
            <w:webHidden/>
          </w:rPr>
          <w:fldChar w:fldCharType="end"/>
        </w:r>
      </w:hyperlink>
    </w:p>
    <w:p w:rsidR="003B5D6E" w:rsidRPr="00DE3E22" w:rsidRDefault="00FE4459">
      <w:pPr>
        <w:pStyle w:val="20"/>
        <w:tabs>
          <w:tab w:val="right" w:leader="dot" w:pos="8296"/>
        </w:tabs>
        <w:rPr>
          <w:noProof/>
        </w:rPr>
      </w:pPr>
      <w:hyperlink w:anchor="_Toc322991801" w:history="1">
        <w:r w:rsidR="003B5D6E" w:rsidRPr="00016E47">
          <w:rPr>
            <w:rStyle w:val="a4"/>
            <w:rFonts w:ascii="宋体" w:hAnsi="宋体" w:cs="宋体" w:hint="eastAsia"/>
            <w:b/>
            <w:bCs/>
            <w:noProof/>
            <w:kern w:val="0"/>
          </w:rPr>
          <w:t>国际化你的信息</w:t>
        </w:r>
        <w:r w:rsidR="003B5D6E">
          <w:rPr>
            <w:noProof/>
            <w:webHidden/>
          </w:rPr>
          <w:tab/>
        </w:r>
        <w:r>
          <w:rPr>
            <w:noProof/>
            <w:webHidden/>
          </w:rPr>
          <w:fldChar w:fldCharType="begin"/>
        </w:r>
        <w:r w:rsidR="003B5D6E">
          <w:rPr>
            <w:noProof/>
            <w:webHidden/>
          </w:rPr>
          <w:instrText xml:space="preserve"> PAGEREF _Toc322991801 \h </w:instrText>
        </w:r>
        <w:r>
          <w:rPr>
            <w:noProof/>
            <w:webHidden/>
          </w:rPr>
        </w:r>
        <w:r>
          <w:rPr>
            <w:noProof/>
            <w:webHidden/>
          </w:rPr>
          <w:fldChar w:fldCharType="separate"/>
        </w:r>
        <w:r w:rsidR="003B5D6E">
          <w:rPr>
            <w:noProof/>
            <w:webHidden/>
          </w:rPr>
          <w:t>- 96 -</w:t>
        </w:r>
        <w:r>
          <w:rPr>
            <w:noProof/>
            <w:webHidden/>
          </w:rPr>
          <w:fldChar w:fldCharType="end"/>
        </w:r>
      </w:hyperlink>
    </w:p>
    <w:p w:rsidR="003B5D6E" w:rsidRPr="00DE3E22" w:rsidRDefault="00FE4459">
      <w:pPr>
        <w:pStyle w:val="20"/>
        <w:tabs>
          <w:tab w:val="right" w:leader="dot" w:pos="8296"/>
        </w:tabs>
        <w:rPr>
          <w:noProof/>
        </w:rPr>
      </w:pPr>
      <w:hyperlink w:anchor="_Toc322991802" w:history="1">
        <w:r w:rsidR="003B5D6E" w:rsidRPr="00016E47">
          <w:rPr>
            <w:rStyle w:val="a4"/>
            <w:rFonts w:ascii="宋体" w:hAnsi="宋体" w:cs="宋体" w:hint="eastAsia"/>
            <w:b/>
            <w:bCs/>
            <w:noProof/>
            <w:kern w:val="0"/>
          </w:rPr>
          <w:t>通过应用程序定义支持的语言</w:t>
        </w:r>
        <w:r w:rsidR="003B5D6E">
          <w:rPr>
            <w:noProof/>
            <w:webHidden/>
          </w:rPr>
          <w:tab/>
        </w:r>
        <w:r>
          <w:rPr>
            <w:noProof/>
            <w:webHidden/>
          </w:rPr>
          <w:fldChar w:fldCharType="begin"/>
        </w:r>
        <w:r w:rsidR="003B5D6E">
          <w:rPr>
            <w:noProof/>
            <w:webHidden/>
          </w:rPr>
          <w:instrText xml:space="preserve"> PAGEREF _Toc322991802 \h </w:instrText>
        </w:r>
        <w:r>
          <w:rPr>
            <w:noProof/>
            <w:webHidden/>
          </w:rPr>
        </w:r>
        <w:r>
          <w:rPr>
            <w:noProof/>
            <w:webHidden/>
          </w:rPr>
          <w:fldChar w:fldCharType="separate"/>
        </w:r>
        <w:r w:rsidR="003B5D6E">
          <w:rPr>
            <w:noProof/>
            <w:webHidden/>
          </w:rPr>
          <w:t>- 96 -</w:t>
        </w:r>
        <w:r>
          <w:rPr>
            <w:noProof/>
            <w:webHidden/>
          </w:rPr>
          <w:fldChar w:fldCharType="end"/>
        </w:r>
      </w:hyperlink>
    </w:p>
    <w:p w:rsidR="003B5D6E" w:rsidRPr="00DE3E22" w:rsidRDefault="00FE4459">
      <w:pPr>
        <w:pStyle w:val="20"/>
        <w:tabs>
          <w:tab w:val="right" w:leader="dot" w:pos="8296"/>
        </w:tabs>
        <w:rPr>
          <w:noProof/>
        </w:rPr>
      </w:pPr>
      <w:hyperlink w:anchor="_Toc322991803" w:history="1">
        <w:r w:rsidR="003B5D6E" w:rsidRPr="00016E47">
          <w:rPr>
            <w:rStyle w:val="a4"/>
            <w:rFonts w:ascii="宋体" w:hAnsi="宋体" w:cs="宋体" w:hint="eastAsia"/>
            <w:b/>
            <w:bCs/>
            <w:noProof/>
            <w:kern w:val="0"/>
          </w:rPr>
          <w:t>依照你的区域定义日期格式</w:t>
        </w:r>
        <w:r w:rsidR="003B5D6E">
          <w:rPr>
            <w:noProof/>
            <w:webHidden/>
          </w:rPr>
          <w:tab/>
        </w:r>
        <w:r>
          <w:rPr>
            <w:noProof/>
            <w:webHidden/>
          </w:rPr>
          <w:fldChar w:fldCharType="begin"/>
        </w:r>
        <w:r w:rsidR="003B5D6E">
          <w:rPr>
            <w:noProof/>
            <w:webHidden/>
          </w:rPr>
          <w:instrText xml:space="preserve"> PAGEREF _Toc322991803 \h </w:instrText>
        </w:r>
        <w:r>
          <w:rPr>
            <w:noProof/>
            <w:webHidden/>
          </w:rPr>
        </w:r>
        <w:r>
          <w:rPr>
            <w:noProof/>
            <w:webHidden/>
          </w:rPr>
          <w:fldChar w:fldCharType="separate"/>
        </w:r>
        <w:r w:rsidR="003B5D6E">
          <w:rPr>
            <w:noProof/>
            <w:webHidden/>
          </w:rPr>
          <w:t>- 97 -</w:t>
        </w:r>
        <w:r>
          <w:rPr>
            <w:noProof/>
            <w:webHidden/>
          </w:rPr>
          <w:fldChar w:fldCharType="end"/>
        </w:r>
      </w:hyperlink>
    </w:p>
    <w:p w:rsidR="003B5D6E" w:rsidRPr="00DE3E22" w:rsidRDefault="00FE4459">
      <w:pPr>
        <w:pStyle w:val="20"/>
        <w:tabs>
          <w:tab w:val="right" w:leader="dot" w:pos="8296"/>
        </w:tabs>
        <w:rPr>
          <w:noProof/>
        </w:rPr>
      </w:pPr>
      <w:hyperlink w:anchor="_Toc322991804" w:history="1">
        <w:r w:rsidR="003B5D6E" w:rsidRPr="00016E47">
          <w:rPr>
            <w:rStyle w:val="a4"/>
            <w:rFonts w:ascii="宋体" w:hAnsi="宋体" w:cs="宋体" w:hint="eastAsia"/>
            <w:b/>
            <w:bCs/>
            <w:noProof/>
            <w:kern w:val="0"/>
          </w:rPr>
          <w:t>找回区域信息</w:t>
        </w:r>
        <w:r w:rsidR="003B5D6E">
          <w:rPr>
            <w:noProof/>
            <w:webHidden/>
          </w:rPr>
          <w:tab/>
        </w:r>
        <w:r>
          <w:rPr>
            <w:noProof/>
            <w:webHidden/>
          </w:rPr>
          <w:fldChar w:fldCharType="begin"/>
        </w:r>
        <w:r w:rsidR="003B5D6E">
          <w:rPr>
            <w:noProof/>
            <w:webHidden/>
          </w:rPr>
          <w:instrText xml:space="preserve"> PAGEREF _Toc322991804 \h </w:instrText>
        </w:r>
        <w:r>
          <w:rPr>
            <w:noProof/>
            <w:webHidden/>
          </w:rPr>
        </w:r>
        <w:r>
          <w:rPr>
            <w:noProof/>
            <w:webHidden/>
          </w:rPr>
          <w:fldChar w:fldCharType="separate"/>
        </w:r>
        <w:r w:rsidR="003B5D6E">
          <w:rPr>
            <w:noProof/>
            <w:webHidden/>
          </w:rPr>
          <w:t>- 97 -</w:t>
        </w:r>
        <w:r>
          <w:rPr>
            <w:noProof/>
            <w:webHidden/>
          </w:rPr>
          <w:fldChar w:fldCharType="end"/>
        </w:r>
      </w:hyperlink>
    </w:p>
    <w:p w:rsidR="003B5D6E" w:rsidRPr="00DE3E22" w:rsidRDefault="00FE4459">
      <w:pPr>
        <w:pStyle w:val="30"/>
        <w:tabs>
          <w:tab w:val="right" w:leader="dot" w:pos="8296"/>
        </w:tabs>
        <w:rPr>
          <w:noProof/>
        </w:rPr>
      </w:pPr>
      <w:hyperlink w:anchor="_Toc322991805" w:history="1">
        <w:r w:rsidR="003B5D6E" w:rsidRPr="00016E47">
          <w:rPr>
            <w:rStyle w:val="a4"/>
            <w:rFonts w:ascii="宋体" w:hAnsi="宋体" w:cs="宋体"/>
            <w:b/>
            <w:bCs/>
            <w:noProof/>
            <w:kern w:val="0"/>
          </w:rPr>
          <w:t>Message arguments</w:t>
        </w:r>
        <w:r w:rsidR="003B5D6E">
          <w:rPr>
            <w:noProof/>
            <w:webHidden/>
          </w:rPr>
          <w:tab/>
        </w:r>
        <w:r>
          <w:rPr>
            <w:noProof/>
            <w:webHidden/>
          </w:rPr>
          <w:fldChar w:fldCharType="begin"/>
        </w:r>
        <w:r w:rsidR="003B5D6E">
          <w:rPr>
            <w:noProof/>
            <w:webHidden/>
          </w:rPr>
          <w:instrText xml:space="preserve"> PAGEREF _Toc322991805 \h </w:instrText>
        </w:r>
        <w:r>
          <w:rPr>
            <w:noProof/>
            <w:webHidden/>
          </w:rPr>
        </w:r>
        <w:r>
          <w:rPr>
            <w:noProof/>
            <w:webHidden/>
          </w:rPr>
          <w:fldChar w:fldCharType="separate"/>
        </w:r>
        <w:r w:rsidR="003B5D6E">
          <w:rPr>
            <w:noProof/>
            <w:webHidden/>
          </w:rPr>
          <w:t>- 97 -</w:t>
        </w:r>
        <w:r>
          <w:rPr>
            <w:noProof/>
            <w:webHidden/>
          </w:rPr>
          <w:fldChar w:fldCharType="end"/>
        </w:r>
      </w:hyperlink>
    </w:p>
    <w:p w:rsidR="003B5D6E" w:rsidRPr="00DE3E22" w:rsidRDefault="00FE4459">
      <w:pPr>
        <w:pStyle w:val="30"/>
        <w:tabs>
          <w:tab w:val="right" w:leader="dot" w:pos="8296"/>
        </w:tabs>
        <w:rPr>
          <w:noProof/>
        </w:rPr>
      </w:pPr>
      <w:hyperlink w:anchor="_Toc322991806" w:history="1">
        <w:r w:rsidR="003B5D6E" w:rsidRPr="00016E47">
          <w:rPr>
            <w:rStyle w:val="a4"/>
            <w:rFonts w:ascii="宋体" w:hAnsi="宋体" w:cs="宋体" w:hint="eastAsia"/>
            <w:b/>
            <w:bCs/>
            <w:noProof/>
            <w:kern w:val="0"/>
          </w:rPr>
          <w:t>模板输出</w:t>
        </w:r>
        <w:r w:rsidR="003B5D6E">
          <w:rPr>
            <w:noProof/>
            <w:webHidden/>
          </w:rPr>
          <w:tab/>
        </w:r>
        <w:r>
          <w:rPr>
            <w:noProof/>
            <w:webHidden/>
          </w:rPr>
          <w:fldChar w:fldCharType="begin"/>
        </w:r>
        <w:r w:rsidR="003B5D6E">
          <w:rPr>
            <w:noProof/>
            <w:webHidden/>
          </w:rPr>
          <w:instrText xml:space="preserve"> PAGEREF _Toc322991806 \h </w:instrText>
        </w:r>
        <w:r>
          <w:rPr>
            <w:noProof/>
            <w:webHidden/>
          </w:rPr>
        </w:r>
        <w:r>
          <w:rPr>
            <w:noProof/>
            <w:webHidden/>
          </w:rPr>
          <w:fldChar w:fldCharType="separate"/>
        </w:r>
        <w:r w:rsidR="003B5D6E">
          <w:rPr>
            <w:noProof/>
            <w:webHidden/>
          </w:rPr>
          <w:t>- 98 -</w:t>
        </w:r>
        <w:r>
          <w:rPr>
            <w:noProof/>
            <w:webHidden/>
          </w:rPr>
          <w:fldChar w:fldCharType="end"/>
        </w:r>
      </w:hyperlink>
    </w:p>
    <w:p w:rsidR="003B5D6E" w:rsidRPr="00DE3E22" w:rsidRDefault="00FE4459">
      <w:pPr>
        <w:pStyle w:val="30"/>
        <w:tabs>
          <w:tab w:val="right" w:leader="dot" w:pos="8296"/>
        </w:tabs>
        <w:rPr>
          <w:noProof/>
        </w:rPr>
      </w:pPr>
      <w:hyperlink w:anchor="_Toc322991807" w:history="1">
        <w:r w:rsidR="003B5D6E" w:rsidRPr="00016E47">
          <w:rPr>
            <w:rStyle w:val="a4"/>
            <w:rFonts w:ascii="宋体" w:hAnsi="宋体" w:cs="宋体" w:hint="eastAsia"/>
            <w:b/>
            <w:bCs/>
            <w:noProof/>
            <w:kern w:val="0"/>
          </w:rPr>
          <w:t>多参数</w:t>
        </w:r>
        <w:r w:rsidR="003B5D6E">
          <w:rPr>
            <w:noProof/>
            <w:webHidden/>
          </w:rPr>
          <w:tab/>
        </w:r>
        <w:r>
          <w:rPr>
            <w:noProof/>
            <w:webHidden/>
          </w:rPr>
          <w:fldChar w:fldCharType="begin"/>
        </w:r>
        <w:r w:rsidR="003B5D6E">
          <w:rPr>
            <w:noProof/>
            <w:webHidden/>
          </w:rPr>
          <w:instrText xml:space="preserve"> PAGEREF _Toc322991807 \h </w:instrText>
        </w:r>
        <w:r>
          <w:rPr>
            <w:noProof/>
            <w:webHidden/>
          </w:rPr>
        </w:r>
        <w:r>
          <w:rPr>
            <w:noProof/>
            <w:webHidden/>
          </w:rPr>
          <w:fldChar w:fldCharType="separate"/>
        </w:r>
        <w:r w:rsidR="003B5D6E">
          <w:rPr>
            <w:noProof/>
            <w:webHidden/>
          </w:rPr>
          <w:t>- 98 -</w:t>
        </w:r>
        <w:r>
          <w:rPr>
            <w:noProof/>
            <w:webHidden/>
          </w:rPr>
          <w:fldChar w:fldCharType="end"/>
        </w:r>
      </w:hyperlink>
    </w:p>
    <w:p w:rsidR="003B5D6E" w:rsidRPr="00DE3E22" w:rsidRDefault="00FE4459">
      <w:pPr>
        <w:pStyle w:val="30"/>
        <w:tabs>
          <w:tab w:val="right" w:leader="dot" w:pos="8296"/>
        </w:tabs>
        <w:rPr>
          <w:noProof/>
        </w:rPr>
      </w:pPr>
      <w:hyperlink w:anchor="_Toc322991808" w:history="1">
        <w:r w:rsidR="003B5D6E" w:rsidRPr="00016E47">
          <w:rPr>
            <w:rStyle w:val="a4"/>
            <w:rFonts w:ascii="宋体" w:hAnsi="宋体" w:cs="宋体" w:hint="eastAsia"/>
            <w:b/>
            <w:bCs/>
            <w:noProof/>
            <w:kern w:val="0"/>
          </w:rPr>
          <w:t>立即数</w:t>
        </w:r>
        <w:r w:rsidR="003B5D6E" w:rsidRPr="00016E47">
          <w:rPr>
            <w:rStyle w:val="a4"/>
            <w:rFonts w:ascii="宋体" w:hAnsi="宋体" w:cs="宋体"/>
            <w:b/>
            <w:bCs/>
            <w:noProof/>
            <w:kern w:val="0"/>
          </w:rPr>
          <w:t>Argument indices</w:t>
        </w:r>
        <w:r w:rsidR="003B5D6E">
          <w:rPr>
            <w:noProof/>
            <w:webHidden/>
          </w:rPr>
          <w:tab/>
        </w:r>
        <w:r>
          <w:rPr>
            <w:noProof/>
            <w:webHidden/>
          </w:rPr>
          <w:fldChar w:fldCharType="begin"/>
        </w:r>
        <w:r w:rsidR="003B5D6E">
          <w:rPr>
            <w:noProof/>
            <w:webHidden/>
          </w:rPr>
          <w:instrText xml:space="preserve"> PAGEREF _Toc322991808 \h </w:instrText>
        </w:r>
        <w:r>
          <w:rPr>
            <w:noProof/>
            <w:webHidden/>
          </w:rPr>
        </w:r>
        <w:r>
          <w:rPr>
            <w:noProof/>
            <w:webHidden/>
          </w:rPr>
          <w:fldChar w:fldCharType="separate"/>
        </w:r>
        <w:r w:rsidR="003B5D6E">
          <w:rPr>
            <w:noProof/>
            <w:webHidden/>
          </w:rPr>
          <w:t>- 98 -</w:t>
        </w:r>
        <w:r>
          <w:rPr>
            <w:noProof/>
            <w:webHidden/>
          </w:rPr>
          <w:fldChar w:fldCharType="end"/>
        </w:r>
      </w:hyperlink>
    </w:p>
    <w:p w:rsidR="003B5D6E" w:rsidRPr="00DE3E22" w:rsidRDefault="00FE4459">
      <w:pPr>
        <w:pStyle w:val="10"/>
        <w:tabs>
          <w:tab w:val="right" w:leader="dot" w:pos="8296"/>
        </w:tabs>
        <w:rPr>
          <w:noProof/>
        </w:rPr>
      </w:pPr>
      <w:hyperlink w:anchor="_Toc322991809" w:history="1">
        <w:r w:rsidR="003B5D6E" w:rsidRPr="00016E47">
          <w:rPr>
            <w:rStyle w:val="a4"/>
            <w:rFonts w:ascii="宋体" w:hAnsi="宋体" w:cs="宋体"/>
            <w:b/>
            <w:bCs/>
            <w:noProof/>
            <w:kern w:val="36"/>
          </w:rPr>
          <w:t>13.</w:t>
        </w:r>
        <w:r w:rsidR="003B5D6E" w:rsidRPr="00016E47">
          <w:rPr>
            <w:rStyle w:val="a4"/>
            <w:rFonts w:ascii="宋体" w:hAnsi="宋体" w:cs="宋体" w:hint="eastAsia"/>
            <w:b/>
            <w:bCs/>
            <w:noProof/>
            <w:kern w:val="36"/>
          </w:rPr>
          <w:t>使用</w:t>
        </w:r>
        <w:r w:rsidR="003B5D6E" w:rsidRPr="00016E47">
          <w:rPr>
            <w:rStyle w:val="a4"/>
            <w:rFonts w:ascii="宋体" w:hAnsi="宋体" w:cs="宋体"/>
            <w:b/>
            <w:bCs/>
            <w:noProof/>
            <w:kern w:val="36"/>
          </w:rPr>
          <w:t>cache</w:t>
        </w:r>
        <w:r w:rsidR="003B5D6E">
          <w:rPr>
            <w:noProof/>
            <w:webHidden/>
          </w:rPr>
          <w:tab/>
        </w:r>
        <w:r>
          <w:rPr>
            <w:noProof/>
            <w:webHidden/>
          </w:rPr>
          <w:fldChar w:fldCharType="begin"/>
        </w:r>
        <w:r w:rsidR="003B5D6E">
          <w:rPr>
            <w:noProof/>
            <w:webHidden/>
          </w:rPr>
          <w:instrText xml:space="preserve"> PAGEREF _Toc322991809 \h </w:instrText>
        </w:r>
        <w:r>
          <w:rPr>
            <w:noProof/>
            <w:webHidden/>
          </w:rPr>
        </w:r>
        <w:r>
          <w:rPr>
            <w:noProof/>
            <w:webHidden/>
          </w:rPr>
          <w:fldChar w:fldCharType="separate"/>
        </w:r>
        <w:r w:rsidR="003B5D6E">
          <w:rPr>
            <w:noProof/>
            <w:webHidden/>
          </w:rPr>
          <w:t>- 99 -</w:t>
        </w:r>
        <w:r>
          <w:rPr>
            <w:noProof/>
            <w:webHidden/>
          </w:rPr>
          <w:fldChar w:fldCharType="end"/>
        </w:r>
      </w:hyperlink>
    </w:p>
    <w:p w:rsidR="003B5D6E" w:rsidRPr="00DE3E22" w:rsidRDefault="00FE4459">
      <w:pPr>
        <w:pStyle w:val="20"/>
        <w:tabs>
          <w:tab w:val="right" w:leader="dot" w:pos="8296"/>
        </w:tabs>
        <w:rPr>
          <w:noProof/>
        </w:rPr>
      </w:pPr>
      <w:hyperlink w:anchor="_Toc322991810" w:history="1">
        <w:r w:rsidR="003B5D6E" w:rsidRPr="00016E47">
          <w:rPr>
            <w:rStyle w:val="a4"/>
            <w:rFonts w:ascii="宋体" w:hAnsi="宋体" w:cs="宋体"/>
            <w:b/>
            <w:bCs/>
            <w:noProof/>
            <w:kern w:val="0"/>
          </w:rPr>
          <w:t>The cache API</w:t>
        </w:r>
        <w:r w:rsidR="003B5D6E">
          <w:rPr>
            <w:noProof/>
            <w:webHidden/>
          </w:rPr>
          <w:tab/>
        </w:r>
        <w:r>
          <w:rPr>
            <w:noProof/>
            <w:webHidden/>
          </w:rPr>
          <w:fldChar w:fldCharType="begin"/>
        </w:r>
        <w:r w:rsidR="003B5D6E">
          <w:rPr>
            <w:noProof/>
            <w:webHidden/>
          </w:rPr>
          <w:instrText xml:space="preserve"> PAGEREF _Toc322991810 \h </w:instrText>
        </w:r>
        <w:r>
          <w:rPr>
            <w:noProof/>
            <w:webHidden/>
          </w:rPr>
        </w:r>
        <w:r>
          <w:rPr>
            <w:noProof/>
            <w:webHidden/>
          </w:rPr>
          <w:fldChar w:fldCharType="separate"/>
        </w:r>
        <w:r w:rsidR="003B5D6E">
          <w:rPr>
            <w:noProof/>
            <w:webHidden/>
          </w:rPr>
          <w:t>- 99 -</w:t>
        </w:r>
        <w:r>
          <w:rPr>
            <w:noProof/>
            <w:webHidden/>
          </w:rPr>
          <w:fldChar w:fldCharType="end"/>
        </w:r>
      </w:hyperlink>
    </w:p>
    <w:p w:rsidR="003B5D6E" w:rsidRPr="00DE3E22" w:rsidRDefault="00FE4459">
      <w:pPr>
        <w:pStyle w:val="20"/>
        <w:tabs>
          <w:tab w:val="right" w:leader="dot" w:pos="8296"/>
        </w:tabs>
        <w:rPr>
          <w:noProof/>
        </w:rPr>
      </w:pPr>
      <w:hyperlink w:anchor="_Toc322991811" w:history="1">
        <w:r w:rsidR="003B5D6E" w:rsidRPr="00016E47">
          <w:rPr>
            <w:rStyle w:val="a4"/>
            <w:rFonts w:ascii="宋体" w:hAnsi="宋体" w:cs="宋体" w:hint="eastAsia"/>
            <w:b/>
            <w:bCs/>
            <w:noProof/>
            <w:kern w:val="0"/>
          </w:rPr>
          <w:t>不要把</w:t>
        </w:r>
        <w:r w:rsidR="003B5D6E" w:rsidRPr="00016E47">
          <w:rPr>
            <w:rStyle w:val="a4"/>
            <w:rFonts w:ascii="宋体" w:hAnsi="宋体" w:cs="宋体"/>
            <w:b/>
            <w:bCs/>
            <w:noProof/>
            <w:kern w:val="0"/>
          </w:rPr>
          <w:t>Session</w:t>
        </w:r>
        <w:r w:rsidR="003B5D6E" w:rsidRPr="00016E47">
          <w:rPr>
            <w:rStyle w:val="a4"/>
            <w:rFonts w:ascii="宋体" w:hAnsi="宋体" w:cs="宋体" w:hint="eastAsia"/>
            <w:b/>
            <w:bCs/>
            <w:noProof/>
            <w:kern w:val="0"/>
          </w:rPr>
          <w:t>当成缓存</w:t>
        </w:r>
        <w:r w:rsidR="003B5D6E" w:rsidRPr="00016E47">
          <w:rPr>
            <w:rStyle w:val="a4"/>
            <w:rFonts w:ascii="宋体" w:hAnsi="宋体" w:cs="宋体"/>
            <w:b/>
            <w:bCs/>
            <w:noProof/>
            <w:kern w:val="0"/>
          </w:rPr>
          <w:t>!</w:t>
        </w:r>
        <w:r w:rsidR="003B5D6E">
          <w:rPr>
            <w:noProof/>
            <w:webHidden/>
          </w:rPr>
          <w:tab/>
        </w:r>
        <w:r>
          <w:rPr>
            <w:noProof/>
            <w:webHidden/>
          </w:rPr>
          <w:fldChar w:fldCharType="begin"/>
        </w:r>
        <w:r w:rsidR="003B5D6E">
          <w:rPr>
            <w:noProof/>
            <w:webHidden/>
          </w:rPr>
          <w:instrText xml:space="preserve"> PAGEREF _Toc322991811 \h </w:instrText>
        </w:r>
        <w:r>
          <w:rPr>
            <w:noProof/>
            <w:webHidden/>
          </w:rPr>
        </w:r>
        <w:r>
          <w:rPr>
            <w:noProof/>
            <w:webHidden/>
          </w:rPr>
          <w:fldChar w:fldCharType="separate"/>
        </w:r>
        <w:r w:rsidR="003B5D6E">
          <w:rPr>
            <w:noProof/>
            <w:webHidden/>
          </w:rPr>
          <w:t>- 101 -</w:t>
        </w:r>
        <w:r>
          <w:rPr>
            <w:noProof/>
            <w:webHidden/>
          </w:rPr>
          <w:fldChar w:fldCharType="end"/>
        </w:r>
      </w:hyperlink>
    </w:p>
    <w:p w:rsidR="003B5D6E" w:rsidRPr="00DE3E22" w:rsidRDefault="00FE4459">
      <w:pPr>
        <w:pStyle w:val="20"/>
        <w:tabs>
          <w:tab w:val="right" w:leader="dot" w:pos="8296"/>
        </w:tabs>
        <w:rPr>
          <w:noProof/>
        </w:rPr>
      </w:pPr>
      <w:hyperlink w:anchor="_Toc322991812" w:history="1">
        <w:r w:rsidR="003B5D6E" w:rsidRPr="00016E47">
          <w:rPr>
            <w:rStyle w:val="a4"/>
            <w:rFonts w:ascii="宋体" w:hAnsi="宋体" w:cs="宋体" w:hint="eastAsia"/>
            <w:b/>
            <w:bCs/>
            <w:noProof/>
            <w:kern w:val="0"/>
          </w:rPr>
          <w:t>配置</w:t>
        </w:r>
        <w:r w:rsidR="003B5D6E" w:rsidRPr="00016E47">
          <w:rPr>
            <w:rStyle w:val="a4"/>
            <w:rFonts w:ascii="宋体" w:hAnsi="宋体" w:cs="宋体"/>
            <w:b/>
            <w:bCs/>
            <w:noProof/>
            <w:kern w:val="0"/>
          </w:rPr>
          <w:t>mcached</w:t>
        </w:r>
        <w:r w:rsidR="003B5D6E">
          <w:rPr>
            <w:noProof/>
            <w:webHidden/>
          </w:rPr>
          <w:tab/>
        </w:r>
        <w:r>
          <w:rPr>
            <w:noProof/>
            <w:webHidden/>
          </w:rPr>
          <w:fldChar w:fldCharType="begin"/>
        </w:r>
        <w:r w:rsidR="003B5D6E">
          <w:rPr>
            <w:noProof/>
            <w:webHidden/>
          </w:rPr>
          <w:instrText xml:space="preserve"> PAGEREF _Toc322991812 \h </w:instrText>
        </w:r>
        <w:r>
          <w:rPr>
            <w:noProof/>
            <w:webHidden/>
          </w:rPr>
        </w:r>
        <w:r>
          <w:rPr>
            <w:noProof/>
            <w:webHidden/>
          </w:rPr>
          <w:fldChar w:fldCharType="separate"/>
        </w:r>
        <w:r w:rsidR="003B5D6E">
          <w:rPr>
            <w:noProof/>
            <w:webHidden/>
          </w:rPr>
          <w:t>- 101 -</w:t>
        </w:r>
        <w:r>
          <w:rPr>
            <w:noProof/>
            <w:webHidden/>
          </w:rPr>
          <w:fldChar w:fldCharType="end"/>
        </w:r>
      </w:hyperlink>
    </w:p>
    <w:p w:rsidR="003B5D6E" w:rsidRPr="00DE3E22" w:rsidRDefault="00FE4459">
      <w:pPr>
        <w:pStyle w:val="10"/>
        <w:tabs>
          <w:tab w:val="right" w:leader="dot" w:pos="8296"/>
        </w:tabs>
        <w:rPr>
          <w:noProof/>
        </w:rPr>
      </w:pPr>
      <w:hyperlink w:anchor="_Toc322991813" w:history="1">
        <w:r w:rsidR="003B5D6E" w:rsidRPr="00016E47">
          <w:rPr>
            <w:rStyle w:val="a4"/>
            <w:rFonts w:ascii="宋体" w:hAnsi="宋体" w:cs="宋体"/>
            <w:b/>
            <w:bCs/>
            <w:noProof/>
            <w:kern w:val="36"/>
          </w:rPr>
          <w:t>14.</w:t>
        </w:r>
        <w:r w:rsidR="003B5D6E" w:rsidRPr="00016E47">
          <w:rPr>
            <w:rStyle w:val="a4"/>
            <w:rFonts w:ascii="宋体" w:hAnsi="宋体" w:cs="宋体" w:hint="eastAsia"/>
            <w:b/>
            <w:bCs/>
            <w:noProof/>
            <w:kern w:val="36"/>
          </w:rPr>
          <w:t>发送</w:t>
        </w:r>
        <w:r w:rsidR="003B5D6E" w:rsidRPr="00016E47">
          <w:rPr>
            <w:rStyle w:val="a4"/>
            <w:rFonts w:ascii="宋体" w:hAnsi="宋体" w:cs="宋体"/>
            <w:b/>
            <w:bCs/>
            <w:noProof/>
            <w:kern w:val="36"/>
          </w:rPr>
          <w:t>e-mail</w:t>
        </w:r>
        <w:r w:rsidR="003B5D6E">
          <w:rPr>
            <w:noProof/>
            <w:webHidden/>
          </w:rPr>
          <w:tab/>
        </w:r>
        <w:r>
          <w:rPr>
            <w:noProof/>
            <w:webHidden/>
          </w:rPr>
          <w:fldChar w:fldCharType="begin"/>
        </w:r>
        <w:r w:rsidR="003B5D6E">
          <w:rPr>
            <w:noProof/>
            <w:webHidden/>
          </w:rPr>
          <w:instrText xml:space="preserve"> PAGEREF _Toc322991813 \h </w:instrText>
        </w:r>
        <w:r>
          <w:rPr>
            <w:noProof/>
            <w:webHidden/>
          </w:rPr>
        </w:r>
        <w:r>
          <w:rPr>
            <w:noProof/>
            <w:webHidden/>
          </w:rPr>
          <w:fldChar w:fldCharType="separate"/>
        </w:r>
        <w:r w:rsidR="003B5D6E">
          <w:rPr>
            <w:noProof/>
            <w:webHidden/>
          </w:rPr>
          <w:t>- 102 -</w:t>
        </w:r>
        <w:r>
          <w:rPr>
            <w:noProof/>
            <w:webHidden/>
          </w:rPr>
          <w:fldChar w:fldCharType="end"/>
        </w:r>
      </w:hyperlink>
    </w:p>
    <w:p w:rsidR="003B5D6E" w:rsidRPr="00DE3E22" w:rsidRDefault="00FE4459">
      <w:pPr>
        <w:pStyle w:val="20"/>
        <w:tabs>
          <w:tab w:val="right" w:leader="dot" w:pos="8296"/>
        </w:tabs>
        <w:rPr>
          <w:noProof/>
        </w:rPr>
      </w:pPr>
      <w:hyperlink w:anchor="_Toc322991814" w:history="1">
        <w:r w:rsidR="003B5D6E" w:rsidRPr="00016E47">
          <w:rPr>
            <w:rStyle w:val="a4"/>
            <w:rFonts w:ascii="宋体" w:hAnsi="宋体" w:cs="宋体"/>
            <w:b/>
            <w:bCs/>
            <w:noProof/>
            <w:kern w:val="0"/>
          </w:rPr>
          <w:t xml:space="preserve">Mail </w:t>
        </w:r>
        <w:r w:rsidR="003B5D6E" w:rsidRPr="00016E47">
          <w:rPr>
            <w:rStyle w:val="a4"/>
            <w:rFonts w:ascii="宋体" w:hAnsi="宋体" w:cs="宋体" w:hint="eastAsia"/>
            <w:b/>
            <w:bCs/>
            <w:noProof/>
            <w:kern w:val="0"/>
          </w:rPr>
          <w:t>和</w:t>
        </w:r>
        <w:r w:rsidR="003B5D6E" w:rsidRPr="00016E47">
          <w:rPr>
            <w:rStyle w:val="a4"/>
            <w:rFonts w:ascii="宋体" w:hAnsi="宋体" w:cs="宋体"/>
            <w:b/>
            <w:bCs/>
            <w:noProof/>
            <w:kern w:val="0"/>
          </w:rPr>
          <w:t xml:space="preserve">MVC </w:t>
        </w:r>
        <w:r w:rsidR="003B5D6E" w:rsidRPr="00016E47">
          <w:rPr>
            <w:rStyle w:val="a4"/>
            <w:rFonts w:ascii="宋体" w:hAnsi="宋体" w:cs="宋体" w:hint="eastAsia"/>
            <w:b/>
            <w:bCs/>
            <w:noProof/>
            <w:kern w:val="0"/>
          </w:rPr>
          <w:t>集成</w:t>
        </w:r>
        <w:r w:rsidR="003B5D6E">
          <w:rPr>
            <w:noProof/>
            <w:webHidden/>
          </w:rPr>
          <w:tab/>
        </w:r>
        <w:r>
          <w:rPr>
            <w:noProof/>
            <w:webHidden/>
          </w:rPr>
          <w:fldChar w:fldCharType="begin"/>
        </w:r>
        <w:r w:rsidR="003B5D6E">
          <w:rPr>
            <w:noProof/>
            <w:webHidden/>
          </w:rPr>
          <w:instrText xml:space="preserve"> PAGEREF _Toc322991814 \h </w:instrText>
        </w:r>
        <w:r>
          <w:rPr>
            <w:noProof/>
            <w:webHidden/>
          </w:rPr>
        </w:r>
        <w:r>
          <w:rPr>
            <w:noProof/>
            <w:webHidden/>
          </w:rPr>
          <w:fldChar w:fldCharType="separate"/>
        </w:r>
        <w:r w:rsidR="003B5D6E">
          <w:rPr>
            <w:noProof/>
            <w:webHidden/>
          </w:rPr>
          <w:t>- 102 -</w:t>
        </w:r>
        <w:r>
          <w:rPr>
            <w:noProof/>
            <w:webHidden/>
          </w:rPr>
          <w:fldChar w:fldCharType="end"/>
        </w:r>
      </w:hyperlink>
    </w:p>
    <w:p w:rsidR="003B5D6E" w:rsidRPr="00DE3E22" w:rsidRDefault="00FE4459">
      <w:pPr>
        <w:pStyle w:val="30"/>
        <w:tabs>
          <w:tab w:val="right" w:leader="dot" w:pos="8296"/>
        </w:tabs>
        <w:rPr>
          <w:noProof/>
        </w:rPr>
      </w:pPr>
      <w:hyperlink w:anchor="_Toc322991815" w:history="1">
        <w:r w:rsidR="003B5D6E" w:rsidRPr="00016E47">
          <w:rPr>
            <w:rStyle w:val="a4"/>
            <w:rFonts w:ascii="宋体" w:hAnsi="宋体" w:cs="宋体"/>
            <w:b/>
            <w:bCs/>
            <w:noProof/>
            <w:kern w:val="0"/>
          </w:rPr>
          <w:t>text/html e-mail</w:t>
        </w:r>
        <w:r w:rsidR="003B5D6E">
          <w:rPr>
            <w:noProof/>
            <w:webHidden/>
          </w:rPr>
          <w:tab/>
        </w:r>
        <w:r>
          <w:rPr>
            <w:noProof/>
            <w:webHidden/>
          </w:rPr>
          <w:fldChar w:fldCharType="begin"/>
        </w:r>
        <w:r w:rsidR="003B5D6E">
          <w:rPr>
            <w:noProof/>
            <w:webHidden/>
          </w:rPr>
          <w:instrText xml:space="preserve"> PAGEREF _Toc322991815 \h </w:instrText>
        </w:r>
        <w:r>
          <w:rPr>
            <w:noProof/>
            <w:webHidden/>
          </w:rPr>
        </w:r>
        <w:r>
          <w:rPr>
            <w:noProof/>
            <w:webHidden/>
          </w:rPr>
          <w:fldChar w:fldCharType="separate"/>
        </w:r>
        <w:r w:rsidR="003B5D6E">
          <w:rPr>
            <w:noProof/>
            <w:webHidden/>
          </w:rPr>
          <w:t>- 103 -</w:t>
        </w:r>
        <w:r>
          <w:rPr>
            <w:noProof/>
            <w:webHidden/>
          </w:rPr>
          <w:fldChar w:fldCharType="end"/>
        </w:r>
      </w:hyperlink>
    </w:p>
    <w:p w:rsidR="003B5D6E" w:rsidRPr="00DE3E22" w:rsidRDefault="00FE4459">
      <w:pPr>
        <w:pStyle w:val="30"/>
        <w:tabs>
          <w:tab w:val="right" w:leader="dot" w:pos="8296"/>
        </w:tabs>
        <w:rPr>
          <w:noProof/>
        </w:rPr>
      </w:pPr>
      <w:hyperlink w:anchor="_Toc322991816" w:history="1">
        <w:r w:rsidR="003B5D6E" w:rsidRPr="00016E47">
          <w:rPr>
            <w:rStyle w:val="a4"/>
            <w:rFonts w:ascii="宋体" w:hAnsi="宋体" w:cs="宋体"/>
            <w:b/>
            <w:bCs/>
            <w:noProof/>
            <w:kern w:val="0"/>
          </w:rPr>
          <w:t>text/plain e-mail</w:t>
        </w:r>
        <w:r w:rsidR="003B5D6E">
          <w:rPr>
            <w:noProof/>
            <w:webHidden/>
          </w:rPr>
          <w:tab/>
        </w:r>
        <w:r>
          <w:rPr>
            <w:noProof/>
            <w:webHidden/>
          </w:rPr>
          <w:fldChar w:fldCharType="begin"/>
        </w:r>
        <w:r w:rsidR="003B5D6E">
          <w:rPr>
            <w:noProof/>
            <w:webHidden/>
          </w:rPr>
          <w:instrText xml:space="preserve"> PAGEREF _Toc322991816 \h </w:instrText>
        </w:r>
        <w:r>
          <w:rPr>
            <w:noProof/>
            <w:webHidden/>
          </w:rPr>
        </w:r>
        <w:r>
          <w:rPr>
            <w:noProof/>
            <w:webHidden/>
          </w:rPr>
          <w:fldChar w:fldCharType="separate"/>
        </w:r>
        <w:r w:rsidR="003B5D6E">
          <w:rPr>
            <w:noProof/>
            <w:webHidden/>
          </w:rPr>
          <w:t>- 104 -</w:t>
        </w:r>
        <w:r>
          <w:rPr>
            <w:noProof/>
            <w:webHidden/>
          </w:rPr>
          <w:fldChar w:fldCharType="end"/>
        </w:r>
      </w:hyperlink>
    </w:p>
    <w:p w:rsidR="003B5D6E" w:rsidRPr="00DE3E22" w:rsidRDefault="00FE4459">
      <w:pPr>
        <w:pStyle w:val="30"/>
        <w:tabs>
          <w:tab w:val="right" w:leader="dot" w:pos="8296"/>
        </w:tabs>
        <w:rPr>
          <w:noProof/>
        </w:rPr>
      </w:pPr>
      <w:hyperlink w:anchor="_Toc322991817" w:history="1">
        <w:r w:rsidR="003B5D6E" w:rsidRPr="00016E47">
          <w:rPr>
            <w:rStyle w:val="a4"/>
            <w:rFonts w:ascii="宋体" w:hAnsi="宋体" w:cs="宋体"/>
            <w:b/>
            <w:bCs/>
            <w:noProof/>
            <w:kern w:val="0"/>
          </w:rPr>
          <w:t>text/html e-mail with text/plain alternative</w:t>
        </w:r>
        <w:r w:rsidR="003B5D6E">
          <w:rPr>
            <w:noProof/>
            <w:webHidden/>
          </w:rPr>
          <w:tab/>
        </w:r>
        <w:r>
          <w:rPr>
            <w:noProof/>
            <w:webHidden/>
          </w:rPr>
          <w:fldChar w:fldCharType="begin"/>
        </w:r>
        <w:r w:rsidR="003B5D6E">
          <w:rPr>
            <w:noProof/>
            <w:webHidden/>
          </w:rPr>
          <w:instrText xml:space="preserve"> PAGEREF _Toc322991817 \h </w:instrText>
        </w:r>
        <w:r>
          <w:rPr>
            <w:noProof/>
            <w:webHidden/>
          </w:rPr>
        </w:r>
        <w:r>
          <w:rPr>
            <w:noProof/>
            <w:webHidden/>
          </w:rPr>
          <w:fldChar w:fldCharType="separate"/>
        </w:r>
        <w:r w:rsidR="003B5D6E">
          <w:rPr>
            <w:noProof/>
            <w:webHidden/>
          </w:rPr>
          <w:t>- 104 -</w:t>
        </w:r>
        <w:r>
          <w:rPr>
            <w:noProof/>
            <w:webHidden/>
          </w:rPr>
          <w:fldChar w:fldCharType="end"/>
        </w:r>
      </w:hyperlink>
    </w:p>
    <w:p w:rsidR="003B5D6E" w:rsidRPr="00DE3E22" w:rsidRDefault="00FE4459">
      <w:pPr>
        <w:pStyle w:val="30"/>
        <w:tabs>
          <w:tab w:val="right" w:leader="dot" w:pos="8296"/>
        </w:tabs>
        <w:rPr>
          <w:noProof/>
        </w:rPr>
      </w:pPr>
      <w:hyperlink w:anchor="_Toc322991818" w:history="1">
        <w:r w:rsidR="003B5D6E" w:rsidRPr="00016E47">
          <w:rPr>
            <w:rStyle w:val="a4"/>
            <w:rFonts w:ascii="宋体" w:hAnsi="宋体" w:cs="宋体" w:hint="eastAsia"/>
            <w:b/>
            <w:bCs/>
            <w:noProof/>
            <w:kern w:val="0"/>
          </w:rPr>
          <w:t>在应用程序里链接到邮件</w:t>
        </w:r>
        <w:r w:rsidR="003B5D6E">
          <w:rPr>
            <w:noProof/>
            <w:webHidden/>
          </w:rPr>
          <w:tab/>
        </w:r>
        <w:r>
          <w:rPr>
            <w:noProof/>
            <w:webHidden/>
          </w:rPr>
          <w:fldChar w:fldCharType="begin"/>
        </w:r>
        <w:r w:rsidR="003B5D6E">
          <w:rPr>
            <w:noProof/>
            <w:webHidden/>
          </w:rPr>
          <w:instrText xml:space="preserve"> PAGEREF _Toc322991818 \h </w:instrText>
        </w:r>
        <w:r>
          <w:rPr>
            <w:noProof/>
            <w:webHidden/>
          </w:rPr>
        </w:r>
        <w:r>
          <w:rPr>
            <w:noProof/>
            <w:webHidden/>
          </w:rPr>
          <w:fldChar w:fldCharType="separate"/>
        </w:r>
        <w:r w:rsidR="003B5D6E">
          <w:rPr>
            <w:noProof/>
            <w:webHidden/>
          </w:rPr>
          <w:t>- 104 -</w:t>
        </w:r>
        <w:r>
          <w:rPr>
            <w:noProof/>
            <w:webHidden/>
          </w:rPr>
          <w:fldChar w:fldCharType="end"/>
        </w:r>
      </w:hyperlink>
    </w:p>
    <w:p w:rsidR="003B5D6E" w:rsidRPr="00DE3E22" w:rsidRDefault="00FE4459">
      <w:pPr>
        <w:pStyle w:val="20"/>
        <w:tabs>
          <w:tab w:val="right" w:leader="dot" w:pos="8296"/>
        </w:tabs>
        <w:rPr>
          <w:noProof/>
        </w:rPr>
      </w:pPr>
      <w:hyperlink w:anchor="_Toc322991819" w:history="1">
        <w:r w:rsidR="003B5D6E" w:rsidRPr="00016E47">
          <w:rPr>
            <w:rStyle w:val="a4"/>
            <w:rFonts w:ascii="宋体" w:hAnsi="宋体" w:cs="宋体"/>
            <w:b/>
            <w:bCs/>
            <w:noProof/>
            <w:kern w:val="0"/>
          </w:rPr>
          <w:t>SMTP</w:t>
        </w:r>
        <w:r w:rsidR="003B5D6E" w:rsidRPr="00016E47">
          <w:rPr>
            <w:rStyle w:val="a4"/>
            <w:rFonts w:ascii="宋体" w:hAnsi="宋体" w:cs="宋体" w:hint="eastAsia"/>
            <w:b/>
            <w:bCs/>
            <w:noProof/>
            <w:kern w:val="0"/>
          </w:rPr>
          <w:t>配置</w:t>
        </w:r>
        <w:r w:rsidR="003B5D6E">
          <w:rPr>
            <w:noProof/>
            <w:webHidden/>
          </w:rPr>
          <w:tab/>
        </w:r>
        <w:r>
          <w:rPr>
            <w:noProof/>
            <w:webHidden/>
          </w:rPr>
          <w:fldChar w:fldCharType="begin"/>
        </w:r>
        <w:r w:rsidR="003B5D6E">
          <w:rPr>
            <w:noProof/>
            <w:webHidden/>
          </w:rPr>
          <w:instrText xml:space="preserve"> PAGEREF _Toc322991819 \h </w:instrText>
        </w:r>
        <w:r>
          <w:rPr>
            <w:noProof/>
            <w:webHidden/>
          </w:rPr>
        </w:r>
        <w:r>
          <w:rPr>
            <w:noProof/>
            <w:webHidden/>
          </w:rPr>
          <w:fldChar w:fldCharType="separate"/>
        </w:r>
        <w:r w:rsidR="003B5D6E">
          <w:rPr>
            <w:noProof/>
            <w:webHidden/>
          </w:rPr>
          <w:t>- 105 -</w:t>
        </w:r>
        <w:r>
          <w:rPr>
            <w:noProof/>
            <w:webHidden/>
          </w:rPr>
          <w:fldChar w:fldCharType="end"/>
        </w:r>
      </w:hyperlink>
    </w:p>
    <w:p w:rsidR="003B5D6E" w:rsidRPr="00DE3E22" w:rsidRDefault="00FE4459">
      <w:pPr>
        <w:pStyle w:val="30"/>
        <w:tabs>
          <w:tab w:val="right" w:leader="dot" w:pos="8296"/>
        </w:tabs>
        <w:rPr>
          <w:noProof/>
        </w:rPr>
      </w:pPr>
      <w:hyperlink w:anchor="_Toc322991820" w:history="1">
        <w:r w:rsidR="003B5D6E" w:rsidRPr="00016E47">
          <w:rPr>
            <w:rStyle w:val="a4"/>
            <w:rFonts w:ascii="宋体" w:hAnsi="宋体" w:cs="宋体" w:hint="eastAsia"/>
            <w:b/>
            <w:bCs/>
            <w:noProof/>
            <w:kern w:val="0"/>
          </w:rPr>
          <w:t>使用</w:t>
        </w:r>
        <w:r w:rsidR="003B5D6E" w:rsidRPr="00016E47">
          <w:rPr>
            <w:rStyle w:val="a4"/>
            <w:rFonts w:ascii="宋体" w:hAnsi="宋体" w:cs="宋体"/>
            <w:b/>
            <w:bCs/>
            <w:noProof/>
            <w:kern w:val="0"/>
          </w:rPr>
          <w:t xml:space="preserve"> Gmail</w:t>
        </w:r>
        <w:r w:rsidR="003B5D6E">
          <w:rPr>
            <w:noProof/>
            <w:webHidden/>
          </w:rPr>
          <w:tab/>
        </w:r>
        <w:r>
          <w:rPr>
            <w:noProof/>
            <w:webHidden/>
          </w:rPr>
          <w:fldChar w:fldCharType="begin"/>
        </w:r>
        <w:r w:rsidR="003B5D6E">
          <w:rPr>
            <w:noProof/>
            <w:webHidden/>
          </w:rPr>
          <w:instrText xml:space="preserve"> PAGEREF _Toc322991820 \h </w:instrText>
        </w:r>
        <w:r>
          <w:rPr>
            <w:noProof/>
            <w:webHidden/>
          </w:rPr>
        </w:r>
        <w:r>
          <w:rPr>
            <w:noProof/>
            <w:webHidden/>
          </w:rPr>
          <w:fldChar w:fldCharType="separate"/>
        </w:r>
        <w:r w:rsidR="003B5D6E">
          <w:rPr>
            <w:noProof/>
            <w:webHidden/>
          </w:rPr>
          <w:t>- 105 -</w:t>
        </w:r>
        <w:r>
          <w:rPr>
            <w:noProof/>
            <w:webHidden/>
          </w:rPr>
          <w:fldChar w:fldCharType="end"/>
        </w:r>
      </w:hyperlink>
    </w:p>
    <w:p w:rsidR="003B5D6E" w:rsidRPr="00DE3E22" w:rsidRDefault="00FE4459">
      <w:pPr>
        <w:pStyle w:val="10"/>
        <w:tabs>
          <w:tab w:val="right" w:leader="dot" w:pos="8296"/>
        </w:tabs>
        <w:rPr>
          <w:noProof/>
        </w:rPr>
      </w:pPr>
      <w:hyperlink w:anchor="_Toc322991821" w:history="1">
        <w:r w:rsidR="003B5D6E" w:rsidRPr="00016E47">
          <w:rPr>
            <w:rStyle w:val="a4"/>
            <w:rFonts w:ascii="宋体" w:hAnsi="宋体" w:cs="宋体"/>
            <w:b/>
            <w:bCs/>
            <w:noProof/>
            <w:kern w:val="36"/>
          </w:rPr>
          <w:t>15.</w:t>
        </w:r>
        <w:r w:rsidR="003B5D6E" w:rsidRPr="00016E47">
          <w:rPr>
            <w:rStyle w:val="a4"/>
            <w:rFonts w:ascii="宋体" w:hAnsi="宋体" w:cs="宋体" w:hint="eastAsia"/>
            <w:b/>
            <w:bCs/>
            <w:noProof/>
            <w:kern w:val="36"/>
          </w:rPr>
          <w:t>测试应用程序</w:t>
        </w:r>
        <w:r w:rsidR="003B5D6E">
          <w:rPr>
            <w:noProof/>
            <w:webHidden/>
          </w:rPr>
          <w:tab/>
        </w:r>
        <w:r>
          <w:rPr>
            <w:noProof/>
            <w:webHidden/>
          </w:rPr>
          <w:fldChar w:fldCharType="begin"/>
        </w:r>
        <w:r w:rsidR="003B5D6E">
          <w:rPr>
            <w:noProof/>
            <w:webHidden/>
          </w:rPr>
          <w:instrText xml:space="preserve"> PAGEREF _Toc322991821 \h </w:instrText>
        </w:r>
        <w:r>
          <w:rPr>
            <w:noProof/>
            <w:webHidden/>
          </w:rPr>
        </w:r>
        <w:r>
          <w:rPr>
            <w:noProof/>
            <w:webHidden/>
          </w:rPr>
          <w:fldChar w:fldCharType="separate"/>
        </w:r>
        <w:r w:rsidR="003B5D6E">
          <w:rPr>
            <w:noProof/>
            <w:webHidden/>
          </w:rPr>
          <w:t>- 105 -</w:t>
        </w:r>
        <w:r>
          <w:rPr>
            <w:noProof/>
            <w:webHidden/>
          </w:rPr>
          <w:fldChar w:fldCharType="end"/>
        </w:r>
      </w:hyperlink>
    </w:p>
    <w:p w:rsidR="003B5D6E" w:rsidRPr="00DE3E22" w:rsidRDefault="00FE4459">
      <w:pPr>
        <w:pStyle w:val="20"/>
        <w:tabs>
          <w:tab w:val="right" w:leader="dot" w:pos="8296"/>
        </w:tabs>
        <w:rPr>
          <w:noProof/>
        </w:rPr>
      </w:pPr>
      <w:hyperlink w:anchor="_Toc322991822" w:history="1">
        <w:r w:rsidR="003B5D6E" w:rsidRPr="00016E47">
          <w:rPr>
            <w:rStyle w:val="a4"/>
            <w:rFonts w:ascii="宋体" w:hAnsi="宋体" w:cs="宋体" w:hint="eastAsia"/>
            <w:b/>
            <w:bCs/>
            <w:noProof/>
            <w:kern w:val="0"/>
          </w:rPr>
          <w:t>书写测试程序</w:t>
        </w:r>
        <w:r w:rsidR="003B5D6E">
          <w:rPr>
            <w:noProof/>
            <w:webHidden/>
          </w:rPr>
          <w:tab/>
        </w:r>
        <w:r>
          <w:rPr>
            <w:noProof/>
            <w:webHidden/>
          </w:rPr>
          <w:fldChar w:fldCharType="begin"/>
        </w:r>
        <w:r w:rsidR="003B5D6E">
          <w:rPr>
            <w:noProof/>
            <w:webHidden/>
          </w:rPr>
          <w:instrText xml:space="preserve"> PAGEREF _Toc322991822 \h </w:instrText>
        </w:r>
        <w:r>
          <w:rPr>
            <w:noProof/>
            <w:webHidden/>
          </w:rPr>
        </w:r>
        <w:r>
          <w:rPr>
            <w:noProof/>
            <w:webHidden/>
          </w:rPr>
          <w:fldChar w:fldCharType="separate"/>
        </w:r>
        <w:r w:rsidR="003B5D6E">
          <w:rPr>
            <w:noProof/>
            <w:webHidden/>
          </w:rPr>
          <w:t>- 105 -</w:t>
        </w:r>
        <w:r>
          <w:rPr>
            <w:noProof/>
            <w:webHidden/>
          </w:rPr>
          <w:fldChar w:fldCharType="end"/>
        </w:r>
      </w:hyperlink>
    </w:p>
    <w:p w:rsidR="003B5D6E" w:rsidRPr="00DE3E22" w:rsidRDefault="00FE4459">
      <w:pPr>
        <w:pStyle w:val="30"/>
        <w:tabs>
          <w:tab w:val="right" w:leader="dot" w:pos="8296"/>
        </w:tabs>
        <w:rPr>
          <w:noProof/>
        </w:rPr>
      </w:pPr>
      <w:hyperlink w:anchor="_Toc322991823" w:history="1">
        <w:r w:rsidR="003B5D6E" w:rsidRPr="00016E47">
          <w:rPr>
            <w:rStyle w:val="a4"/>
            <w:rFonts w:ascii="宋体" w:hAnsi="宋体" w:cs="宋体" w:hint="eastAsia"/>
            <w:b/>
            <w:bCs/>
            <w:noProof/>
            <w:kern w:val="0"/>
          </w:rPr>
          <w:t>单元测试</w:t>
        </w:r>
        <w:r w:rsidR="003B5D6E">
          <w:rPr>
            <w:noProof/>
            <w:webHidden/>
          </w:rPr>
          <w:tab/>
        </w:r>
        <w:r>
          <w:rPr>
            <w:noProof/>
            <w:webHidden/>
          </w:rPr>
          <w:fldChar w:fldCharType="begin"/>
        </w:r>
        <w:r w:rsidR="003B5D6E">
          <w:rPr>
            <w:noProof/>
            <w:webHidden/>
          </w:rPr>
          <w:instrText xml:space="preserve"> PAGEREF _Toc322991823 \h </w:instrText>
        </w:r>
        <w:r>
          <w:rPr>
            <w:noProof/>
            <w:webHidden/>
          </w:rPr>
        </w:r>
        <w:r>
          <w:rPr>
            <w:noProof/>
            <w:webHidden/>
          </w:rPr>
          <w:fldChar w:fldCharType="separate"/>
        </w:r>
        <w:r w:rsidR="003B5D6E">
          <w:rPr>
            <w:noProof/>
            <w:webHidden/>
          </w:rPr>
          <w:t>- 106 -</w:t>
        </w:r>
        <w:r>
          <w:rPr>
            <w:noProof/>
            <w:webHidden/>
          </w:rPr>
          <w:fldChar w:fldCharType="end"/>
        </w:r>
      </w:hyperlink>
    </w:p>
    <w:p w:rsidR="003B5D6E" w:rsidRPr="00DE3E22" w:rsidRDefault="00FE4459">
      <w:pPr>
        <w:pStyle w:val="30"/>
        <w:tabs>
          <w:tab w:val="right" w:leader="dot" w:pos="8296"/>
        </w:tabs>
        <w:rPr>
          <w:noProof/>
        </w:rPr>
      </w:pPr>
      <w:hyperlink w:anchor="_Toc322991824" w:history="1">
        <w:r w:rsidR="003B5D6E" w:rsidRPr="00016E47">
          <w:rPr>
            <w:rStyle w:val="a4"/>
            <w:rFonts w:ascii="宋体" w:hAnsi="宋体" w:cs="宋体" w:hint="eastAsia"/>
            <w:b/>
            <w:bCs/>
            <w:noProof/>
            <w:kern w:val="0"/>
          </w:rPr>
          <w:t>功能性测试</w:t>
        </w:r>
        <w:r w:rsidR="003B5D6E">
          <w:rPr>
            <w:noProof/>
            <w:webHidden/>
          </w:rPr>
          <w:tab/>
        </w:r>
        <w:r>
          <w:rPr>
            <w:noProof/>
            <w:webHidden/>
          </w:rPr>
          <w:fldChar w:fldCharType="begin"/>
        </w:r>
        <w:r w:rsidR="003B5D6E">
          <w:rPr>
            <w:noProof/>
            <w:webHidden/>
          </w:rPr>
          <w:instrText xml:space="preserve"> PAGEREF _Toc322991824 \h </w:instrText>
        </w:r>
        <w:r>
          <w:rPr>
            <w:noProof/>
            <w:webHidden/>
          </w:rPr>
        </w:r>
        <w:r>
          <w:rPr>
            <w:noProof/>
            <w:webHidden/>
          </w:rPr>
          <w:fldChar w:fldCharType="separate"/>
        </w:r>
        <w:r w:rsidR="003B5D6E">
          <w:rPr>
            <w:noProof/>
            <w:webHidden/>
          </w:rPr>
          <w:t>- 106 -</w:t>
        </w:r>
        <w:r>
          <w:rPr>
            <w:noProof/>
            <w:webHidden/>
          </w:rPr>
          <w:fldChar w:fldCharType="end"/>
        </w:r>
      </w:hyperlink>
    </w:p>
    <w:p w:rsidR="003B5D6E" w:rsidRPr="00DE3E22" w:rsidRDefault="00FE4459">
      <w:pPr>
        <w:pStyle w:val="30"/>
        <w:tabs>
          <w:tab w:val="right" w:leader="dot" w:pos="8296"/>
        </w:tabs>
        <w:rPr>
          <w:noProof/>
        </w:rPr>
      </w:pPr>
      <w:hyperlink w:anchor="_Toc322991825" w:history="1">
        <w:r w:rsidR="003B5D6E" w:rsidRPr="00016E47">
          <w:rPr>
            <w:rStyle w:val="a4"/>
            <w:rFonts w:ascii="宋体" w:hAnsi="宋体" w:cs="宋体"/>
            <w:b/>
            <w:bCs/>
            <w:noProof/>
            <w:kern w:val="0"/>
          </w:rPr>
          <w:t>Selenium test</w:t>
        </w:r>
        <w:r w:rsidR="003B5D6E" w:rsidRPr="00016E47">
          <w:rPr>
            <w:rStyle w:val="a4"/>
            <w:rFonts w:ascii="宋体" w:hAnsi="宋体" w:cs="宋体" w:hint="eastAsia"/>
            <w:b/>
            <w:bCs/>
            <w:noProof/>
            <w:kern w:val="0"/>
          </w:rPr>
          <w:t>用例测试</w:t>
        </w:r>
        <w:r w:rsidR="003B5D6E">
          <w:rPr>
            <w:noProof/>
            <w:webHidden/>
          </w:rPr>
          <w:tab/>
        </w:r>
        <w:r>
          <w:rPr>
            <w:noProof/>
            <w:webHidden/>
          </w:rPr>
          <w:fldChar w:fldCharType="begin"/>
        </w:r>
        <w:r w:rsidR="003B5D6E">
          <w:rPr>
            <w:noProof/>
            <w:webHidden/>
          </w:rPr>
          <w:instrText xml:space="preserve"> PAGEREF _Toc322991825 \h </w:instrText>
        </w:r>
        <w:r>
          <w:rPr>
            <w:noProof/>
            <w:webHidden/>
          </w:rPr>
        </w:r>
        <w:r>
          <w:rPr>
            <w:noProof/>
            <w:webHidden/>
          </w:rPr>
          <w:fldChar w:fldCharType="separate"/>
        </w:r>
        <w:r w:rsidR="003B5D6E">
          <w:rPr>
            <w:noProof/>
            <w:webHidden/>
          </w:rPr>
          <w:t>- 107 -</w:t>
        </w:r>
        <w:r>
          <w:rPr>
            <w:noProof/>
            <w:webHidden/>
          </w:rPr>
          <w:fldChar w:fldCharType="end"/>
        </w:r>
      </w:hyperlink>
    </w:p>
    <w:p w:rsidR="003B5D6E" w:rsidRPr="00DE3E22" w:rsidRDefault="00FE4459">
      <w:pPr>
        <w:pStyle w:val="20"/>
        <w:tabs>
          <w:tab w:val="right" w:leader="dot" w:pos="8296"/>
        </w:tabs>
        <w:rPr>
          <w:noProof/>
        </w:rPr>
      </w:pPr>
      <w:hyperlink w:anchor="_Toc322991826" w:history="1">
        <w:r w:rsidR="003B5D6E" w:rsidRPr="00016E47">
          <w:rPr>
            <w:rStyle w:val="a4"/>
            <w:rFonts w:ascii="宋体" w:hAnsi="宋体" w:cs="宋体"/>
            <w:b/>
            <w:bCs/>
            <w:noProof/>
            <w:kern w:val="0"/>
          </w:rPr>
          <w:t>Fixtures</w:t>
        </w:r>
        <w:r w:rsidR="003B5D6E" w:rsidRPr="00016E47">
          <w:rPr>
            <w:rStyle w:val="a4"/>
            <w:rFonts w:ascii="宋体" w:hAnsi="宋体" w:cs="宋体" w:hint="eastAsia"/>
            <w:b/>
            <w:bCs/>
            <w:noProof/>
            <w:kern w:val="0"/>
          </w:rPr>
          <w:t>固定值</w:t>
        </w:r>
        <w:r w:rsidR="003B5D6E">
          <w:rPr>
            <w:noProof/>
            <w:webHidden/>
          </w:rPr>
          <w:tab/>
        </w:r>
        <w:r>
          <w:rPr>
            <w:noProof/>
            <w:webHidden/>
          </w:rPr>
          <w:fldChar w:fldCharType="begin"/>
        </w:r>
        <w:r w:rsidR="003B5D6E">
          <w:rPr>
            <w:noProof/>
            <w:webHidden/>
          </w:rPr>
          <w:instrText xml:space="preserve"> PAGEREF _Toc322991826 \h </w:instrText>
        </w:r>
        <w:r>
          <w:rPr>
            <w:noProof/>
            <w:webHidden/>
          </w:rPr>
        </w:r>
        <w:r>
          <w:rPr>
            <w:noProof/>
            <w:webHidden/>
          </w:rPr>
          <w:fldChar w:fldCharType="separate"/>
        </w:r>
        <w:r w:rsidR="003B5D6E">
          <w:rPr>
            <w:noProof/>
            <w:webHidden/>
          </w:rPr>
          <w:t>- 108 -</w:t>
        </w:r>
        <w:r>
          <w:rPr>
            <w:noProof/>
            <w:webHidden/>
          </w:rPr>
          <w:fldChar w:fldCharType="end"/>
        </w:r>
      </w:hyperlink>
    </w:p>
    <w:p w:rsidR="003B5D6E" w:rsidRPr="00DE3E22" w:rsidRDefault="00FE4459">
      <w:pPr>
        <w:pStyle w:val="20"/>
        <w:tabs>
          <w:tab w:val="right" w:leader="dot" w:pos="8296"/>
        </w:tabs>
        <w:rPr>
          <w:noProof/>
        </w:rPr>
      </w:pPr>
      <w:hyperlink w:anchor="_Toc322991827" w:history="1">
        <w:r w:rsidR="003B5D6E" w:rsidRPr="00016E47">
          <w:rPr>
            <w:rStyle w:val="a4"/>
            <w:rFonts w:ascii="宋体" w:hAnsi="宋体" w:cs="宋体" w:hint="eastAsia"/>
            <w:b/>
            <w:bCs/>
            <w:noProof/>
            <w:kern w:val="0"/>
          </w:rPr>
          <w:t>运行测试</w:t>
        </w:r>
        <w:r w:rsidR="003B5D6E">
          <w:rPr>
            <w:noProof/>
            <w:webHidden/>
          </w:rPr>
          <w:tab/>
        </w:r>
        <w:r>
          <w:rPr>
            <w:noProof/>
            <w:webHidden/>
          </w:rPr>
          <w:fldChar w:fldCharType="begin"/>
        </w:r>
        <w:r w:rsidR="003B5D6E">
          <w:rPr>
            <w:noProof/>
            <w:webHidden/>
          </w:rPr>
          <w:instrText xml:space="preserve"> PAGEREF _Toc322991827 \h </w:instrText>
        </w:r>
        <w:r>
          <w:rPr>
            <w:noProof/>
            <w:webHidden/>
          </w:rPr>
        </w:r>
        <w:r>
          <w:rPr>
            <w:noProof/>
            <w:webHidden/>
          </w:rPr>
          <w:fldChar w:fldCharType="separate"/>
        </w:r>
        <w:r w:rsidR="003B5D6E">
          <w:rPr>
            <w:noProof/>
            <w:webHidden/>
          </w:rPr>
          <w:t>- 110 -</w:t>
        </w:r>
        <w:r>
          <w:rPr>
            <w:noProof/>
            <w:webHidden/>
          </w:rPr>
          <w:fldChar w:fldCharType="end"/>
        </w:r>
      </w:hyperlink>
    </w:p>
    <w:p w:rsidR="003B5D6E" w:rsidRPr="00DE3E22" w:rsidRDefault="00FE4459">
      <w:pPr>
        <w:pStyle w:val="20"/>
        <w:tabs>
          <w:tab w:val="right" w:leader="dot" w:pos="8296"/>
        </w:tabs>
        <w:rPr>
          <w:noProof/>
        </w:rPr>
      </w:pPr>
      <w:hyperlink w:anchor="_Toc322991828" w:history="1">
        <w:r w:rsidR="003B5D6E" w:rsidRPr="00016E47">
          <w:rPr>
            <w:rStyle w:val="a4"/>
            <w:rFonts w:ascii="宋体" w:hAnsi="宋体" w:cs="宋体" w:hint="eastAsia"/>
            <w:b/>
            <w:bCs/>
            <w:noProof/>
            <w:kern w:val="0"/>
          </w:rPr>
          <w:t>陆续集成</w:t>
        </w:r>
        <w:r w:rsidR="003B5D6E" w:rsidRPr="00016E47">
          <w:rPr>
            <w:rStyle w:val="a4"/>
            <w:rFonts w:ascii="宋体" w:hAnsi="宋体" w:cs="宋体"/>
            <w:b/>
            <w:bCs/>
            <w:noProof/>
            <w:kern w:val="0"/>
          </w:rPr>
          <w:t>,</w:t>
        </w:r>
        <w:r w:rsidR="003B5D6E" w:rsidRPr="00016E47">
          <w:rPr>
            <w:rStyle w:val="a4"/>
            <w:rFonts w:ascii="宋体" w:hAnsi="宋体" w:cs="宋体" w:hint="eastAsia"/>
            <w:b/>
            <w:bCs/>
            <w:noProof/>
            <w:kern w:val="0"/>
          </w:rPr>
          <w:t>并自动运行测试</w:t>
        </w:r>
        <w:r w:rsidR="003B5D6E">
          <w:rPr>
            <w:noProof/>
            <w:webHidden/>
          </w:rPr>
          <w:tab/>
        </w:r>
        <w:r>
          <w:rPr>
            <w:noProof/>
            <w:webHidden/>
          </w:rPr>
          <w:fldChar w:fldCharType="begin"/>
        </w:r>
        <w:r w:rsidR="003B5D6E">
          <w:rPr>
            <w:noProof/>
            <w:webHidden/>
          </w:rPr>
          <w:instrText xml:space="preserve"> PAGEREF _Toc322991828 \h </w:instrText>
        </w:r>
        <w:r>
          <w:rPr>
            <w:noProof/>
            <w:webHidden/>
          </w:rPr>
        </w:r>
        <w:r>
          <w:rPr>
            <w:noProof/>
            <w:webHidden/>
          </w:rPr>
          <w:fldChar w:fldCharType="separate"/>
        </w:r>
        <w:r w:rsidR="003B5D6E">
          <w:rPr>
            <w:noProof/>
            <w:webHidden/>
          </w:rPr>
          <w:t>- 111 -</w:t>
        </w:r>
        <w:r>
          <w:rPr>
            <w:noProof/>
            <w:webHidden/>
          </w:rPr>
          <w:fldChar w:fldCharType="end"/>
        </w:r>
      </w:hyperlink>
    </w:p>
    <w:p w:rsidR="003B5D6E" w:rsidRPr="00DE3E22" w:rsidRDefault="00FE4459">
      <w:pPr>
        <w:pStyle w:val="10"/>
        <w:tabs>
          <w:tab w:val="right" w:leader="dot" w:pos="8296"/>
        </w:tabs>
        <w:rPr>
          <w:noProof/>
        </w:rPr>
      </w:pPr>
      <w:hyperlink w:anchor="_Toc322991829" w:history="1">
        <w:r w:rsidR="003B5D6E" w:rsidRPr="00016E47">
          <w:rPr>
            <w:rStyle w:val="a4"/>
            <w:rFonts w:ascii="宋体" w:hAnsi="宋体" w:cs="宋体"/>
            <w:b/>
            <w:bCs/>
            <w:noProof/>
            <w:kern w:val="36"/>
          </w:rPr>
          <w:t>16.</w:t>
        </w:r>
        <w:r w:rsidR="003B5D6E" w:rsidRPr="00016E47">
          <w:rPr>
            <w:rStyle w:val="a4"/>
            <w:rFonts w:ascii="宋体" w:hAnsi="宋体" w:cs="宋体" w:hint="eastAsia"/>
            <w:b/>
            <w:bCs/>
            <w:noProof/>
            <w:kern w:val="36"/>
          </w:rPr>
          <w:t>安全指南</w:t>
        </w:r>
        <w:r w:rsidR="003B5D6E">
          <w:rPr>
            <w:noProof/>
            <w:webHidden/>
          </w:rPr>
          <w:tab/>
        </w:r>
        <w:r>
          <w:rPr>
            <w:noProof/>
            <w:webHidden/>
          </w:rPr>
          <w:fldChar w:fldCharType="begin"/>
        </w:r>
        <w:r w:rsidR="003B5D6E">
          <w:rPr>
            <w:noProof/>
            <w:webHidden/>
          </w:rPr>
          <w:instrText xml:space="preserve"> PAGEREF _Toc322991829 \h </w:instrText>
        </w:r>
        <w:r>
          <w:rPr>
            <w:noProof/>
            <w:webHidden/>
          </w:rPr>
        </w:r>
        <w:r>
          <w:rPr>
            <w:noProof/>
            <w:webHidden/>
          </w:rPr>
          <w:fldChar w:fldCharType="separate"/>
        </w:r>
        <w:r w:rsidR="003B5D6E">
          <w:rPr>
            <w:noProof/>
            <w:webHidden/>
          </w:rPr>
          <w:t>- 112 -</w:t>
        </w:r>
        <w:r>
          <w:rPr>
            <w:noProof/>
            <w:webHidden/>
          </w:rPr>
          <w:fldChar w:fldCharType="end"/>
        </w:r>
      </w:hyperlink>
    </w:p>
    <w:p w:rsidR="003B5D6E" w:rsidRPr="00DE3E22" w:rsidRDefault="00FE4459">
      <w:pPr>
        <w:pStyle w:val="20"/>
        <w:tabs>
          <w:tab w:val="right" w:leader="dot" w:pos="8296"/>
        </w:tabs>
        <w:rPr>
          <w:noProof/>
        </w:rPr>
      </w:pPr>
      <w:hyperlink w:anchor="_Toc322991830" w:history="1">
        <w:r w:rsidR="003B5D6E" w:rsidRPr="00016E47">
          <w:rPr>
            <w:rStyle w:val="a4"/>
            <w:rFonts w:ascii="宋体" w:hAnsi="宋体" w:cs="宋体"/>
            <w:b/>
            <w:bCs/>
            <w:noProof/>
            <w:kern w:val="0"/>
          </w:rPr>
          <w:t>Sessions</w:t>
        </w:r>
        <w:r w:rsidR="003B5D6E">
          <w:rPr>
            <w:noProof/>
            <w:webHidden/>
          </w:rPr>
          <w:tab/>
        </w:r>
        <w:r>
          <w:rPr>
            <w:noProof/>
            <w:webHidden/>
          </w:rPr>
          <w:fldChar w:fldCharType="begin"/>
        </w:r>
        <w:r w:rsidR="003B5D6E">
          <w:rPr>
            <w:noProof/>
            <w:webHidden/>
          </w:rPr>
          <w:instrText xml:space="preserve"> PAGEREF _Toc322991830 \h </w:instrText>
        </w:r>
        <w:r>
          <w:rPr>
            <w:noProof/>
            <w:webHidden/>
          </w:rPr>
        </w:r>
        <w:r>
          <w:rPr>
            <w:noProof/>
            <w:webHidden/>
          </w:rPr>
          <w:fldChar w:fldCharType="separate"/>
        </w:r>
        <w:r w:rsidR="003B5D6E">
          <w:rPr>
            <w:noProof/>
            <w:webHidden/>
          </w:rPr>
          <w:t>- 112 -</w:t>
        </w:r>
        <w:r>
          <w:rPr>
            <w:noProof/>
            <w:webHidden/>
          </w:rPr>
          <w:fldChar w:fldCharType="end"/>
        </w:r>
      </w:hyperlink>
    </w:p>
    <w:p w:rsidR="003B5D6E" w:rsidRPr="00DE3E22" w:rsidRDefault="00FE4459">
      <w:pPr>
        <w:pStyle w:val="30"/>
        <w:tabs>
          <w:tab w:val="right" w:leader="dot" w:pos="8296"/>
        </w:tabs>
        <w:rPr>
          <w:noProof/>
        </w:rPr>
      </w:pPr>
      <w:hyperlink w:anchor="_Toc322991831" w:history="1">
        <w:r w:rsidR="003B5D6E" w:rsidRPr="00016E47">
          <w:rPr>
            <w:rStyle w:val="a4"/>
            <w:rFonts w:ascii="宋体" w:hAnsi="宋体" w:cs="宋体" w:hint="eastAsia"/>
            <w:b/>
            <w:bCs/>
            <w:noProof/>
            <w:kern w:val="0"/>
          </w:rPr>
          <w:t>守住你的安全…安全</w:t>
        </w:r>
        <w:r w:rsidR="003B5D6E">
          <w:rPr>
            <w:noProof/>
            <w:webHidden/>
          </w:rPr>
          <w:tab/>
        </w:r>
        <w:r>
          <w:rPr>
            <w:noProof/>
            <w:webHidden/>
          </w:rPr>
          <w:fldChar w:fldCharType="begin"/>
        </w:r>
        <w:r w:rsidR="003B5D6E">
          <w:rPr>
            <w:noProof/>
            <w:webHidden/>
          </w:rPr>
          <w:instrText xml:space="preserve"> PAGEREF _Toc322991831 \h </w:instrText>
        </w:r>
        <w:r>
          <w:rPr>
            <w:noProof/>
            <w:webHidden/>
          </w:rPr>
        </w:r>
        <w:r>
          <w:rPr>
            <w:noProof/>
            <w:webHidden/>
          </w:rPr>
          <w:fldChar w:fldCharType="separate"/>
        </w:r>
        <w:r w:rsidR="003B5D6E">
          <w:rPr>
            <w:noProof/>
            <w:webHidden/>
          </w:rPr>
          <w:t>- 112 -</w:t>
        </w:r>
        <w:r>
          <w:rPr>
            <w:noProof/>
            <w:webHidden/>
          </w:rPr>
          <w:fldChar w:fldCharType="end"/>
        </w:r>
      </w:hyperlink>
    </w:p>
    <w:p w:rsidR="003B5D6E" w:rsidRPr="00DE3E22" w:rsidRDefault="00FE4459">
      <w:pPr>
        <w:pStyle w:val="30"/>
        <w:tabs>
          <w:tab w:val="right" w:leader="dot" w:pos="8296"/>
        </w:tabs>
        <w:rPr>
          <w:noProof/>
        </w:rPr>
      </w:pPr>
      <w:hyperlink w:anchor="_Toc322991832" w:history="1">
        <w:r w:rsidR="003B5D6E" w:rsidRPr="00016E47">
          <w:rPr>
            <w:rStyle w:val="a4"/>
            <w:rFonts w:ascii="宋体" w:hAnsi="宋体" w:cs="宋体" w:hint="eastAsia"/>
            <w:b/>
            <w:bCs/>
            <w:noProof/>
            <w:kern w:val="0"/>
          </w:rPr>
          <w:t>不要存储关键性的数据</w:t>
        </w:r>
        <w:r w:rsidR="003B5D6E">
          <w:rPr>
            <w:noProof/>
            <w:webHidden/>
          </w:rPr>
          <w:tab/>
        </w:r>
        <w:r>
          <w:rPr>
            <w:noProof/>
            <w:webHidden/>
          </w:rPr>
          <w:fldChar w:fldCharType="begin"/>
        </w:r>
        <w:r w:rsidR="003B5D6E">
          <w:rPr>
            <w:noProof/>
            <w:webHidden/>
          </w:rPr>
          <w:instrText xml:space="preserve"> PAGEREF _Toc322991832 \h </w:instrText>
        </w:r>
        <w:r>
          <w:rPr>
            <w:noProof/>
            <w:webHidden/>
          </w:rPr>
        </w:r>
        <w:r>
          <w:rPr>
            <w:noProof/>
            <w:webHidden/>
          </w:rPr>
          <w:fldChar w:fldCharType="separate"/>
        </w:r>
        <w:r w:rsidR="003B5D6E">
          <w:rPr>
            <w:noProof/>
            <w:webHidden/>
          </w:rPr>
          <w:t>- 112 -</w:t>
        </w:r>
        <w:r>
          <w:rPr>
            <w:noProof/>
            <w:webHidden/>
          </w:rPr>
          <w:fldChar w:fldCharType="end"/>
        </w:r>
      </w:hyperlink>
    </w:p>
    <w:p w:rsidR="003B5D6E" w:rsidRPr="00DE3E22" w:rsidRDefault="00FE4459">
      <w:pPr>
        <w:pStyle w:val="20"/>
        <w:tabs>
          <w:tab w:val="right" w:leader="dot" w:pos="8296"/>
        </w:tabs>
        <w:rPr>
          <w:noProof/>
        </w:rPr>
      </w:pPr>
      <w:hyperlink w:anchor="_Toc322991833" w:history="1">
        <w:r w:rsidR="003B5D6E" w:rsidRPr="00016E47">
          <w:rPr>
            <w:rStyle w:val="a4"/>
            <w:rFonts w:ascii="宋体" w:hAnsi="宋体" w:cs="宋体" w:hint="eastAsia"/>
            <w:b/>
            <w:bCs/>
            <w:noProof/>
            <w:kern w:val="0"/>
          </w:rPr>
          <w:t>跨站点脚本攻击</w:t>
        </w:r>
        <w:r w:rsidR="003B5D6E">
          <w:rPr>
            <w:noProof/>
            <w:webHidden/>
          </w:rPr>
          <w:tab/>
        </w:r>
        <w:r>
          <w:rPr>
            <w:noProof/>
            <w:webHidden/>
          </w:rPr>
          <w:fldChar w:fldCharType="begin"/>
        </w:r>
        <w:r w:rsidR="003B5D6E">
          <w:rPr>
            <w:noProof/>
            <w:webHidden/>
          </w:rPr>
          <w:instrText xml:space="preserve"> PAGEREF _Toc322991833 \h </w:instrText>
        </w:r>
        <w:r>
          <w:rPr>
            <w:noProof/>
            <w:webHidden/>
          </w:rPr>
        </w:r>
        <w:r>
          <w:rPr>
            <w:noProof/>
            <w:webHidden/>
          </w:rPr>
          <w:fldChar w:fldCharType="separate"/>
        </w:r>
        <w:r w:rsidR="003B5D6E">
          <w:rPr>
            <w:noProof/>
            <w:webHidden/>
          </w:rPr>
          <w:t>- 112 -</w:t>
        </w:r>
        <w:r>
          <w:rPr>
            <w:noProof/>
            <w:webHidden/>
          </w:rPr>
          <w:fldChar w:fldCharType="end"/>
        </w:r>
      </w:hyperlink>
    </w:p>
    <w:p w:rsidR="003B5D6E" w:rsidRPr="00DE3E22" w:rsidRDefault="00FE4459">
      <w:pPr>
        <w:pStyle w:val="20"/>
        <w:tabs>
          <w:tab w:val="right" w:leader="dot" w:pos="8296"/>
        </w:tabs>
        <w:rPr>
          <w:noProof/>
        </w:rPr>
      </w:pPr>
      <w:hyperlink w:anchor="_Toc322991834" w:history="1">
        <w:r w:rsidR="003B5D6E" w:rsidRPr="00016E47">
          <w:rPr>
            <w:rStyle w:val="a4"/>
            <w:rFonts w:ascii="宋体" w:hAnsi="宋体" w:cs="宋体"/>
            <w:b/>
            <w:bCs/>
            <w:noProof/>
            <w:kern w:val="0"/>
          </w:rPr>
          <w:t>SQL</w:t>
        </w:r>
        <w:r w:rsidR="003B5D6E" w:rsidRPr="00016E47">
          <w:rPr>
            <w:rStyle w:val="a4"/>
            <w:rFonts w:ascii="宋体" w:hAnsi="宋体" w:cs="宋体" w:hint="eastAsia"/>
            <w:b/>
            <w:bCs/>
            <w:noProof/>
            <w:kern w:val="0"/>
          </w:rPr>
          <w:t>注入</w:t>
        </w:r>
        <w:r w:rsidR="003B5D6E">
          <w:rPr>
            <w:noProof/>
            <w:webHidden/>
          </w:rPr>
          <w:tab/>
        </w:r>
        <w:r>
          <w:rPr>
            <w:noProof/>
            <w:webHidden/>
          </w:rPr>
          <w:fldChar w:fldCharType="begin"/>
        </w:r>
        <w:r w:rsidR="003B5D6E">
          <w:rPr>
            <w:noProof/>
            <w:webHidden/>
          </w:rPr>
          <w:instrText xml:space="preserve"> PAGEREF _Toc322991834 \h </w:instrText>
        </w:r>
        <w:r>
          <w:rPr>
            <w:noProof/>
            <w:webHidden/>
          </w:rPr>
        </w:r>
        <w:r>
          <w:rPr>
            <w:noProof/>
            <w:webHidden/>
          </w:rPr>
          <w:fldChar w:fldCharType="separate"/>
        </w:r>
        <w:r w:rsidR="003B5D6E">
          <w:rPr>
            <w:noProof/>
            <w:webHidden/>
          </w:rPr>
          <w:t>- 113 -</w:t>
        </w:r>
        <w:r>
          <w:rPr>
            <w:noProof/>
            <w:webHidden/>
          </w:rPr>
          <w:fldChar w:fldCharType="end"/>
        </w:r>
      </w:hyperlink>
    </w:p>
    <w:p w:rsidR="003B5D6E" w:rsidRPr="00DE3E22" w:rsidRDefault="00FE4459">
      <w:pPr>
        <w:pStyle w:val="20"/>
        <w:tabs>
          <w:tab w:val="right" w:leader="dot" w:pos="8296"/>
        </w:tabs>
        <w:rPr>
          <w:noProof/>
        </w:rPr>
      </w:pPr>
      <w:hyperlink w:anchor="_Toc322991835" w:history="1">
        <w:r w:rsidR="003B5D6E" w:rsidRPr="00016E47">
          <w:rPr>
            <w:rStyle w:val="a4"/>
            <w:rFonts w:ascii="宋体" w:hAnsi="宋体" w:cs="宋体" w:hint="eastAsia"/>
            <w:b/>
            <w:bCs/>
            <w:noProof/>
            <w:kern w:val="0"/>
          </w:rPr>
          <w:t>跨站点请求伪造</w:t>
        </w:r>
        <w:r w:rsidR="003B5D6E">
          <w:rPr>
            <w:noProof/>
            <w:webHidden/>
          </w:rPr>
          <w:tab/>
        </w:r>
        <w:r>
          <w:rPr>
            <w:noProof/>
            <w:webHidden/>
          </w:rPr>
          <w:fldChar w:fldCharType="begin"/>
        </w:r>
        <w:r w:rsidR="003B5D6E">
          <w:rPr>
            <w:noProof/>
            <w:webHidden/>
          </w:rPr>
          <w:instrText xml:space="preserve"> PAGEREF _Toc322991835 \h </w:instrText>
        </w:r>
        <w:r>
          <w:rPr>
            <w:noProof/>
            <w:webHidden/>
          </w:rPr>
        </w:r>
        <w:r>
          <w:rPr>
            <w:noProof/>
            <w:webHidden/>
          </w:rPr>
          <w:fldChar w:fldCharType="separate"/>
        </w:r>
        <w:r w:rsidR="003B5D6E">
          <w:rPr>
            <w:noProof/>
            <w:webHidden/>
          </w:rPr>
          <w:t>- 114 -</w:t>
        </w:r>
        <w:r>
          <w:rPr>
            <w:noProof/>
            <w:webHidden/>
          </w:rPr>
          <w:fldChar w:fldCharType="end"/>
        </w:r>
      </w:hyperlink>
    </w:p>
    <w:p w:rsidR="003B5D6E" w:rsidRPr="00DE3E22" w:rsidRDefault="00FE4459">
      <w:pPr>
        <w:pStyle w:val="10"/>
        <w:tabs>
          <w:tab w:val="right" w:leader="dot" w:pos="8296"/>
        </w:tabs>
        <w:rPr>
          <w:noProof/>
        </w:rPr>
      </w:pPr>
      <w:hyperlink w:anchor="_Toc322991836" w:history="1">
        <w:r w:rsidR="003B5D6E" w:rsidRPr="00016E47">
          <w:rPr>
            <w:rStyle w:val="a4"/>
            <w:rFonts w:ascii="宋体" w:hAnsi="宋体" w:cs="宋体"/>
            <w:b/>
            <w:bCs/>
            <w:noProof/>
            <w:kern w:val="36"/>
          </w:rPr>
          <w:t>17.Play</w:t>
        </w:r>
        <w:r w:rsidR="003B5D6E" w:rsidRPr="00016E47">
          <w:rPr>
            <w:rStyle w:val="a4"/>
            <w:rFonts w:ascii="宋体" w:hAnsi="宋体" w:cs="宋体" w:hint="eastAsia"/>
            <w:b/>
            <w:bCs/>
            <w:noProof/>
            <w:kern w:val="36"/>
          </w:rPr>
          <w:t>模块和模块仓库</w:t>
        </w:r>
        <w:r w:rsidR="003B5D6E">
          <w:rPr>
            <w:noProof/>
            <w:webHidden/>
          </w:rPr>
          <w:tab/>
        </w:r>
        <w:r>
          <w:rPr>
            <w:noProof/>
            <w:webHidden/>
          </w:rPr>
          <w:fldChar w:fldCharType="begin"/>
        </w:r>
        <w:r w:rsidR="003B5D6E">
          <w:rPr>
            <w:noProof/>
            <w:webHidden/>
          </w:rPr>
          <w:instrText xml:space="preserve"> PAGEREF _Toc322991836 \h </w:instrText>
        </w:r>
        <w:r>
          <w:rPr>
            <w:noProof/>
            <w:webHidden/>
          </w:rPr>
        </w:r>
        <w:r>
          <w:rPr>
            <w:noProof/>
            <w:webHidden/>
          </w:rPr>
          <w:fldChar w:fldCharType="separate"/>
        </w:r>
        <w:r w:rsidR="003B5D6E">
          <w:rPr>
            <w:noProof/>
            <w:webHidden/>
          </w:rPr>
          <w:t>- 115 -</w:t>
        </w:r>
        <w:r>
          <w:rPr>
            <w:noProof/>
            <w:webHidden/>
          </w:rPr>
          <w:fldChar w:fldCharType="end"/>
        </w:r>
      </w:hyperlink>
    </w:p>
    <w:p w:rsidR="003B5D6E" w:rsidRPr="00DE3E22" w:rsidRDefault="00FE4459">
      <w:pPr>
        <w:pStyle w:val="20"/>
        <w:tabs>
          <w:tab w:val="right" w:leader="dot" w:pos="8296"/>
        </w:tabs>
        <w:rPr>
          <w:noProof/>
        </w:rPr>
      </w:pPr>
      <w:hyperlink w:anchor="_Toc322991837" w:history="1">
        <w:r w:rsidR="003B5D6E" w:rsidRPr="00016E47">
          <w:rPr>
            <w:rStyle w:val="a4"/>
            <w:rFonts w:ascii="宋体" w:hAnsi="宋体" w:cs="宋体" w:hint="eastAsia"/>
            <w:b/>
            <w:bCs/>
            <w:noProof/>
            <w:kern w:val="0"/>
          </w:rPr>
          <w:t>什么是模块</w:t>
        </w:r>
        <w:r w:rsidR="003B5D6E" w:rsidRPr="00016E47">
          <w:rPr>
            <w:rStyle w:val="a4"/>
            <w:rFonts w:ascii="宋体" w:hAnsi="宋体" w:cs="宋体"/>
            <w:b/>
            <w:bCs/>
            <w:noProof/>
            <w:kern w:val="0"/>
          </w:rPr>
          <w:t>?</w:t>
        </w:r>
        <w:r w:rsidR="003B5D6E">
          <w:rPr>
            <w:noProof/>
            <w:webHidden/>
          </w:rPr>
          <w:tab/>
        </w:r>
        <w:r>
          <w:rPr>
            <w:noProof/>
            <w:webHidden/>
          </w:rPr>
          <w:fldChar w:fldCharType="begin"/>
        </w:r>
        <w:r w:rsidR="003B5D6E">
          <w:rPr>
            <w:noProof/>
            <w:webHidden/>
          </w:rPr>
          <w:instrText xml:space="preserve"> PAGEREF _Toc322991837 \h </w:instrText>
        </w:r>
        <w:r>
          <w:rPr>
            <w:noProof/>
            <w:webHidden/>
          </w:rPr>
        </w:r>
        <w:r>
          <w:rPr>
            <w:noProof/>
            <w:webHidden/>
          </w:rPr>
          <w:fldChar w:fldCharType="separate"/>
        </w:r>
        <w:r w:rsidR="003B5D6E">
          <w:rPr>
            <w:noProof/>
            <w:webHidden/>
          </w:rPr>
          <w:t>- 115 -</w:t>
        </w:r>
        <w:r>
          <w:rPr>
            <w:noProof/>
            <w:webHidden/>
          </w:rPr>
          <w:fldChar w:fldCharType="end"/>
        </w:r>
      </w:hyperlink>
    </w:p>
    <w:p w:rsidR="003B5D6E" w:rsidRPr="00DE3E22" w:rsidRDefault="00FE4459">
      <w:pPr>
        <w:pStyle w:val="20"/>
        <w:tabs>
          <w:tab w:val="right" w:leader="dot" w:pos="8296"/>
        </w:tabs>
        <w:rPr>
          <w:noProof/>
        </w:rPr>
      </w:pPr>
      <w:hyperlink w:anchor="_Toc322991838" w:history="1">
        <w:r w:rsidR="003B5D6E" w:rsidRPr="00016E47">
          <w:rPr>
            <w:rStyle w:val="a4"/>
            <w:rFonts w:ascii="宋体" w:hAnsi="宋体" w:cs="宋体" w:hint="eastAsia"/>
            <w:b/>
            <w:bCs/>
            <w:noProof/>
            <w:kern w:val="0"/>
          </w:rPr>
          <w:t>如何从一个应用程序里加载模块</w:t>
        </w:r>
        <w:r w:rsidR="003B5D6E">
          <w:rPr>
            <w:noProof/>
            <w:webHidden/>
          </w:rPr>
          <w:tab/>
        </w:r>
        <w:r>
          <w:rPr>
            <w:noProof/>
            <w:webHidden/>
          </w:rPr>
          <w:fldChar w:fldCharType="begin"/>
        </w:r>
        <w:r w:rsidR="003B5D6E">
          <w:rPr>
            <w:noProof/>
            <w:webHidden/>
          </w:rPr>
          <w:instrText xml:space="preserve"> PAGEREF _Toc322991838 \h </w:instrText>
        </w:r>
        <w:r>
          <w:rPr>
            <w:noProof/>
            <w:webHidden/>
          </w:rPr>
        </w:r>
        <w:r>
          <w:rPr>
            <w:noProof/>
            <w:webHidden/>
          </w:rPr>
          <w:fldChar w:fldCharType="separate"/>
        </w:r>
        <w:r w:rsidR="003B5D6E">
          <w:rPr>
            <w:noProof/>
            <w:webHidden/>
          </w:rPr>
          <w:t>- 115 -</w:t>
        </w:r>
        <w:r>
          <w:rPr>
            <w:noProof/>
            <w:webHidden/>
          </w:rPr>
          <w:fldChar w:fldCharType="end"/>
        </w:r>
      </w:hyperlink>
    </w:p>
    <w:p w:rsidR="003B5D6E" w:rsidRPr="00DE3E22" w:rsidRDefault="00FE4459">
      <w:pPr>
        <w:pStyle w:val="20"/>
        <w:tabs>
          <w:tab w:val="right" w:leader="dot" w:pos="8296"/>
        </w:tabs>
        <w:rPr>
          <w:noProof/>
        </w:rPr>
      </w:pPr>
      <w:hyperlink w:anchor="_Toc322991839" w:history="1">
        <w:r w:rsidR="003B5D6E" w:rsidRPr="00016E47">
          <w:rPr>
            <w:rStyle w:val="a4"/>
            <w:rFonts w:ascii="宋体" w:hAnsi="宋体" w:cs="宋体" w:hint="eastAsia"/>
            <w:b/>
            <w:bCs/>
            <w:noProof/>
            <w:kern w:val="0"/>
          </w:rPr>
          <w:t>从模块加载默认的</w:t>
        </w:r>
        <w:r w:rsidR="003B5D6E" w:rsidRPr="00016E47">
          <w:rPr>
            <w:rStyle w:val="a4"/>
            <w:rFonts w:ascii="宋体" w:hAnsi="宋体" w:cs="宋体"/>
            <w:b/>
            <w:bCs/>
            <w:noProof/>
            <w:kern w:val="0"/>
          </w:rPr>
          <w:t>routes</w:t>
        </w:r>
        <w:r w:rsidR="003B5D6E">
          <w:rPr>
            <w:noProof/>
            <w:webHidden/>
          </w:rPr>
          <w:tab/>
        </w:r>
        <w:r>
          <w:rPr>
            <w:noProof/>
            <w:webHidden/>
          </w:rPr>
          <w:fldChar w:fldCharType="begin"/>
        </w:r>
        <w:r w:rsidR="003B5D6E">
          <w:rPr>
            <w:noProof/>
            <w:webHidden/>
          </w:rPr>
          <w:instrText xml:space="preserve"> PAGEREF _Toc322991839 \h </w:instrText>
        </w:r>
        <w:r>
          <w:rPr>
            <w:noProof/>
            <w:webHidden/>
          </w:rPr>
        </w:r>
        <w:r>
          <w:rPr>
            <w:noProof/>
            <w:webHidden/>
          </w:rPr>
          <w:fldChar w:fldCharType="separate"/>
        </w:r>
        <w:r w:rsidR="003B5D6E">
          <w:rPr>
            <w:noProof/>
            <w:webHidden/>
          </w:rPr>
          <w:t>- 115 -</w:t>
        </w:r>
        <w:r>
          <w:rPr>
            <w:noProof/>
            <w:webHidden/>
          </w:rPr>
          <w:fldChar w:fldCharType="end"/>
        </w:r>
      </w:hyperlink>
    </w:p>
    <w:p w:rsidR="003B5D6E" w:rsidRPr="00DE3E22" w:rsidRDefault="00FE4459">
      <w:pPr>
        <w:pStyle w:val="20"/>
        <w:tabs>
          <w:tab w:val="right" w:leader="dot" w:pos="8296"/>
        </w:tabs>
        <w:rPr>
          <w:noProof/>
        </w:rPr>
      </w:pPr>
      <w:hyperlink w:anchor="_Toc322991840" w:history="1">
        <w:r w:rsidR="003B5D6E" w:rsidRPr="00016E47">
          <w:rPr>
            <w:rStyle w:val="a4"/>
            <w:rFonts w:ascii="宋体" w:hAnsi="宋体" w:cs="宋体" w:hint="eastAsia"/>
            <w:b/>
            <w:bCs/>
            <w:noProof/>
            <w:kern w:val="0"/>
          </w:rPr>
          <w:t>为模块增加文档说明</w:t>
        </w:r>
        <w:r w:rsidR="003B5D6E">
          <w:rPr>
            <w:noProof/>
            <w:webHidden/>
          </w:rPr>
          <w:tab/>
        </w:r>
        <w:r>
          <w:rPr>
            <w:noProof/>
            <w:webHidden/>
          </w:rPr>
          <w:fldChar w:fldCharType="begin"/>
        </w:r>
        <w:r w:rsidR="003B5D6E">
          <w:rPr>
            <w:noProof/>
            <w:webHidden/>
          </w:rPr>
          <w:instrText xml:space="preserve"> PAGEREF _Toc322991840 \h </w:instrText>
        </w:r>
        <w:r>
          <w:rPr>
            <w:noProof/>
            <w:webHidden/>
          </w:rPr>
        </w:r>
        <w:r>
          <w:rPr>
            <w:noProof/>
            <w:webHidden/>
          </w:rPr>
          <w:fldChar w:fldCharType="separate"/>
        </w:r>
        <w:r w:rsidR="003B5D6E">
          <w:rPr>
            <w:noProof/>
            <w:webHidden/>
          </w:rPr>
          <w:t>- 115 -</w:t>
        </w:r>
        <w:r>
          <w:rPr>
            <w:noProof/>
            <w:webHidden/>
          </w:rPr>
          <w:fldChar w:fldCharType="end"/>
        </w:r>
      </w:hyperlink>
    </w:p>
    <w:p w:rsidR="003B5D6E" w:rsidRPr="00DE3E22" w:rsidRDefault="00FE4459">
      <w:pPr>
        <w:pStyle w:val="20"/>
        <w:tabs>
          <w:tab w:val="right" w:leader="dot" w:pos="8296"/>
        </w:tabs>
        <w:rPr>
          <w:noProof/>
        </w:rPr>
      </w:pPr>
      <w:hyperlink w:anchor="_Toc322991841" w:history="1">
        <w:r w:rsidR="003B5D6E" w:rsidRPr="00016E47">
          <w:rPr>
            <w:rStyle w:val="a4"/>
            <w:rFonts w:ascii="宋体" w:hAnsi="宋体" w:cs="宋体" w:hint="eastAsia"/>
            <w:b/>
            <w:bCs/>
            <w:noProof/>
            <w:kern w:val="0"/>
          </w:rPr>
          <w:t>使用模块仓库</w:t>
        </w:r>
        <w:r w:rsidR="003B5D6E">
          <w:rPr>
            <w:noProof/>
            <w:webHidden/>
          </w:rPr>
          <w:tab/>
        </w:r>
        <w:r>
          <w:rPr>
            <w:noProof/>
            <w:webHidden/>
          </w:rPr>
          <w:fldChar w:fldCharType="begin"/>
        </w:r>
        <w:r w:rsidR="003B5D6E">
          <w:rPr>
            <w:noProof/>
            <w:webHidden/>
          </w:rPr>
          <w:instrText xml:space="preserve"> PAGEREF _Toc322991841 \h </w:instrText>
        </w:r>
        <w:r>
          <w:rPr>
            <w:noProof/>
            <w:webHidden/>
          </w:rPr>
        </w:r>
        <w:r>
          <w:rPr>
            <w:noProof/>
            <w:webHidden/>
          </w:rPr>
          <w:fldChar w:fldCharType="separate"/>
        </w:r>
        <w:r w:rsidR="003B5D6E">
          <w:rPr>
            <w:noProof/>
            <w:webHidden/>
          </w:rPr>
          <w:t>- 116 -</w:t>
        </w:r>
        <w:r>
          <w:rPr>
            <w:noProof/>
            <w:webHidden/>
          </w:rPr>
          <w:fldChar w:fldCharType="end"/>
        </w:r>
      </w:hyperlink>
    </w:p>
    <w:p w:rsidR="003B5D6E" w:rsidRPr="00DE3E22" w:rsidRDefault="00FE4459">
      <w:pPr>
        <w:pStyle w:val="20"/>
        <w:tabs>
          <w:tab w:val="right" w:leader="dot" w:pos="8296"/>
        </w:tabs>
        <w:rPr>
          <w:noProof/>
        </w:rPr>
      </w:pPr>
      <w:hyperlink w:anchor="_Toc322991842" w:history="1">
        <w:r w:rsidR="003B5D6E" w:rsidRPr="00016E47">
          <w:rPr>
            <w:rStyle w:val="a4"/>
            <w:rFonts w:ascii="宋体" w:hAnsi="宋体" w:cs="宋体" w:hint="eastAsia"/>
            <w:b/>
            <w:bCs/>
            <w:noProof/>
            <w:kern w:val="0"/>
          </w:rPr>
          <w:t>贡献新模块到模块仓库里</w:t>
        </w:r>
        <w:r w:rsidR="003B5D6E">
          <w:rPr>
            <w:noProof/>
            <w:webHidden/>
          </w:rPr>
          <w:tab/>
        </w:r>
        <w:r>
          <w:rPr>
            <w:noProof/>
            <w:webHidden/>
          </w:rPr>
          <w:fldChar w:fldCharType="begin"/>
        </w:r>
        <w:r w:rsidR="003B5D6E">
          <w:rPr>
            <w:noProof/>
            <w:webHidden/>
          </w:rPr>
          <w:instrText xml:space="preserve"> PAGEREF _Toc322991842 \h </w:instrText>
        </w:r>
        <w:r>
          <w:rPr>
            <w:noProof/>
            <w:webHidden/>
          </w:rPr>
        </w:r>
        <w:r>
          <w:rPr>
            <w:noProof/>
            <w:webHidden/>
          </w:rPr>
          <w:fldChar w:fldCharType="separate"/>
        </w:r>
        <w:r w:rsidR="003B5D6E">
          <w:rPr>
            <w:noProof/>
            <w:webHidden/>
          </w:rPr>
          <w:t>- 117 -</w:t>
        </w:r>
        <w:r>
          <w:rPr>
            <w:noProof/>
            <w:webHidden/>
          </w:rPr>
          <w:fldChar w:fldCharType="end"/>
        </w:r>
      </w:hyperlink>
    </w:p>
    <w:p w:rsidR="003B5D6E" w:rsidRPr="00DE3E22" w:rsidRDefault="00FE4459">
      <w:pPr>
        <w:pStyle w:val="30"/>
        <w:tabs>
          <w:tab w:val="right" w:leader="dot" w:pos="8296"/>
        </w:tabs>
        <w:rPr>
          <w:noProof/>
        </w:rPr>
      </w:pPr>
      <w:hyperlink w:anchor="_Toc322991843" w:history="1">
        <w:r w:rsidR="003B5D6E" w:rsidRPr="00016E47">
          <w:rPr>
            <w:rStyle w:val="a4"/>
            <w:rFonts w:ascii="宋体" w:hAnsi="宋体" w:cs="宋体" w:hint="eastAsia"/>
            <w:b/>
            <w:bCs/>
            <w:noProof/>
            <w:kern w:val="0"/>
          </w:rPr>
          <w:t>先决条件</w:t>
        </w:r>
        <w:r w:rsidR="003B5D6E">
          <w:rPr>
            <w:noProof/>
            <w:webHidden/>
          </w:rPr>
          <w:tab/>
        </w:r>
        <w:r>
          <w:rPr>
            <w:noProof/>
            <w:webHidden/>
          </w:rPr>
          <w:fldChar w:fldCharType="begin"/>
        </w:r>
        <w:r w:rsidR="003B5D6E">
          <w:rPr>
            <w:noProof/>
            <w:webHidden/>
          </w:rPr>
          <w:instrText xml:space="preserve"> PAGEREF _Toc322991843 \h </w:instrText>
        </w:r>
        <w:r>
          <w:rPr>
            <w:noProof/>
            <w:webHidden/>
          </w:rPr>
        </w:r>
        <w:r>
          <w:rPr>
            <w:noProof/>
            <w:webHidden/>
          </w:rPr>
          <w:fldChar w:fldCharType="separate"/>
        </w:r>
        <w:r w:rsidR="003B5D6E">
          <w:rPr>
            <w:noProof/>
            <w:webHidden/>
          </w:rPr>
          <w:t>- 117 -</w:t>
        </w:r>
        <w:r>
          <w:rPr>
            <w:noProof/>
            <w:webHidden/>
          </w:rPr>
          <w:fldChar w:fldCharType="end"/>
        </w:r>
      </w:hyperlink>
    </w:p>
    <w:p w:rsidR="003B5D6E" w:rsidRPr="00DE3E22" w:rsidRDefault="00FE4459">
      <w:pPr>
        <w:pStyle w:val="30"/>
        <w:tabs>
          <w:tab w:val="right" w:leader="dot" w:pos="8296"/>
        </w:tabs>
        <w:rPr>
          <w:noProof/>
        </w:rPr>
      </w:pPr>
      <w:hyperlink w:anchor="_Toc322991844" w:history="1">
        <w:r w:rsidR="003B5D6E" w:rsidRPr="00016E47">
          <w:rPr>
            <w:rStyle w:val="a4"/>
            <w:rFonts w:ascii="宋体" w:hAnsi="宋体" w:cs="宋体" w:hint="eastAsia"/>
            <w:b/>
            <w:bCs/>
            <w:noProof/>
            <w:kern w:val="0"/>
          </w:rPr>
          <w:t>模块注册</w:t>
        </w:r>
        <w:r w:rsidR="003B5D6E">
          <w:rPr>
            <w:noProof/>
            <w:webHidden/>
          </w:rPr>
          <w:tab/>
        </w:r>
        <w:r>
          <w:rPr>
            <w:noProof/>
            <w:webHidden/>
          </w:rPr>
          <w:fldChar w:fldCharType="begin"/>
        </w:r>
        <w:r w:rsidR="003B5D6E">
          <w:rPr>
            <w:noProof/>
            <w:webHidden/>
          </w:rPr>
          <w:instrText xml:space="preserve"> PAGEREF _Toc322991844 \h </w:instrText>
        </w:r>
        <w:r>
          <w:rPr>
            <w:noProof/>
            <w:webHidden/>
          </w:rPr>
        </w:r>
        <w:r>
          <w:rPr>
            <w:noProof/>
            <w:webHidden/>
          </w:rPr>
          <w:fldChar w:fldCharType="separate"/>
        </w:r>
        <w:r w:rsidR="003B5D6E">
          <w:rPr>
            <w:noProof/>
            <w:webHidden/>
          </w:rPr>
          <w:t>- 117 -</w:t>
        </w:r>
        <w:r>
          <w:rPr>
            <w:noProof/>
            <w:webHidden/>
          </w:rPr>
          <w:fldChar w:fldCharType="end"/>
        </w:r>
      </w:hyperlink>
    </w:p>
    <w:p w:rsidR="003B5D6E" w:rsidRPr="00DE3E22" w:rsidRDefault="00FE4459">
      <w:pPr>
        <w:pStyle w:val="30"/>
        <w:tabs>
          <w:tab w:val="right" w:leader="dot" w:pos="8296"/>
        </w:tabs>
        <w:rPr>
          <w:noProof/>
        </w:rPr>
      </w:pPr>
      <w:hyperlink w:anchor="_Toc322991845" w:history="1">
        <w:r w:rsidR="003B5D6E" w:rsidRPr="00016E47">
          <w:rPr>
            <w:rStyle w:val="a4"/>
            <w:rFonts w:ascii="宋体" w:hAnsi="宋体" w:cs="宋体" w:hint="eastAsia"/>
            <w:b/>
            <w:bCs/>
            <w:noProof/>
            <w:kern w:val="0"/>
          </w:rPr>
          <w:t>发布你的模块</w:t>
        </w:r>
        <w:r w:rsidR="003B5D6E">
          <w:rPr>
            <w:noProof/>
            <w:webHidden/>
          </w:rPr>
          <w:tab/>
        </w:r>
        <w:r>
          <w:rPr>
            <w:noProof/>
            <w:webHidden/>
          </w:rPr>
          <w:fldChar w:fldCharType="begin"/>
        </w:r>
        <w:r w:rsidR="003B5D6E">
          <w:rPr>
            <w:noProof/>
            <w:webHidden/>
          </w:rPr>
          <w:instrText xml:space="preserve"> PAGEREF _Toc322991845 \h </w:instrText>
        </w:r>
        <w:r>
          <w:rPr>
            <w:noProof/>
            <w:webHidden/>
          </w:rPr>
        </w:r>
        <w:r>
          <w:rPr>
            <w:noProof/>
            <w:webHidden/>
          </w:rPr>
          <w:fldChar w:fldCharType="separate"/>
        </w:r>
        <w:r w:rsidR="003B5D6E">
          <w:rPr>
            <w:noProof/>
            <w:webHidden/>
          </w:rPr>
          <w:t>- 118 -</w:t>
        </w:r>
        <w:r>
          <w:rPr>
            <w:noProof/>
            <w:webHidden/>
          </w:rPr>
          <w:fldChar w:fldCharType="end"/>
        </w:r>
      </w:hyperlink>
    </w:p>
    <w:p w:rsidR="003B5D6E" w:rsidRPr="00DE3E22" w:rsidRDefault="00FE4459">
      <w:pPr>
        <w:pStyle w:val="10"/>
        <w:tabs>
          <w:tab w:val="right" w:leader="dot" w:pos="8296"/>
        </w:tabs>
        <w:rPr>
          <w:noProof/>
        </w:rPr>
      </w:pPr>
      <w:hyperlink w:anchor="_Toc322991846" w:history="1">
        <w:r w:rsidR="003B5D6E" w:rsidRPr="00016E47">
          <w:rPr>
            <w:rStyle w:val="a4"/>
            <w:rFonts w:ascii="宋体" w:hAnsi="宋体" w:cs="宋体"/>
            <w:b/>
            <w:bCs/>
            <w:noProof/>
            <w:kern w:val="36"/>
          </w:rPr>
          <w:t>18.</w:t>
        </w:r>
        <w:r w:rsidR="003B5D6E" w:rsidRPr="00016E47">
          <w:rPr>
            <w:rStyle w:val="a4"/>
            <w:rFonts w:ascii="宋体" w:hAnsi="宋体" w:cs="宋体" w:hint="eastAsia"/>
            <w:b/>
            <w:bCs/>
            <w:noProof/>
            <w:kern w:val="36"/>
          </w:rPr>
          <w:t>依赖管理</w:t>
        </w:r>
        <w:r w:rsidR="003B5D6E">
          <w:rPr>
            <w:noProof/>
            <w:webHidden/>
          </w:rPr>
          <w:tab/>
        </w:r>
        <w:r>
          <w:rPr>
            <w:noProof/>
            <w:webHidden/>
          </w:rPr>
          <w:fldChar w:fldCharType="begin"/>
        </w:r>
        <w:r w:rsidR="003B5D6E">
          <w:rPr>
            <w:noProof/>
            <w:webHidden/>
          </w:rPr>
          <w:instrText xml:space="preserve"> PAGEREF _Toc322991846 \h </w:instrText>
        </w:r>
        <w:r>
          <w:rPr>
            <w:noProof/>
            <w:webHidden/>
          </w:rPr>
        </w:r>
        <w:r>
          <w:rPr>
            <w:noProof/>
            <w:webHidden/>
          </w:rPr>
          <w:fldChar w:fldCharType="separate"/>
        </w:r>
        <w:r w:rsidR="003B5D6E">
          <w:rPr>
            <w:noProof/>
            <w:webHidden/>
          </w:rPr>
          <w:t>- 118 -</w:t>
        </w:r>
        <w:r>
          <w:rPr>
            <w:noProof/>
            <w:webHidden/>
          </w:rPr>
          <w:fldChar w:fldCharType="end"/>
        </w:r>
      </w:hyperlink>
    </w:p>
    <w:p w:rsidR="003B5D6E" w:rsidRPr="00DE3E22" w:rsidRDefault="00FE4459">
      <w:pPr>
        <w:pStyle w:val="20"/>
        <w:tabs>
          <w:tab w:val="right" w:leader="dot" w:pos="8296"/>
        </w:tabs>
        <w:rPr>
          <w:noProof/>
        </w:rPr>
      </w:pPr>
      <w:hyperlink w:anchor="_Toc322991847" w:history="1">
        <w:r w:rsidR="003B5D6E" w:rsidRPr="00016E47">
          <w:rPr>
            <w:rStyle w:val="a4"/>
            <w:rFonts w:ascii="宋体" w:hAnsi="宋体" w:cs="宋体" w:hint="eastAsia"/>
            <w:b/>
            <w:bCs/>
            <w:noProof/>
            <w:kern w:val="0"/>
          </w:rPr>
          <w:t>依赖格式</w:t>
        </w:r>
        <w:r w:rsidR="003B5D6E">
          <w:rPr>
            <w:noProof/>
            <w:webHidden/>
          </w:rPr>
          <w:tab/>
        </w:r>
        <w:r>
          <w:rPr>
            <w:noProof/>
            <w:webHidden/>
          </w:rPr>
          <w:fldChar w:fldCharType="begin"/>
        </w:r>
        <w:r w:rsidR="003B5D6E">
          <w:rPr>
            <w:noProof/>
            <w:webHidden/>
          </w:rPr>
          <w:instrText xml:space="preserve"> PAGEREF _Toc322991847 \h </w:instrText>
        </w:r>
        <w:r>
          <w:rPr>
            <w:noProof/>
            <w:webHidden/>
          </w:rPr>
        </w:r>
        <w:r>
          <w:rPr>
            <w:noProof/>
            <w:webHidden/>
          </w:rPr>
          <w:fldChar w:fldCharType="separate"/>
        </w:r>
        <w:r w:rsidR="003B5D6E">
          <w:rPr>
            <w:noProof/>
            <w:webHidden/>
          </w:rPr>
          <w:t>- 119 -</w:t>
        </w:r>
        <w:r>
          <w:rPr>
            <w:noProof/>
            <w:webHidden/>
          </w:rPr>
          <w:fldChar w:fldCharType="end"/>
        </w:r>
      </w:hyperlink>
    </w:p>
    <w:p w:rsidR="003B5D6E" w:rsidRPr="00DE3E22" w:rsidRDefault="00FE4459">
      <w:pPr>
        <w:pStyle w:val="30"/>
        <w:tabs>
          <w:tab w:val="right" w:leader="dot" w:pos="8296"/>
        </w:tabs>
        <w:rPr>
          <w:noProof/>
        </w:rPr>
      </w:pPr>
      <w:hyperlink w:anchor="_Toc322991848" w:history="1">
        <w:r w:rsidR="003B5D6E" w:rsidRPr="00016E47">
          <w:rPr>
            <w:rStyle w:val="a4"/>
            <w:rFonts w:ascii="宋体" w:hAnsi="宋体" w:cs="宋体" w:hint="eastAsia"/>
            <w:b/>
            <w:bCs/>
            <w:noProof/>
            <w:kern w:val="0"/>
          </w:rPr>
          <w:t>动态版本</w:t>
        </w:r>
        <w:r w:rsidR="003B5D6E">
          <w:rPr>
            <w:noProof/>
            <w:webHidden/>
          </w:rPr>
          <w:tab/>
        </w:r>
        <w:r>
          <w:rPr>
            <w:noProof/>
            <w:webHidden/>
          </w:rPr>
          <w:fldChar w:fldCharType="begin"/>
        </w:r>
        <w:r w:rsidR="003B5D6E">
          <w:rPr>
            <w:noProof/>
            <w:webHidden/>
          </w:rPr>
          <w:instrText xml:space="preserve"> PAGEREF _Toc322991848 \h </w:instrText>
        </w:r>
        <w:r>
          <w:rPr>
            <w:noProof/>
            <w:webHidden/>
          </w:rPr>
        </w:r>
        <w:r>
          <w:rPr>
            <w:noProof/>
            <w:webHidden/>
          </w:rPr>
          <w:fldChar w:fldCharType="separate"/>
        </w:r>
        <w:r w:rsidR="003B5D6E">
          <w:rPr>
            <w:noProof/>
            <w:webHidden/>
          </w:rPr>
          <w:t>- 119 -</w:t>
        </w:r>
        <w:r>
          <w:rPr>
            <w:noProof/>
            <w:webHidden/>
          </w:rPr>
          <w:fldChar w:fldCharType="end"/>
        </w:r>
      </w:hyperlink>
    </w:p>
    <w:p w:rsidR="003B5D6E" w:rsidRPr="00DE3E22" w:rsidRDefault="00FE4459">
      <w:pPr>
        <w:pStyle w:val="20"/>
        <w:tabs>
          <w:tab w:val="right" w:leader="dot" w:pos="8296"/>
        </w:tabs>
        <w:rPr>
          <w:noProof/>
        </w:rPr>
      </w:pPr>
      <w:hyperlink w:anchor="_Toc322991849" w:history="1">
        <w:r w:rsidR="003B5D6E" w:rsidRPr="00016E47">
          <w:rPr>
            <w:rStyle w:val="a4"/>
            <w:rFonts w:ascii="宋体" w:hAnsi="宋体" w:cs="宋体"/>
            <w:b/>
            <w:bCs/>
            <w:noProof/>
            <w:kern w:val="0"/>
          </w:rPr>
          <w:t>dependencies.yml</w:t>
        </w:r>
        <w:r w:rsidR="003B5D6E">
          <w:rPr>
            <w:noProof/>
            <w:webHidden/>
          </w:rPr>
          <w:tab/>
        </w:r>
        <w:r>
          <w:rPr>
            <w:noProof/>
            <w:webHidden/>
          </w:rPr>
          <w:fldChar w:fldCharType="begin"/>
        </w:r>
        <w:r w:rsidR="003B5D6E">
          <w:rPr>
            <w:noProof/>
            <w:webHidden/>
          </w:rPr>
          <w:instrText xml:space="preserve"> PAGEREF _Toc322991849 \h </w:instrText>
        </w:r>
        <w:r>
          <w:rPr>
            <w:noProof/>
            <w:webHidden/>
          </w:rPr>
        </w:r>
        <w:r>
          <w:rPr>
            <w:noProof/>
            <w:webHidden/>
          </w:rPr>
          <w:fldChar w:fldCharType="separate"/>
        </w:r>
        <w:r w:rsidR="003B5D6E">
          <w:rPr>
            <w:noProof/>
            <w:webHidden/>
          </w:rPr>
          <w:t>- 119 -</w:t>
        </w:r>
        <w:r>
          <w:rPr>
            <w:noProof/>
            <w:webHidden/>
          </w:rPr>
          <w:fldChar w:fldCharType="end"/>
        </w:r>
      </w:hyperlink>
    </w:p>
    <w:p w:rsidR="003B5D6E" w:rsidRPr="00DE3E22" w:rsidRDefault="00FE4459">
      <w:pPr>
        <w:pStyle w:val="30"/>
        <w:tabs>
          <w:tab w:val="right" w:leader="dot" w:pos="8296"/>
        </w:tabs>
        <w:rPr>
          <w:noProof/>
        </w:rPr>
      </w:pPr>
      <w:hyperlink w:anchor="_Toc322991850" w:history="1">
        <w:r w:rsidR="003B5D6E" w:rsidRPr="00016E47">
          <w:rPr>
            <w:rStyle w:val="a4"/>
            <w:rFonts w:ascii="宋体" w:hAnsi="宋体" w:cs="宋体"/>
            <w:b/>
            <w:bCs/>
            <w:noProof/>
            <w:kern w:val="0"/>
          </w:rPr>
          <w:t>‘play dependencies’</w:t>
        </w:r>
        <w:r w:rsidR="003B5D6E" w:rsidRPr="00016E47">
          <w:rPr>
            <w:rStyle w:val="a4"/>
            <w:rFonts w:ascii="宋体" w:hAnsi="宋体" w:cs="宋体" w:hint="eastAsia"/>
            <w:b/>
            <w:bCs/>
            <w:noProof/>
            <w:kern w:val="0"/>
          </w:rPr>
          <w:t>命令</w:t>
        </w:r>
        <w:r w:rsidR="003B5D6E">
          <w:rPr>
            <w:noProof/>
            <w:webHidden/>
          </w:rPr>
          <w:tab/>
        </w:r>
        <w:r>
          <w:rPr>
            <w:noProof/>
            <w:webHidden/>
          </w:rPr>
          <w:fldChar w:fldCharType="begin"/>
        </w:r>
        <w:r w:rsidR="003B5D6E">
          <w:rPr>
            <w:noProof/>
            <w:webHidden/>
          </w:rPr>
          <w:instrText xml:space="preserve"> PAGEREF _Toc322991850 \h </w:instrText>
        </w:r>
        <w:r>
          <w:rPr>
            <w:noProof/>
            <w:webHidden/>
          </w:rPr>
        </w:r>
        <w:r>
          <w:rPr>
            <w:noProof/>
            <w:webHidden/>
          </w:rPr>
          <w:fldChar w:fldCharType="separate"/>
        </w:r>
        <w:r w:rsidR="003B5D6E">
          <w:rPr>
            <w:noProof/>
            <w:webHidden/>
          </w:rPr>
          <w:t>- 120 -</w:t>
        </w:r>
        <w:r>
          <w:rPr>
            <w:noProof/>
            <w:webHidden/>
          </w:rPr>
          <w:fldChar w:fldCharType="end"/>
        </w:r>
      </w:hyperlink>
    </w:p>
    <w:p w:rsidR="003B5D6E" w:rsidRPr="00DE3E22" w:rsidRDefault="00FE4459">
      <w:pPr>
        <w:pStyle w:val="30"/>
        <w:tabs>
          <w:tab w:val="right" w:leader="dot" w:pos="8296"/>
        </w:tabs>
        <w:rPr>
          <w:noProof/>
        </w:rPr>
      </w:pPr>
      <w:hyperlink w:anchor="_Toc322991851" w:history="1">
        <w:r w:rsidR="003B5D6E" w:rsidRPr="00016E47">
          <w:rPr>
            <w:rStyle w:val="a4"/>
            <w:rFonts w:ascii="宋体" w:hAnsi="宋体" w:cs="宋体" w:hint="eastAsia"/>
            <w:b/>
            <w:bCs/>
            <w:noProof/>
            <w:kern w:val="0"/>
          </w:rPr>
          <w:t>透明依赖</w:t>
        </w:r>
        <w:r w:rsidR="003B5D6E">
          <w:rPr>
            <w:noProof/>
            <w:webHidden/>
          </w:rPr>
          <w:tab/>
        </w:r>
        <w:r>
          <w:rPr>
            <w:noProof/>
            <w:webHidden/>
          </w:rPr>
          <w:fldChar w:fldCharType="begin"/>
        </w:r>
        <w:r w:rsidR="003B5D6E">
          <w:rPr>
            <w:noProof/>
            <w:webHidden/>
          </w:rPr>
          <w:instrText xml:space="preserve"> PAGEREF _Toc322991851 \h </w:instrText>
        </w:r>
        <w:r>
          <w:rPr>
            <w:noProof/>
            <w:webHidden/>
          </w:rPr>
        </w:r>
        <w:r>
          <w:rPr>
            <w:noProof/>
            <w:webHidden/>
          </w:rPr>
          <w:fldChar w:fldCharType="separate"/>
        </w:r>
        <w:r w:rsidR="003B5D6E">
          <w:rPr>
            <w:noProof/>
            <w:webHidden/>
          </w:rPr>
          <w:t>- 121 -</w:t>
        </w:r>
        <w:r>
          <w:rPr>
            <w:noProof/>
            <w:webHidden/>
          </w:rPr>
          <w:fldChar w:fldCharType="end"/>
        </w:r>
      </w:hyperlink>
    </w:p>
    <w:p w:rsidR="003B5D6E" w:rsidRPr="00DE3E22" w:rsidRDefault="00FE4459">
      <w:pPr>
        <w:pStyle w:val="30"/>
        <w:tabs>
          <w:tab w:val="right" w:leader="dot" w:pos="8296"/>
        </w:tabs>
        <w:rPr>
          <w:noProof/>
        </w:rPr>
      </w:pPr>
      <w:hyperlink w:anchor="_Toc322991852" w:history="1">
        <w:r w:rsidR="003B5D6E" w:rsidRPr="00016E47">
          <w:rPr>
            <w:rStyle w:val="a4"/>
            <w:rFonts w:ascii="宋体" w:hAnsi="宋体" w:cs="宋体" w:hint="eastAsia"/>
            <w:b/>
            <w:bCs/>
            <w:noProof/>
            <w:kern w:val="0"/>
          </w:rPr>
          <w:t>保持</w:t>
        </w:r>
        <w:r w:rsidR="003B5D6E" w:rsidRPr="00016E47">
          <w:rPr>
            <w:rStyle w:val="a4"/>
            <w:rFonts w:ascii="宋体" w:hAnsi="宋体" w:cs="宋体"/>
            <w:b/>
            <w:bCs/>
            <w:noProof/>
            <w:kern w:val="0"/>
          </w:rPr>
          <w:t>lib/</w:t>
        </w:r>
        <w:r w:rsidR="003B5D6E" w:rsidRPr="00016E47">
          <w:rPr>
            <w:rStyle w:val="a4"/>
            <w:rFonts w:ascii="宋体" w:hAnsi="宋体" w:cs="宋体" w:hint="eastAsia"/>
            <w:b/>
            <w:bCs/>
            <w:noProof/>
            <w:kern w:val="0"/>
          </w:rPr>
          <w:t>和</w:t>
        </w:r>
        <w:r w:rsidR="003B5D6E" w:rsidRPr="00016E47">
          <w:rPr>
            <w:rStyle w:val="a4"/>
            <w:rFonts w:ascii="宋体" w:hAnsi="宋体" w:cs="宋体"/>
            <w:b/>
            <w:bCs/>
            <w:noProof/>
            <w:kern w:val="0"/>
          </w:rPr>
          <w:t>modules/</w:t>
        </w:r>
        <w:r w:rsidR="003B5D6E" w:rsidRPr="00016E47">
          <w:rPr>
            <w:rStyle w:val="a4"/>
            <w:rFonts w:ascii="宋体" w:hAnsi="宋体" w:cs="宋体" w:hint="eastAsia"/>
            <w:b/>
            <w:bCs/>
            <w:noProof/>
            <w:kern w:val="0"/>
          </w:rPr>
          <w:t>目录同步</w:t>
        </w:r>
        <w:r w:rsidR="003B5D6E">
          <w:rPr>
            <w:noProof/>
            <w:webHidden/>
          </w:rPr>
          <w:tab/>
        </w:r>
        <w:r>
          <w:rPr>
            <w:noProof/>
            <w:webHidden/>
          </w:rPr>
          <w:fldChar w:fldCharType="begin"/>
        </w:r>
        <w:r w:rsidR="003B5D6E">
          <w:rPr>
            <w:noProof/>
            <w:webHidden/>
          </w:rPr>
          <w:instrText xml:space="preserve"> PAGEREF _Toc322991852 \h </w:instrText>
        </w:r>
        <w:r>
          <w:rPr>
            <w:noProof/>
            <w:webHidden/>
          </w:rPr>
        </w:r>
        <w:r>
          <w:rPr>
            <w:noProof/>
            <w:webHidden/>
          </w:rPr>
          <w:fldChar w:fldCharType="separate"/>
        </w:r>
        <w:r w:rsidR="003B5D6E">
          <w:rPr>
            <w:noProof/>
            <w:webHidden/>
          </w:rPr>
          <w:t>- 122 -</w:t>
        </w:r>
        <w:r>
          <w:rPr>
            <w:noProof/>
            <w:webHidden/>
          </w:rPr>
          <w:fldChar w:fldCharType="end"/>
        </w:r>
      </w:hyperlink>
    </w:p>
    <w:p w:rsidR="003B5D6E" w:rsidRPr="00DE3E22" w:rsidRDefault="00FE4459">
      <w:pPr>
        <w:pStyle w:val="20"/>
        <w:tabs>
          <w:tab w:val="right" w:leader="dot" w:pos="8296"/>
        </w:tabs>
        <w:rPr>
          <w:noProof/>
        </w:rPr>
      </w:pPr>
      <w:hyperlink w:anchor="_Toc322991853" w:history="1">
        <w:r w:rsidR="003B5D6E" w:rsidRPr="00016E47">
          <w:rPr>
            <w:rStyle w:val="a4"/>
            <w:rFonts w:ascii="宋体" w:hAnsi="宋体" w:cs="宋体" w:hint="eastAsia"/>
            <w:b/>
            <w:bCs/>
            <w:noProof/>
            <w:kern w:val="0"/>
          </w:rPr>
          <w:t>冲突判定</w:t>
        </w:r>
        <w:r w:rsidR="003B5D6E" w:rsidRPr="00016E47">
          <w:rPr>
            <w:rStyle w:val="a4"/>
            <w:rFonts w:ascii="宋体" w:hAnsi="宋体" w:cs="宋体"/>
            <w:b/>
            <w:bCs/>
            <w:noProof/>
            <w:kern w:val="0"/>
          </w:rPr>
          <w:t>Conflict resolution</w:t>
        </w:r>
        <w:r w:rsidR="003B5D6E">
          <w:rPr>
            <w:noProof/>
            <w:webHidden/>
          </w:rPr>
          <w:tab/>
        </w:r>
        <w:r>
          <w:rPr>
            <w:noProof/>
            <w:webHidden/>
          </w:rPr>
          <w:fldChar w:fldCharType="begin"/>
        </w:r>
        <w:r w:rsidR="003B5D6E">
          <w:rPr>
            <w:noProof/>
            <w:webHidden/>
          </w:rPr>
          <w:instrText xml:space="preserve"> PAGEREF _Toc322991853 \h </w:instrText>
        </w:r>
        <w:r>
          <w:rPr>
            <w:noProof/>
            <w:webHidden/>
          </w:rPr>
        </w:r>
        <w:r>
          <w:rPr>
            <w:noProof/>
            <w:webHidden/>
          </w:rPr>
          <w:fldChar w:fldCharType="separate"/>
        </w:r>
        <w:r w:rsidR="003B5D6E">
          <w:rPr>
            <w:noProof/>
            <w:webHidden/>
          </w:rPr>
          <w:t>- 123 -</w:t>
        </w:r>
        <w:r>
          <w:rPr>
            <w:noProof/>
            <w:webHidden/>
          </w:rPr>
          <w:fldChar w:fldCharType="end"/>
        </w:r>
      </w:hyperlink>
    </w:p>
    <w:p w:rsidR="003B5D6E" w:rsidRPr="00DE3E22" w:rsidRDefault="00FE4459">
      <w:pPr>
        <w:pStyle w:val="20"/>
        <w:tabs>
          <w:tab w:val="right" w:leader="dot" w:pos="8296"/>
        </w:tabs>
        <w:rPr>
          <w:noProof/>
        </w:rPr>
      </w:pPr>
      <w:hyperlink w:anchor="_Toc322991854" w:history="1">
        <w:r w:rsidR="003B5D6E" w:rsidRPr="00016E47">
          <w:rPr>
            <w:rStyle w:val="a4"/>
            <w:rFonts w:ascii="宋体" w:hAnsi="宋体" w:cs="宋体" w:hint="eastAsia"/>
            <w:b/>
            <w:bCs/>
            <w:noProof/>
            <w:kern w:val="0"/>
          </w:rPr>
          <w:t>增加要的仓库</w:t>
        </w:r>
        <w:r w:rsidR="003B5D6E">
          <w:rPr>
            <w:noProof/>
            <w:webHidden/>
          </w:rPr>
          <w:tab/>
        </w:r>
        <w:r>
          <w:rPr>
            <w:noProof/>
            <w:webHidden/>
          </w:rPr>
          <w:fldChar w:fldCharType="begin"/>
        </w:r>
        <w:r w:rsidR="003B5D6E">
          <w:rPr>
            <w:noProof/>
            <w:webHidden/>
          </w:rPr>
          <w:instrText xml:space="preserve"> PAGEREF _Toc322991854 \h </w:instrText>
        </w:r>
        <w:r>
          <w:rPr>
            <w:noProof/>
            <w:webHidden/>
          </w:rPr>
        </w:r>
        <w:r>
          <w:rPr>
            <w:noProof/>
            <w:webHidden/>
          </w:rPr>
          <w:fldChar w:fldCharType="separate"/>
        </w:r>
        <w:r w:rsidR="003B5D6E">
          <w:rPr>
            <w:noProof/>
            <w:webHidden/>
          </w:rPr>
          <w:t>- 124 -</w:t>
        </w:r>
        <w:r>
          <w:rPr>
            <w:noProof/>
            <w:webHidden/>
          </w:rPr>
          <w:fldChar w:fldCharType="end"/>
        </w:r>
      </w:hyperlink>
    </w:p>
    <w:p w:rsidR="003B5D6E" w:rsidRPr="00DE3E22" w:rsidRDefault="00FE4459">
      <w:pPr>
        <w:pStyle w:val="30"/>
        <w:tabs>
          <w:tab w:val="right" w:leader="dot" w:pos="8296"/>
        </w:tabs>
        <w:rPr>
          <w:noProof/>
        </w:rPr>
      </w:pPr>
      <w:hyperlink w:anchor="_Toc322991855" w:history="1">
        <w:r w:rsidR="003B5D6E" w:rsidRPr="00016E47">
          <w:rPr>
            <w:rStyle w:val="a4"/>
            <w:rFonts w:ascii="宋体" w:hAnsi="宋体" w:cs="宋体"/>
            <w:b/>
            <w:bCs/>
            <w:noProof/>
            <w:kern w:val="0"/>
          </w:rPr>
          <w:t>Maven</w:t>
        </w:r>
        <w:r w:rsidR="003B5D6E" w:rsidRPr="00016E47">
          <w:rPr>
            <w:rStyle w:val="a4"/>
            <w:rFonts w:ascii="宋体" w:hAnsi="宋体" w:cs="宋体" w:hint="eastAsia"/>
            <w:b/>
            <w:bCs/>
            <w:noProof/>
            <w:kern w:val="0"/>
          </w:rPr>
          <w:t>仓库</w:t>
        </w:r>
        <w:r w:rsidR="003B5D6E">
          <w:rPr>
            <w:noProof/>
            <w:webHidden/>
          </w:rPr>
          <w:tab/>
        </w:r>
        <w:r>
          <w:rPr>
            <w:noProof/>
            <w:webHidden/>
          </w:rPr>
          <w:fldChar w:fldCharType="begin"/>
        </w:r>
        <w:r w:rsidR="003B5D6E">
          <w:rPr>
            <w:noProof/>
            <w:webHidden/>
          </w:rPr>
          <w:instrText xml:space="preserve"> PAGEREF _Toc322991855 \h </w:instrText>
        </w:r>
        <w:r>
          <w:rPr>
            <w:noProof/>
            <w:webHidden/>
          </w:rPr>
        </w:r>
        <w:r>
          <w:rPr>
            <w:noProof/>
            <w:webHidden/>
          </w:rPr>
          <w:fldChar w:fldCharType="separate"/>
        </w:r>
        <w:r w:rsidR="003B5D6E">
          <w:rPr>
            <w:noProof/>
            <w:webHidden/>
          </w:rPr>
          <w:t>- 125 -</w:t>
        </w:r>
        <w:r>
          <w:rPr>
            <w:noProof/>
            <w:webHidden/>
          </w:rPr>
          <w:fldChar w:fldCharType="end"/>
        </w:r>
      </w:hyperlink>
    </w:p>
    <w:p w:rsidR="003B5D6E" w:rsidRPr="00DE3E22" w:rsidRDefault="00FE4459">
      <w:pPr>
        <w:pStyle w:val="30"/>
        <w:tabs>
          <w:tab w:val="right" w:leader="dot" w:pos="8296"/>
        </w:tabs>
        <w:rPr>
          <w:noProof/>
        </w:rPr>
      </w:pPr>
      <w:hyperlink w:anchor="_Toc322991856" w:history="1">
        <w:r w:rsidR="003B5D6E" w:rsidRPr="00016E47">
          <w:rPr>
            <w:rStyle w:val="a4"/>
            <w:rFonts w:ascii="宋体" w:hAnsi="宋体" w:cs="宋体" w:hint="eastAsia"/>
            <w:b/>
            <w:bCs/>
            <w:noProof/>
            <w:kern w:val="0"/>
          </w:rPr>
          <w:t>本地仓库</w:t>
        </w:r>
        <w:r w:rsidR="003B5D6E">
          <w:rPr>
            <w:noProof/>
            <w:webHidden/>
          </w:rPr>
          <w:tab/>
        </w:r>
        <w:r>
          <w:rPr>
            <w:noProof/>
            <w:webHidden/>
          </w:rPr>
          <w:fldChar w:fldCharType="begin"/>
        </w:r>
        <w:r w:rsidR="003B5D6E">
          <w:rPr>
            <w:noProof/>
            <w:webHidden/>
          </w:rPr>
          <w:instrText xml:space="preserve"> PAGEREF _Toc322991856 \h </w:instrText>
        </w:r>
        <w:r>
          <w:rPr>
            <w:noProof/>
            <w:webHidden/>
          </w:rPr>
        </w:r>
        <w:r>
          <w:rPr>
            <w:noProof/>
            <w:webHidden/>
          </w:rPr>
          <w:fldChar w:fldCharType="separate"/>
        </w:r>
        <w:r w:rsidR="003B5D6E">
          <w:rPr>
            <w:noProof/>
            <w:webHidden/>
          </w:rPr>
          <w:t>- 125 -</w:t>
        </w:r>
        <w:r>
          <w:rPr>
            <w:noProof/>
            <w:webHidden/>
          </w:rPr>
          <w:fldChar w:fldCharType="end"/>
        </w:r>
      </w:hyperlink>
    </w:p>
    <w:p w:rsidR="003B5D6E" w:rsidRPr="00DE3E22" w:rsidRDefault="00FE4459">
      <w:pPr>
        <w:pStyle w:val="30"/>
        <w:tabs>
          <w:tab w:val="right" w:leader="dot" w:pos="8296"/>
        </w:tabs>
        <w:rPr>
          <w:noProof/>
        </w:rPr>
      </w:pPr>
      <w:hyperlink w:anchor="_Toc322991857" w:history="1">
        <w:r w:rsidR="003B5D6E" w:rsidRPr="00016E47">
          <w:rPr>
            <w:rStyle w:val="a4"/>
            <w:rFonts w:ascii="宋体" w:hAnsi="宋体" w:cs="宋体" w:hint="eastAsia"/>
            <w:b/>
            <w:bCs/>
            <w:noProof/>
            <w:kern w:val="0"/>
          </w:rPr>
          <w:t>定制</w:t>
        </w:r>
        <w:r w:rsidR="003B5D6E" w:rsidRPr="00016E47">
          <w:rPr>
            <w:rStyle w:val="a4"/>
            <w:rFonts w:ascii="宋体" w:hAnsi="宋体" w:cs="宋体"/>
            <w:b/>
            <w:bCs/>
            <w:noProof/>
            <w:kern w:val="0"/>
          </w:rPr>
          <w:t>ivy</w:t>
        </w:r>
        <w:r w:rsidR="003B5D6E" w:rsidRPr="00016E47">
          <w:rPr>
            <w:rStyle w:val="a4"/>
            <w:rFonts w:ascii="宋体" w:hAnsi="宋体" w:cs="宋体" w:hint="eastAsia"/>
            <w:b/>
            <w:bCs/>
            <w:noProof/>
            <w:kern w:val="0"/>
          </w:rPr>
          <w:t>设置（</w:t>
        </w:r>
        <w:r w:rsidR="003B5D6E" w:rsidRPr="00016E47">
          <w:rPr>
            <w:rStyle w:val="a4"/>
            <w:rFonts w:ascii="宋体" w:hAnsi="宋体" w:cs="宋体"/>
            <w:b/>
            <w:bCs/>
            <w:noProof/>
            <w:kern w:val="0"/>
          </w:rPr>
          <w:t>Apache ivy:</w:t>
        </w:r>
        <w:r w:rsidR="003B5D6E" w:rsidRPr="00016E47">
          <w:rPr>
            <w:rStyle w:val="a4"/>
            <w:rFonts w:ascii="宋体" w:hAnsi="宋体" w:cs="宋体" w:hint="eastAsia"/>
            <w:b/>
            <w:bCs/>
            <w:noProof/>
            <w:kern w:val="0"/>
          </w:rPr>
          <w:t>项目依赖管理工具）</w:t>
        </w:r>
        <w:r w:rsidR="003B5D6E">
          <w:rPr>
            <w:noProof/>
            <w:webHidden/>
          </w:rPr>
          <w:tab/>
        </w:r>
        <w:r>
          <w:rPr>
            <w:noProof/>
            <w:webHidden/>
          </w:rPr>
          <w:fldChar w:fldCharType="begin"/>
        </w:r>
        <w:r w:rsidR="003B5D6E">
          <w:rPr>
            <w:noProof/>
            <w:webHidden/>
          </w:rPr>
          <w:instrText xml:space="preserve"> PAGEREF _Toc322991857 \h </w:instrText>
        </w:r>
        <w:r>
          <w:rPr>
            <w:noProof/>
            <w:webHidden/>
          </w:rPr>
        </w:r>
        <w:r>
          <w:rPr>
            <w:noProof/>
            <w:webHidden/>
          </w:rPr>
          <w:fldChar w:fldCharType="separate"/>
        </w:r>
        <w:r w:rsidR="003B5D6E">
          <w:rPr>
            <w:noProof/>
            <w:webHidden/>
          </w:rPr>
          <w:t>- 126 -</w:t>
        </w:r>
        <w:r>
          <w:rPr>
            <w:noProof/>
            <w:webHidden/>
          </w:rPr>
          <w:fldChar w:fldCharType="end"/>
        </w:r>
      </w:hyperlink>
    </w:p>
    <w:p w:rsidR="003B5D6E" w:rsidRPr="00DE3E22" w:rsidRDefault="00FE4459">
      <w:pPr>
        <w:pStyle w:val="30"/>
        <w:tabs>
          <w:tab w:val="right" w:leader="dot" w:pos="8296"/>
        </w:tabs>
        <w:rPr>
          <w:noProof/>
        </w:rPr>
      </w:pPr>
      <w:hyperlink w:anchor="_Toc322991858" w:history="1">
        <w:r w:rsidR="003B5D6E" w:rsidRPr="00016E47">
          <w:rPr>
            <w:rStyle w:val="a4"/>
            <w:rFonts w:ascii="宋体" w:hAnsi="宋体" w:cs="宋体" w:hint="eastAsia"/>
            <w:b/>
            <w:bCs/>
            <w:noProof/>
            <w:kern w:val="0"/>
          </w:rPr>
          <w:t>清除</w:t>
        </w:r>
        <w:r w:rsidR="003B5D6E" w:rsidRPr="00016E47">
          <w:rPr>
            <w:rStyle w:val="a4"/>
            <w:rFonts w:ascii="宋体" w:hAnsi="宋体" w:cs="宋体"/>
            <w:b/>
            <w:bCs/>
            <w:noProof/>
            <w:kern w:val="0"/>
          </w:rPr>
          <w:t>Ivy</w:t>
        </w:r>
        <w:r w:rsidR="003B5D6E" w:rsidRPr="00016E47">
          <w:rPr>
            <w:rStyle w:val="a4"/>
            <w:rFonts w:ascii="宋体" w:hAnsi="宋体" w:cs="宋体" w:hint="eastAsia"/>
            <w:b/>
            <w:bCs/>
            <w:noProof/>
            <w:kern w:val="0"/>
          </w:rPr>
          <w:t>缓存</w:t>
        </w:r>
        <w:r w:rsidR="003B5D6E">
          <w:rPr>
            <w:noProof/>
            <w:webHidden/>
          </w:rPr>
          <w:tab/>
        </w:r>
        <w:r>
          <w:rPr>
            <w:noProof/>
            <w:webHidden/>
          </w:rPr>
          <w:fldChar w:fldCharType="begin"/>
        </w:r>
        <w:r w:rsidR="003B5D6E">
          <w:rPr>
            <w:noProof/>
            <w:webHidden/>
          </w:rPr>
          <w:instrText xml:space="preserve"> PAGEREF _Toc322991858 \h </w:instrText>
        </w:r>
        <w:r>
          <w:rPr>
            <w:noProof/>
            <w:webHidden/>
          </w:rPr>
        </w:r>
        <w:r>
          <w:rPr>
            <w:noProof/>
            <w:webHidden/>
          </w:rPr>
          <w:fldChar w:fldCharType="separate"/>
        </w:r>
        <w:r w:rsidR="003B5D6E">
          <w:rPr>
            <w:noProof/>
            <w:webHidden/>
          </w:rPr>
          <w:t>- 127 -</w:t>
        </w:r>
        <w:r>
          <w:rPr>
            <w:noProof/>
            <w:webHidden/>
          </w:rPr>
          <w:fldChar w:fldCharType="end"/>
        </w:r>
      </w:hyperlink>
    </w:p>
    <w:p w:rsidR="003B5D6E" w:rsidRPr="00DE3E22" w:rsidRDefault="00FE4459">
      <w:pPr>
        <w:pStyle w:val="10"/>
        <w:tabs>
          <w:tab w:val="right" w:leader="dot" w:pos="8296"/>
        </w:tabs>
        <w:rPr>
          <w:noProof/>
        </w:rPr>
      </w:pPr>
      <w:hyperlink w:anchor="_Toc322991859" w:history="1">
        <w:r w:rsidR="003B5D6E" w:rsidRPr="00016E47">
          <w:rPr>
            <w:rStyle w:val="a4"/>
            <w:rFonts w:ascii="宋体" w:hAnsi="宋体" w:cs="宋体"/>
            <w:b/>
            <w:bCs/>
            <w:noProof/>
            <w:kern w:val="36"/>
          </w:rPr>
          <w:t>19.</w:t>
        </w:r>
        <w:r w:rsidR="003B5D6E" w:rsidRPr="00016E47">
          <w:rPr>
            <w:rStyle w:val="a4"/>
            <w:rFonts w:ascii="宋体" w:hAnsi="宋体" w:cs="宋体" w:hint="eastAsia"/>
            <w:b/>
            <w:bCs/>
            <w:noProof/>
            <w:kern w:val="36"/>
          </w:rPr>
          <w:t>管理数据库变化</w:t>
        </w:r>
        <w:r w:rsidR="003B5D6E" w:rsidRPr="00016E47">
          <w:rPr>
            <w:rStyle w:val="a4"/>
            <w:rFonts w:ascii="宋体" w:hAnsi="宋体" w:cs="宋体"/>
            <w:b/>
            <w:bCs/>
            <w:noProof/>
            <w:kern w:val="36"/>
          </w:rPr>
          <w:t>Evolution</w:t>
        </w:r>
        <w:r w:rsidR="003B5D6E">
          <w:rPr>
            <w:noProof/>
            <w:webHidden/>
          </w:rPr>
          <w:tab/>
        </w:r>
        <w:r>
          <w:rPr>
            <w:noProof/>
            <w:webHidden/>
          </w:rPr>
          <w:fldChar w:fldCharType="begin"/>
        </w:r>
        <w:r w:rsidR="003B5D6E">
          <w:rPr>
            <w:noProof/>
            <w:webHidden/>
          </w:rPr>
          <w:instrText xml:space="preserve"> PAGEREF _Toc322991859 \h </w:instrText>
        </w:r>
        <w:r>
          <w:rPr>
            <w:noProof/>
            <w:webHidden/>
          </w:rPr>
        </w:r>
        <w:r>
          <w:rPr>
            <w:noProof/>
            <w:webHidden/>
          </w:rPr>
          <w:fldChar w:fldCharType="separate"/>
        </w:r>
        <w:r w:rsidR="003B5D6E">
          <w:rPr>
            <w:noProof/>
            <w:webHidden/>
          </w:rPr>
          <w:t>- 128 -</w:t>
        </w:r>
        <w:r>
          <w:rPr>
            <w:noProof/>
            <w:webHidden/>
          </w:rPr>
          <w:fldChar w:fldCharType="end"/>
        </w:r>
      </w:hyperlink>
    </w:p>
    <w:p w:rsidR="003B5D6E" w:rsidRPr="00DE3E22" w:rsidRDefault="00FE4459">
      <w:pPr>
        <w:pStyle w:val="20"/>
        <w:tabs>
          <w:tab w:val="right" w:leader="dot" w:pos="8296"/>
        </w:tabs>
        <w:rPr>
          <w:noProof/>
        </w:rPr>
      </w:pPr>
      <w:hyperlink w:anchor="_Toc322991860" w:history="1">
        <w:r w:rsidR="003B5D6E" w:rsidRPr="00016E47">
          <w:rPr>
            <w:rStyle w:val="a4"/>
            <w:rFonts w:ascii="宋体" w:hAnsi="宋体" w:cs="宋体"/>
            <w:b/>
            <w:bCs/>
            <w:noProof/>
            <w:kern w:val="0"/>
          </w:rPr>
          <w:t>Evolutions</w:t>
        </w:r>
        <w:r w:rsidR="003B5D6E" w:rsidRPr="00016E47">
          <w:rPr>
            <w:rStyle w:val="a4"/>
            <w:rFonts w:ascii="宋体" w:hAnsi="宋体" w:cs="宋体" w:hint="eastAsia"/>
            <w:b/>
            <w:bCs/>
            <w:noProof/>
            <w:kern w:val="0"/>
          </w:rPr>
          <w:t>脚本</w:t>
        </w:r>
        <w:r w:rsidR="003B5D6E">
          <w:rPr>
            <w:noProof/>
            <w:webHidden/>
          </w:rPr>
          <w:tab/>
        </w:r>
        <w:r>
          <w:rPr>
            <w:noProof/>
            <w:webHidden/>
          </w:rPr>
          <w:fldChar w:fldCharType="begin"/>
        </w:r>
        <w:r w:rsidR="003B5D6E">
          <w:rPr>
            <w:noProof/>
            <w:webHidden/>
          </w:rPr>
          <w:instrText xml:space="preserve"> PAGEREF _Toc322991860 \h </w:instrText>
        </w:r>
        <w:r>
          <w:rPr>
            <w:noProof/>
            <w:webHidden/>
          </w:rPr>
        </w:r>
        <w:r>
          <w:rPr>
            <w:noProof/>
            <w:webHidden/>
          </w:rPr>
          <w:fldChar w:fldCharType="separate"/>
        </w:r>
        <w:r w:rsidR="003B5D6E">
          <w:rPr>
            <w:noProof/>
            <w:webHidden/>
          </w:rPr>
          <w:t>- 128 -</w:t>
        </w:r>
        <w:r>
          <w:rPr>
            <w:noProof/>
            <w:webHidden/>
          </w:rPr>
          <w:fldChar w:fldCharType="end"/>
        </w:r>
      </w:hyperlink>
    </w:p>
    <w:p w:rsidR="003B5D6E" w:rsidRPr="00DE3E22" w:rsidRDefault="00FE4459">
      <w:pPr>
        <w:pStyle w:val="20"/>
        <w:tabs>
          <w:tab w:val="right" w:leader="dot" w:pos="8296"/>
        </w:tabs>
        <w:rPr>
          <w:noProof/>
        </w:rPr>
      </w:pPr>
      <w:hyperlink w:anchor="_Toc322991861" w:history="1">
        <w:r w:rsidR="003B5D6E" w:rsidRPr="00016E47">
          <w:rPr>
            <w:rStyle w:val="a4"/>
            <w:rFonts w:ascii="宋体" w:hAnsi="宋体" w:cs="宋体" w:hint="eastAsia"/>
            <w:b/>
            <w:bCs/>
            <w:noProof/>
            <w:kern w:val="0"/>
          </w:rPr>
          <w:t>同步同时发生的改变</w:t>
        </w:r>
        <w:r w:rsidR="003B5D6E">
          <w:rPr>
            <w:noProof/>
            <w:webHidden/>
          </w:rPr>
          <w:tab/>
        </w:r>
        <w:r>
          <w:rPr>
            <w:noProof/>
            <w:webHidden/>
          </w:rPr>
          <w:fldChar w:fldCharType="begin"/>
        </w:r>
        <w:r w:rsidR="003B5D6E">
          <w:rPr>
            <w:noProof/>
            <w:webHidden/>
          </w:rPr>
          <w:instrText xml:space="preserve"> PAGEREF _Toc322991861 \h </w:instrText>
        </w:r>
        <w:r>
          <w:rPr>
            <w:noProof/>
            <w:webHidden/>
          </w:rPr>
        </w:r>
        <w:r>
          <w:rPr>
            <w:noProof/>
            <w:webHidden/>
          </w:rPr>
          <w:fldChar w:fldCharType="separate"/>
        </w:r>
        <w:r w:rsidR="003B5D6E">
          <w:rPr>
            <w:noProof/>
            <w:webHidden/>
          </w:rPr>
          <w:t>- 130 -</w:t>
        </w:r>
        <w:r>
          <w:rPr>
            <w:noProof/>
            <w:webHidden/>
          </w:rPr>
          <w:fldChar w:fldCharType="end"/>
        </w:r>
      </w:hyperlink>
    </w:p>
    <w:p w:rsidR="003B5D6E" w:rsidRPr="00DE3E22" w:rsidRDefault="00FE4459">
      <w:pPr>
        <w:pStyle w:val="20"/>
        <w:tabs>
          <w:tab w:val="right" w:leader="dot" w:pos="8296"/>
        </w:tabs>
        <w:rPr>
          <w:noProof/>
        </w:rPr>
      </w:pPr>
      <w:hyperlink w:anchor="_Toc322991862" w:history="1">
        <w:r w:rsidR="003B5D6E" w:rsidRPr="00016E47">
          <w:rPr>
            <w:rStyle w:val="a4"/>
            <w:rFonts w:ascii="宋体" w:hAnsi="宋体" w:cs="宋体" w:hint="eastAsia"/>
            <w:b/>
            <w:bCs/>
            <w:noProof/>
            <w:kern w:val="0"/>
          </w:rPr>
          <w:t>数据不一致状态</w:t>
        </w:r>
        <w:r w:rsidR="003B5D6E">
          <w:rPr>
            <w:noProof/>
            <w:webHidden/>
          </w:rPr>
          <w:tab/>
        </w:r>
        <w:r>
          <w:rPr>
            <w:noProof/>
            <w:webHidden/>
          </w:rPr>
          <w:fldChar w:fldCharType="begin"/>
        </w:r>
        <w:r w:rsidR="003B5D6E">
          <w:rPr>
            <w:noProof/>
            <w:webHidden/>
          </w:rPr>
          <w:instrText xml:space="preserve"> PAGEREF _Toc322991862 \h </w:instrText>
        </w:r>
        <w:r>
          <w:rPr>
            <w:noProof/>
            <w:webHidden/>
          </w:rPr>
        </w:r>
        <w:r>
          <w:rPr>
            <w:noProof/>
            <w:webHidden/>
          </w:rPr>
          <w:fldChar w:fldCharType="separate"/>
        </w:r>
        <w:r w:rsidR="003B5D6E">
          <w:rPr>
            <w:noProof/>
            <w:webHidden/>
          </w:rPr>
          <w:t>- 133 -</w:t>
        </w:r>
        <w:r>
          <w:rPr>
            <w:noProof/>
            <w:webHidden/>
          </w:rPr>
          <w:fldChar w:fldCharType="end"/>
        </w:r>
      </w:hyperlink>
    </w:p>
    <w:p w:rsidR="003B5D6E" w:rsidRPr="00DE3E22" w:rsidRDefault="00FE4459">
      <w:pPr>
        <w:pStyle w:val="20"/>
        <w:tabs>
          <w:tab w:val="right" w:leader="dot" w:pos="8296"/>
        </w:tabs>
        <w:rPr>
          <w:noProof/>
        </w:rPr>
      </w:pPr>
      <w:hyperlink w:anchor="_Toc322991863" w:history="1">
        <w:r w:rsidR="003B5D6E" w:rsidRPr="00016E47">
          <w:rPr>
            <w:rStyle w:val="a4"/>
            <w:rFonts w:ascii="宋体" w:hAnsi="宋体" w:cs="宋体"/>
            <w:b/>
            <w:bCs/>
            <w:noProof/>
            <w:kern w:val="0"/>
          </w:rPr>
          <w:t xml:space="preserve">Evolutions </w:t>
        </w:r>
        <w:r w:rsidR="003B5D6E" w:rsidRPr="00016E47">
          <w:rPr>
            <w:rStyle w:val="a4"/>
            <w:rFonts w:ascii="宋体" w:hAnsi="宋体" w:cs="宋体" w:hint="eastAsia"/>
            <w:b/>
            <w:bCs/>
            <w:noProof/>
            <w:kern w:val="0"/>
          </w:rPr>
          <w:t>命令</w:t>
        </w:r>
        <w:r w:rsidR="003B5D6E">
          <w:rPr>
            <w:noProof/>
            <w:webHidden/>
          </w:rPr>
          <w:tab/>
        </w:r>
        <w:r>
          <w:rPr>
            <w:noProof/>
            <w:webHidden/>
          </w:rPr>
          <w:fldChar w:fldCharType="begin"/>
        </w:r>
        <w:r w:rsidR="003B5D6E">
          <w:rPr>
            <w:noProof/>
            <w:webHidden/>
          </w:rPr>
          <w:instrText xml:space="preserve"> PAGEREF _Toc322991863 \h </w:instrText>
        </w:r>
        <w:r>
          <w:rPr>
            <w:noProof/>
            <w:webHidden/>
          </w:rPr>
        </w:r>
        <w:r>
          <w:rPr>
            <w:noProof/>
            <w:webHidden/>
          </w:rPr>
          <w:fldChar w:fldCharType="separate"/>
        </w:r>
        <w:r w:rsidR="003B5D6E">
          <w:rPr>
            <w:noProof/>
            <w:webHidden/>
          </w:rPr>
          <w:t>- 136 -</w:t>
        </w:r>
        <w:r>
          <w:rPr>
            <w:noProof/>
            <w:webHidden/>
          </w:rPr>
          <w:fldChar w:fldCharType="end"/>
        </w:r>
      </w:hyperlink>
    </w:p>
    <w:p w:rsidR="003B5D6E" w:rsidRPr="00DE3E22" w:rsidRDefault="00FE4459">
      <w:pPr>
        <w:pStyle w:val="10"/>
        <w:tabs>
          <w:tab w:val="right" w:leader="dot" w:pos="8296"/>
        </w:tabs>
        <w:rPr>
          <w:noProof/>
        </w:rPr>
      </w:pPr>
      <w:hyperlink w:anchor="_Toc322991864" w:history="1">
        <w:r w:rsidR="003B5D6E" w:rsidRPr="00016E47">
          <w:rPr>
            <w:rStyle w:val="a4"/>
            <w:rFonts w:ascii="宋体" w:hAnsi="宋体" w:cs="宋体"/>
            <w:b/>
            <w:bCs/>
            <w:noProof/>
            <w:kern w:val="36"/>
          </w:rPr>
          <w:t>20.</w:t>
        </w:r>
        <w:r w:rsidR="003B5D6E" w:rsidRPr="00016E47">
          <w:rPr>
            <w:rStyle w:val="a4"/>
            <w:rFonts w:ascii="宋体" w:hAnsi="宋体" w:cs="宋体" w:hint="eastAsia"/>
            <w:b/>
            <w:bCs/>
            <w:noProof/>
            <w:kern w:val="36"/>
          </w:rPr>
          <w:t>日志配置</w:t>
        </w:r>
        <w:r w:rsidR="003B5D6E">
          <w:rPr>
            <w:noProof/>
            <w:webHidden/>
          </w:rPr>
          <w:tab/>
        </w:r>
        <w:r>
          <w:rPr>
            <w:noProof/>
            <w:webHidden/>
          </w:rPr>
          <w:fldChar w:fldCharType="begin"/>
        </w:r>
        <w:r w:rsidR="003B5D6E">
          <w:rPr>
            <w:noProof/>
            <w:webHidden/>
          </w:rPr>
          <w:instrText xml:space="preserve"> PAGEREF _Toc322991864 \h </w:instrText>
        </w:r>
        <w:r>
          <w:rPr>
            <w:noProof/>
            <w:webHidden/>
          </w:rPr>
        </w:r>
        <w:r>
          <w:rPr>
            <w:noProof/>
            <w:webHidden/>
          </w:rPr>
          <w:fldChar w:fldCharType="separate"/>
        </w:r>
        <w:r w:rsidR="003B5D6E">
          <w:rPr>
            <w:noProof/>
            <w:webHidden/>
          </w:rPr>
          <w:t>- 139 -</w:t>
        </w:r>
        <w:r>
          <w:rPr>
            <w:noProof/>
            <w:webHidden/>
          </w:rPr>
          <w:fldChar w:fldCharType="end"/>
        </w:r>
      </w:hyperlink>
    </w:p>
    <w:p w:rsidR="003B5D6E" w:rsidRPr="00DE3E22" w:rsidRDefault="00FE4459">
      <w:pPr>
        <w:pStyle w:val="20"/>
        <w:tabs>
          <w:tab w:val="right" w:leader="dot" w:pos="8296"/>
        </w:tabs>
        <w:rPr>
          <w:noProof/>
        </w:rPr>
      </w:pPr>
      <w:hyperlink w:anchor="_Toc322991865" w:history="1">
        <w:r w:rsidR="003B5D6E" w:rsidRPr="00016E47">
          <w:rPr>
            <w:rStyle w:val="a4"/>
            <w:rFonts w:ascii="宋体" w:hAnsi="宋体" w:cs="宋体" w:hint="eastAsia"/>
            <w:b/>
            <w:bCs/>
            <w:noProof/>
            <w:kern w:val="0"/>
          </w:rPr>
          <w:t>对应用程序进行日志</w:t>
        </w:r>
        <w:r w:rsidR="003B5D6E">
          <w:rPr>
            <w:noProof/>
            <w:webHidden/>
          </w:rPr>
          <w:tab/>
        </w:r>
        <w:r>
          <w:rPr>
            <w:noProof/>
            <w:webHidden/>
          </w:rPr>
          <w:fldChar w:fldCharType="begin"/>
        </w:r>
        <w:r w:rsidR="003B5D6E">
          <w:rPr>
            <w:noProof/>
            <w:webHidden/>
          </w:rPr>
          <w:instrText xml:space="preserve"> PAGEREF _Toc322991865 \h </w:instrText>
        </w:r>
        <w:r>
          <w:rPr>
            <w:noProof/>
            <w:webHidden/>
          </w:rPr>
        </w:r>
        <w:r>
          <w:rPr>
            <w:noProof/>
            <w:webHidden/>
          </w:rPr>
          <w:fldChar w:fldCharType="separate"/>
        </w:r>
        <w:r w:rsidR="003B5D6E">
          <w:rPr>
            <w:noProof/>
            <w:webHidden/>
          </w:rPr>
          <w:t>- 139 -</w:t>
        </w:r>
        <w:r>
          <w:rPr>
            <w:noProof/>
            <w:webHidden/>
          </w:rPr>
          <w:fldChar w:fldCharType="end"/>
        </w:r>
      </w:hyperlink>
    </w:p>
    <w:p w:rsidR="003B5D6E" w:rsidRPr="00DE3E22" w:rsidRDefault="00FE4459">
      <w:pPr>
        <w:pStyle w:val="20"/>
        <w:tabs>
          <w:tab w:val="right" w:leader="dot" w:pos="8296"/>
        </w:tabs>
        <w:rPr>
          <w:noProof/>
        </w:rPr>
      </w:pPr>
      <w:hyperlink w:anchor="_Toc322991866" w:history="1">
        <w:r w:rsidR="003B5D6E" w:rsidRPr="00016E47">
          <w:rPr>
            <w:rStyle w:val="a4"/>
            <w:rFonts w:ascii="宋体" w:hAnsi="宋体" w:cs="宋体" w:hint="eastAsia"/>
            <w:b/>
            <w:bCs/>
            <w:noProof/>
            <w:kern w:val="0"/>
          </w:rPr>
          <w:t>配置日志级别</w:t>
        </w:r>
        <w:r w:rsidR="003B5D6E">
          <w:rPr>
            <w:noProof/>
            <w:webHidden/>
          </w:rPr>
          <w:tab/>
        </w:r>
        <w:r>
          <w:rPr>
            <w:noProof/>
            <w:webHidden/>
          </w:rPr>
          <w:fldChar w:fldCharType="begin"/>
        </w:r>
        <w:r w:rsidR="003B5D6E">
          <w:rPr>
            <w:noProof/>
            <w:webHidden/>
          </w:rPr>
          <w:instrText xml:space="preserve"> PAGEREF _Toc322991866 \h </w:instrText>
        </w:r>
        <w:r>
          <w:rPr>
            <w:noProof/>
            <w:webHidden/>
          </w:rPr>
        </w:r>
        <w:r>
          <w:rPr>
            <w:noProof/>
            <w:webHidden/>
          </w:rPr>
          <w:fldChar w:fldCharType="separate"/>
        </w:r>
        <w:r w:rsidR="003B5D6E">
          <w:rPr>
            <w:noProof/>
            <w:webHidden/>
          </w:rPr>
          <w:t>- 140 -</w:t>
        </w:r>
        <w:r>
          <w:rPr>
            <w:noProof/>
            <w:webHidden/>
          </w:rPr>
          <w:fldChar w:fldCharType="end"/>
        </w:r>
      </w:hyperlink>
    </w:p>
    <w:p w:rsidR="003B5D6E" w:rsidRPr="00DE3E22" w:rsidRDefault="00FE4459">
      <w:pPr>
        <w:pStyle w:val="30"/>
        <w:tabs>
          <w:tab w:val="right" w:leader="dot" w:pos="8296"/>
        </w:tabs>
        <w:rPr>
          <w:noProof/>
        </w:rPr>
      </w:pPr>
      <w:hyperlink w:anchor="_Toc322991867" w:history="1">
        <w:r w:rsidR="003B5D6E" w:rsidRPr="00016E47">
          <w:rPr>
            <w:rStyle w:val="a4"/>
            <w:rFonts w:ascii="宋体" w:hAnsi="宋体" w:cs="宋体" w:hint="eastAsia"/>
            <w:b/>
            <w:bCs/>
            <w:noProof/>
            <w:kern w:val="0"/>
          </w:rPr>
          <w:t>生产配置</w:t>
        </w:r>
        <w:r w:rsidR="003B5D6E">
          <w:rPr>
            <w:noProof/>
            <w:webHidden/>
          </w:rPr>
          <w:tab/>
        </w:r>
        <w:r>
          <w:rPr>
            <w:noProof/>
            <w:webHidden/>
          </w:rPr>
          <w:fldChar w:fldCharType="begin"/>
        </w:r>
        <w:r w:rsidR="003B5D6E">
          <w:rPr>
            <w:noProof/>
            <w:webHidden/>
          </w:rPr>
          <w:instrText xml:space="preserve"> PAGEREF _Toc322991867 \h </w:instrText>
        </w:r>
        <w:r>
          <w:rPr>
            <w:noProof/>
            <w:webHidden/>
          </w:rPr>
        </w:r>
        <w:r>
          <w:rPr>
            <w:noProof/>
            <w:webHidden/>
          </w:rPr>
          <w:fldChar w:fldCharType="separate"/>
        </w:r>
        <w:r w:rsidR="003B5D6E">
          <w:rPr>
            <w:noProof/>
            <w:webHidden/>
          </w:rPr>
          <w:t>- 140 -</w:t>
        </w:r>
        <w:r>
          <w:rPr>
            <w:noProof/>
            <w:webHidden/>
          </w:rPr>
          <w:fldChar w:fldCharType="end"/>
        </w:r>
      </w:hyperlink>
    </w:p>
    <w:p w:rsidR="003B5D6E" w:rsidRPr="00DE3E22" w:rsidRDefault="00FE4459">
      <w:pPr>
        <w:pStyle w:val="10"/>
        <w:tabs>
          <w:tab w:val="right" w:leader="dot" w:pos="8296"/>
        </w:tabs>
        <w:rPr>
          <w:noProof/>
        </w:rPr>
      </w:pPr>
      <w:hyperlink w:anchor="_Toc322991868" w:history="1">
        <w:r w:rsidR="003B5D6E" w:rsidRPr="00016E47">
          <w:rPr>
            <w:rStyle w:val="a4"/>
            <w:rFonts w:ascii="宋体" w:hAnsi="宋体" w:cs="宋体"/>
            <w:b/>
            <w:bCs/>
            <w:noProof/>
            <w:kern w:val="36"/>
          </w:rPr>
          <w:t>21.</w:t>
        </w:r>
        <w:r w:rsidR="003B5D6E" w:rsidRPr="00016E47">
          <w:rPr>
            <w:rStyle w:val="a4"/>
            <w:rFonts w:ascii="宋体" w:hAnsi="宋体" w:cs="宋体" w:hint="eastAsia"/>
            <w:b/>
            <w:bCs/>
            <w:noProof/>
            <w:kern w:val="36"/>
          </w:rPr>
          <w:t>管理多环境下的</w:t>
        </w:r>
        <w:r w:rsidR="003B5D6E" w:rsidRPr="00016E47">
          <w:rPr>
            <w:rStyle w:val="a4"/>
            <w:rFonts w:ascii="宋体" w:hAnsi="宋体" w:cs="宋体"/>
            <w:b/>
            <w:bCs/>
            <w:noProof/>
            <w:kern w:val="36"/>
          </w:rPr>
          <w:t>application.conf</w:t>
        </w:r>
        <w:r w:rsidR="003B5D6E">
          <w:rPr>
            <w:noProof/>
            <w:webHidden/>
          </w:rPr>
          <w:tab/>
        </w:r>
        <w:r>
          <w:rPr>
            <w:noProof/>
            <w:webHidden/>
          </w:rPr>
          <w:fldChar w:fldCharType="begin"/>
        </w:r>
        <w:r w:rsidR="003B5D6E">
          <w:rPr>
            <w:noProof/>
            <w:webHidden/>
          </w:rPr>
          <w:instrText xml:space="preserve"> PAGEREF _Toc322991868 \h </w:instrText>
        </w:r>
        <w:r>
          <w:rPr>
            <w:noProof/>
            <w:webHidden/>
          </w:rPr>
        </w:r>
        <w:r>
          <w:rPr>
            <w:noProof/>
            <w:webHidden/>
          </w:rPr>
          <w:fldChar w:fldCharType="separate"/>
        </w:r>
        <w:r w:rsidR="003B5D6E">
          <w:rPr>
            <w:noProof/>
            <w:webHidden/>
          </w:rPr>
          <w:t>- 140 -</w:t>
        </w:r>
        <w:r>
          <w:rPr>
            <w:noProof/>
            <w:webHidden/>
          </w:rPr>
          <w:fldChar w:fldCharType="end"/>
        </w:r>
      </w:hyperlink>
    </w:p>
    <w:p w:rsidR="003B5D6E" w:rsidRPr="00DE3E22" w:rsidRDefault="00FE4459">
      <w:pPr>
        <w:pStyle w:val="20"/>
        <w:tabs>
          <w:tab w:val="right" w:leader="dot" w:pos="8296"/>
        </w:tabs>
        <w:rPr>
          <w:noProof/>
        </w:rPr>
      </w:pPr>
      <w:hyperlink w:anchor="_Toc322991869" w:history="1">
        <w:r w:rsidR="003B5D6E" w:rsidRPr="00016E47">
          <w:rPr>
            <w:rStyle w:val="a4"/>
            <w:rFonts w:ascii="宋体" w:hAnsi="宋体" w:cs="宋体" w:hint="eastAsia"/>
            <w:b/>
            <w:bCs/>
            <w:noProof/>
            <w:kern w:val="0"/>
          </w:rPr>
          <w:t>框架</w:t>
        </w:r>
        <w:r w:rsidR="003B5D6E" w:rsidRPr="00016E47">
          <w:rPr>
            <w:rStyle w:val="a4"/>
            <w:rFonts w:ascii="宋体" w:hAnsi="宋体" w:cs="宋体"/>
            <w:b/>
            <w:bCs/>
            <w:noProof/>
            <w:kern w:val="0"/>
          </w:rPr>
          <w:t>id(framework ID)</w:t>
        </w:r>
        <w:r w:rsidR="003B5D6E">
          <w:rPr>
            <w:noProof/>
            <w:webHidden/>
          </w:rPr>
          <w:tab/>
        </w:r>
        <w:r>
          <w:rPr>
            <w:noProof/>
            <w:webHidden/>
          </w:rPr>
          <w:fldChar w:fldCharType="begin"/>
        </w:r>
        <w:r w:rsidR="003B5D6E">
          <w:rPr>
            <w:noProof/>
            <w:webHidden/>
          </w:rPr>
          <w:instrText xml:space="preserve"> PAGEREF _Toc322991869 \h </w:instrText>
        </w:r>
        <w:r>
          <w:rPr>
            <w:noProof/>
            <w:webHidden/>
          </w:rPr>
        </w:r>
        <w:r>
          <w:rPr>
            <w:noProof/>
            <w:webHidden/>
          </w:rPr>
          <w:fldChar w:fldCharType="separate"/>
        </w:r>
        <w:r w:rsidR="003B5D6E">
          <w:rPr>
            <w:noProof/>
            <w:webHidden/>
          </w:rPr>
          <w:t>- 141 -</w:t>
        </w:r>
        <w:r>
          <w:rPr>
            <w:noProof/>
            <w:webHidden/>
          </w:rPr>
          <w:fldChar w:fldCharType="end"/>
        </w:r>
      </w:hyperlink>
    </w:p>
    <w:p w:rsidR="003B5D6E" w:rsidRPr="00DE3E22" w:rsidRDefault="00FE4459">
      <w:pPr>
        <w:pStyle w:val="20"/>
        <w:tabs>
          <w:tab w:val="right" w:leader="dot" w:pos="8296"/>
        </w:tabs>
        <w:rPr>
          <w:noProof/>
        </w:rPr>
      </w:pPr>
      <w:hyperlink w:anchor="_Toc322991870" w:history="1">
        <w:r w:rsidR="003B5D6E" w:rsidRPr="00016E47">
          <w:rPr>
            <w:rStyle w:val="a4"/>
            <w:rFonts w:ascii="宋体" w:hAnsi="宋体" w:cs="宋体" w:hint="eastAsia"/>
            <w:b/>
            <w:bCs/>
            <w:noProof/>
            <w:kern w:val="0"/>
          </w:rPr>
          <w:t>从命令行设置框架</w:t>
        </w:r>
        <w:r w:rsidR="003B5D6E" w:rsidRPr="00016E47">
          <w:rPr>
            <w:rStyle w:val="a4"/>
            <w:rFonts w:ascii="宋体" w:hAnsi="宋体" w:cs="宋体"/>
            <w:b/>
            <w:bCs/>
            <w:noProof/>
            <w:kern w:val="0"/>
          </w:rPr>
          <w:t>id</w:t>
        </w:r>
        <w:r w:rsidR="003B5D6E">
          <w:rPr>
            <w:noProof/>
            <w:webHidden/>
          </w:rPr>
          <w:tab/>
        </w:r>
        <w:r>
          <w:rPr>
            <w:noProof/>
            <w:webHidden/>
          </w:rPr>
          <w:fldChar w:fldCharType="begin"/>
        </w:r>
        <w:r w:rsidR="003B5D6E">
          <w:rPr>
            <w:noProof/>
            <w:webHidden/>
          </w:rPr>
          <w:instrText xml:space="preserve"> PAGEREF _Toc322991870 \h </w:instrText>
        </w:r>
        <w:r>
          <w:rPr>
            <w:noProof/>
            <w:webHidden/>
          </w:rPr>
        </w:r>
        <w:r>
          <w:rPr>
            <w:noProof/>
            <w:webHidden/>
          </w:rPr>
          <w:fldChar w:fldCharType="separate"/>
        </w:r>
        <w:r w:rsidR="003B5D6E">
          <w:rPr>
            <w:noProof/>
            <w:webHidden/>
          </w:rPr>
          <w:t>- 142 -</w:t>
        </w:r>
        <w:r>
          <w:rPr>
            <w:noProof/>
            <w:webHidden/>
          </w:rPr>
          <w:fldChar w:fldCharType="end"/>
        </w:r>
      </w:hyperlink>
    </w:p>
    <w:p w:rsidR="003B5D6E" w:rsidRPr="00DE3E22" w:rsidRDefault="00FE4459">
      <w:pPr>
        <w:pStyle w:val="10"/>
        <w:tabs>
          <w:tab w:val="right" w:leader="dot" w:pos="8296"/>
        </w:tabs>
        <w:rPr>
          <w:noProof/>
        </w:rPr>
      </w:pPr>
      <w:hyperlink w:anchor="_Toc322991871" w:history="1">
        <w:r w:rsidR="003B5D6E" w:rsidRPr="00016E47">
          <w:rPr>
            <w:rStyle w:val="a4"/>
            <w:rFonts w:ascii="宋体" w:hAnsi="宋体" w:cs="宋体"/>
            <w:b/>
            <w:bCs/>
            <w:noProof/>
            <w:kern w:val="36"/>
          </w:rPr>
          <w:t>22.</w:t>
        </w:r>
        <w:r w:rsidR="003B5D6E" w:rsidRPr="00016E47">
          <w:rPr>
            <w:rStyle w:val="a4"/>
            <w:rFonts w:ascii="宋体" w:hAnsi="宋体" w:cs="宋体" w:hint="eastAsia"/>
            <w:b/>
            <w:bCs/>
            <w:noProof/>
            <w:kern w:val="36"/>
          </w:rPr>
          <w:t>生产部署</w:t>
        </w:r>
        <w:r w:rsidR="003B5D6E">
          <w:rPr>
            <w:noProof/>
            <w:webHidden/>
          </w:rPr>
          <w:tab/>
        </w:r>
        <w:r>
          <w:rPr>
            <w:noProof/>
            <w:webHidden/>
          </w:rPr>
          <w:fldChar w:fldCharType="begin"/>
        </w:r>
        <w:r w:rsidR="003B5D6E">
          <w:rPr>
            <w:noProof/>
            <w:webHidden/>
          </w:rPr>
          <w:instrText xml:space="preserve"> PAGEREF _Toc322991871 \h </w:instrText>
        </w:r>
        <w:r>
          <w:rPr>
            <w:noProof/>
            <w:webHidden/>
          </w:rPr>
        </w:r>
        <w:r>
          <w:rPr>
            <w:noProof/>
            <w:webHidden/>
          </w:rPr>
          <w:fldChar w:fldCharType="separate"/>
        </w:r>
        <w:r w:rsidR="003B5D6E">
          <w:rPr>
            <w:noProof/>
            <w:webHidden/>
          </w:rPr>
          <w:t>- 142 -</w:t>
        </w:r>
        <w:r>
          <w:rPr>
            <w:noProof/>
            <w:webHidden/>
          </w:rPr>
          <w:fldChar w:fldCharType="end"/>
        </w:r>
      </w:hyperlink>
    </w:p>
    <w:p w:rsidR="003B5D6E" w:rsidRPr="00DE3E22" w:rsidRDefault="00FE4459">
      <w:pPr>
        <w:pStyle w:val="20"/>
        <w:tabs>
          <w:tab w:val="right" w:leader="dot" w:pos="8296"/>
        </w:tabs>
        <w:rPr>
          <w:noProof/>
        </w:rPr>
      </w:pPr>
      <w:hyperlink w:anchor="_Toc322991872" w:history="1">
        <w:r w:rsidR="003B5D6E" w:rsidRPr="00016E47">
          <w:rPr>
            <w:rStyle w:val="a4"/>
            <w:rFonts w:ascii="宋体" w:hAnsi="宋体" w:cs="宋体"/>
            <w:b/>
            <w:bCs/>
            <w:noProof/>
            <w:kern w:val="0"/>
          </w:rPr>
          <w:t>application.conf</w:t>
        </w:r>
        <w:r w:rsidR="003B5D6E">
          <w:rPr>
            <w:noProof/>
            <w:webHidden/>
          </w:rPr>
          <w:tab/>
        </w:r>
        <w:r>
          <w:rPr>
            <w:noProof/>
            <w:webHidden/>
          </w:rPr>
          <w:fldChar w:fldCharType="begin"/>
        </w:r>
        <w:r w:rsidR="003B5D6E">
          <w:rPr>
            <w:noProof/>
            <w:webHidden/>
          </w:rPr>
          <w:instrText xml:space="preserve"> PAGEREF _Toc322991872 \h </w:instrText>
        </w:r>
        <w:r>
          <w:rPr>
            <w:noProof/>
            <w:webHidden/>
          </w:rPr>
        </w:r>
        <w:r>
          <w:rPr>
            <w:noProof/>
            <w:webHidden/>
          </w:rPr>
          <w:fldChar w:fldCharType="separate"/>
        </w:r>
        <w:r w:rsidR="003B5D6E">
          <w:rPr>
            <w:noProof/>
            <w:webHidden/>
          </w:rPr>
          <w:t>- 142 -</w:t>
        </w:r>
        <w:r>
          <w:rPr>
            <w:noProof/>
            <w:webHidden/>
          </w:rPr>
          <w:fldChar w:fldCharType="end"/>
        </w:r>
      </w:hyperlink>
    </w:p>
    <w:p w:rsidR="003B5D6E" w:rsidRPr="00DE3E22" w:rsidRDefault="00FE4459">
      <w:pPr>
        <w:pStyle w:val="30"/>
        <w:tabs>
          <w:tab w:val="right" w:leader="dot" w:pos="8296"/>
        </w:tabs>
        <w:rPr>
          <w:noProof/>
        </w:rPr>
      </w:pPr>
      <w:hyperlink w:anchor="_Toc322991873" w:history="1">
        <w:r w:rsidR="003B5D6E" w:rsidRPr="00016E47">
          <w:rPr>
            <w:rStyle w:val="a4"/>
            <w:rFonts w:ascii="宋体" w:hAnsi="宋体" w:cs="宋体" w:hint="eastAsia"/>
            <w:b/>
            <w:bCs/>
            <w:noProof/>
            <w:kern w:val="0"/>
          </w:rPr>
          <w:t>设置框架为</w:t>
        </w:r>
        <w:r w:rsidR="003B5D6E" w:rsidRPr="00016E47">
          <w:rPr>
            <w:rStyle w:val="a4"/>
            <w:rFonts w:ascii="宋体" w:hAnsi="宋体" w:cs="宋体"/>
            <w:b/>
            <w:bCs/>
            <w:noProof/>
            <w:kern w:val="0"/>
          </w:rPr>
          <w:t>prod</w:t>
        </w:r>
        <w:r w:rsidR="003B5D6E" w:rsidRPr="00016E47">
          <w:rPr>
            <w:rStyle w:val="a4"/>
            <w:rFonts w:ascii="宋体" w:hAnsi="宋体" w:cs="宋体" w:hint="eastAsia"/>
            <w:b/>
            <w:bCs/>
            <w:noProof/>
            <w:kern w:val="0"/>
          </w:rPr>
          <w:t>模式：</w:t>
        </w:r>
        <w:r w:rsidR="003B5D6E">
          <w:rPr>
            <w:noProof/>
            <w:webHidden/>
          </w:rPr>
          <w:tab/>
        </w:r>
        <w:r>
          <w:rPr>
            <w:noProof/>
            <w:webHidden/>
          </w:rPr>
          <w:fldChar w:fldCharType="begin"/>
        </w:r>
        <w:r w:rsidR="003B5D6E">
          <w:rPr>
            <w:noProof/>
            <w:webHidden/>
          </w:rPr>
          <w:instrText xml:space="preserve"> PAGEREF _Toc322991873 \h </w:instrText>
        </w:r>
        <w:r>
          <w:rPr>
            <w:noProof/>
            <w:webHidden/>
          </w:rPr>
        </w:r>
        <w:r>
          <w:rPr>
            <w:noProof/>
            <w:webHidden/>
          </w:rPr>
          <w:fldChar w:fldCharType="separate"/>
        </w:r>
        <w:r w:rsidR="003B5D6E">
          <w:rPr>
            <w:noProof/>
            <w:webHidden/>
          </w:rPr>
          <w:t>- 142 -</w:t>
        </w:r>
        <w:r>
          <w:rPr>
            <w:noProof/>
            <w:webHidden/>
          </w:rPr>
          <w:fldChar w:fldCharType="end"/>
        </w:r>
      </w:hyperlink>
    </w:p>
    <w:p w:rsidR="003B5D6E" w:rsidRPr="00DE3E22" w:rsidRDefault="00FE4459">
      <w:pPr>
        <w:pStyle w:val="30"/>
        <w:tabs>
          <w:tab w:val="right" w:leader="dot" w:pos="8296"/>
        </w:tabs>
        <w:rPr>
          <w:noProof/>
        </w:rPr>
      </w:pPr>
      <w:hyperlink w:anchor="_Toc322991874" w:history="1">
        <w:r w:rsidR="003B5D6E" w:rsidRPr="00016E47">
          <w:rPr>
            <w:rStyle w:val="a4"/>
            <w:rFonts w:ascii="宋体" w:hAnsi="宋体" w:cs="宋体" w:hint="eastAsia"/>
            <w:b/>
            <w:bCs/>
            <w:noProof/>
            <w:kern w:val="0"/>
          </w:rPr>
          <w:t>定义一个真实的数据库：</w:t>
        </w:r>
        <w:r w:rsidR="003B5D6E">
          <w:rPr>
            <w:noProof/>
            <w:webHidden/>
          </w:rPr>
          <w:tab/>
        </w:r>
        <w:r>
          <w:rPr>
            <w:noProof/>
            <w:webHidden/>
          </w:rPr>
          <w:fldChar w:fldCharType="begin"/>
        </w:r>
        <w:r w:rsidR="003B5D6E">
          <w:rPr>
            <w:noProof/>
            <w:webHidden/>
          </w:rPr>
          <w:instrText xml:space="preserve"> PAGEREF _Toc322991874 \h </w:instrText>
        </w:r>
        <w:r>
          <w:rPr>
            <w:noProof/>
            <w:webHidden/>
          </w:rPr>
        </w:r>
        <w:r>
          <w:rPr>
            <w:noProof/>
            <w:webHidden/>
          </w:rPr>
          <w:fldChar w:fldCharType="separate"/>
        </w:r>
        <w:r w:rsidR="003B5D6E">
          <w:rPr>
            <w:noProof/>
            <w:webHidden/>
          </w:rPr>
          <w:t>- 143 -</w:t>
        </w:r>
        <w:r>
          <w:rPr>
            <w:noProof/>
            <w:webHidden/>
          </w:rPr>
          <w:fldChar w:fldCharType="end"/>
        </w:r>
      </w:hyperlink>
    </w:p>
    <w:p w:rsidR="003B5D6E" w:rsidRPr="00DE3E22" w:rsidRDefault="00FE4459">
      <w:pPr>
        <w:pStyle w:val="30"/>
        <w:tabs>
          <w:tab w:val="right" w:leader="dot" w:pos="8296"/>
        </w:tabs>
        <w:rPr>
          <w:noProof/>
        </w:rPr>
      </w:pPr>
      <w:hyperlink w:anchor="_Toc322991875" w:history="1">
        <w:r w:rsidR="003B5D6E" w:rsidRPr="00016E47">
          <w:rPr>
            <w:rStyle w:val="a4"/>
            <w:rFonts w:ascii="宋体" w:hAnsi="宋体" w:cs="宋体" w:hint="eastAsia"/>
            <w:b/>
            <w:bCs/>
            <w:noProof/>
            <w:kern w:val="0"/>
          </w:rPr>
          <w:t>禁止</w:t>
        </w:r>
        <w:r w:rsidR="003B5D6E" w:rsidRPr="00016E47">
          <w:rPr>
            <w:rStyle w:val="a4"/>
            <w:rFonts w:ascii="宋体" w:hAnsi="宋体" w:cs="宋体"/>
            <w:b/>
            <w:bCs/>
            <w:noProof/>
            <w:kern w:val="0"/>
          </w:rPr>
          <w:t>JPA</w:t>
        </w:r>
        <w:r w:rsidR="003B5D6E" w:rsidRPr="00016E47">
          <w:rPr>
            <w:rStyle w:val="a4"/>
            <w:rFonts w:ascii="宋体" w:hAnsi="宋体" w:cs="宋体" w:hint="eastAsia"/>
            <w:b/>
            <w:bCs/>
            <w:noProof/>
            <w:kern w:val="0"/>
          </w:rPr>
          <w:t>的自动结构更新：</w:t>
        </w:r>
        <w:r w:rsidR="003B5D6E">
          <w:rPr>
            <w:noProof/>
            <w:webHidden/>
          </w:rPr>
          <w:tab/>
        </w:r>
        <w:r>
          <w:rPr>
            <w:noProof/>
            <w:webHidden/>
          </w:rPr>
          <w:fldChar w:fldCharType="begin"/>
        </w:r>
        <w:r w:rsidR="003B5D6E">
          <w:rPr>
            <w:noProof/>
            <w:webHidden/>
          </w:rPr>
          <w:instrText xml:space="preserve"> PAGEREF _Toc322991875 \h </w:instrText>
        </w:r>
        <w:r>
          <w:rPr>
            <w:noProof/>
            <w:webHidden/>
          </w:rPr>
        </w:r>
        <w:r>
          <w:rPr>
            <w:noProof/>
            <w:webHidden/>
          </w:rPr>
          <w:fldChar w:fldCharType="separate"/>
        </w:r>
        <w:r w:rsidR="003B5D6E">
          <w:rPr>
            <w:noProof/>
            <w:webHidden/>
          </w:rPr>
          <w:t>- 143 -</w:t>
        </w:r>
        <w:r>
          <w:rPr>
            <w:noProof/>
            <w:webHidden/>
          </w:rPr>
          <w:fldChar w:fldCharType="end"/>
        </w:r>
      </w:hyperlink>
    </w:p>
    <w:p w:rsidR="003B5D6E" w:rsidRPr="00DE3E22" w:rsidRDefault="00FE4459">
      <w:pPr>
        <w:pStyle w:val="30"/>
        <w:tabs>
          <w:tab w:val="right" w:leader="dot" w:pos="8296"/>
        </w:tabs>
        <w:rPr>
          <w:noProof/>
        </w:rPr>
      </w:pPr>
      <w:hyperlink w:anchor="_Toc322991876" w:history="1">
        <w:r w:rsidR="003B5D6E" w:rsidRPr="00016E47">
          <w:rPr>
            <w:rStyle w:val="a4"/>
            <w:rFonts w:ascii="宋体" w:hAnsi="宋体" w:cs="宋体" w:hint="eastAsia"/>
            <w:b/>
            <w:bCs/>
            <w:noProof/>
            <w:kern w:val="0"/>
          </w:rPr>
          <w:t>定义一个安全的</w:t>
        </w:r>
        <w:r w:rsidR="003B5D6E" w:rsidRPr="00016E47">
          <w:rPr>
            <w:rStyle w:val="a4"/>
            <w:rFonts w:ascii="宋体" w:hAnsi="宋体" w:cs="宋体"/>
            <w:b/>
            <w:bCs/>
            <w:noProof/>
            <w:kern w:val="0"/>
          </w:rPr>
          <w:t>secret key:</w:t>
        </w:r>
        <w:r w:rsidR="003B5D6E">
          <w:rPr>
            <w:noProof/>
            <w:webHidden/>
          </w:rPr>
          <w:tab/>
        </w:r>
        <w:r>
          <w:rPr>
            <w:noProof/>
            <w:webHidden/>
          </w:rPr>
          <w:fldChar w:fldCharType="begin"/>
        </w:r>
        <w:r w:rsidR="003B5D6E">
          <w:rPr>
            <w:noProof/>
            <w:webHidden/>
          </w:rPr>
          <w:instrText xml:space="preserve"> PAGEREF _Toc322991876 \h </w:instrText>
        </w:r>
        <w:r>
          <w:rPr>
            <w:noProof/>
            <w:webHidden/>
          </w:rPr>
        </w:r>
        <w:r>
          <w:rPr>
            <w:noProof/>
            <w:webHidden/>
          </w:rPr>
          <w:fldChar w:fldCharType="separate"/>
        </w:r>
        <w:r w:rsidR="003B5D6E">
          <w:rPr>
            <w:noProof/>
            <w:webHidden/>
          </w:rPr>
          <w:t>- 143 -</w:t>
        </w:r>
        <w:r>
          <w:rPr>
            <w:noProof/>
            <w:webHidden/>
          </w:rPr>
          <w:fldChar w:fldCharType="end"/>
        </w:r>
      </w:hyperlink>
    </w:p>
    <w:p w:rsidR="003B5D6E" w:rsidRPr="00DE3E22" w:rsidRDefault="00FE4459">
      <w:pPr>
        <w:pStyle w:val="20"/>
        <w:tabs>
          <w:tab w:val="right" w:leader="dot" w:pos="8296"/>
        </w:tabs>
        <w:rPr>
          <w:noProof/>
        </w:rPr>
      </w:pPr>
      <w:hyperlink w:anchor="_Toc322991877" w:history="1">
        <w:r w:rsidR="003B5D6E" w:rsidRPr="00016E47">
          <w:rPr>
            <w:rStyle w:val="a4"/>
            <w:rFonts w:ascii="宋体" w:hAnsi="宋体" w:cs="宋体" w:hint="eastAsia"/>
            <w:b/>
            <w:bCs/>
            <w:noProof/>
            <w:kern w:val="0"/>
          </w:rPr>
          <w:t>日志配置</w:t>
        </w:r>
        <w:r w:rsidR="003B5D6E">
          <w:rPr>
            <w:noProof/>
            <w:webHidden/>
          </w:rPr>
          <w:tab/>
        </w:r>
        <w:r>
          <w:rPr>
            <w:noProof/>
            <w:webHidden/>
          </w:rPr>
          <w:fldChar w:fldCharType="begin"/>
        </w:r>
        <w:r w:rsidR="003B5D6E">
          <w:rPr>
            <w:noProof/>
            <w:webHidden/>
          </w:rPr>
          <w:instrText xml:space="preserve"> PAGEREF _Toc322991877 \h </w:instrText>
        </w:r>
        <w:r>
          <w:rPr>
            <w:noProof/>
            <w:webHidden/>
          </w:rPr>
        </w:r>
        <w:r>
          <w:rPr>
            <w:noProof/>
            <w:webHidden/>
          </w:rPr>
          <w:fldChar w:fldCharType="separate"/>
        </w:r>
        <w:r w:rsidR="003B5D6E">
          <w:rPr>
            <w:noProof/>
            <w:webHidden/>
          </w:rPr>
          <w:t>- 143 -</w:t>
        </w:r>
        <w:r>
          <w:rPr>
            <w:noProof/>
            <w:webHidden/>
          </w:rPr>
          <w:fldChar w:fldCharType="end"/>
        </w:r>
      </w:hyperlink>
    </w:p>
    <w:p w:rsidR="003B5D6E" w:rsidRPr="00DE3E22" w:rsidRDefault="00FE4459">
      <w:pPr>
        <w:pStyle w:val="20"/>
        <w:tabs>
          <w:tab w:val="right" w:leader="dot" w:pos="8296"/>
        </w:tabs>
        <w:rPr>
          <w:noProof/>
        </w:rPr>
      </w:pPr>
      <w:hyperlink w:anchor="_Toc322991878" w:history="1">
        <w:r w:rsidR="003B5D6E" w:rsidRPr="00016E47">
          <w:rPr>
            <w:rStyle w:val="a4"/>
            <w:rFonts w:ascii="宋体" w:hAnsi="宋体" w:cs="宋体" w:hint="eastAsia"/>
            <w:b/>
            <w:bCs/>
            <w:noProof/>
            <w:kern w:val="0"/>
          </w:rPr>
          <w:t>前端</w:t>
        </w:r>
        <w:r w:rsidR="003B5D6E" w:rsidRPr="00016E47">
          <w:rPr>
            <w:rStyle w:val="a4"/>
            <w:rFonts w:ascii="宋体" w:hAnsi="宋体" w:cs="宋体"/>
            <w:b/>
            <w:bCs/>
            <w:noProof/>
            <w:kern w:val="0"/>
          </w:rPr>
          <w:t>http</w:t>
        </w:r>
        <w:r w:rsidR="003B5D6E" w:rsidRPr="00016E47">
          <w:rPr>
            <w:rStyle w:val="a4"/>
            <w:rFonts w:ascii="宋体" w:hAnsi="宋体" w:cs="宋体" w:hint="eastAsia"/>
            <w:b/>
            <w:bCs/>
            <w:noProof/>
            <w:kern w:val="0"/>
          </w:rPr>
          <w:t>服务器（</w:t>
        </w:r>
        <w:r w:rsidR="003B5D6E" w:rsidRPr="00016E47">
          <w:rPr>
            <w:rStyle w:val="a4"/>
            <w:rFonts w:ascii="宋体" w:hAnsi="宋体" w:cs="宋体"/>
            <w:b/>
            <w:bCs/>
            <w:noProof/>
            <w:kern w:val="0"/>
          </w:rPr>
          <w:t>Front-end HTTP server</w:t>
        </w:r>
        <w:r w:rsidR="003B5D6E" w:rsidRPr="00016E47">
          <w:rPr>
            <w:rStyle w:val="a4"/>
            <w:rFonts w:ascii="宋体" w:hAnsi="宋体" w:cs="宋体" w:hint="eastAsia"/>
            <w:b/>
            <w:bCs/>
            <w:noProof/>
            <w:kern w:val="0"/>
          </w:rPr>
          <w:t>）</w:t>
        </w:r>
        <w:r w:rsidR="003B5D6E">
          <w:rPr>
            <w:noProof/>
            <w:webHidden/>
          </w:rPr>
          <w:tab/>
        </w:r>
        <w:r>
          <w:rPr>
            <w:noProof/>
            <w:webHidden/>
          </w:rPr>
          <w:fldChar w:fldCharType="begin"/>
        </w:r>
        <w:r w:rsidR="003B5D6E">
          <w:rPr>
            <w:noProof/>
            <w:webHidden/>
          </w:rPr>
          <w:instrText xml:space="preserve"> PAGEREF _Toc322991878 \h </w:instrText>
        </w:r>
        <w:r>
          <w:rPr>
            <w:noProof/>
            <w:webHidden/>
          </w:rPr>
        </w:r>
        <w:r>
          <w:rPr>
            <w:noProof/>
            <w:webHidden/>
          </w:rPr>
          <w:fldChar w:fldCharType="separate"/>
        </w:r>
        <w:r w:rsidR="003B5D6E">
          <w:rPr>
            <w:noProof/>
            <w:webHidden/>
          </w:rPr>
          <w:t>- 144 -</w:t>
        </w:r>
        <w:r>
          <w:rPr>
            <w:noProof/>
            <w:webHidden/>
          </w:rPr>
          <w:fldChar w:fldCharType="end"/>
        </w:r>
      </w:hyperlink>
    </w:p>
    <w:p w:rsidR="003B5D6E" w:rsidRPr="00DE3E22" w:rsidRDefault="00FE4459">
      <w:pPr>
        <w:pStyle w:val="30"/>
        <w:tabs>
          <w:tab w:val="right" w:leader="dot" w:pos="8296"/>
        </w:tabs>
        <w:rPr>
          <w:noProof/>
        </w:rPr>
      </w:pPr>
      <w:hyperlink w:anchor="_Toc322991879" w:history="1">
        <w:r w:rsidR="003B5D6E" w:rsidRPr="00016E47">
          <w:rPr>
            <w:rStyle w:val="a4"/>
            <w:rFonts w:ascii="宋体" w:hAnsi="宋体" w:cs="宋体" w:hint="eastAsia"/>
            <w:b/>
            <w:bCs/>
            <w:noProof/>
            <w:kern w:val="0"/>
          </w:rPr>
          <w:t>部署到</w:t>
        </w:r>
        <w:r w:rsidR="003B5D6E" w:rsidRPr="00016E47">
          <w:rPr>
            <w:rStyle w:val="a4"/>
            <w:rFonts w:ascii="宋体" w:hAnsi="宋体" w:cs="宋体"/>
            <w:b/>
            <w:bCs/>
            <w:noProof/>
            <w:kern w:val="0"/>
          </w:rPr>
          <w:t>lighttpd</w:t>
        </w:r>
        <w:r w:rsidR="003B5D6E" w:rsidRPr="00016E47">
          <w:rPr>
            <w:rStyle w:val="a4"/>
            <w:rFonts w:ascii="宋体" w:hAnsi="宋体" w:cs="宋体" w:hint="eastAsia"/>
            <w:b/>
            <w:bCs/>
            <w:noProof/>
            <w:kern w:val="0"/>
          </w:rPr>
          <w:t>服务器的设置</w:t>
        </w:r>
        <w:r w:rsidR="003B5D6E">
          <w:rPr>
            <w:noProof/>
            <w:webHidden/>
          </w:rPr>
          <w:tab/>
        </w:r>
        <w:r>
          <w:rPr>
            <w:noProof/>
            <w:webHidden/>
          </w:rPr>
          <w:fldChar w:fldCharType="begin"/>
        </w:r>
        <w:r w:rsidR="003B5D6E">
          <w:rPr>
            <w:noProof/>
            <w:webHidden/>
          </w:rPr>
          <w:instrText xml:space="preserve"> PAGEREF _Toc322991879 \h </w:instrText>
        </w:r>
        <w:r>
          <w:rPr>
            <w:noProof/>
            <w:webHidden/>
          </w:rPr>
        </w:r>
        <w:r>
          <w:rPr>
            <w:noProof/>
            <w:webHidden/>
          </w:rPr>
          <w:fldChar w:fldCharType="separate"/>
        </w:r>
        <w:r w:rsidR="003B5D6E">
          <w:rPr>
            <w:noProof/>
            <w:webHidden/>
          </w:rPr>
          <w:t>- 144 -</w:t>
        </w:r>
        <w:r>
          <w:rPr>
            <w:noProof/>
            <w:webHidden/>
          </w:rPr>
          <w:fldChar w:fldCharType="end"/>
        </w:r>
      </w:hyperlink>
    </w:p>
    <w:p w:rsidR="003B5D6E" w:rsidRPr="00DE3E22" w:rsidRDefault="00FE4459">
      <w:pPr>
        <w:pStyle w:val="30"/>
        <w:tabs>
          <w:tab w:val="right" w:leader="dot" w:pos="8296"/>
        </w:tabs>
        <w:rPr>
          <w:noProof/>
        </w:rPr>
      </w:pPr>
      <w:hyperlink w:anchor="_Toc322991880" w:history="1">
        <w:r w:rsidR="003B5D6E" w:rsidRPr="00016E47">
          <w:rPr>
            <w:rStyle w:val="a4"/>
            <w:rFonts w:ascii="宋体" w:hAnsi="宋体" w:cs="宋体" w:hint="eastAsia"/>
            <w:b/>
            <w:bCs/>
            <w:noProof/>
            <w:kern w:val="0"/>
          </w:rPr>
          <w:t>部署到</w:t>
        </w:r>
        <w:r w:rsidR="003B5D6E" w:rsidRPr="00016E47">
          <w:rPr>
            <w:rStyle w:val="a4"/>
            <w:rFonts w:ascii="宋体" w:hAnsi="宋体" w:cs="宋体"/>
            <w:b/>
            <w:bCs/>
            <w:noProof/>
            <w:kern w:val="0"/>
          </w:rPr>
          <w:t>Apache</w:t>
        </w:r>
        <w:r w:rsidR="003B5D6E" w:rsidRPr="00016E47">
          <w:rPr>
            <w:rStyle w:val="a4"/>
            <w:rFonts w:ascii="宋体" w:hAnsi="宋体" w:cs="宋体" w:hint="eastAsia"/>
            <w:b/>
            <w:bCs/>
            <w:noProof/>
            <w:kern w:val="0"/>
          </w:rPr>
          <w:t>服务器的设置</w:t>
        </w:r>
        <w:r w:rsidR="003B5D6E">
          <w:rPr>
            <w:noProof/>
            <w:webHidden/>
          </w:rPr>
          <w:tab/>
        </w:r>
        <w:r>
          <w:rPr>
            <w:noProof/>
            <w:webHidden/>
          </w:rPr>
          <w:fldChar w:fldCharType="begin"/>
        </w:r>
        <w:r w:rsidR="003B5D6E">
          <w:rPr>
            <w:noProof/>
            <w:webHidden/>
          </w:rPr>
          <w:instrText xml:space="preserve"> PAGEREF _Toc322991880 \h </w:instrText>
        </w:r>
        <w:r>
          <w:rPr>
            <w:noProof/>
            <w:webHidden/>
          </w:rPr>
        </w:r>
        <w:r>
          <w:rPr>
            <w:noProof/>
            <w:webHidden/>
          </w:rPr>
          <w:fldChar w:fldCharType="separate"/>
        </w:r>
        <w:r w:rsidR="003B5D6E">
          <w:rPr>
            <w:noProof/>
            <w:webHidden/>
          </w:rPr>
          <w:t>- 145 -</w:t>
        </w:r>
        <w:r>
          <w:rPr>
            <w:noProof/>
            <w:webHidden/>
          </w:rPr>
          <w:fldChar w:fldCharType="end"/>
        </w:r>
      </w:hyperlink>
    </w:p>
    <w:p w:rsidR="003B5D6E" w:rsidRPr="00DE3E22" w:rsidRDefault="00FE4459">
      <w:pPr>
        <w:pStyle w:val="30"/>
        <w:tabs>
          <w:tab w:val="right" w:leader="dot" w:pos="8296"/>
        </w:tabs>
        <w:rPr>
          <w:noProof/>
        </w:rPr>
      </w:pPr>
      <w:hyperlink w:anchor="_Toc322991881" w:history="1">
        <w:r w:rsidR="003B5D6E" w:rsidRPr="00016E47">
          <w:rPr>
            <w:rStyle w:val="a4"/>
            <w:rFonts w:ascii="宋体" w:hAnsi="宋体" w:cs="宋体"/>
            <w:b/>
            <w:bCs/>
            <w:noProof/>
            <w:kern w:val="0"/>
          </w:rPr>
          <w:t>Apache</w:t>
        </w:r>
        <w:r w:rsidR="003B5D6E" w:rsidRPr="00016E47">
          <w:rPr>
            <w:rStyle w:val="a4"/>
            <w:rFonts w:ascii="宋体" w:hAnsi="宋体" w:cs="宋体" w:hint="eastAsia"/>
            <w:b/>
            <w:bCs/>
            <w:noProof/>
            <w:kern w:val="0"/>
          </w:rPr>
          <w:t>作为前端代理服务器，可以允许透明更新你的应用程序</w:t>
        </w:r>
        <w:r w:rsidR="003B5D6E">
          <w:rPr>
            <w:noProof/>
            <w:webHidden/>
          </w:rPr>
          <w:tab/>
        </w:r>
        <w:r>
          <w:rPr>
            <w:noProof/>
            <w:webHidden/>
          </w:rPr>
          <w:fldChar w:fldCharType="begin"/>
        </w:r>
        <w:r w:rsidR="003B5D6E">
          <w:rPr>
            <w:noProof/>
            <w:webHidden/>
          </w:rPr>
          <w:instrText xml:space="preserve"> PAGEREF _Toc322991881 \h </w:instrText>
        </w:r>
        <w:r>
          <w:rPr>
            <w:noProof/>
            <w:webHidden/>
          </w:rPr>
        </w:r>
        <w:r>
          <w:rPr>
            <w:noProof/>
            <w:webHidden/>
          </w:rPr>
          <w:fldChar w:fldCharType="separate"/>
        </w:r>
        <w:r w:rsidR="003B5D6E">
          <w:rPr>
            <w:noProof/>
            <w:webHidden/>
          </w:rPr>
          <w:t>- 145 -</w:t>
        </w:r>
        <w:r>
          <w:rPr>
            <w:noProof/>
            <w:webHidden/>
          </w:rPr>
          <w:fldChar w:fldCharType="end"/>
        </w:r>
      </w:hyperlink>
    </w:p>
    <w:p w:rsidR="003B5D6E" w:rsidRPr="00DE3E22" w:rsidRDefault="00FE4459">
      <w:pPr>
        <w:pStyle w:val="30"/>
        <w:tabs>
          <w:tab w:val="right" w:leader="dot" w:pos="8296"/>
        </w:tabs>
        <w:rPr>
          <w:noProof/>
        </w:rPr>
      </w:pPr>
      <w:hyperlink w:anchor="_Toc322991882" w:history="1">
        <w:r w:rsidR="003B5D6E" w:rsidRPr="00016E47">
          <w:rPr>
            <w:rStyle w:val="a4"/>
            <w:rFonts w:ascii="宋体" w:hAnsi="宋体" w:cs="宋体" w:hint="eastAsia"/>
            <w:b/>
            <w:bCs/>
            <w:noProof/>
            <w:kern w:val="0"/>
          </w:rPr>
          <w:t>高级代理设置</w:t>
        </w:r>
        <w:r w:rsidR="003B5D6E">
          <w:rPr>
            <w:noProof/>
            <w:webHidden/>
          </w:rPr>
          <w:tab/>
        </w:r>
        <w:r>
          <w:rPr>
            <w:noProof/>
            <w:webHidden/>
          </w:rPr>
          <w:fldChar w:fldCharType="begin"/>
        </w:r>
        <w:r w:rsidR="003B5D6E">
          <w:rPr>
            <w:noProof/>
            <w:webHidden/>
          </w:rPr>
          <w:instrText xml:space="preserve"> PAGEREF _Toc322991882 \h </w:instrText>
        </w:r>
        <w:r>
          <w:rPr>
            <w:noProof/>
            <w:webHidden/>
          </w:rPr>
        </w:r>
        <w:r>
          <w:rPr>
            <w:noProof/>
            <w:webHidden/>
          </w:rPr>
          <w:fldChar w:fldCharType="separate"/>
        </w:r>
        <w:r w:rsidR="003B5D6E">
          <w:rPr>
            <w:noProof/>
            <w:webHidden/>
          </w:rPr>
          <w:t>- 146 -</w:t>
        </w:r>
        <w:r>
          <w:rPr>
            <w:noProof/>
            <w:webHidden/>
          </w:rPr>
          <w:fldChar w:fldCharType="end"/>
        </w:r>
      </w:hyperlink>
    </w:p>
    <w:p w:rsidR="003B5D6E" w:rsidRPr="00DE3E22" w:rsidRDefault="00FE4459">
      <w:pPr>
        <w:pStyle w:val="20"/>
        <w:tabs>
          <w:tab w:val="right" w:leader="dot" w:pos="8296"/>
        </w:tabs>
        <w:rPr>
          <w:noProof/>
        </w:rPr>
      </w:pPr>
      <w:hyperlink w:anchor="_Toc322991883" w:history="1">
        <w:r w:rsidR="003B5D6E" w:rsidRPr="00016E47">
          <w:rPr>
            <w:rStyle w:val="a4"/>
            <w:rFonts w:ascii="宋体" w:hAnsi="宋体" w:cs="宋体"/>
            <w:b/>
            <w:bCs/>
            <w:noProof/>
            <w:kern w:val="0"/>
          </w:rPr>
          <w:t>HTTPS</w:t>
        </w:r>
        <w:r w:rsidR="003B5D6E" w:rsidRPr="00016E47">
          <w:rPr>
            <w:rStyle w:val="a4"/>
            <w:rFonts w:ascii="宋体" w:hAnsi="宋体" w:cs="宋体" w:hint="eastAsia"/>
            <w:b/>
            <w:bCs/>
            <w:noProof/>
            <w:kern w:val="0"/>
          </w:rPr>
          <w:t>配置</w:t>
        </w:r>
        <w:r w:rsidR="003B5D6E">
          <w:rPr>
            <w:noProof/>
            <w:webHidden/>
          </w:rPr>
          <w:tab/>
        </w:r>
        <w:r>
          <w:rPr>
            <w:noProof/>
            <w:webHidden/>
          </w:rPr>
          <w:fldChar w:fldCharType="begin"/>
        </w:r>
        <w:r w:rsidR="003B5D6E">
          <w:rPr>
            <w:noProof/>
            <w:webHidden/>
          </w:rPr>
          <w:instrText xml:space="preserve"> PAGEREF _Toc322991883 \h </w:instrText>
        </w:r>
        <w:r>
          <w:rPr>
            <w:noProof/>
            <w:webHidden/>
          </w:rPr>
        </w:r>
        <w:r>
          <w:rPr>
            <w:noProof/>
            <w:webHidden/>
          </w:rPr>
          <w:fldChar w:fldCharType="separate"/>
        </w:r>
        <w:r w:rsidR="003B5D6E">
          <w:rPr>
            <w:noProof/>
            <w:webHidden/>
          </w:rPr>
          <w:t>- 147 -</w:t>
        </w:r>
        <w:r>
          <w:rPr>
            <w:noProof/>
            <w:webHidden/>
          </w:rPr>
          <w:fldChar w:fldCharType="end"/>
        </w:r>
      </w:hyperlink>
    </w:p>
    <w:p w:rsidR="003B5D6E" w:rsidRPr="00DE3E22" w:rsidRDefault="00FE4459">
      <w:pPr>
        <w:pStyle w:val="20"/>
        <w:tabs>
          <w:tab w:val="right" w:leader="dot" w:pos="8296"/>
        </w:tabs>
        <w:rPr>
          <w:noProof/>
        </w:rPr>
      </w:pPr>
      <w:hyperlink w:anchor="_Toc322991884" w:history="1">
        <w:r w:rsidR="003B5D6E" w:rsidRPr="00016E47">
          <w:rPr>
            <w:rStyle w:val="a4"/>
            <w:rFonts w:ascii="宋体" w:hAnsi="宋体" w:cs="宋体" w:hint="eastAsia"/>
            <w:b/>
            <w:bCs/>
            <w:noProof/>
            <w:kern w:val="0"/>
          </w:rPr>
          <w:t>不依赖</w:t>
        </w:r>
        <w:r w:rsidR="003B5D6E" w:rsidRPr="00016E47">
          <w:rPr>
            <w:rStyle w:val="a4"/>
            <w:rFonts w:ascii="宋体" w:hAnsi="宋体" w:cs="宋体"/>
            <w:b/>
            <w:bCs/>
            <w:noProof/>
            <w:kern w:val="0"/>
          </w:rPr>
          <w:t>Python</w:t>
        </w:r>
        <w:r w:rsidR="003B5D6E" w:rsidRPr="00016E47">
          <w:rPr>
            <w:rStyle w:val="a4"/>
            <w:rFonts w:ascii="宋体" w:hAnsi="宋体" w:cs="宋体" w:hint="eastAsia"/>
            <w:b/>
            <w:bCs/>
            <w:noProof/>
            <w:kern w:val="0"/>
          </w:rPr>
          <w:t>进行部署</w:t>
        </w:r>
        <w:r w:rsidR="003B5D6E">
          <w:rPr>
            <w:noProof/>
            <w:webHidden/>
          </w:rPr>
          <w:tab/>
        </w:r>
        <w:r>
          <w:rPr>
            <w:noProof/>
            <w:webHidden/>
          </w:rPr>
          <w:fldChar w:fldCharType="begin"/>
        </w:r>
        <w:r w:rsidR="003B5D6E">
          <w:rPr>
            <w:noProof/>
            <w:webHidden/>
          </w:rPr>
          <w:instrText xml:space="preserve"> PAGEREF _Toc322991884 \h </w:instrText>
        </w:r>
        <w:r>
          <w:rPr>
            <w:noProof/>
            <w:webHidden/>
          </w:rPr>
        </w:r>
        <w:r>
          <w:rPr>
            <w:noProof/>
            <w:webHidden/>
          </w:rPr>
          <w:fldChar w:fldCharType="separate"/>
        </w:r>
        <w:r w:rsidR="003B5D6E">
          <w:rPr>
            <w:noProof/>
            <w:webHidden/>
          </w:rPr>
          <w:t>- 148 -</w:t>
        </w:r>
        <w:r>
          <w:rPr>
            <w:noProof/>
            <w:webHidden/>
          </w:rPr>
          <w:fldChar w:fldCharType="end"/>
        </w:r>
      </w:hyperlink>
    </w:p>
    <w:p w:rsidR="003B5D6E" w:rsidRPr="00DE3E22" w:rsidRDefault="00FE4459">
      <w:pPr>
        <w:pStyle w:val="10"/>
        <w:tabs>
          <w:tab w:val="right" w:leader="dot" w:pos="8296"/>
        </w:tabs>
        <w:rPr>
          <w:noProof/>
        </w:rPr>
      </w:pPr>
      <w:hyperlink w:anchor="_Toc322991885" w:history="1">
        <w:r w:rsidR="003B5D6E" w:rsidRPr="00016E47">
          <w:rPr>
            <w:rStyle w:val="a4"/>
            <w:rFonts w:ascii="宋体" w:hAnsi="宋体" w:cs="宋体"/>
            <w:b/>
            <w:bCs/>
            <w:noProof/>
            <w:kern w:val="36"/>
          </w:rPr>
          <w:t>23.</w:t>
        </w:r>
        <w:r w:rsidR="003B5D6E" w:rsidRPr="00016E47">
          <w:rPr>
            <w:rStyle w:val="a4"/>
            <w:rFonts w:ascii="宋体" w:hAnsi="宋体" w:cs="宋体" w:hint="eastAsia"/>
            <w:b/>
            <w:bCs/>
            <w:noProof/>
            <w:kern w:val="36"/>
          </w:rPr>
          <w:t>部署选择</w:t>
        </w:r>
        <w:r w:rsidR="003B5D6E">
          <w:rPr>
            <w:noProof/>
            <w:webHidden/>
          </w:rPr>
          <w:tab/>
        </w:r>
        <w:r>
          <w:rPr>
            <w:noProof/>
            <w:webHidden/>
          </w:rPr>
          <w:fldChar w:fldCharType="begin"/>
        </w:r>
        <w:r w:rsidR="003B5D6E">
          <w:rPr>
            <w:noProof/>
            <w:webHidden/>
          </w:rPr>
          <w:instrText xml:space="preserve"> PAGEREF _Toc322991885 \h </w:instrText>
        </w:r>
        <w:r>
          <w:rPr>
            <w:noProof/>
            <w:webHidden/>
          </w:rPr>
        </w:r>
        <w:r>
          <w:rPr>
            <w:noProof/>
            <w:webHidden/>
          </w:rPr>
          <w:fldChar w:fldCharType="separate"/>
        </w:r>
        <w:r w:rsidR="003B5D6E">
          <w:rPr>
            <w:noProof/>
            <w:webHidden/>
          </w:rPr>
          <w:t>- 148 -</w:t>
        </w:r>
        <w:r>
          <w:rPr>
            <w:noProof/>
            <w:webHidden/>
          </w:rPr>
          <w:fldChar w:fldCharType="end"/>
        </w:r>
      </w:hyperlink>
    </w:p>
    <w:p w:rsidR="003B5D6E" w:rsidRPr="00DE3E22" w:rsidRDefault="00FE4459">
      <w:pPr>
        <w:pStyle w:val="20"/>
        <w:tabs>
          <w:tab w:val="right" w:leader="dot" w:pos="8296"/>
        </w:tabs>
        <w:rPr>
          <w:noProof/>
        </w:rPr>
      </w:pPr>
      <w:hyperlink w:anchor="_Toc322991886" w:history="1">
        <w:r w:rsidR="003B5D6E" w:rsidRPr="00016E47">
          <w:rPr>
            <w:rStyle w:val="a4"/>
            <w:rFonts w:ascii="宋体" w:hAnsi="宋体" w:cs="宋体" w:hint="eastAsia"/>
            <w:b/>
            <w:bCs/>
            <w:noProof/>
            <w:kern w:val="0"/>
          </w:rPr>
          <w:t>独立</w:t>
        </w:r>
        <w:r w:rsidR="003B5D6E" w:rsidRPr="00016E47">
          <w:rPr>
            <w:rStyle w:val="a4"/>
            <w:rFonts w:ascii="宋体" w:hAnsi="宋体" w:cs="宋体"/>
            <w:b/>
            <w:bCs/>
            <w:noProof/>
            <w:kern w:val="0"/>
          </w:rPr>
          <w:t>Play</w:t>
        </w:r>
        <w:r w:rsidR="003B5D6E" w:rsidRPr="00016E47">
          <w:rPr>
            <w:rStyle w:val="a4"/>
            <w:rFonts w:ascii="宋体" w:hAnsi="宋体" w:cs="宋体" w:hint="eastAsia"/>
            <w:b/>
            <w:bCs/>
            <w:noProof/>
            <w:kern w:val="0"/>
          </w:rPr>
          <w:t>应用程序</w:t>
        </w:r>
        <w:r w:rsidR="003B5D6E">
          <w:rPr>
            <w:noProof/>
            <w:webHidden/>
          </w:rPr>
          <w:tab/>
        </w:r>
        <w:r>
          <w:rPr>
            <w:noProof/>
            <w:webHidden/>
          </w:rPr>
          <w:fldChar w:fldCharType="begin"/>
        </w:r>
        <w:r w:rsidR="003B5D6E">
          <w:rPr>
            <w:noProof/>
            <w:webHidden/>
          </w:rPr>
          <w:instrText xml:space="preserve"> PAGEREF _Toc322991886 \h </w:instrText>
        </w:r>
        <w:r>
          <w:rPr>
            <w:noProof/>
            <w:webHidden/>
          </w:rPr>
        </w:r>
        <w:r>
          <w:rPr>
            <w:noProof/>
            <w:webHidden/>
          </w:rPr>
          <w:fldChar w:fldCharType="separate"/>
        </w:r>
        <w:r w:rsidR="003B5D6E">
          <w:rPr>
            <w:noProof/>
            <w:webHidden/>
          </w:rPr>
          <w:t>- 149 -</w:t>
        </w:r>
        <w:r>
          <w:rPr>
            <w:noProof/>
            <w:webHidden/>
          </w:rPr>
          <w:fldChar w:fldCharType="end"/>
        </w:r>
      </w:hyperlink>
    </w:p>
    <w:p w:rsidR="003B5D6E" w:rsidRPr="00DE3E22" w:rsidRDefault="00FE4459">
      <w:pPr>
        <w:pStyle w:val="20"/>
        <w:tabs>
          <w:tab w:val="right" w:leader="dot" w:pos="8296"/>
        </w:tabs>
        <w:rPr>
          <w:noProof/>
        </w:rPr>
      </w:pPr>
      <w:hyperlink w:anchor="_Toc322991887" w:history="1">
        <w:r w:rsidR="003B5D6E" w:rsidRPr="00016E47">
          <w:rPr>
            <w:rStyle w:val="a4"/>
            <w:rFonts w:ascii="宋体" w:hAnsi="宋体" w:cs="宋体"/>
            <w:b/>
            <w:bCs/>
            <w:noProof/>
            <w:kern w:val="0"/>
          </w:rPr>
          <w:t>Java EE</w:t>
        </w:r>
        <w:r w:rsidR="003B5D6E" w:rsidRPr="00016E47">
          <w:rPr>
            <w:rStyle w:val="a4"/>
            <w:rFonts w:ascii="宋体" w:hAnsi="宋体" w:cs="宋体" w:hint="eastAsia"/>
            <w:b/>
            <w:bCs/>
            <w:noProof/>
            <w:kern w:val="0"/>
          </w:rPr>
          <w:t>应用服务器</w:t>
        </w:r>
        <w:r w:rsidR="003B5D6E">
          <w:rPr>
            <w:noProof/>
            <w:webHidden/>
          </w:rPr>
          <w:tab/>
        </w:r>
        <w:r>
          <w:rPr>
            <w:noProof/>
            <w:webHidden/>
          </w:rPr>
          <w:fldChar w:fldCharType="begin"/>
        </w:r>
        <w:r w:rsidR="003B5D6E">
          <w:rPr>
            <w:noProof/>
            <w:webHidden/>
          </w:rPr>
          <w:instrText xml:space="preserve"> PAGEREF _Toc322991887 \h </w:instrText>
        </w:r>
        <w:r>
          <w:rPr>
            <w:noProof/>
            <w:webHidden/>
          </w:rPr>
        </w:r>
        <w:r>
          <w:rPr>
            <w:noProof/>
            <w:webHidden/>
          </w:rPr>
          <w:fldChar w:fldCharType="separate"/>
        </w:r>
        <w:r w:rsidR="003B5D6E">
          <w:rPr>
            <w:noProof/>
            <w:webHidden/>
          </w:rPr>
          <w:t>- 149 -</w:t>
        </w:r>
        <w:r>
          <w:rPr>
            <w:noProof/>
            <w:webHidden/>
          </w:rPr>
          <w:fldChar w:fldCharType="end"/>
        </w:r>
      </w:hyperlink>
    </w:p>
    <w:p w:rsidR="003B5D6E" w:rsidRPr="00DE3E22" w:rsidRDefault="00FE4459">
      <w:pPr>
        <w:pStyle w:val="30"/>
        <w:tabs>
          <w:tab w:val="right" w:leader="dot" w:pos="8296"/>
        </w:tabs>
        <w:rPr>
          <w:noProof/>
        </w:rPr>
      </w:pPr>
      <w:hyperlink w:anchor="_Toc322991888" w:history="1">
        <w:r w:rsidR="003B5D6E" w:rsidRPr="00016E47">
          <w:rPr>
            <w:rStyle w:val="a4"/>
            <w:rFonts w:ascii="宋体" w:hAnsi="宋体" w:cs="宋体" w:hint="eastAsia"/>
            <w:b/>
            <w:bCs/>
            <w:noProof/>
            <w:kern w:val="0"/>
          </w:rPr>
          <w:t>支持应用服务器</w:t>
        </w:r>
        <w:r w:rsidR="003B5D6E">
          <w:rPr>
            <w:noProof/>
            <w:webHidden/>
          </w:rPr>
          <w:tab/>
        </w:r>
        <w:r>
          <w:rPr>
            <w:noProof/>
            <w:webHidden/>
          </w:rPr>
          <w:fldChar w:fldCharType="begin"/>
        </w:r>
        <w:r w:rsidR="003B5D6E">
          <w:rPr>
            <w:noProof/>
            <w:webHidden/>
          </w:rPr>
          <w:instrText xml:space="preserve"> PAGEREF _Toc322991888 \h </w:instrText>
        </w:r>
        <w:r>
          <w:rPr>
            <w:noProof/>
            <w:webHidden/>
          </w:rPr>
        </w:r>
        <w:r>
          <w:rPr>
            <w:noProof/>
            <w:webHidden/>
          </w:rPr>
          <w:fldChar w:fldCharType="separate"/>
        </w:r>
        <w:r w:rsidR="003B5D6E">
          <w:rPr>
            <w:noProof/>
            <w:webHidden/>
          </w:rPr>
          <w:t>- 149 -</w:t>
        </w:r>
        <w:r>
          <w:rPr>
            <w:noProof/>
            <w:webHidden/>
          </w:rPr>
          <w:fldChar w:fldCharType="end"/>
        </w:r>
      </w:hyperlink>
    </w:p>
    <w:p w:rsidR="003B5D6E" w:rsidRPr="00DE3E22" w:rsidRDefault="00FE4459">
      <w:pPr>
        <w:pStyle w:val="30"/>
        <w:tabs>
          <w:tab w:val="right" w:leader="dot" w:pos="8296"/>
        </w:tabs>
        <w:rPr>
          <w:noProof/>
        </w:rPr>
      </w:pPr>
      <w:hyperlink w:anchor="_Toc322991889" w:history="1">
        <w:r w:rsidR="003B5D6E" w:rsidRPr="00016E47">
          <w:rPr>
            <w:rStyle w:val="a4"/>
            <w:rFonts w:ascii="宋体" w:hAnsi="宋体" w:cs="宋体" w:hint="eastAsia"/>
            <w:b/>
            <w:bCs/>
            <w:noProof/>
            <w:kern w:val="0"/>
          </w:rPr>
          <w:t>部署</w:t>
        </w:r>
        <w:r w:rsidR="003B5D6E">
          <w:rPr>
            <w:noProof/>
            <w:webHidden/>
          </w:rPr>
          <w:tab/>
        </w:r>
        <w:r>
          <w:rPr>
            <w:noProof/>
            <w:webHidden/>
          </w:rPr>
          <w:fldChar w:fldCharType="begin"/>
        </w:r>
        <w:r w:rsidR="003B5D6E">
          <w:rPr>
            <w:noProof/>
            <w:webHidden/>
          </w:rPr>
          <w:instrText xml:space="preserve"> PAGEREF _Toc322991889 \h </w:instrText>
        </w:r>
        <w:r>
          <w:rPr>
            <w:noProof/>
            <w:webHidden/>
          </w:rPr>
        </w:r>
        <w:r>
          <w:rPr>
            <w:noProof/>
            <w:webHidden/>
          </w:rPr>
          <w:fldChar w:fldCharType="separate"/>
        </w:r>
        <w:r w:rsidR="003B5D6E">
          <w:rPr>
            <w:noProof/>
            <w:webHidden/>
          </w:rPr>
          <w:t>- 150 -</w:t>
        </w:r>
        <w:r>
          <w:rPr>
            <w:noProof/>
            <w:webHidden/>
          </w:rPr>
          <w:fldChar w:fldCharType="end"/>
        </w:r>
      </w:hyperlink>
    </w:p>
    <w:p w:rsidR="003B5D6E" w:rsidRPr="00DE3E22" w:rsidRDefault="00FE4459">
      <w:pPr>
        <w:pStyle w:val="30"/>
        <w:tabs>
          <w:tab w:val="right" w:leader="dot" w:pos="8296"/>
        </w:tabs>
        <w:rPr>
          <w:noProof/>
        </w:rPr>
      </w:pPr>
      <w:hyperlink w:anchor="_Toc322991890" w:history="1">
        <w:r w:rsidR="003B5D6E" w:rsidRPr="00016E47">
          <w:rPr>
            <w:rStyle w:val="a4"/>
            <w:rFonts w:ascii="宋体" w:hAnsi="宋体" w:cs="宋体" w:hint="eastAsia"/>
            <w:b/>
            <w:bCs/>
            <w:noProof/>
            <w:kern w:val="0"/>
          </w:rPr>
          <w:t>数据源</w:t>
        </w:r>
        <w:r w:rsidR="003B5D6E">
          <w:rPr>
            <w:noProof/>
            <w:webHidden/>
          </w:rPr>
          <w:tab/>
        </w:r>
        <w:r>
          <w:rPr>
            <w:noProof/>
            <w:webHidden/>
          </w:rPr>
          <w:fldChar w:fldCharType="begin"/>
        </w:r>
        <w:r w:rsidR="003B5D6E">
          <w:rPr>
            <w:noProof/>
            <w:webHidden/>
          </w:rPr>
          <w:instrText xml:space="preserve"> PAGEREF _Toc322991890 \h </w:instrText>
        </w:r>
        <w:r>
          <w:rPr>
            <w:noProof/>
            <w:webHidden/>
          </w:rPr>
        </w:r>
        <w:r>
          <w:rPr>
            <w:noProof/>
            <w:webHidden/>
          </w:rPr>
          <w:fldChar w:fldCharType="separate"/>
        </w:r>
        <w:r w:rsidR="003B5D6E">
          <w:rPr>
            <w:noProof/>
            <w:webHidden/>
          </w:rPr>
          <w:t>- 150 -</w:t>
        </w:r>
        <w:r>
          <w:rPr>
            <w:noProof/>
            <w:webHidden/>
          </w:rPr>
          <w:fldChar w:fldCharType="end"/>
        </w:r>
      </w:hyperlink>
    </w:p>
    <w:p w:rsidR="003B5D6E" w:rsidRPr="00DE3E22" w:rsidRDefault="00FE4459">
      <w:pPr>
        <w:pStyle w:val="30"/>
        <w:tabs>
          <w:tab w:val="right" w:leader="dot" w:pos="8296"/>
        </w:tabs>
        <w:rPr>
          <w:noProof/>
        </w:rPr>
      </w:pPr>
      <w:hyperlink w:anchor="_Toc322991891" w:history="1">
        <w:r w:rsidR="003B5D6E" w:rsidRPr="00016E47">
          <w:rPr>
            <w:rStyle w:val="a4"/>
            <w:rFonts w:ascii="宋体" w:hAnsi="宋体" w:cs="宋体" w:hint="eastAsia"/>
            <w:b/>
            <w:bCs/>
            <w:noProof/>
            <w:kern w:val="0"/>
          </w:rPr>
          <w:t>定制</w:t>
        </w:r>
        <w:r w:rsidR="003B5D6E" w:rsidRPr="00016E47">
          <w:rPr>
            <w:rStyle w:val="a4"/>
            <w:rFonts w:ascii="宋体" w:hAnsi="宋体" w:cs="宋体"/>
            <w:b/>
            <w:bCs/>
            <w:noProof/>
            <w:kern w:val="0"/>
          </w:rPr>
          <w:t>web.xml</w:t>
        </w:r>
        <w:r w:rsidR="003B5D6E">
          <w:rPr>
            <w:noProof/>
            <w:webHidden/>
          </w:rPr>
          <w:tab/>
        </w:r>
        <w:r>
          <w:rPr>
            <w:noProof/>
            <w:webHidden/>
          </w:rPr>
          <w:fldChar w:fldCharType="begin"/>
        </w:r>
        <w:r w:rsidR="003B5D6E">
          <w:rPr>
            <w:noProof/>
            <w:webHidden/>
          </w:rPr>
          <w:instrText xml:space="preserve"> PAGEREF _Toc322991891 \h </w:instrText>
        </w:r>
        <w:r>
          <w:rPr>
            <w:noProof/>
            <w:webHidden/>
          </w:rPr>
        </w:r>
        <w:r>
          <w:rPr>
            <w:noProof/>
            <w:webHidden/>
          </w:rPr>
          <w:fldChar w:fldCharType="separate"/>
        </w:r>
        <w:r w:rsidR="003B5D6E">
          <w:rPr>
            <w:noProof/>
            <w:webHidden/>
          </w:rPr>
          <w:t>- 151 -</w:t>
        </w:r>
        <w:r>
          <w:rPr>
            <w:noProof/>
            <w:webHidden/>
          </w:rPr>
          <w:fldChar w:fldCharType="end"/>
        </w:r>
      </w:hyperlink>
    </w:p>
    <w:p w:rsidR="003B5D6E" w:rsidRPr="00DE3E22" w:rsidRDefault="00FE4459">
      <w:pPr>
        <w:pStyle w:val="20"/>
        <w:tabs>
          <w:tab w:val="right" w:leader="dot" w:pos="8296"/>
        </w:tabs>
        <w:rPr>
          <w:noProof/>
        </w:rPr>
      </w:pPr>
      <w:hyperlink w:anchor="_Toc322991892" w:history="1">
        <w:r w:rsidR="003B5D6E" w:rsidRPr="00016E47">
          <w:rPr>
            <w:rStyle w:val="a4"/>
            <w:rFonts w:ascii="宋体" w:hAnsi="宋体" w:cs="宋体" w:hint="eastAsia"/>
            <w:b/>
            <w:bCs/>
            <w:noProof/>
            <w:kern w:val="0"/>
          </w:rPr>
          <w:t>基于云的主机</w:t>
        </w:r>
        <w:r w:rsidR="003B5D6E" w:rsidRPr="00016E47">
          <w:rPr>
            <w:rStyle w:val="a4"/>
            <w:rFonts w:ascii="宋体" w:hAnsi="宋体" w:cs="宋体"/>
            <w:b/>
            <w:bCs/>
            <w:noProof/>
            <w:kern w:val="0"/>
          </w:rPr>
          <w:t>Cloud-based hosting</w:t>
        </w:r>
        <w:r w:rsidR="003B5D6E">
          <w:rPr>
            <w:noProof/>
            <w:webHidden/>
          </w:rPr>
          <w:tab/>
        </w:r>
        <w:r>
          <w:rPr>
            <w:noProof/>
            <w:webHidden/>
          </w:rPr>
          <w:fldChar w:fldCharType="begin"/>
        </w:r>
        <w:r w:rsidR="003B5D6E">
          <w:rPr>
            <w:noProof/>
            <w:webHidden/>
          </w:rPr>
          <w:instrText xml:space="preserve"> PAGEREF _Toc322991892 \h </w:instrText>
        </w:r>
        <w:r>
          <w:rPr>
            <w:noProof/>
            <w:webHidden/>
          </w:rPr>
        </w:r>
        <w:r>
          <w:rPr>
            <w:noProof/>
            <w:webHidden/>
          </w:rPr>
          <w:fldChar w:fldCharType="separate"/>
        </w:r>
        <w:r w:rsidR="003B5D6E">
          <w:rPr>
            <w:noProof/>
            <w:webHidden/>
          </w:rPr>
          <w:t>- 151 -</w:t>
        </w:r>
        <w:r>
          <w:rPr>
            <w:noProof/>
            <w:webHidden/>
          </w:rPr>
          <w:fldChar w:fldCharType="end"/>
        </w:r>
      </w:hyperlink>
    </w:p>
    <w:p w:rsidR="003B5D6E" w:rsidRPr="00DE3E22" w:rsidRDefault="00FE4459">
      <w:pPr>
        <w:pStyle w:val="30"/>
        <w:tabs>
          <w:tab w:val="right" w:leader="dot" w:pos="8296"/>
        </w:tabs>
        <w:rPr>
          <w:noProof/>
        </w:rPr>
      </w:pPr>
      <w:hyperlink w:anchor="_Toc322991893" w:history="1">
        <w:r w:rsidR="003B5D6E" w:rsidRPr="00016E47">
          <w:rPr>
            <w:rStyle w:val="a4"/>
            <w:rFonts w:ascii="宋体" w:hAnsi="宋体" w:cs="宋体"/>
            <w:b/>
            <w:bCs/>
            <w:noProof/>
            <w:kern w:val="0"/>
          </w:rPr>
          <w:t>AWS Elastic Beanstalk</w:t>
        </w:r>
        <w:r w:rsidR="003B5D6E">
          <w:rPr>
            <w:noProof/>
            <w:webHidden/>
          </w:rPr>
          <w:tab/>
        </w:r>
        <w:r>
          <w:rPr>
            <w:noProof/>
            <w:webHidden/>
          </w:rPr>
          <w:fldChar w:fldCharType="begin"/>
        </w:r>
        <w:r w:rsidR="003B5D6E">
          <w:rPr>
            <w:noProof/>
            <w:webHidden/>
          </w:rPr>
          <w:instrText xml:space="preserve"> PAGEREF _Toc322991893 \h </w:instrText>
        </w:r>
        <w:r>
          <w:rPr>
            <w:noProof/>
            <w:webHidden/>
          </w:rPr>
        </w:r>
        <w:r>
          <w:rPr>
            <w:noProof/>
            <w:webHidden/>
          </w:rPr>
          <w:fldChar w:fldCharType="separate"/>
        </w:r>
        <w:r w:rsidR="003B5D6E">
          <w:rPr>
            <w:noProof/>
            <w:webHidden/>
          </w:rPr>
          <w:t>- 152 -</w:t>
        </w:r>
        <w:r>
          <w:rPr>
            <w:noProof/>
            <w:webHidden/>
          </w:rPr>
          <w:fldChar w:fldCharType="end"/>
        </w:r>
      </w:hyperlink>
    </w:p>
    <w:p w:rsidR="003B5D6E" w:rsidRPr="00DE3E22" w:rsidRDefault="00FE4459">
      <w:pPr>
        <w:pStyle w:val="30"/>
        <w:tabs>
          <w:tab w:val="right" w:leader="dot" w:pos="8296"/>
        </w:tabs>
        <w:rPr>
          <w:noProof/>
        </w:rPr>
      </w:pPr>
      <w:hyperlink w:anchor="_Toc322991894" w:history="1">
        <w:r w:rsidR="003B5D6E" w:rsidRPr="00016E47">
          <w:rPr>
            <w:rStyle w:val="a4"/>
            <w:rFonts w:ascii="宋体" w:hAnsi="宋体" w:cs="宋体"/>
            <w:b/>
            <w:bCs/>
            <w:noProof/>
            <w:kern w:val="0"/>
          </w:rPr>
          <w:t>CloudBees</w:t>
        </w:r>
        <w:r w:rsidR="003B5D6E">
          <w:rPr>
            <w:noProof/>
            <w:webHidden/>
          </w:rPr>
          <w:tab/>
        </w:r>
        <w:r>
          <w:rPr>
            <w:noProof/>
            <w:webHidden/>
          </w:rPr>
          <w:fldChar w:fldCharType="begin"/>
        </w:r>
        <w:r w:rsidR="003B5D6E">
          <w:rPr>
            <w:noProof/>
            <w:webHidden/>
          </w:rPr>
          <w:instrText xml:space="preserve"> PAGEREF _Toc322991894 \h </w:instrText>
        </w:r>
        <w:r>
          <w:rPr>
            <w:noProof/>
            <w:webHidden/>
          </w:rPr>
        </w:r>
        <w:r>
          <w:rPr>
            <w:noProof/>
            <w:webHidden/>
          </w:rPr>
          <w:fldChar w:fldCharType="separate"/>
        </w:r>
        <w:r w:rsidR="003B5D6E">
          <w:rPr>
            <w:noProof/>
            <w:webHidden/>
          </w:rPr>
          <w:t>- 152 -</w:t>
        </w:r>
        <w:r>
          <w:rPr>
            <w:noProof/>
            <w:webHidden/>
          </w:rPr>
          <w:fldChar w:fldCharType="end"/>
        </w:r>
      </w:hyperlink>
    </w:p>
    <w:p w:rsidR="003B5D6E" w:rsidRPr="00DE3E22" w:rsidRDefault="00FE4459">
      <w:pPr>
        <w:pStyle w:val="30"/>
        <w:tabs>
          <w:tab w:val="right" w:leader="dot" w:pos="8296"/>
        </w:tabs>
        <w:rPr>
          <w:noProof/>
        </w:rPr>
      </w:pPr>
      <w:hyperlink w:anchor="_Toc322991895" w:history="1">
        <w:r w:rsidR="003B5D6E" w:rsidRPr="00016E47">
          <w:rPr>
            <w:rStyle w:val="a4"/>
            <w:rFonts w:ascii="宋体" w:hAnsi="宋体" w:cs="宋体"/>
            <w:b/>
            <w:bCs/>
            <w:noProof/>
            <w:kern w:val="0"/>
          </w:rPr>
          <w:t>Cloud Foundry</w:t>
        </w:r>
        <w:r w:rsidR="003B5D6E">
          <w:rPr>
            <w:noProof/>
            <w:webHidden/>
          </w:rPr>
          <w:tab/>
        </w:r>
        <w:r>
          <w:rPr>
            <w:noProof/>
            <w:webHidden/>
          </w:rPr>
          <w:fldChar w:fldCharType="begin"/>
        </w:r>
        <w:r w:rsidR="003B5D6E">
          <w:rPr>
            <w:noProof/>
            <w:webHidden/>
          </w:rPr>
          <w:instrText xml:space="preserve"> PAGEREF _Toc322991895 \h </w:instrText>
        </w:r>
        <w:r>
          <w:rPr>
            <w:noProof/>
            <w:webHidden/>
          </w:rPr>
        </w:r>
        <w:r>
          <w:rPr>
            <w:noProof/>
            <w:webHidden/>
          </w:rPr>
          <w:fldChar w:fldCharType="separate"/>
        </w:r>
        <w:r w:rsidR="003B5D6E">
          <w:rPr>
            <w:noProof/>
            <w:webHidden/>
          </w:rPr>
          <w:t>- 152 -</w:t>
        </w:r>
        <w:r>
          <w:rPr>
            <w:noProof/>
            <w:webHidden/>
          </w:rPr>
          <w:fldChar w:fldCharType="end"/>
        </w:r>
      </w:hyperlink>
    </w:p>
    <w:p w:rsidR="003B5D6E" w:rsidRPr="00DE3E22" w:rsidRDefault="00FE4459">
      <w:pPr>
        <w:pStyle w:val="30"/>
        <w:tabs>
          <w:tab w:val="right" w:leader="dot" w:pos="8296"/>
        </w:tabs>
        <w:rPr>
          <w:noProof/>
        </w:rPr>
      </w:pPr>
      <w:hyperlink w:anchor="_Toc322991896" w:history="1">
        <w:r w:rsidR="003B5D6E" w:rsidRPr="00016E47">
          <w:rPr>
            <w:rStyle w:val="a4"/>
            <w:rFonts w:ascii="宋体" w:hAnsi="宋体" w:cs="宋体"/>
            <w:b/>
            <w:bCs/>
            <w:noProof/>
            <w:kern w:val="0"/>
          </w:rPr>
          <w:t>Google App Engine (GAE)</w:t>
        </w:r>
        <w:r w:rsidR="003B5D6E">
          <w:rPr>
            <w:noProof/>
            <w:webHidden/>
          </w:rPr>
          <w:tab/>
        </w:r>
        <w:r>
          <w:rPr>
            <w:noProof/>
            <w:webHidden/>
          </w:rPr>
          <w:fldChar w:fldCharType="begin"/>
        </w:r>
        <w:r w:rsidR="003B5D6E">
          <w:rPr>
            <w:noProof/>
            <w:webHidden/>
          </w:rPr>
          <w:instrText xml:space="preserve"> PAGEREF _Toc322991896 \h </w:instrText>
        </w:r>
        <w:r>
          <w:rPr>
            <w:noProof/>
            <w:webHidden/>
          </w:rPr>
        </w:r>
        <w:r>
          <w:rPr>
            <w:noProof/>
            <w:webHidden/>
          </w:rPr>
          <w:fldChar w:fldCharType="separate"/>
        </w:r>
        <w:r w:rsidR="003B5D6E">
          <w:rPr>
            <w:noProof/>
            <w:webHidden/>
          </w:rPr>
          <w:t>- 152 -</w:t>
        </w:r>
        <w:r>
          <w:rPr>
            <w:noProof/>
            <w:webHidden/>
          </w:rPr>
          <w:fldChar w:fldCharType="end"/>
        </w:r>
      </w:hyperlink>
    </w:p>
    <w:p w:rsidR="003B5D6E" w:rsidRPr="00DE3E22" w:rsidRDefault="00FE4459">
      <w:pPr>
        <w:pStyle w:val="30"/>
        <w:tabs>
          <w:tab w:val="right" w:leader="dot" w:pos="8296"/>
        </w:tabs>
        <w:rPr>
          <w:noProof/>
        </w:rPr>
      </w:pPr>
      <w:hyperlink w:anchor="_Toc322991897" w:history="1">
        <w:r w:rsidR="003B5D6E" w:rsidRPr="00016E47">
          <w:rPr>
            <w:rStyle w:val="a4"/>
            <w:rFonts w:ascii="宋体" w:hAnsi="宋体" w:cs="宋体"/>
            <w:b/>
            <w:bCs/>
            <w:noProof/>
            <w:kern w:val="0"/>
          </w:rPr>
          <w:t>Heroku</w:t>
        </w:r>
        <w:r w:rsidR="003B5D6E">
          <w:rPr>
            <w:noProof/>
            <w:webHidden/>
          </w:rPr>
          <w:tab/>
        </w:r>
        <w:r>
          <w:rPr>
            <w:noProof/>
            <w:webHidden/>
          </w:rPr>
          <w:fldChar w:fldCharType="begin"/>
        </w:r>
        <w:r w:rsidR="003B5D6E">
          <w:rPr>
            <w:noProof/>
            <w:webHidden/>
          </w:rPr>
          <w:instrText xml:space="preserve"> PAGEREF _Toc322991897 \h </w:instrText>
        </w:r>
        <w:r>
          <w:rPr>
            <w:noProof/>
            <w:webHidden/>
          </w:rPr>
        </w:r>
        <w:r>
          <w:rPr>
            <w:noProof/>
            <w:webHidden/>
          </w:rPr>
          <w:fldChar w:fldCharType="separate"/>
        </w:r>
        <w:r w:rsidR="003B5D6E">
          <w:rPr>
            <w:noProof/>
            <w:webHidden/>
          </w:rPr>
          <w:t>- 152 -</w:t>
        </w:r>
        <w:r>
          <w:rPr>
            <w:noProof/>
            <w:webHidden/>
          </w:rPr>
          <w:fldChar w:fldCharType="end"/>
        </w:r>
      </w:hyperlink>
    </w:p>
    <w:p w:rsidR="003B5D6E" w:rsidRPr="00DE3E22" w:rsidRDefault="00FE4459">
      <w:pPr>
        <w:pStyle w:val="30"/>
        <w:tabs>
          <w:tab w:val="right" w:leader="dot" w:pos="8296"/>
        </w:tabs>
        <w:rPr>
          <w:noProof/>
        </w:rPr>
      </w:pPr>
      <w:hyperlink w:anchor="_Toc322991898" w:history="1">
        <w:r w:rsidR="003B5D6E" w:rsidRPr="00016E47">
          <w:rPr>
            <w:rStyle w:val="a4"/>
            <w:rFonts w:ascii="宋体" w:hAnsi="宋体" w:cs="宋体"/>
            <w:b/>
            <w:bCs/>
            <w:noProof/>
            <w:kern w:val="0"/>
          </w:rPr>
          <w:t>playapps.net</w:t>
        </w:r>
        <w:r w:rsidR="003B5D6E">
          <w:rPr>
            <w:noProof/>
            <w:webHidden/>
          </w:rPr>
          <w:tab/>
        </w:r>
        <w:r>
          <w:rPr>
            <w:noProof/>
            <w:webHidden/>
          </w:rPr>
          <w:fldChar w:fldCharType="begin"/>
        </w:r>
        <w:r w:rsidR="003B5D6E">
          <w:rPr>
            <w:noProof/>
            <w:webHidden/>
          </w:rPr>
          <w:instrText xml:space="preserve"> PAGEREF _Toc322991898 \h </w:instrText>
        </w:r>
        <w:r>
          <w:rPr>
            <w:noProof/>
            <w:webHidden/>
          </w:rPr>
        </w:r>
        <w:r>
          <w:rPr>
            <w:noProof/>
            <w:webHidden/>
          </w:rPr>
          <w:fldChar w:fldCharType="separate"/>
        </w:r>
        <w:r w:rsidR="003B5D6E">
          <w:rPr>
            <w:noProof/>
            <w:webHidden/>
          </w:rPr>
          <w:t>- 153 -</w:t>
        </w:r>
        <w:r>
          <w:rPr>
            <w:noProof/>
            <w:webHidden/>
          </w:rPr>
          <w:fldChar w:fldCharType="end"/>
        </w:r>
      </w:hyperlink>
    </w:p>
    <w:p w:rsidR="004735B7" w:rsidRDefault="00FE4459" w:rsidP="007527EC">
      <w:pPr>
        <w:rPr>
          <w:rFonts w:ascii="宋体" w:hAnsi="宋体" w:cs="宋体"/>
          <w:b/>
          <w:bCs/>
          <w:kern w:val="36"/>
          <w:sz w:val="48"/>
          <w:szCs w:val="48"/>
        </w:rPr>
      </w:pPr>
      <w:r>
        <w:rPr>
          <w:b/>
          <w:bCs/>
          <w:lang w:val="zh-CN"/>
        </w:rPr>
        <w:fldChar w:fldCharType="end"/>
      </w:r>
    </w:p>
    <w:p w:rsidR="004170C0" w:rsidRPr="004170C0" w:rsidRDefault="004735B7" w:rsidP="003977E5">
      <w:pPr>
        <w:pStyle w:val="1"/>
        <w:rPr>
          <w:b w:val="0"/>
          <w:bCs w:val="0"/>
        </w:rPr>
      </w:pPr>
      <w:r>
        <w:br w:type="page"/>
      </w:r>
      <w:bookmarkStart w:id="5" w:name="_Toc322990897"/>
      <w:bookmarkStart w:id="6" w:name="_Toc322991405"/>
      <w:r w:rsidR="006F1816">
        <w:rPr>
          <w:rFonts w:hint="eastAsia"/>
          <w:b w:val="0"/>
          <w:bCs w:val="0"/>
        </w:rPr>
        <w:lastRenderedPageBreak/>
        <w:t>01.</w:t>
      </w:r>
      <w:r w:rsidR="004170C0">
        <w:rPr>
          <w:rFonts w:hint="eastAsia"/>
          <w:b w:val="0"/>
          <w:bCs w:val="0"/>
        </w:rPr>
        <w:t>Play框架最主要的概念</w:t>
      </w:r>
      <w:bookmarkEnd w:id="5"/>
      <w:bookmarkEnd w:id="6"/>
    </w:p>
    <w:p w:rsidR="004170C0" w:rsidRPr="004170C0" w:rsidRDefault="004170C0" w:rsidP="004170C0">
      <w:pPr>
        <w:widowControl/>
        <w:spacing w:before="100" w:beforeAutospacing="1" w:after="100" w:afterAutospacing="1"/>
        <w:jc w:val="left"/>
        <w:outlineLvl w:val="1"/>
        <w:rPr>
          <w:rFonts w:ascii="宋体" w:hAnsi="宋体" w:cs="宋体"/>
          <w:b/>
          <w:bCs/>
          <w:kern w:val="0"/>
          <w:sz w:val="36"/>
          <w:szCs w:val="36"/>
        </w:rPr>
      </w:pPr>
      <w:bookmarkStart w:id="7" w:name="mvc"/>
      <w:bookmarkStart w:id="8" w:name="_Toc322990898"/>
      <w:bookmarkStart w:id="9" w:name="_Toc322991406"/>
      <w:bookmarkStart w:id="10" w:name="_Toc322991653"/>
      <w:r w:rsidRPr="004170C0">
        <w:rPr>
          <w:rFonts w:ascii="宋体" w:hAnsi="宋体" w:cs="宋体"/>
          <w:b/>
          <w:bCs/>
          <w:kern w:val="0"/>
          <w:sz w:val="36"/>
          <w:szCs w:val="36"/>
        </w:rPr>
        <w:t>MVC</w:t>
      </w:r>
      <w:bookmarkEnd w:id="7"/>
      <w:r>
        <w:rPr>
          <w:rFonts w:ascii="宋体" w:hAnsi="宋体" w:cs="宋体" w:hint="eastAsia"/>
          <w:b/>
          <w:bCs/>
          <w:kern w:val="0"/>
          <w:sz w:val="36"/>
          <w:szCs w:val="36"/>
        </w:rPr>
        <w:t>应用程序模型</w:t>
      </w:r>
      <w:bookmarkEnd w:id="8"/>
      <w:bookmarkEnd w:id="9"/>
      <w:bookmarkEnd w:id="10"/>
    </w:p>
    <w:p w:rsidR="004170C0" w:rsidRPr="004170C0" w:rsidRDefault="004170C0" w:rsidP="004170C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Play框架完全遵循MVC模式,MVC模式把应用程序分成几个独立的层：presentation表现层和model模型层，表现层进一步分成view呈现层和controller控制层。</w:t>
      </w:r>
    </w:p>
    <w:p w:rsidR="004170C0" w:rsidRPr="004170C0" w:rsidRDefault="004170C0" w:rsidP="004170C0">
      <w:pPr>
        <w:widowControl/>
        <w:numPr>
          <w:ilvl w:val="0"/>
          <w:numId w:val="1"/>
        </w:numPr>
        <w:spacing w:before="100" w:beforeAutospacing="1" w:after="100" w:afterAutospacing="1"/>
        <w:jc w:val="left"/>
        <w:rPr>
          <w:rFonts w:ascii="宋体" w:hAnsi="宋体" w:cs="宋体"/>
          <w:kern w:val="0"/>
          <w:sz w:val="24"/>
          <w:szCs w:val="24"/>
        </w:rPr>
      </w:pPr>
      <w:r w:rsidRPr="0033135F">
        <w:rPr>
          <w:rFonts w:ascii="宋体" w:hAnsi="宋体" w:cs="宋体" w:hint="eastAsia"/>
          <w:b/>
          <w:kern w:val="0"/>
          <w:sz w:val="24"/>
          <w:szCs w:val="24"/>
        </w:rPr>
        <w:t>Model</w:t>
      </w:r>
      <w:r>
        <w:rPr>
          <w:rFonts w:ascii="宋体" w:hAnsi="宋体" w:cs="宋体" w:hint="eastAsia"/>
          <w:kern w:val="0"/>
          <w:sz w:val="24"/>
          <w:szCs w:val="24"/>
        </w:rPr>
        <w:t>层是应用程序操作的特定领域展现的信息。</w:t>
      </w:r>
      <w:r w:rsidR="00B80C66">
        <w:rPr>
          <w:rFonts w:ascii="宋体" w:hAnsi="宋体" w:cs="宋体" w:hint="eastAsia"/>
          <w:kern w:val="0"/>
          <w:sz w:val="24"/>
          <w:szCs w:val="24"/>
        </w:rPr>
        <w:t>领域逻辑把“领域的意思”添加到原始数据里。许多应用程序使用持久存储机制，比如数据库来存储数据。</w:t>
      </w:r>
      <w:r>
        <w:rPr>
          <w:rFonts w:ascii="宋体" w:hAnsi="宋体" w:cs="宋体" w:hint="eastAsia"/>
          <w:kern w:val="0"/>
          <w:sz w:val="24"/>
          <w:szCs w:val="24"/>
        </w:rPr>
        <w:t>MVC不特别指明数据访问层，因为</w:t>
      </w:r>
      <w:r w:rsidR="00B80C66">
        <w:rPr>
          <w:rFonts w:ascii="宋体" w:hAnsi="宋体" w:cs="宋体" w:hint="eastAsia"/>
          <w:kern w:val="0"/>
          <w:sz w:val="24"/>
          <w:szCs w:val="24"/>
        </w:rPr>
        <w:t>mvc模型能够理解底层操作，或数据访问层已经被</w:t>
      </w:r>
      <w:r w:rsidR="0027012D">
        <w:rPr>
          <w:rFonts w:ascii="宋体" w:hAnsi="宋体" w:cs="宋体" w:hint="eastAsia"/>
          <w:kern w:val="0"/>
          <w:sz w:val="24"/>
          <w:szCs w:val="24"/>
        </w:rPr>
        <w:t>模型进行了封装。</w:t>
      </w:r>
    </w:p>
    <w:p w:rsidR="004170C0" w:rsidRPr="004170C0" w:rsidRDefault="004170C0" w:rsidP="004170C0">
      <w:pPr>
        <w:widowControl/>
        <w:numPr>
          <w:ilvl w:val="0"/>
          <w:numId w:val="2"/>
        </w:numPr>
        <w:spacing w:before="100" w:beforeAutospacing="1" w:after="100" w:afterAutospacing="1"/>
        <w:jc w:val="left"/>
        <w:rPr>
          <w:rFonts w:ascii="宋体" w:hAnsi="宋体" w:cs="宋体"/>
          <w:kern w:val="0"/>
          <w:sz w:val="24"/>
          <w:szCs w:val="24"/>
        </w:rPr>
      </w:pPr>
      <w:r w:rsidRPr="004170C0">
        <w:rPr>
          <w:rFonts w:ascii="宋体" w:hAnsi="宋体" w:cs="宋体"/>
          <w:b/>
          <w:bCs/>
          <w:kern w:val="0"/>
          <w:sz w:val="24"/>
          <w:szCs w:val="24"/>
        </w:rPr>
        <w:t>View</w:t>
      </w:r>
      <w:r w:rsidRPr="004170C0">
        <w:rPr>
          <w:rFonts w:ascii="宋体" w:hAnsi="宋体" w:cs="宋体"/>
          <w:kern w:val="0"/>
          <w:sz w:val="24"/>
          <w:szCs w:val="24"/>
        </w:rPr>
        <w:t xml:space="preserve"> </w:t>
      </w:r>
      <w:r w:rsidR="00ED4116">
        <w:rPr>
          <w:rFonts w:ascii="宋体" w:hAnsi="宋体" w:cs="宋体" w:hint="eastAsia"/>
          <w:kern w:val="0"/>
          <w:sz w:val="24"/>
          <w:szCs w:val="24"/>
        </w:rPr>
        <w:t>层把</w:t>
      </w:r>
      <w:r w:rsidRPr="004170C0">
        <w:rPr>
          <w:rFonts w:ascii="宋体" w:hAnsi="宋体" w:cs="宋体"/>
          <w:kern w:val="0"/>
          <w:sz w:val="24"/>
          <w:szCs w:val="24"/>
        </w:rPr>
        <w:t>model</w:t>
      </w:r>
      <w:r w:rsidR="00ED4116">
        <w:rPr>
          <w:rFonts w:ascii="宋体" w:hAnsi="宋体" w:cs="宋体" w:hint="eastAsia"/>
          <w:kern w:val="0"/>
          <w:sz w:val="24"/>
          <w:szCs w:val="24"/>
        </w:rPr>
        <w:t>层渲染到一个适当的交互窗体，如典型的用户接口。</w:t>
      </w:r>
      <w:r w:rsidRPr="004170C0">
        <w:rPr>
          <w:rFonts w:ascii="宋体" w:hAnsi="宋体" w:cs="宋体"/>
          <w:kern w:val="0"/>
          <w:sz w:val="24"/>
          <w:szCs w:val="24"/>
        </w:rPr>
        <w:t xml:space="preserve"> </w:t>
      </w:r>
      <w:r w:rsidR="00ED4116">
        <w:rPr>
          <w:rFonts w:ascii="宋体" w:hAnsi="宋体" w:cs="宋体" w:hint="eastAsia"/>
          <w:kern w:val="0"/>
          <w:sz w:val="24"/>
          <w:szCs w:val="24"/>
        </w:rPr>
        <w:t>一个model可以有多个</w:t>
      </w:r>
      <w:r w:rsidRPr="004170C0">
        <w:rPr>
          <w:rFonts w:ascii="宋体" w:hAnsi="宋体" w:cs="宋体"/>
          <w:kern w:val="0"/>
          <w:sz w:val="24"/>
          <w:szCs w:val="24"/>
        </w:rPr>
        <w:t>views</w:t>
      </w:r>
      <w:r w:rsidR="00ED4116">
        <w:rPr>
          <w:rFonts w:ascii="宋体" w:hAnsi="宋体" w:cs="宋体" w:hint="eastAsia"/>
          <w:kern w:val="0"/>
          <w:sz w:val="24"/>
          <w:szCs w:val="24"/>
        </w:rPr>
        <w:t>，以实现不同的作用。在一个web应用程序里，</w:t>
      </w:r>
      <w:r w:rsidRPr="004170C0">
        <w:rPr>
          <w:rFonts w:ascii="宋体" w:hAnsi="宋体" w:cs="宋体"/>
          <w:kern w:val="0"/>
          <w:sz w:val="24"/>
          <w:szCs w:val="24"/>
        </w:rPr>
        <w:t>view</w:t>
      </w:r>
      <w:r w:rsidR="00ED4116">
        <w:rPr>
          <w:rFonts w:ascii="宋体" w:hAnsi="宋体" w:cs="宋体" w:hint="eastAsia"/>
          <w:kern w:val="0"/>
          <w:sz w:val="24"/>
          <w:szCs w:val="24"/>
        </w:rPr>
        <w:t>通用渲染成web格式的内容，比如</w:t>
      </w:r>
      <w:r w:rsidRPr="004170C0">
        <w:rPr>
          <w:rFonts w:ascii="宋体" w:hAnsi="宋体" w:cs="宋体"/>
          <w:kern w:val="0"/>
          <w:sz w:val="24"/>
          <w:szCs w:val="24"/>
        </w:rPr>
        <w:t>HTML, XML</w:t>
      </w:r>
      <w:r w:rsidR="00ED4116">
        <w:rPr>
          <w:rFonts w:ascii="宋体" w:hAnsi="宋体" w:cs="宋体" w:hint="eastAsia"/>
          <w:kern w:val="0"/>
          <w:sz w:val="24"/>
          <w:szCs w:val="24"/>
        </w:rPr>
        <w:t>或</w:t>
      </w:r>
      <w:r w:rsidRPr="004170C0">
        <w:rPr>
          <w:rFonts w:ascii="宋体" w:hAnsi="宋体" w:cs="宋体"/>
          <w:kern w:val="0"/>
          <w:sz w:val="24"/>
          <w:szCs w:val="24"/>
        </w:rPr>
        <w:t>JSON</w:t>
      </w:r>
      <w:r w:rsidR="00ED4116">
        <w:rPr>
          <w:rFonts w:ascii="宋体" w:hAnsi="宋体" w:cs="宋体" w:hint="eastAsia"/>
          <w:kern w:val="0"/>
          <w:sz w:val="24"/>
          <w:szCs w:val="24"/>
        </w:rPr>
        <w:t>。然而，在某些情况下，view也可表示成二进制窗体，比如一个动态渲染的图表。</w:t>
      </w:r>
    </w:p>
    <w:p w:rsidR="004170C0" w:rsidRPr="004170C0" w:rsidRDefault="004170C0" w:rsidP="004170C0">
      <w:pPr>
        <w:widowControl/>
        <w:numPr>
          <w:ilvl w:val="0"/>
          <w:numId w:val="3"/>
        </w:numPr>
        <w:spacing w:before="100" w:beforeAutospacing="1" w:after="100" w:afterAutospacing="1"/>
        <w:jc w:val="left"/>
        <w:rPr>
          <w:rFonts w:ascii="宋体" w:hAnsi="宋体" w:cs="宋体"/>
          <w:kern w:val="0"/>
          <w:sz w:val="24"/>
          <w:szCs w:val="24"/>
        </w:rPr>
      </w:pPr>
      <w:r w:rsidRPr="004170C0">
        <w:rPr>
          <w:rFonts w:ascii="宋体" w:hAnsi="宋体" w:cs="宋体"/>
          <w:b/>
          <w:bCs/>
          <w:kern w:val="0"/>
          <w:sz w:val="24"/>
          <w:szCs w:val="24"/>
        </w:rPr>
        <w:t>Controller</w:t>
      </w:r>
      <w:r w:rsidRPr="004170C0">
        <w:rPr>
          <w:rFonts w:ascii="宋体" w:hAnsi="宋体" w:cs="宋体"/>
          <w:kern w:val="0"/>
          <w:sz w:val="24"/>
          <w:szCs w:val="24"/>
        </w:rPr>
        <w:t xml:space="preserve"> </w:t>
      </w:r>
      <w:r w:rsidR="0033135F">
        <w:rPr>
          <w:rFonts w:ascii="宋体" w:hAnsi="宋体" w:cs="宋体" w:hint="eastAsia"/>
          <w:kern w:val="0"/>
          <w:sz w:val="24"/>
          <w:szCs w:val="24"/>
        </w:rPr>
        <w:t>负责响应事件</w:t>
      </w:r>
      <w:r w:rsidRPr="004170C0">
        <w:rPr>
          <w:rFonts w:ascii="宋体" w:hAnsi="宋体" w:cs="宋体"/>
          <w:kern w:val="0"/>
          <w:sz w:val="24"/>
          <w:szCs w:val="24"/>
        </w:rPr>
        <w:t xml:space="preserve"> (</w:t>
      </w:r>
      <w:r w:rsidR="0033135F">
        <w:rPr>
          <w:rFonts w:ascii="宋体" w:hAnsi="宋体" w:cs="宋体" w:hint="eastAsia"/>
          <w:kern w:val="0"/>
          <w:sz w:val="24"/>
          <w:szCs w:val="24"/>
        </w:rPr>
        <w:t>通常是用户</w:t>
      </w:r>
      <w:r w:rsidRPr="004170C0">
        <w:rPr>
          <w:rFonts w:ascii="宋体" w:hAnsi="宋体" w:cs="宋体"/>
          <w:kern w:val="0"/>
          <w:sz w:val="24"/>
          <w:szCs w:val="24"/>
        </w:rPr>
        <w:t>actions)</w:t>
      </w:r>
      <w:r w:rsidR="0033135F">
        <w:rPr>
          <w:rFonts w:ascii="宋体" w:hAnsi="宋体" w:cs="宋体" w:hint="eastAsia"/>
          <w:kern w:val="0"/>
          <w:sz w:val="24"/>
          <w:szCs w:val="24"/>
        </w:rPr>
        <w:t>，并对这些事件进行处理，也可能是调用model的修改方法。在一个</w:t>
      </w:r>
      <w:r w:rsidRPr="004170C0">
        <w:rPr>
          <w:rFonts w:ascii="宋体" w:hAnsi="宋体" w:cs="宋体"/>
          <w:kern w:val="0"/>
          <w:sz w:val="24"/>
          <w:szCs w:val="24"/>
        </w:rPr>
        <w:t>Web</w:t>
      </w:r>
      <w:r w:rsidR="0033135F">
        <w:rPr>
          <w:rFonts w:ascii="宋体" w:hAnsi="宋体" w:cs="宋体" w:hint="eastAsia"/>
          <w:kern w:val="0"/>
          <w:sz w:val="24"/>
          <w:szCs w:val="24"/>
        </w:rPr>
        <w:t>应用程序里，</w:t>
      </w:r>
      <w:r w:rsidR="007E1E7A">
        <w:rPr>
          <w:rFonts w:ascii="宋体" w:hAnsi="宋体" w:cs="宋体" w:hint="eastAsia"/>
          <w:kern w:val="0"/>
          <w:sz w:val="24"/>
          <w:szCs w:val="24"/>
        </w:rPr>
        <w:t>事件特指http请求：一个专门用于监听http请求的控制器，它从</w:t>
      </w:r>
      <w:r w:rsidR="007E1E7A">
        <w:rPr>
          <w:rFonts w:ascii="宋体" w:hAnsi="宋体" w:cs="宋体"/>
          <w:kern w:val="0"/>
          <w:sz w:val="24"/>
          <w:szCs w:val="24"/>
        </w:rPr>
        <w:t>’</w:t>
      </w:r>
      <w:r w:rsidR="007E1E7A">
        <w:rPr>
          <w:rFonts w:ascii="宋体" w:hAnsi="宋体" w:cs="宋体" w:hint="eastAsia"/>
          <w:kern w:val="0"/>
          <w:sz w:val="24"/>
          <w:szCs w:val="24"/>
        </w:rPr>
        <w:t>事件</w:t>
      </w:r>
      <w:r w:rsidR="007E1E7A">
        <w:rPr>
          <w:rFonts w:ascii="宋体" w:hAnsi="宋体" w:cs="宋体"/>
          <w:kern w:val="0"/>
          <w:sz w:val="24"/>
          <w:szCs w:val="24"/>
        </w:rPr>
        <w:t>’</w:t>
      </w:r>
      <w:r w:rsidR="007E1E7A">
        <w:rPr>
          <w:rFonts w:ascii="宋体" w:hAnsi="宋体" w:cs="宋体" w:hint="eastAsia"/>
          <w:kern w:val="0"/>
          <w:sz w:val="24"/>
          <w:szCs w:val="24"/>
        </w:rPr>
        <w:t>里提取相关数据，比如查询字符串参数，请求</w:t>
      </w:r>
      <w:r w:rsidRPr="004170C0">
        <w:rPr>
          <w:rFonts w:ascii="宋体" w:hAnsi="宋体" w:cs="宋体"/>
          <w:kern w:val="0"/>
          <w:sz w:val="24"/>
          <w:szCs w:val="24"/>
        </w:rPr>
        <w:t xml:space="preserve">headers… </w:t>
      </w:r>
      <w:r w:rsidR="007E1E7A">
        <w:rPr>
          <w:rFonts w:ascii="宋体" w:hAnsi="宋体" w:cs="宋体" w:hint="eastAsia"/>
          <w:kern w:val="0"/>
          <w:sz w:val="24"/>
          <w:szCs w:val="24"/>
        </w:rPr>
        <w:t>并把修改结果更新到底层model对象。</w:t>
      </w:r>
    </w:p>
    <w:p w:rsidR="004170C0" w:rsidRPr="004170C0" w:rsidRDefault="00C124F8" w:rsidP="004170C0">
      <w:pPr>
        <w:widowControl/>
        <w:spacing w:before="100" w:beforeAutospacing="1" w:after="100" w:afterAutospacing="1"/>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6591300" cy="3638550"/>
            <wp:effectExtent l="0" t="0" r="0" b="0"/>
            <wp:docPr id="1" name="图片 1" descr="说明: http://www.playframework.org/documentation/1.2.4/images/diagrams_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http://www.playframework.org/documentation/1.2.4/images/diagrams_mvc"/>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91300" cy="3638550"/>
                    </a:xfrm>
                    <a:prstGeom prst="rect">
                      <a:avLst/>
                    </a:prstGeom>
                    <a:noFill/>
                    <a:ln>
                      <a:noFill/>
                    </a:ln>
                  </pic:spPr>
                </pic:pic>
              </a:graphicData>
            </a:graphic>
          </wp:inline>
        </w:drawing>
      </w:r>
    </w:p>
    <w:p w:rsidR="004170C0" w:rsidRPr="004170C0" w:rsidRDefault="001932B4" w:rsidP="004170C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在Play应用程序里，这三个层被分别定义到app目录下的三个java包里。</w:t>
      </w:r>
    </w:p>
    <w:p w:rsidR="004170C0" w:rsidRPr="004170C0" w:rsidRDefault="004170C0" w:rsidP="004170C0">
      <w:pPr>
        <w:widowControl/>
        <w:spacing w:before="100" w:beforeAutospacing="1" w:after="100" w:afterAutospacing="1"/>
        <w:jc w:val="left"/>
        <w:outlineLvl w:val="2"/>
        <w:rPr>
          <w:rFonts w:ascii="宋体" w:hAnsi="宋体" w:cs="宋体"/>
          <w:b/>
          <w:bCs/>
          <w:kern w:val="0"/>
          <w:sz w:val="27"/>
          <w:szCs w:val="27"/>
        </w:rPr>
      </w:pPr>
      <w:bookmarkStart w:id="11" w:name="_Toc322990899"/>
      <w:bookmarkStart w:id="12" w:name="_Toc322991407"/>
      <w:bookmarkStart w:id="13" w:name="_Toc322991654"/>
      <w:r w:rsidRPr="004170C0">
        <w:rPr>
          <w:rFonts w:ascii="宋体" w:hAnsi="宋体" w:cs="宋体"/>
          <w:b/>
          <w:bCs/>
          <w:kern w:val="0"/>
          <w:sz w:val="27"/>
          <w:szCs w:val="27"/>
        </w:rPr>
        <w:t>app/controllers</w:t>
      </w:r>
      <w:bookmarkEnd w:id="11"/>
      <w:bookmarkEnd w:id="12"/>
      <w:bookmarkEnd w:id="13"/>
    </w:p>
    <w:p w:rsidR="004170C0" w:rsidRPr="004170C0" w:rsidRDefault="00D15CF3" w:rsidP="004170C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控制器</w:t>
      </w:r>
      <w:r w:rsidR="005D0257">
        <w:rPr>
          <w:rFonts w:ascii="宋体" w:hAnsi="宋体" w:cs="宋体" w:hint="eastAsia"/>
          <w:kern w:val="0"/>
          <w:sz w:val="24"/>
          <w:szCs w:val="24"/>
        </w:rPr>
        <w:t>就</w:t>
      </w:r>
      <w:r>
        <w:rPr>
          <w:rFonts w:ascii="宋体" w:hAnsi="宋体" w:cs="宋体" w:hint="eastAsia"/>
          <w:kern w:val="0"/>
          <w:sz w:val="24"/>
          <w:szCs w:val="24"/>
        </w:rPr>
        <w:t>是一个java类，其中的每个public/static方法都是一个Action。一个action就是一个java入口点，当接收到一个http请求时，这个action就会被调用。控制器类里的java代码并不真正的面向对象的。</w:t>
      </w:r>
      <w:r w:rsidR="001932B4">
        <w:rPr>
          <w:rFonts w:ascii="宋体" w:hAnsi="宋体" w:cs="宋体"/>
          <w:kern w:val="0"/>
          <w:sz w:val="24"/>
          <w:szCs w:val="24"/>
        </w:rPr>
        <w:t>A</w:t>
      </w:r>
      <w:r w:rsidR="001932B4">
        <w:rPr>
          <w:rFonts w:ascii="宋体" w:hAnsi="宋体" w:cs="宋体" w:hint="eastAsia"/>
          <w:kern w:val="0"/>
          <w:sz w:val="24"/>
          <w:szCs w:val="24"/>
        </w:rPr>
        <w:t>ction方法从http请求中提取相关的数据，读取或更新model对象，并向http</w:t>
      </w:r>
      <w:r>
        <w:rPr>
          <w:rFonts w:ascii="宋体" w:hAnsi="宋体" w:cs="宋体" w:hint="eastAsia"/>
          <w:kern w:val="0"/>
          <w:sz w:val="24"/>
          <w:szCs w:val="24"/>
        </w:rPr>
        <w:t>请求者返回一个封装</w:t>
      </w:r>
      <w:r w:rsidR="001932B4">
        <w:rPr>
          <w:rFonts w:ascii="宋体" w:hAnsi="宋体" w:cs="宋体" w:hint="eastAsia"/>
          <w:kern w:val="0"/>
          <w:sz w:val="24"/>
          <w:szCs w:val="24"/>
        </w:rPr>
        <w:t>好的response结果。</w:t>
      </w:r>
    </w:p>
    <w:p w:rsidR="004170C0" w:rsidRPr="004170C0" w:rsidRDefault="004170C0" w:rsidP="004170C0">
      <w:pPr>
        <w:widowControl/>
        <w:spacing w:before="100" w:beforeAutospacing="1" w:after="100" w:afterAutospacing="1"/>
        <w:jc w:val="left"/>
        <w:outlineLvl w:val="2"/>
        <w:rPr>
          <w:rFonts w:ascii="宋体" w:hAnsi="宋体" w:cs="宋体"/>
          <w:b/>
          <w:bCs/>
          <w:kern w:val="0"/>
          <w:sz w:val="27"/>
          <w:szCs w:val="27"/>
        </w:rPr>
      </w:pPr>
      <w:bookmarkStart w:id="14" w:name="_Toc322990900"/>
      <w:bookmarkStart w:id="15" w:name="_Toc322991408"/>
      <w:bookmarkStart w:id="16" w:name="_Toc322991655"/>
      <w:r w:rsidRPr="004170C0">
        <w:rPr>
          <w:rFonts w:ascii="宋体" w:hAnsi="宋体" w:cs="宋体"/>
          <w:b/>
          <w:bCs/>
          <w:kern w:val="0"/>
          <w:sz w:val="27"/>
          <w:szCs w:val="27"/>
        </w:rPr>
        <w:t>app/models</w:t>
      </w:r>
      <w:bookmarkEnd w:id="14"/>
      <w:bookmarkEnd w:id="15"/>
      <w:bookmarkEnd w:id="16"/>
    </w:p>
    <w:p w:rsidR="004170C0" w:rsidRPr="004170C0" w:rsidRDefault="00D97AA7" w:rsidP="004170C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领域模型对象层（以下简称</w:t>
      </w:r>
      <w:r w:rsidR="001932B4">
        <w:rPr>
          <w:rFonts w:ascii="宋体" w:hAnsi="宋体" w:cs="宋体" w:hint="eastAsia"/>
          <w:kern w:val="0"/>
          <w:sz w:val="24"/>
          <w:szCs w:val="24"/>
        </w:rPr>
        <w:t>model</w:t>
      </w:r>
      <w:r>
        <w:rPr>
          <w:rFonts w:ascii="宋体" w:hAnsi="宋体" w:cs="宋体" w:hint="eastAsia"/>
          <w:kern w:val="0"/>
          <w:sz w:val="24"/>
          <w:szCs w:val="24"/>
        </w:rPr>
        <w:t>）</w:t>
      </w:r>
      <w:r w:rsidR="005D0257">
        <w:rPr>
          <w:rFonts w:ascii="宋体" w:hAnsi="宋体" w:cs="宋体" w:hint="eastAsia"/>
          <w:kern w:val="0"/>
          <w:sz w:val="24"/>
          <w:szCs w:val="24"/>
        </w:rPr>
        <w:t>是一系列完全使用java面向对象语言特征的java类，</w:t>
      </w:r>
      <w:r w:rsidR="001932B4">
        <w:rPr>
          <w:rFonts w:ascii="宋体" w:hAnsi="宋体" w:cs="宋体" w:hint="eastAsia"/>
          <w:kern w:val="0"/>
          <w:sz w:val="24"/>
          <w:szCs w:val="24"/>
        </w:rPr>
        <w:t>它包含了数据结构和数据操作。</w:t>
      </w:r>
      <w:r w:rsidR="005D0257">
        <w:rPr>
          <w:rFonts w:ascii="宋体" w:hAnsi="宋体" w:cs="宋体" w:hint="eastAsia"/>
          <w:kern w:val="0"/>
          <w:sz w:val="24"/>
          <w:szCs w:val="24"/>
        </w:rPr>
        <w:t>无论何时，model对象都需要存储到持久化存储设备里，</w:t>
      </w:r>
      <w:r w:rsidR="00F4708E">
        <w:rPr>
          <w:rFonts w:ascii="宋体" w:hAnsi="宋体" w:cs="宋体" w:hint="eastAsia"/>
          <w:kern w:val="0"/>
          <w:sz w:val="24"/>
          <w:szCs w:val="24"/>
        </w:rPr>
        <w:t>一般</w:t>
      </w:r>
      <w:r w:rsidR="005D0257">
        <w:rPr>
          <w:rFonts w:ascii="宋体" w:hAnsi="宋体" w:cs="宋体" w:hint="eastAsia"/>
          <w:kern w:val="0"/>
          <w:sz w:val="24"/>
          <w:szCs w:val="24"/>
        </w:rPr>
        <w:t>情况下他们或许还</w:t>
      </w:r>
      <w:r w:rsidR="00F4708E">
        <w:rPr>
          <w:rFonts w:ascii="宋体" w:hAnsi="宋体" w:cs="宋体" w:hint="eastAsia"/>
          <w:kern w:val="0"/>
          <w:sz w:val="24"/>
          <w:szCs w:val="24"/>
        </w:rPr>
        <w:t>包</w:t>
      </w:r>
      <w:r w:rsidR="005D0257">
        <w:rPr>
          <w:rFonts w:ascii="宋体" w:hAnsi="宋体" w:cs="宋体" w:hint="eastAsia"/>
          <w:kern w:val="0"/>
          <w:sz w:val="24"/>
          <w:szCs w:val="24"/>
        </w:rPr>
        <w:t>含</w:t>
      </w:r>
      <w:r w:rsidR="00F4708E">
        <w:rPr>
          <w:rFonts w:ascii="宋体" w:hAnsi="宋体" w:cs="宋体" w:hint="eastAsia"/>
          <w:kern w:val="0"/>
          <w:sz w:val="24"/>
          <w:szCs w:val="24"/>
        </w:rPr>
        <w:t>有</w:t>
      </w:r>
      <w:r w:rsidR="005D0257">
        <w:rPr>
          <w:rFonts w:ascii="宋体" w:hAnsi="宋体" w:cs="宋体" w:hint="eastAsia"/>
          <w:kern w:val="0"/>
          <w:sz w:val="24"/>
          <w:szCs w:val="24"/>
        </w:rPr>
        <w:t>一些</w:t>
      </w:r>
      <w:r w:rsidR="00F4708E">
        <w:rPr>
          <w:rFonts w:ascii="宋体" w:hAnsi="宋体" w:cs="宋体" w:hint="eastAsia"/>
          <w:kern w:val="0"/>
          <w:sz w:val="24"/>
          <w:szCs w:val="24"/>
        </w:rPr>
        <w:t>jpa注释和sql语句。</w:t>
      </w:r>
    </w:p>
    <w:p w:rsidR="004170C0" w:rsidRPr="004170C0" w:rsidRDefault="004170C0" w:rsidP="004170C0">
      <w:pPr>
        <w:widowControl/>
        <w:spacing w:before="100" w:beforeAutospacing="1" w:after="100" w:afterAutospacing="1"/>
        <w:jc w:val="left"/>
        <w:outlineLvl w:val="2"/>
        <w:rPr>
          <w:rFonts w:ascii="宋体" w:hAnsi="宋体" w:cs="宋体"/>
          <w:b/>
          <w:bCs/>
          <w:kern w:val="0"/>
          <w:sz w:val="27"/>
          <w:szCs w:val="27"/>
        </w:rPr>
      </w:pPr>
      <w:bookmarkStart w:id="17" w:name="_Toc322990901"/>
      <w:bookmarkStart w:id="18" w:name="_Toc322991409"/>
      <w:bookmarkStart w:id="19" w:name="_Toc322991656"/>
      <w:r w:rsidRPr="004170C0">
        <w:rPr>
          <w:rFonts w:ascii="宋体" w:hAnsi="宋体" w:cs="宋体"/>
          <w:b/>
          <w:bCs/>
          <w:kern w:val="0"/>
          <w:sz w:val="27"/>
          <w:szCs w:val="27"/>
        </w:rPr>
        <w:t>app/views</w:t>
      </w:r>
      <w:bookmarkEnd w:id="17"/>
      <w:bookmarkEnd w:id="18"/>
      <w:bookmarkEnd w:id="19"/>
    </w:p>
    <w:p w:rsidR="004170C0" w:rsidRPr="004170C0" w:rsidRDefault="003769FB" w:rsidP="004170C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通过使用play提供的高效模板系统，可以生成大多数应用程序的</w:t>
      </w:r>
      <w:r w:rsidR="004170C0" w:rsidRPr="004170C0">
        <w:rPr>
          <w:rFonts w:ascii="宋体" w:hAnsi="宋体" w:cs="宋体"/>
          <w:kern w:val="0"/>
          <w:sz w:val="24"/>
          <w:szCs w:val="24"/>
        </w:rPr>
        <w:t>views</w:t>
      </w:r>
      <w:r>
        <w:rPr>
          <w:rFonts w:ascii="宋体" w:hAnsi="宋体" w:cs="宋体" w:hint="eastAsia"/>
          <w:kern w:val="0"/>
          <w:sz w:val="24"/>
          <w:szCs w:val="24"/>
        </w:rPr>
        <w:t>。控制器从model层获得某些感兴趣的数据，然后把这些数据应用到一个模板，并且通过模板把这些数据装饰得非常漂亮。</w:t>
      </w:r>
      <w:r w:rsidR="00DE5380">
        <w:rPr>
          <w:rFonts w:ascii="宋体" w:hAnsi="宋体" w:cs="宋体" w:hint="eastAsia"/>
          <w:kern w:val="0"/>
          <w:sz w:val="24"/>
          <w:szCs w:val="24"/>
        </w:rPr>
        <w:t>这个包由</w:t>
      </w:r>
      <w:r w:rsidR="004170C0" w:rsidRPr="004170C0">
        <w:rPr>
          <w:rFonts w:ascii="宋体" w:hAnsi="宋体" w:cs="宋体"/>
          <w:kern w:val="0"/>
          <w:sz w:val="24"/>
          <w:szCs w:val="24"/>
        </w:rPr>
        <w:t>HTML, XML, JSON</w:t>
      </w:r>
      <w:r w:rsidR="00DE5380">
        <w:rPr>
          <w:rFonts w:ascii="宋体" w:hAnsi="宋体" w:cs="宋体" w:hint="eastAsia"/>
          <w:kern w:val="0"/>
          <w:sz w:val="24"/>
          <w:szCs w:val="24"/>
        </w:rPr>
        <w:t>或其他特定用于动态生成model展现的模板文件组成。</w:t>
      </w:r>
    </w:p>
    <w:p w:rsidR="004170C0" w:rsidRPr="004170C0" w:rsidRDefault="00DE5380" w:rsidP="004170C0">
      <w:pPr>
        <w:widowControl/>
        <w:spacing w:before="100" w:beforeAutospacing="1" w:after="100" w:afterAutospacing="1"/>
        <w:jc w:val="left"/>
        <w:outlineLvl w:val="1"/>
        <w:rPr>
          <w:rFonts w:ascii="宋体" w:hAnsi="宋体" w:cs="宋体"/>
          <w:b/>
          <w:bCs/>
          <w:kern w:val="0"/>
          <w:sz w:val="36"/>
          <w:szCs w:val="36"/>
        </w:rPr>
      </w:pPr>
      <w:bookmarkStart w:id="20" w:name="request"/>
      <w:bookmarkStart w:id="21" w:name="_Toc322990902"/>
      <w:bookmarkStart w:id="22" w:name="_Toc322991410"/>
      <w:bookmarkStart w:id="23" w:name="_Toc322991657"/>
      <w:r>
        <w:rPr>
          <w:rFonts w:ascii="宋体" w:hAnsi="宋体" w:cs="宋体" w:hint="eastAsia"/>
          <w:b/>
          <w:bCs/>
          <w:kern w:val="0"/>
          <w:sz w:val="36"/>
          <w:szCs w:val="36"/>
        </w:rPr>
        <w:lastRenderedPageBreak/>
        <w:t>请求生命周期</w:t>
      </w:r>
      <w:bookmarkEnd w:id="20"/>
      <w:bookmarkEnd w:id="21"/>
      <w:bookmarkEnd w:id="22"/>
      <w:bookmarkEnd w:id="23"/>
    </w:p>
    <w:p w:rsidR="004170C0" w:rsidRPr="004170C0" w:rsidRDefault="00F4708E" w:rsidP="004170C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Play框架是一个完全的stateless框架</w:t>
      </w:r>
      <w:r w:rsidR="00012102">
        <w:rPr>
          <w:rFonts w:ascii="宋体" w:hAnsi="宋体" w:cs="宋体" w:hint="eastAsia"/>
          <w:kern w:val="0"/>
          <w:sz w:val="24"/>
          <w:szCs w:val="24"/>
        </w:rPr>
        <w:t>，而且只面向request/response</w:t>
      </w:r>
      <w:r>
        <w:rPr>
          <w:rFonts w:ascii="宋体" w:hAnsi="宋体" w:cs="宋体" w:hint="eastAsia"/>
          <w:kern w:val="0"/>
          <w:sz w:val="24"/>
          <w:szCs w:val="24"/>
        </w:rPr>
        <w:t>。所有的http请求都遵循以下过程：</w:t>
      </w:r>
    </w:p>
    <w:p w:rsidR="004170C0" w:rsidRPr="004170C0" w:rsidRDefault="00F4708E" w:rsidP="004170C0">
      <w:pPr>
        <w:widowControl/>
        <w:numPr>
          <w:ilvl w:val="0"/>
          <w:numId w:val="4"/>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一个http请求被框架接收。</w:t>
      </w:r>
    </w:p>
    <w:p w:rsidR="004170C0" w:rsidRPr="004170C0" w:rsidRDefault="00F4708E" w:rsidP="004170C0">
      <w:pPr>
        <w:widowControl/>
        <w:numPr>
          <w:ilvl w:val="0"/>
          <w:numId w:val="4"/>
        </w:numPr>
        <w:spacing w:before="100" w:beforeAutospacing="1" w:after="100" w:afterAutospacing="1"/>
        <w:jc w:val="left"/>
        <w:rPr>
          <w:rFonts w:ascii="宋体" w:hAnsi="宋体" w:cs="宋体"/>
          <w:kern w:val="0"/>
          <w:sz w:val="24"/>
          <w:szCs w:val="24"/>
        </w:rPr>
      </w:pPr>
      <w:r>
        <w:rPr>
          <w:rFonts w:ascii="宋体" w:hAnsi="宋体" w:cs="宋体"/>
          <w:kern w:val="0"/>
          <w:sz w:val="24"/>
          <w:szCs w:val="24"/>
        </w:rPr>
        <w:t>R</w:t>
      </w:r>
      <w:r>
        <w:rPr>
          <w:rFonts w:ascii="宋体" w:hAnsi="宋体" w:cs="宋体" w:hint="eastAsia"/>
          <w:kern w:val="0"/>
          <w:sz w:val="24"/>
          <w:szCs w:val="24"/>
        </w:rPr>
        <w:t>outer组件试着找到</w:t>
      </w:r>
      <w:r w:rsidR="00012102">
        <w:rPr>
          <w:rFonts w:ascii="宋体" w:hAnsi="宋体" w:cs="宋体" w:hint="eastAsia"/>
          <w:kern w:val="0"/>
          <w:sz w:val="24"/>
          <w:szCs w:val="24"/>
        </w:rPr>
        <w:t>能够接收这个请求的确切路由</w:t>
      </w:r>
      <w:r>
        <w:rPr>
          <w:rFonts w:ascii="宋体" w:hAnsi="宋体" w:cs="宋体" w:hint="eastAsia"/>
          <w:kern w:val="0"/>
          <w:sz w:val="24"/>
          <w:szCs w:val="24"/>
        </w:rPr>
        <w:t>，</w:t>
      </w:r>
      <w:r w:rsidR="00012102">
        <w:rPr>
          <w:rFonts w:ascii="宋体" w:hAnsi="宋体" w:cs="宋体" w:hint="eastAsia"/>
          <w:kern w:val="0"/>
          <w:sz w:val="24"/>
          <w:szCs w:val="24"/>
        </w:rPr>
        <w:t>相应</w:t>
      </w:r>
      <w:r>
        <w:rPr>
          <w:rFonts w:ascii="宋体" w:hAnsi="宋体" w:cs="宋体" w:hint="eastAsia"/>
          <w:kern w:val="0"/>
          <w:sz w:val="24"/>
          <w:szCs w:val="24"/>
        </w:rPr>
        <w:t>的action</w:t>
      </w:r>
      <w:r w:rsidR="00012102">
        <w:rPr>
          <w:rFonts w:ascii="宋体" w:hAnsi="宋体" w:cs="宋体" w:hint="eastAsia"/>
          <w:kern w:val="0"/>
          <w:sz w:val="24"/>
          <w:szCs w:val="24"/>
        </w:rPr>
        <w:t>方法</w:t>
      </w:r>
      <w:r>
        <w:rPr>
          <w:rFonts w:ascii="宋体" w:hAnsi="宋体" w:cs="宋体" w:hint="eastAsia"/>
          <w:kern w:val="0"/>
          <w:sz w:val="24"/>
          <w:szCs w:val="24"/>
        </w:rPr>
        <w:t>随</w:t>
      </w:r>
      <w:r w:rsidR="00012102">
        <w:rPr>
          <w:rFonts w:ascii="宋体" w:hAnsi="宋体" w:cs="宋体" w:hint="eastAsia"/>
          <w:kern w:val="0"/>
          <w:sz w:val="24"/>
          <w:szCs w:val="24"/>
        </w:rPr>
        <w:t>后</w:t>
      </w:r>
      <w:r>
        <w:rPr>
          <w:rFonts w:ascii="宋体" w:hAnsi="宋体" w:cs="宋体" w:hint="eastAsia"/>
          <w:kern w:val="0"/>
          <w:sz w:val="24"/>
          <w:szCs w:val="24"/>
        </w:rPr>
        <w:t>被调用。</w:t>
      </w:r>
    </w:p>
    <w:p w:rsidR="004170C0" w:rsidRPr="004170C0" w:rsidRDefault="00F4708E" w:rsidP="004170C0">
      <w:pPr>
        <w:widowControl/>
        <w:numPr>
          <w:ilvl w:val="0"/>
          <w:numId w:val="4"/>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应用程序代码被执行。</w:t>
      </w:r>
    </w:p>
    <w:p w:rsidR="004170C0" w:rsidRPr="004170C0" w:rsidRDefault="00F4708E" w:rsidP="004170C0">
      <w:pPr>
        <w:widowControl/>
        <w:numPr>
          <w:ilvl w:val="0"/>
          <w:numId w:val="4"/>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w:t>
      </w:r>
      <w:r w:rsidR="00012102">
        <w:rPr>
          <w:rFonts w:ascii="宋体" w:hAnsi="宋体" w:cs="宋体" w:hint="eastAsia"/>
          <w:kern w:val="0"/>
          <w:sz w:val="24"/>
          <w:szCs w:val="24"/>
        </w:rPr>
        <w:t>需要生成</w:t>
      </w:r>
      <w:r>
        <w:rPr>
          <w:rFonts w:ascii="宋体" w:hAnsi="宋体" w:cs="宋体" w:hint="eastAsia"/>
          <w:kern w:val="0"/>
          <w:sz w:val="24"/>
          <w:szCs w:val="24"/>
        </w:rPr>
        <w:t>一个复杂的view，那么一个模板文件将会被渲染。</w:t>
      </w:r>
    </w:p>
    <w:p w:rsidR="004170C0" w:rsidRPr="004170C0" w:rsidRDefault="00F4708E" w:rsidP="004170C0">
      <w:pPr>
        <w:widowControl/>
        <w:numPr>
          <w:ilvl w:val="0"/>
          <w:numId w:val="4"/>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acton方法的结果</w:t>
      </w:r>
      <w:r w:rsidR="00012102">
        <w:rPr>
          <w:rFonts w:ascii="宋体" w:hAnsi="宋体" w:cs="宋体" w:hint="eastAsia"/>
          <w:kern w:val="0"/>
          <w:sz w:val="24"/>
          <w:szCs w:val="24"/>
        </w:rPr>
        <w:t>（http 响应代码、内容）</w:t>
      </w:r>
      <w:r>
        <w:rPr>
          <w:rFonts w:ascii="宋体" w:hAnsi="宋体" w:cs="宋体" w:hint="eastAsia"/>
          <w:kern w:val="0"/>
          <w:sz w:val="24"/>
          <w:szCs w:val="24"/>
        </w:rPr>
        <w:t>随后被作为</w:t>
      </w:r>
      <w:r w:rsidR="00012102">
        <w:rPr>
          <w:rFonts w:ascii="宋体" w:hAnsi="宋体" w:cs="宋体" w:hint="eastAsia"/>
          <w:kern w:val="0"/>
          <w:sz w:val="24"/>
          <w:szCs w:val="24"/>
        </w:rPr>
        <w:t xml:space="preserve">http </w:t>
      </w:r>
      <w:r>
        <w:rPr>
          <w:rFonts w:ascii="宋体" w:hAnsi="宋体" w:cs="宋体" w:hint="eastAsia"/>
          <w:kern w:val="0"/>
          <w:sz w:val="24"/>
          <w:szCs w:val="24"/>
        </w:rPr>
        <w:t>response发出。</w:t>
      </w:r>
    </w:p>
    <w:p w:rsidR="004170C0" w:rsidRPr="004170C0" w:rsidRDefault="00C124F8" w:rsidP="004170C0">
      <w:pPr>
        <w:widowControl/>
        <w:spacing w:before="100" w:beforeAutospacing="1" w:after="100" w:afterAutospacing="1"/>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6591300" cy="6553200"/>
            <wp:effectExtent l="0" t="0" r="0" b="0"/>
            <wp:docPr id="2" name="图片 2" descr="说明: http://www.playframework.org/documentation/1.2.4/images/diagrams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http://www.playframework.org/documentation/1.2.4/images/diagrams_path"/>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91300" cy="6553200"/>
                    </a:xfrm>
                    <a:prstGeom prst="rect">
                      <a:avLst/>
                    </a:prstGeom>
                    <a:noFill/>
                    <a:ln>
                      <a:noFill/>
                    </a:ln>
                  </pic:spPr>
                </pic:pic>
              </a:graphicData>
            </a:graphic>
          </wp:inline>
        </w:drawing>
      </w:r>
    </w:p>
    <w:p w:rsidR="004170C0" w:rsidRPr="004170C0" w:rsidRDefault="00F4708E" w:rsidP="004170C0">
      <w:pPr>
        <w:widowControl/>
        <w:spacing w:before="100" w:beforeAutospacing="1" w:after="100" w:afterAutospacing="1"/>
        <w:jc w:val="left"/>
        <w:outlineLvl w:val="1"/>
        <w:rPr>
          <w:rFonts w:ascii="宋体" w:hAnsi="宋体" w:cs="宋体"/>
          <w:b/>
          <w:bCs/>
          <w:kern w:val="0"/>
          <w:sz w:val="36"/>
          <w:szCs w:val="36"/>
        </w:rPr>
      </w:pPr>
      <w:bookmarkStart w:id="24" w:name="_Toc322990903"/>
      <w:bookmarkStart w:id="25" w:name="_Toc322991411"/>
      <w:bookmarkStart w:id="26" w:name="_Toc322991658"/>
      <w:r>
        <w:rPr>
          <w:rFonts w:ascii="宋体" w:hAnsi="宋体" w:cs="宋体" w:hint="eastAsia"/>
          <w:b/>
          <w:bCs/>
          <w:kern w:val="0"/>
          <w:sz w:val="36"/>
          <w:szCs w:val="36"/>
        </w:rPr>
        <w:t>标准应用程序布局</w:t>
      </w:r>
      <w:r w:rsidR="00012102">
        <w:rPr>
          <w:rFonts w:ascii="宋体" w:hAnsi="宋体" w:cs="宋体" w:hint="eastAsia"/>
          <w:b/>
          <w:bCs/>
          <w:kern w:val="0"/>
          <w:sz w:val="36"/>
          <w:szCs w:val="36"/>
        </w:rPr>
        <w:t>layout</w:t>
      </w:r>
      <w:bookmarkEnd w:id="24"/>
      <w:bookmarkEnd w:id="25"/>
      <w:bookmarkEnd w:id="26"/>
    </w:p>
    <w:p w:rsidR="004170C0" w:rsidRPr="004170C0" w:rsidRDefault="00F4708E" w:rsidP="004170C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应用程序布局标准化是保持开发简单</w:t>
      </w:r>
      <w:r w:rsidR="00A33858">
        <w:rPr>
          <w:rFonts w:ascii="宋体" w:hAnsi="宋体" w:cs="宋体" w:hint="eastAsia"/>
          <w:kern w:val="0"/>
          <w:sz w:val="24"/>
          <w:szCs w:val="24"/>
        </w:rPr>
        <w:t>化的保证。</w:t>
      </w:r>
    </w:p>
    <w:p w:rsidR="004170C0" w:rsidRPr="004170C0" w:rsidRDefault="004170C0" w:rsidP="004170C0">
      <w:pPr>
        <w:widowControl/>
        <w:spacing w:before="100" w:beforeAutospacing="1" w:after="100" w:afterAutospacing="1"/>
        <w:jc w:val="left"/>
        <w:outlineLvl w:val="2"/>
        <w:rPr>
          <w:rFonts w:ascii="宋体" w:hAnsi="宋体" w:cs="宋体"/>
          <w:b/>
          <w:bCs/>
          <w:kern w:val="0"/>
          <w:sz w:val="27"/>
          <w:szCs w:val="27"/>
        </w:rPr>
      </w:pPr>
      <w:bookmarkStart w:id="27" w:name="_Toc322990904"/>
      <w:bookmarkStart w:id="28" w:name="_Toc322991412"/>
      <w:bookmarkStart w:id="29" w:name="_Toc322991659"/>
      <w:r w:rsidRPr="004170C0">
        <w:rPr>
          <w:rFonts w:ascii="宋体" w:hAnsi="宋体" w:cs="宋体"/>
          <w:b/>
          <w:bCs/>
          <w:kern w:val="0"/>
          <w:sz w:val="27"/>
          <w:szCs w:val="27"/>
        </w:rPr>
        <w:t>app</w:t>
      </w:r>
      <w:r w:rsidR="00012102">
        <w:rPr>
          <w:rFonts w:ascii="宋体" w:hAnsi="宋体" w:cs="宋体" w:hint="eastAsia"/>
          <w:b/>
          <w:bCs/>
          <w:kern w:val="0"/>
          <w:sz w:val="27"/>
          <w:szCs w:val="27"/>
        </w:rPr>
        <w:t>目录</w:t>
      </w:r>
      <w:bookmarkEnd w:id="27"/>
      <w:bookmarkEnd w:id="28"/>
      <w:bookmarkEnd w:id="29"/>
    </w:p>
    <w:p w:rsidR="004170C0" w:rsidRPr="004170C0" w:rsidRDefault="00012102" w:rsidP="004170C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这个目录包含了所有可执行的代码：java源代码和view模板。</w:t>
      </w:r>
    </w:p>
    <w:p w:rsidR="004170C0" w:rsidRPr="004170C0" w:rsidRDefault="00F44CE8" w:rsidP="004170C0">
      <w:pPr>
        <w:widowControl/>
        <w:spacing w:before="100" w:beforeAutospacing="1" w:after="100" w:afterAutospacing="1"/>
        <w:jc w:val="left"/>
        <w:rPr>
          <w:rFonts w:ascii="宋体" w:hAnsi="宋体" w:cs="宋体"/>
          <w:kern w:val="0"/>
          <w:sz w:val="24"/>
          <w:szCs w:val="24"/>
        </w:rPr>
      </w:pPr>
      <w:r>
        <w:rPr>
          <w:rFonts w:ascii="宋体" w:hAnsi="宋体" w:cs="宋体" w:hint="eastAsia"/>
          <w:b/>
          <w:bCs/>
          <w:kern w:val="0"/>
          <w:sz w:val="24"/>
          <w:szCs w:val="24"/>
        </w:rPr>
        <w:lastRenderedPageBreak/>
        <w:t>我的</w:t>
      </w:r>
      <w:r w:rsidR="004170C0" w:rsidRPr="004170C0">
        <w:rPr>
          <w:rFonts w:ascii="宋体" w:hAnsi="宋体" w:cs="宋体"/>
          <w:b/>
          <w:bCs/>
          <w:kern w:val="0"/>
          <w:sz w:val="24"/>
          <w:szCs w:val="24"/>
        </w:rPr>
        <w:t>.class</w:t>
      </w:r>
      <w:r>
        <w:rPr>
          <w:rFonts w:ascii="宋体" w:hAnsi="宋体" w:cs="宋体" w:hint="eastAsia"/>
          <w:b/>
          <w:bCs/>
          <w:kern w:val="0"/>
          <w:sz w:val="24"/>
          <w:szCs w:val="24"/>
        </w:rPr>
        <w:t>文件去哪里了？</w:t>
      </w:r>
      <w:r w:rsidRPr="004170C0">
        <w:rPr>
          <w:rFonts w:ascii="宋体" w:hAnsi="宋体" w:cs="宋体"/>
          <w:kern w:val="0"/>
          <w:sz w:val="24"/>
          <w:szCs w:val="24"/>
        </w:rPr>
        <w:t xml:space="preserve"> </w:t>
      </w:r>
      <w:r w:rsidR="004170C0" w:rsidRPr="004170C0">
        <w:rPr>
          <w:rFonts w:ascii="宋体" w:hAnsi="宋体" w:cs="宋体"/>
          <w:kern w:val="0"/>
          <w:sz w:val="24"/>
          <w:szCs w:val="24"/>
        </w:rPr>
        <w:br/>
      </w:r>
      <w:r w:rsidR="004170C0" w:rsidRPr="004170C0">
        <w:rPr>
          <w:rFonts w:ascii="宋体" w:hAnsi="宋体" w:cs="宋体"/>
          <w:kern w:val="0"/>
          <w:sz w:val="24"/>
          <w:szCs w:val="24"/>
        </w:rPr>
        <w:br/>
      </w:r>
      <w:r>
        <w:rPr>
          <w:rFonts w:ascii="宋体" w:hAnsi="宋体" w:cs="宋体" w:hint="eastAsia"/>
          <w:kern w:val="0"/>
          <w:sz w:val="24"/>
          <w:szCs w:val="24"/>
        </w:rPr>
        <w:t>请不要寻找编译过的java类。框架只在运行时才编译java源代码，而且只会把编译后类文件缓存到tmp目录下。在play框架里，可执行文件是.java源文件，而不是编译后的类。</w:t>
      </w:r>
    </w:p>
    <w:p w:rsidR="004170C0" w:rsidRPr="004170C0" w:rsidRDefault="00A33858" w:rsidP="004170C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在app</w:t>
      </w:r>
      <w:r w:rsidR="00BC5AF8">
        <w:rPr>
          <w:rFonts w:ascii="宋体" w:hAnsi="宋体" w:cs="宋体" w:hint="eastAsia"/>
          <w:kern w:val="0"/>
          <w:sz w:val="24"/>
          <w:szCs w:val="24"/>
        </w:rPr>
        <w:t>目录下有三个标准包，分别对应mvc架构的三个层，</w:t>
      </w:r>
      <w:r>
        <w:rPr>
          <w:rFonts w:ascii="宋体" w:hAnsi="宋体" w:cs="宋体" w:hint="eastAsia"/>
          <w:kern w:val="0"/>
          <w:sz w:val="24"/>
          <w:szCs w:val="24"/>
        </w:rPr>
        <w:t>你也可以</w:t>
      </w:r>
      <w:r w:rsidR="00BC5AF8">
        <w:rPr>
          <w:rFonts w:ascii="宋体" w:hAnsi="宋体" w:cs="宋体" w:hint="eastAsia"/>
          <w:kern w:val="0"/>
          <w:sz w:val="24"/>
          <w:szCs w:val="24"/>
        </w:rPr>
        <w:t>添</w:t>
      </w:r>
      <w:r>
        <w:rPr>
          <w:rFonts w:ascii="宋体" w:hAnsi="宋体" w:cs="宋体" w:hint="eastAsia"/>
          <w:kern w:val="0"/>
          <w:sz w:val="24"/>
          <w:szCs w:val="24"/>
        </w:rPr>
        <w:t>加你自己的包，如utils</w:t>
      </w:r>
      <w:r w:rsidR="00BC5AF8">
        <w:rPr>
          <w:rFonts w:ascii="宋体" w:hAnsi="宋体" w:cs="宋体" w:hint="eastAsia"/>
          <w:kern w:val="0"/>
          <w:sz w:val="24"/>
          <w:szCs w:val="24"/>
        </w:rPr>
        <w:t>包</w:t>
      </w:r>
      <w:r>
        <w:rPr>
          <w:rFonts w:ascii="宋体" w:hAnsi="宋体" w:cs="宋体" w:hint="eastAsia"/>
          <w:kern w:val="0"/>
          <w:sz w:val="24"/>
          <w:szCs w:val="24"/>
        </w:rPr>
        <w:t>。</w:t>
      </w:r>
    </w:p>
    <w:p w:rsidR="004170C0" w:rsidRPr="004170C0" w:rsidRDefault="00BC5AF8" w:rsidP="004170C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另外，views包下，还可以</w:t>
      </w:r>
      <w:r w:rsidR="000C2BD9">
        <w:rPr>
          <w:rFonts w:ascii="宋体" w:hAnsi="宋体" w:cs="宋体" w:hint="eastAsia"/>
          <w:kern w:val="0"/>
          <w:sz w:val="24"/>
          <w:szCs w:val="24"/>
        </w:rPr>
        <w:t>有以下子包：</w:t>
      </w:r>
    </w:p>
    <w:p w:rsidR="004170C0" w:rsidRPr="004170C0" w:rsidRDefault="004170C0" w:rsidP="004170C0">
      <w:pPr>
        <w:widowControl/>
        <w:numPr>
          <w:ilvl w:val="0"/>
          <w:numId w:val="5"/>
        </w:numPr>
        <w:spacing w:before="100" w:beforeAutospacing="1" w:after="100" w:afterAutospacing="1"/>
        <w:jc w:val="left"/>
        <w:rPr>
          <w:rFonts w:ascii="宋体" w:hAnsi="宋体" w:cs="宋体"/>
          <w:kern w:val="0"/>
          <w:sz w:val="24"/>
          <w:szCs w:val="24"/>
        </w:rPr>
      </w:pPr>
      <w:r w:rsidRPr="004170C0">
        <w:rPr>
          <w:rFonts w:ascii="宋体" w:hAnsi="宋体" w:cs="宋体"/>
          <w:kern w:val="0"/>
          <w:sz w:val="24"/>
          <w:szCs w:val="24"/>
        </w:rPr>
        <w:t xml:space="preserve">tags, </w:t>
      </w:r>
      <w:r w:rsidR="000C2BD9">
        <w:rPr>
          <w:rFonts w:ascii="宋体" w:hAnsi="宋体" w:cs="宋体" w:hint="eastAsia"/>
          <w:kern w:val="0"/>
          <w:sz w:val="24"/>
          <w:szCs w:val="24"/>
        </w:rPr>
        <w:t>主应用程序的标签包，比如可重用的模板片段。</w:t>
      </w:r>
    </w:p>
    <w:p w:rsidR="004170C0" w:rsidRPr="004170C0" w:rsidRDefault="000C2BD9" w:rsidP="004170C0">
      <w:pPr>
        <w:widowControl/>
        <w:numPr>
          <w:ilvl w:val="0"/>
          <w:numId w:val="5"/>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每个控制器的views文件夹</w:t>
      </w:r>
      <w:r w:rsidR="004170C0" w:rsidRPr="004170C0">
        <w:rPr>
          <w:rFonts w:ascii="宋体" w:hAnsi="宋体" w:cs="宋体"/>
          <w:kern w:val="0"/>
          <w:sz w:val="24"/>
          <w:szCs w:val="24"/>
        </w:rPr>
        <w:t>–</w:t>
      </w:r>
      <w:r w:rsidR="00681C56">
        <w:rPr>
          <w:rFonts w:ascii="宋体" w:hAnsi="宋体" w:cs="宋体" w:hint="eastAsia"/>
          <w:kern w:val="0"/>
          <w:sz w:val="24"/>
          <w:szCs w:val="24"/>
        </w:rPr>
        <w:t>按照约定，每个控制器相关的模板都要存储到他们自己的子包里。</w:t>
      </w:r>
    </w:p>
    <w:p w:rsidR="004170C0" w:rsidRPr="004170C0" w:rsidRDefault="004170C0" w:rsidP="004170C0">
      <w:pPr>
        <w:widowControl/>
        <w:spacing w:before="100" w:beforeAutospacing="1" w:after="100" w:afterAutospacing="1"/>
        <w:jc w:val="left"/>
        <w:outlineLvl w:val="2"/>
        <w:rPr>
          <w:rFonts w:ascii="宋体" w:hAnsi="宋体" w:cs="宋体"/>
          <w:b/>
          <w:bCs/>
          <w:kern w:val="0"/>
          <w:sz w:val="27"/>
          <w:szCs w:val="27"/>
        </w:rPr>
      </w:pPr>
      <w:bookmarkStart w:id="30" w:name="_Toc322990905"/>
      <w:bookmarkStart w:id="31" w:name="_Toc322991413"/>
      <w:bookmarkStart w:id="32" w:name="_Toc322991660"/>
      <w:r w:rsidRPr="004170C0">
        <w:rPr>
          <w:rFonts w:ascii="宋体" w:hAnsi="宋体" w:cs="宋体"/>
          <w:b/>
          <w:bCs/>
          <w:kern w:val="0"/>
          <w:sz w:val="27"/>
          <w:szCs w:val="27"/>
        </w:rPr>
        <w:t>public</w:t>
      </w:r>
      <w:r w:rsidR="000444D8">
        <w:rPr>
          <w:rFonts w:ascii="宋体" w:hAnsi="宋体" w:cs="宋体" w:hint="eastAsia"/>
          <w:b/>
          <w:bCs/>
          <w:kern w:val="0"/>
          <w:sz w:val="27"/>
          <w:szCs w:val="27"/>
        </w:rPr>
        <w:t>目录</w:t>
      </w:r>
      <w:bookmarkEnd w:id="30"/>
      <w:bookmarkEnd w:id="31"/>
      <w:bookmarkEnd w:id="32"/>
    </w:p>
    <w:p w:rsidR="004170C0" w:rsidRPr="004170C0" w:rsidRDefault="000444D8" w:rsidP="004170C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存储在public目录的资源都是些可以直接被web服务器向外发布的静态资产。</w:t>
      </w:r>
    </w:p>
    <w:p w:rsidR="004170C0" w:rsidRPr="004170C0" w:rsidRDefault="000444D8" w:rsidP="004170C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这个目录共分为三个标准的子目录：</w:t>
      </w:r>
      <w:r w:rsidR="00BD7A6C">
        <w:rPr>
          <w:rFonts w:ascii="宋体" w:hAnsi="宋体" w:cs="宋体" w:hint="eastAsia"/>
          <w:kern w:val="0"/>
          <w:sz w:val="24"/>
          <w:szCs w:val="24"/>
        </w:rPr>
        <w:t>分别存储</w:t>
      </w:r>
      <w:r w:rsidR="004170C0" w:rsidRPr="004170C0">
        <w:rPr>
          <w:rFonts w:ascii="宋体" w:hAnsi="宋体" w:cs="宋体"/>
          <w:kern w:val="0"/>
          <w:sz w:val="24"/>
          <w:szCs w:val="24"/>
        </w:rPr>
        <w:t>images, CSS</w:t>
      </w:r>
      <w:r w:rsidR="00BD7A6C">
        <w:rPr>
          <w:rFonts w:ascii="宋体" w:hAnsi="宋体" w:cs="宋体" w:hint="eastAsia"/>
          <w:kern w:val="0"/>
          <w:sz w:val="24"/>
          <w:szCs w:val="24"/>
        </w:rPr>
        <w:t>和</w:t>
      </w:r>
      <w:r w:rsidR="004170C0" w:rsidRPr="004170C0">
        <w:rPr>
          <w:rFonts w:ascii="宋体" w:hAnsi="宋体" w:cs="宋体"/>
          <w:kern w:val="0"/>
          <w:sz w:val="24"/>
          <w:szCs w:val="24"/>
        </w:rPr>
        <w:t>JavaScript</w:t>
      </w:r>
      <w:r w:rsidR="00BD7A6C">
        <w:rPr>
          <w:rFonts w:ascii="宋体" w:hAnsi="宋体" w:cs="宋体" w:hint="eastAsia"/>
          <w:kern w:val="0"/>
          <w:sz w:val="24"/>
          <w:szCs w:val="24"/>
        </w:rPr>
        <w:t>文件。</w:t>
      </w:r>
      <w:r w:rsidR="004170C0" w:rsidRPr="004170C0">
        <w:rPr>
          <w:rFonts w:ascii="宋体" w:hAnsi="宋体" w:cs="宋体"/>
          <w:kern w:val="0"/>
          <w:sz w:val="24"/>
          <w:szCs w:val="24"/>
        </w:rPr>
        <w:t xml:space="preserve"> </w:t>
      </w:r>
      <w:r w:rsidR="00BD7A6C">
        <w:rPr>
          <w:rFonts w:ascii="宋体" w:hAnsi="宋体" w:cs="宋体" w:hint="eastAsia"/>
          <w:kern w:val="0"/>
          <w:sz w:val="24"/>
          <w:szCs w:val="24"/>
        </w:rPr>
        <w:t>你应用试着像这个标准一样组织你的静态资产，以保持所有play应用程序的一致性。</w:t>
      </w:r>
    </w:p>
    <w:p w:rsidR="004170C0" w:rsidRPr="004170C0" w:rsidRDefault="00A33858" w:rsidP="004170C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默认情况下，/public目录被映射到/public URL路径，你也可以自行修改</w:t>
      </w:r>
      <w:r w:rsidR="001C0595">
        <w:rPr>
          <w:rFonts w:ascii="宋体" w:hAnsi="宋体" w:cs="宋体" w:hint="eastAsia"/>
          <w:kern w:val="0"/>
          <w:sz w:val="24"/>
          <w:szCs w:val="24"/>
        </w:rPr>
        <w:t>映射到其他目录，甚至为你的静态资产使用多个目录。</w:t>
      </w:r>
    </w:p>
    <w:p w:rsidR="004170C0" w:rsidRPr="004170C0" w:rsidRDefault="004170C0" w:rsidP="004170C0">
      <w:pPr>
        <w:widowControl/>
        <w:spacing w:before="100" w:beforeAutospacing="1" w:after="100" w:afterAutospacing="1"/>
        <w:jc w:val="left"/>
        <w:outlineLvl w:val="2"/>
        <w:rPr>
          <w:rFonts w:ascii="宋体" w:hAnsi="宋体" w:cs="宋体"/>
          <w:b/>
          <w:bCs/>
          <w:kern w:val="0"/>
          <w:sz w:val="27"/>
          <w:szCs w:val="27"/>
        </w:rPr>
      </w:pPr>
      <w:bookmarkStart w:id="33" w:name="_Toc322990906"/>
      <w:bookmarkStart w:id="34" w:name="_Toc322991414"/>
      <w:bookmarkStart w:id="35" w:name="_Toc322991661"/>
      <w:r w:rsidRPr="004170C0">
        <w:rPr>
          <w:rFonts w:ascii="宋体" w:hAnsi="宋体" w:cs="宋体"/>
          <w:b/>
          <w:bCs/>
          <w:kern w:val="0"/>
          <w:sz w:val="27"/>
          <w:szCs w:val="27"/>
        </w:rPr>
        <w:t>conf</w:t>
      </w:r>
      <w:r w:rsidR="001C0595">
        <w:rPr>
          <w:rFonts w:ascii="宋体" w:hAnsi="宋体" w:cs="宋体" w:hint="eastAsia"/>
          <w:b/>
          <w:bCs/>
          <w:kern w:val="0"/>
          <w:sz w:val="27"/>
          <w:szCs w:val="27"/>
        </w:rPr>
        <w:t>目录</w:t>
      </w:r>
      <w:bookmarkEnd w:id="33"/>
      <w:bookmarkEnd w:id="34"/>
      <w:bookmarkEnd w:id="35"/>
    </w:p>
    <w:p w:rsidR="004170C0" w:rsidRPr="004170C0" w:rsidRDefault="004170C0" w:rsidP="004170C0">
      <w:pPr>
        <w:widowControl/>
        <w:spacing w:before="100" w:beforeAutospacing="1" w:after="100" w:afterAutospacing="1"/>
        <w:jc w:val="left"/>
        <w:rPr>
          <w:rFonts w:ascii="宋体" w:hAnsi="宋体" w:cs="宋体"/>
          <w:kern w:val="0"/>
          <w:sz w:val="24"/>
          <w:szCs w:val="24"/>
        </w:rPr>
      </w:pPr>
      <w:r w:rsidRPr="004170C0">
        <w:rPr>
          <w:rFonts w:ascii="宋体" w:hAnsi="宋体" w:cs="宋体"/>
          <w:kern w:val="0"/>
          <w:sz w:val="24"/>
          <w:szCs w:val="24"/>
        </w:rPr>
        <w:t>conf</w:t>
      </w:r>
      <w:r w:rsidR="001C0595">
        <w:rPr>
          <w:rFonts w:ascii="宋体" w:hAnsi="宋体" w:cs="宋体" w:hint="eastAsia"/>
          <w:kern w:val="0"/>
          <w:sz w:val="24"/>
          <w:szCs w:val="24"/>
        </w:rPr>
        <w:t>目录包含了所有应用程序的配置文件。</w:t>
      </w:r>
    </w:p>
    <w:p w:rsidR="004170C0" w:rsidRPr="004170C0" w:rsidRDefault="004F35B5" w:rsidP="004170C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这里有</w:t>
      </w:r>
      <w:r w:rsidR="00FE5650">
        <w:rPr>
          <w:rFonts w:ascii="宋体" w:hAnsi="宋体" w:cs="宋体" w:hint="eastAsia"/>
          <w:kern w:val="0"/>
          <w:sz w:val="24"/>
          <w:szCs w:val="24"/>
        </w:rPr>
        <w:t>两个必须的配置文件，application.conf和routes:</w:t>
      </w:r>
    </w:p>
    <w:p w:rsidR="004170C0" w:rsidRPr="004170C0" w:rsidRDefault="004170C0" w:rsidP="004170C0">
      <w:pPr>
        <w:widowControl/>
        <w:numPr>
          <w:ilvl w:val="0"/>
          <w:numId w:val="6"/>
        </w:numPr>
        <w:spacing w:before="100" w:beforeAutospacing="1" w:after="100" w:afterAutospacing="1"/>
        <w:jc w:val="left"/>
        <w:rPr>
          <w:rFonts w:ascii="宋体" w:hAnsi="宋体" w:cs="宋体"/>
          <w:kern w:val="0"/>
          <w:sz w:val="24"/>
          <w:szCs w:val="24"/>
        </w:rPr>
      </w:pPr>
      <w:r w:rsidRPr="004170C0">
        <w:rPr>
          <w:rFonts w:ascii="宋体" w:hAnsi="宋体" w:cs="宋体"/>
          <w:kern w:val="0"/>
          <w:sz w:val="24"/>
          <w:szCs w:val="24"/>
        </w:rPr>
        <w:t>application.conf,</w:t>
      </w:r>
      <w:r w:rsidR="003D28EF">
        <w:rPr>
          <w:rFonts w:ascii="宋体" w:hAnsi="宋体" w:cs="宋体" w:hint="eastAsia"/>
          <w:kern w:val="0"/>
          <w:sz w:val="24"/>
          <w:szCs w:val="24"/>
        </w:rPr>
        <w:t>应用程序最主要的配置文件。它包含了标准的</w:t>
      </w:r>
      <w:r w:rsidR="003D28EF">
        <w:rPr>
          <w:rFonts w:ascii="宋体" w:hAnsi="宋体" w:cs="宋体" w:hint="eastAsia"/>
          <w:color w:val="0000FF"/>
          <w:kern w:val="0"/>
          <w:sz w:val="24"/>
          <w:szCs w:val="24"/>
          <w:u w:val="single"/>
        </w:rPr>
        <w:t>配置参数</w:t>
      </w:r>
      <w:r w:rsidR="003D28EF">
        <w:rPr>
          <w:rFonts w:ascii="宋体" w:hAnsi="宋体" w:cs="宋体" w:hint="eastAsia"/>
          <w:kern w:val="0"/>
          <w:sz w:val="24"/>
          <w:szCs w:val="24"/>
        </w:rPr>
        <w:t>。</w:t>
      </w:r>
      <w:r w:rsidRPr="004170C0">
        <w:rPr>
          <w:rFonts w:ascii="宋体" w:hAnsi="宋体" w:cs="宋体"/>
          <w:kern w:val="0"/>
          <w:sz w:val="24"/>
          <w:szCs w:val="24"/>
        </w:rPr>
        <w:t xml:space="preserve"> </w:t>
      </w:r>
    </w:p>
    <w:p w:rsidR="004170C0" w:rsidRPr="004170C0" w:rsidRDefault="004170C0" w:rsidP="004170C0">
      <w:pPr>
        <w:widowControl/>
        <w:numPr>
          <w:ilvl w:val="0"/>
          <w:numId w:val="6"/>
        </w:numPr>
        <w:spacing w:before="100" w:beforeAutospacing="1" w:after="100" w:afterAutospacing="1"/>
        <w:jc w:val="left"/>
        <w:rPr>
          <w:rFonts w:ascii="宋体" w:hAnsi="宋体" w:cs="宋体"/>
          <w:kern w:val="0"/>
          <w:sz w:val="24"/>
          <w:szCs w:val="24"/>
        </w:rPr>
      </w:pPr>
      <w:r w:rsidRPr="004170C0">
        <w:rPr>
          <w:rFonts w:ascii="宋体" w:hAnsi="宋体" w:cs="宋体"/>
          <w:kern w:val="0"/>
          <w:sz w:val="24"/>
          <w:szCs w:val="24"/>
        </w:rPr>
        <w:t xml:space="preserve">routes, </w:t>
      </w:r>
      <w:r w:rsidR="003D28EF">
        <w:rPr>
          <w:rFonts w:ascii="宋体" w:hAnsi="宋体" w:cs="宋体" w:hint="eastAsia"/>
          <w:kern w:val="0"/>
          <w:sz w:val="24"/>
          <w:szCs w:val="24"/>
        </w:rPr>
        <w:t>路由定义文件。</w:t>
      </w:r>
    </w:p>
    <w:p w:rsidR="004170C0" w:rsidRPr="004170C0" w:rsidRDefault="00FE5650" w:rsidP="0001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如果你需要增加一些</w:t>
      </w:r>
      <w:r w:rsidR="002A1E1B">
        <w:rPr>
          <w:rFonts w:ascii="宋体" w:hAnsi="宋体" w:cs="宋体" w:hint="eastAsia"/>
          <w:kern w:val="0"/>
          <w:sz w:val="24"/>
          <w:szCs w:val="24"/>
        </w:rPr>
        <w:t>特定</w:t>
      </w:r>
      <w:r>
        <w:rPr>
          <w:rFonts w:ascii="宋体" w:hAnsi="宋体" w:cs="宋体" w:hint="eastAsia"/>
          <w:kern w:val="0"/>
          <w:sz w:val="24"/>
          <w:szCs w:val="24"/>
        </w:rPr>
        <w:t>配置选项，</w:t>
      </w:r>
      <w:r w:rsidR="007A28E4">
        <w:rPr>
          <w:rFonts w:ascii="宋体" w:hAnsi="宋体" w:cs="宋体" w:hint="eastAsia"/>
          <w:kern w:val="0"/>
          <w:sz w:val="24"/>
          <w:szCs w:val="24"/>
        </w:rPr>
        <w:t>直接</w:t>
      </w:r>
      <w:r>
        <w:rPr>
          <w:rFonts w:ascii="宋体" w:hAnsi="宋体" w:cs="宋体" w:hint="eastAsia"/>
          <w:kern w:val="0"/>
          <w:sz w:val="24"/>
          <w:szCs w:val="24"/>
        </w:rPr>
        <w:t>在application.conf中进行添加</w:t>
      </w:r>
      <w:r w:rsidR="007A28E4">
        <w:rPr>
          <w:rFonts w:ascii="宋体" w:hAnsi="宋体" w:cs="宋体" w:hint="eastAsia"/>
          <w:kern w:val="0"/>
          <w:sz w:val="24"/>
          <w:szCs w:val="24"/>
        </w:rPr>
        <w:t>比较易于管理</w:t>
      </w:r>
      <w:r w:rsidR="0082360E">
        <w:rPr>
          <w:rFonts w:ascii="宋体" w:hAnsi="宋体" w:cs="宋体" w:hint="eastAsia"/>
          <w:kern w:val="0"/>
          <w:sz w:val="24"/>
          <w:szCs w:val="24"/>
        </w:rPr>
        <w:t>，文件的配置选项可在程序代码中通过</w:t>
      </w:r>
      <w:r w:rsidR="004170C0" w:rsidRPr="004170C0">
        <w:rPr>
          <w:rFonts w:ascii="宋体" w:hAnsi="宋体" w:cs="宋体"/>
          <w:kern w:val="0"/>
          <w:sz w:val="24"/>
          <w:szCs w:val="24"/>
        </w:rPr>
        <w:t>Play.configuration.get("propertyName")</w:t>
      </w:r>
      <w:r w:rsidR="000120D1">
        <w:rPr>
          <w:rFonts w:ascii="宋体" w:hAnsi="宋体" w:cs="宋体" w:hint="eastAsia"/>
          <w:kern w:val="0"/>
          <w:sz w:val="24"/>
          <w:szCs w:val="24"/>
        </w:rPr>
        <w:t>方法读取。</w:t>
      </w:r>
      <w:r w:rsidR="004170C0" w:rsidRPr="004170C0">
        <w:rPr>
          <w:rFonts w:ascii="宋体" w:hAnsi="宋体" w:cs="宋体"/>
          <w:kern w:val="0"/>
          <w:sz w:val="24"/>
          <w:szCs w:val="24"/>
        </w:rPr>
        <w:t xml:space="preserve"> </w:t>
      </w:r>
      <w:r w:rsidR="0082360E">
        <w:rPr>
          <w:rFonts w:ascii="宋体" w:hAnsi="宋体" w:cs="宋体" w:hint="eastAsia"/>
          <w:kern w:val="0"/>
          <w:sz w:val="24"/>
          <w:szCs w:val="24"/>
        </w:rPr>
        <w:t>当你创建一个新的应用程序时，play new命令将从</w:t>
      </w:r>
      <w:r w:rsidR="0082360E">
        <w:rPr>
          <w:rStyle w:val="HTML"/>
        </w:rPr>
        <w:t>$PLAY_HOME/resources/application-skel/conf</w:t>
      </w:r>
      <w:r w:rsidR="00226A41">
        <w:rPr>
          <w:rStyle w:val="HTML"/>
          <w:rFonts w:hint="eastAsia"/>
        </w:rPr>
        <w:t>目录</w:t>
      </w:r>
      <w:r w:rsidR="0082360E">
        <w:rPr>
          <w:rFonts w:ascii="宋体" w:hAnsi="宋体" w:cs="宋体" w:hint="eastAsia"/>
          <w:kern w:val="0"/>
          <w:sz w:val="24"/>
          <w:szCs w:val="24"/>
        </w:rPr>
        <w:t>复制一个默认的配置文件</w:t>
      </w:r>
      <w:r w:rsidR="00226A41">
        <w:rPr>
          <w:rFonts w:ascii="宋体" w:hAnsi="宋体" w:cs="宋体" w:hint="eastAsia"/>
          <w:kern w:val="0"/>
          <w:sz w:val="24"/>
          <w:szCs w:val="24"/>
        </w:rPr>
        <w:t>。</w:t>
      </w:r>
    </w:p>
    <w:p w:rsidR="004170C0" w:rsidRPr="004170C0" w:rsidRDefault="000120D1" w:rsidP="004170C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如果其他库需要一个指定的配置文件，那么请</w:t>
      </w:r>
      <w:r w:rsidR="00226A41">
        <w:rPr>
          <w:rFonts w:ascii="宋体" w:hAnsi="宋体" w:cs="宋体" w:hint="eastAsia"/>
          <w:kern w:val="0"/>
          <w:sz w:val="24"/>
          <w:szCs w:val="24"/>
        </w:rPr>
        <w:t>把</w:t>
      </w:r>
      <w:r>
        <w:rPr>
          <w:rFonts w:ascii="宋体" w:hAnsi="宋体" w:cs="宋体" w:hint="eastAsia"/>
          <w:kern w:val="0"/>
          <w:sz w:val="24"/>
          <w:szCs w:val="24"/>
        </w:rPr>
        <w:t>将该</w:t>
      </w:r>
      <w:r w:rsidR="00075C70">
        <w:rPr>
          <w:rFonts w:ascii="宋体" w:hAnsi="宋体" w:cs="宋体" w:hint="eastAsia"/>
          <w:kern w:val="0"/>
          <w:sz w:val="24"/>
          <w:szCs w:val="24"/>
        </w:rPr>
        <w:t>指定的</w:t>
      </w:r>
      <w:r>
        <w:rPr>
          <w:rFonts w:ascii="宋体" w:hAnsi="宋体" w:cs="宋体" w:hint="eastAsia"/>
          <w:kern w:val="0"/>
          <w:sz w:val="24"/>
          <w:szCs w:val="24"/>
        </w:rPr>
        <w:t>配置文件放到</w:t>
      </w:r>
      <w:r w:rsidR="00226A41">
        <w:rPr>
          <w:rFonts w:ascii="宋体" w:hAnsi="宋体" w:cs="宋体" w:hint="eastAsia"/>
          <w:kern w:val="0"/>
          <w:sz w:val="24"/>
          <w:szCs w:val="24"/>
        </w:rPr>
        <w:t>conf</w:t>
      </w:r>
      <w:r>
        <w:rPr>
          <w:rFonts w:ascii="宋体" w:hAnsi="宋体" w:cs="宋体" w:hint="eastAsia"/>
          <w:kern w:val="0"/>
          <w:sz w:val="24"/>
          <w:szCs w:val="24"/>
        </w:rPr>
        <w:t>目录</w:t>
      </w:r>
      <w:r w:rsidR="00075C70">
        <w:rPr>
          <w:rFonts w:ascii="宋体" w:hAnsi="宋体" w:cs="宋体" w:hint="eastAsia"/>
          <w:kern w:val="0"/>
          <w:sz w:val="24"/>
          <w:szCs w:val="24"/>
        </w:rPr>
        <w:t>（</w:t>
      </w:r>
      <w:r w:rsidR="00075C70" w:rsidRPr="00075C70">
        <w:rPr>
          <w:rFonts w:ascii="宋体" w:hAnsi="宋体" w:cs="宋体" w:hint="eastAsia"/>
          <w:b/>
          <w:kern w:val="0"/>
          <w:sz w:val="24"/>
          <w:szCs w:val="24"/>
        </w:rPr>
        <w:t>这个目录是play指定的java 类路径 ClassPath</w:t>
      </w:r>
      <w:r w:rsidR="00075C70">
        <w:rPr>
          <w:rFonts w:ascii="宋体" w:hAnsi="宋体" w:cs="宋体" w:hint="eastAsia"/>
          <w:kern w:val="0"/>
          <w:sz w:val="24"/>
          <w:szCs w:val="24"/>
        </w:rPr>
        <w:t>）,</w:t>
      </w:r>
      <w:r>
        <w:rPr>
          <w:rFonts w:ascii="宋体" w:hAnsi="宋体" w:cs="宋体" w:hint="eastAsia"/>
          <w:kern w:val="0"/>
          <w:sz w:val="24"/>
          <w:szCs w:val="24"/>
        </w:rPr>
        <w:t>并在application.conf中用@include进行</w:t>
      </w:r>
      <w:r w:rsidR="00075C70">
        <w:rPr>
          <w:rFonts w:ascii="宋体" w:hAnsi="宋体" w:cs="宋体" w:hint="eastAsia"/>
          <w:kern w:val="0"/>
          <w:sz w:val="24"/>
          <w:szCs w:val="24"/>
        </w:rPr>
        <w:t>指定</w:t>
      </w:r>
      <w:r>
        <w:rPr>
          <w:rFonts w:ascii="宋体" w:hAnsi="宋体" w:cs="宋体" w:hint="eastAsia"/>
          <w:kern w:val="0"/>
          <w:sz w:val="24"/>
          <w:szCs w:val="24"/>
        </w:rPr>
        <w:t>。</w:t>
      </w:r>
    </w:p>
    <w:p w:rsidR="004170C0" w:rsidRPr="00930CB3" w:rsidRDefault="00075C70" w:rsidP="004170C0">
      <w:pPr>
        <w:widowControl/>
        <w:spacing w:before="100" w:beforeAutospacing="1" w:after="100" w:afterAutospacing="1"/>
        <w:jc w:val="left"/>
        <w:rPr>
          <w:rFonts w:ascii="宋体" w:hAnsi="宋体" w:cs="宋体"/>
          <w:b/>
          <w:kern w:val="0"/>
          <w:sz w:val="24"/>
          <w:szCs w:val="24"/>
        </w:rPr>
      </w:pPr>
      <w:r w:rsidRPr="00930CB3">
        <w:rPr>
          <w:rFonts w:ascii="宋体" w:hAnsi="宋体" w:cs="宋体" w:hint="eastAsia"/>
          <w:b/>
          <w:kern w:val="0"/>
          <w:sz w:val="24"/>
          <w:szCs w:val="24"/>
        </w:rPr>
        <w:t>注意，这是一个尚处在试验阶段的特性，目前或许还不能正常工作。尤其是占位符和框架id还不能正确处理这个特性。</w:t>
      </w:r>
    </w:p>
    <w:p w:rsidR="004170C0" w:rsidRPr="004170C0" w:rsidRDefault="00075C70" w:rsidP="004170C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比如，如果你在</w:t>
      </w:r>
      <w:r w:rsidRPr="004170C0">
        <w:rPr>
          <w:rFonts w:ascii="宋体" w:hAnsi="宋体" w:cs="宋体"/>
          <w:kern w:val="0"/>
          <w:sz w:val="24"/>
          <w:szCs w:val="24"/>
        </w:rPr>
        <w:t>conf/mime-types.conf</w:t>
      </w:r>
      <w:r>
        <w:rPr>
          <w:rFonts w:ascii="宋体" w:hAnsi="宋体" w:cs="宋体" w:hint="eastAsia"/>
          <w:kern w:val="0"/>
          <w:sz w:val="24"/>
          <w:szCs w:val="24"/>
        </w:rPr>
        <w:t>文件里定义了一个附加的</w:t>
      </w:r>
      <w:r w:rsidR="004170C0" w:rsidRPr="004170C0">
        <w:rPr>
          <w:rFonts w:ascii="宋体" w:hAnsi="宋体" w:cs="宋体"/>
          <w:kern w:val="0"/>
          <w:sz w:val="24"/>
          <w:szCs w:val="24"/>
        </w:rPr>
        <w:t>MIME</w:t>
      </w:r>
      <w:r>
        <w:rPr>
          <w:rFonts w:ascii="宋体" w:hAnsi="宋体" w:cs="宋体" w:hint="eastAsia"/>
          <w:kern w:val="0"/>
          <w:sz w:val="24"/>
          <w:szCs w:val="24"/>
        </w:rPr>
        <w:t>类型：</w:t>
      </w:r>
    </w:p>
    <w:p w:rsidR="004170C0" w:rsidRPr="004170C0" w:rsidRDefault="004170C0" w:rsidP="004170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4170C0">
        <w:rPr>
          <w:rFonts w:ascii="宋体" w:hAnsi="宋体" w:cs="宋体"/>
          <w:kern w:val="0"/>
          <w:sz w:val="24"/>
          <w:szCs w:val="24"/>
        </w:rPr>
        <w:t># Web fonts</w:t>
      </w:r>
    </w:p>
    <w:p w:rsidR="004170C0" w:rsidRPr="004170C0" w:rsidRDefault="004170C0" w:rsidP="004170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4170C0">
        <w:rPr>
          <w:rFonts w:ascii="宋体" w:hAnsi="宋体" w:cs="宋体"/>
          <w:kern w:val="0"/>
          <w:sz w:val="24"/>
          <w:szCs w:val="24"/>
        </w:rPr>
        <w:t>mimetype.eot = application/vnd.ms-fontobject</w:t>
      </w:r>
    </w:p>
    <w:p w:rsidR="004170C0" w:rsidRPr="004170C0" w:rsidRDefault="004170C0" w:rsidP="004170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4170C0">
        <w:rPr>
          <w:rFonts w:ascii="宋体" w:hAnsi="宋体" w:cs="宋体"/>
          <w:kern w:val="0"/>
          <w:sz w:val="24"/>
          <w:szCs w:val="24"/>
        </w:rPr>
        <w:t>mimetype.otf = application/octet-stream</w:t>
      </w:r>
    </w:p>
    <w:p w:rsidR="004170C0" w:rsidRPr="004170C0" w:rsidRDefault="004170C0" w:rsidP="004170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4170C0">
        <w:rPr>
          <w:rFonts w:ascii="宋体" w:hAnsi="宋体" w:cs="宋体"/>
          <w:kern w:val="0"/>
          <w:sz w:val="24"/>
          <w:szCs w:val="24"/>
        </w:rPr>
        <w:t>mimetype.ttf = application/octet-stream</w:t>
      </w:r>
    </w:p>
    <w:p w:rsidR="004170C0" w:rsidRPr="004170C0" w:rsidRDefault="004170C0" w:rsidP="004170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4170C0">
        <w:rPr>
          <w:rFonts w:ascii="宋体" w:hAnsi="宋体" w:cs="宋体"/>
          <w:kern w:val="0"/>
          <w:sz w:val="24"/>
          <w:szCs w:val="24"/>
        </w:rPr>
        <w:t>mimetype.woff = application/x-font-woff</w:t>
      </w:r>
    </w:p>
    <w:p w:rsidR="004170C0" w:rsidRPr="004170C0" w:rsidRDefault="00075C70" w:rsidP="004170C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通过在</w:t>
      </w:r>
      <w:r w:rsidR="00930CB3" w:rsidRPr="004170C0">
        <w:rPr>
          <w:rFonts w:ascii="宋体" w:hAnsi="宋体" w:cs="宋体"/>
          <w:kern w:val="0"/>
          <w:sz w:val="24"/>
          <w:szCs w:val="24"/>
        </w:rPr>
        <w:t>application.conf</w:t>
      </w:r>
      <w:r>
        <w:rPr>
          <w:rFonts w:ascii="宋体" w:hAnsi="宋体" w:cs="宋体" w:hint="eastAsia"/>
          <w:kern w:val="0"/>
          <w:sz w:val="24"/>
          <w:szCs w:val="24"/>
        </w:rPr>
        <w:t>文件里添加下面这条</w:t>
      </w:r>
      <w:r w:rsidR="00930CB3">
        <w:rPr>
          <w:rFonts w:ascii="宋体" w:hAnsi="宋体" w:cs="宋体" w:hint="eastAsia"/>
          <w:kern w:val="0"/>
          <w:sz w:val="24"/>
          <w:szCs w:val="24"/>
        </w:rPr>
        <w:t>代码就可以把这些配置包含进来：</w:t>
      </w:r>
    </w:p>
    <w:p w:rsidR="004170C0" w:rsidRPr="004170C0" w:rsidRDefault="004170C0" w:rsidP="004170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4170C0">
        <w:rPr>
          <w:rFonts w:ascii="宋体" w:hAnsi="宋体" w:cs="宋体"/>
          <w:kern w:val="0"/>
          <w:sz w:val="24"/>
          <w:szCs w:val="24"/>
        </w:rPr>
        <w:t>@include.mime = mime-types.conf</w:t>
      </w:r>
    </w:p>
    <w:p w:rsidR="004170C0" w:rsidRPr="004170C0" w:rsidRDefault="004170C0" w:rsidP="004170C0">
      <w:pPr>
        <w:widowControl/>
        <w:spacing w:before="100" w:beforeAutospacing="1" w:after="100" w:afterAutospacing="1"/>
        <w:jc w:val="left"/>
        <w:outlineLvl w:val="2"/>
        <w:rPr>
          <w:rFonts w:ascii="宋体" w:hAnsi="宋体" w:cs="宋体"/>
          <w:b/>
          <w:bCs/>
          <w:kern w:val="0"/>
          <w:sz w:val="27"/>
          <w:szCs w:val="27"/>
        </w:rPr>
      </w:pPr>
      <w:bookmarkStart w:id="36" w:name="_Toc322990907"/>
      <w:bookmarkStart w:id="37" w:name="_Toc322991415"/>
      <w:bookmarkStart w:id="38" w:name="_Toc322991662"/>
      <w:r w:rsidRPr="004170C0">
        <w:rPr>
          <w:rFonts w:ascii="宋体" w:hAnsi="宋体" w:cs="宋体"/>
          <w:b/>
          <w:bCs/>
          <w:kern w:val="0"/>
          <w:sz w:val="27"/>
          <w:szCs w:val="27"/>
        </w:rPr>
        <w:t>lib</w:t>
      </w:r>
      <w:r w:rsidR="00930CB3">
        <w:rPr>
          <w:rFonts w:ascii="宋体" w:hAnsi="宋体" w:cs="宋体" w:hint="eastAsia"/>
          <w:b/>
          <w:bCs/>
          <w:kern w:val="0"/>
          <w:sz w:val="27"/>
          <w:szCs w:val="27"/>
        </w:rPr>
        <w:t>目录</w:t>
      </w:r>
      <w:bookmarkEnd w:id="36"/>
      <w:bookmarkEnd w:id="37"/>
      <w:bookmarkEnd w:id="38"/>
    </w:p>
    <w:p w:rsidR="004170C0" w:rsidRPr="004170C0" w:rsidRDefault="00930CB3" w:rsidP="004170C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这个目录包含了所有应用程序需要的标准java库，他们会自动添加到java</w:t>
      </w:r>
      <w:r>
        <w:rPr>
          <w:rFonts w:ascii="宋体" w:hAnsi="宋体" w:cs="宋体"/>
          <w:kern w:val="0"/>
          <w:sz w:val="24"/>
          <w:szCs w:val="24"/>
        </w:rPr>
        <w:t xml:space="preserve"> classpath</w:t>
      </w:r>
      <w:r>
        <w:rPr>
          <w:rFonts w:ascii="宋体" w:hAnsi="宋体" w:cs="宋体" w:hint="eastAsia"/>
          <w:kern w:val="0"/>
          <w:sz w:val="24"/>
          <w:szCs w:val="24"/>
        </w:rPr>
        <w:t>里。</w:t>
      </w:r>
    </w:p>
    <w:p w:rsidR="004170C0" w:rsidRPr="004170C0" w:rsidRDefault="00930CB3" w:rsidP="004170C0">
      <w:pPr>
        <w:widowControl/>
        <w:spacing w:before="100" w:beforeAutospacing="1" w:after="100" w:afterAutospacing="1"/>
        <w:jc w:val="left"/>
        <w:outlineLvl w:val="1"/>
        <w:rPr>
          <w:rFonts w:ascii="宋体" w:hAnsi="宋体" w:cs="宋体"/>
          <w:b/>
          <w:bCs/>
          <w:kern w:val="0"/>
          <w:sz w:val="36"/>
          <w:szCs w:val="36"/>
        </w:rPr>
      </w:pPr>
      <w:bookmarkStart w:id="39" w:name="_Toc322990908"/>
      <w:bookmarkStart w:id="40" w:name="_Toc322991416"/>
      <w:bookmarkStart w:id="41" w:name="_Toc322991663"/>
      <w:r>
        <w:rPr>
          <w:rFonts w:ascii="宋体" w:hAnsi="宋体" w:cs="宋体" w:hint="eastAsia"/>
          <w:b/>
          <w:bCs/>
          <w:kern w:val="0"/>
          <w:sz w:val="36"/>
          <w:szCs w:val="36"/>
        </w:rPr>
        <w:t>开发生命周期</w:t>
      </w:r>
      <w:bookmarkEnd w:id="39"/>
      <w:bookmarkEnd w:id="40"/>
      <w:bookmarkEnd w:id="41"/>
    </w:p>
    <w:p w:rsidR="00753607" w:rsidRDefault="00753607" w:rsidP="004170C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使用play进行开发，没有编码、打包或部署阶段。然而，play通过两种环境来执行这些过程：</w:t>
      </w:r>
      <w:r w:rsidR="004170C0" w:rsidRPr="004170C0">
        <w:rPr>
          <w:rFonts w:ascii="宋体" w:hAnsi="宋体" w:cs="宋体"/>
          <w:kern w:val="0"/>
          <w:sz w:val="24"/>
          <w:szCs w:val="24"/>
        </w:rPr>
        <w:t>DEV</w:t>
      </w:r>
      <w:r>
        <w:rPr>
          <w:rFonts w:ascii="宋体" w:hAnsi="宋体" w:cs="宋体" w:hint="eastAsia"/>
          <w:kern w:val="0"/>
          <w:sz w:val="24"/>
          <w:szCs w:val="24"/>
        </w:rPr>
        <w:t>模式用于开发阶段，</w:t>
      </w:r>
      <w:r w:rsidR="004170C0" w:rsidRPr="004170C0">
        <w:rPr>
          <w:rFonts w:ascii="宋体" w:hAnsi="宋体" w:cs="宋体"/>
          <w:kern w:val="0"/>
          <w:sz w:val="24"/>
          <w:szCs w:val="24"/>
        </w:rPr>
        <w:t>PROD</w:t>
      </w:r>
      <w:r>
        <w:rPr>
          <w:rFonts w:ascii="宋体" w:hAnsi="宋体" w:cs="宋体" w:hint="eastAsia"/>
          <w:kern w:val="0"/>
          <w:sz w:val="24"/>
          <w:szCs w:val="24"/>
        </w:rPr>
        <w:t>模式用于部署阶段。</w:t>
      </w:r>
    </w:p>
    <w:p w:rsidR="004170C0" w:rsidRPr="004170C0" w:rsidRDefault="00753607" w:rsidP="004170C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关于</w:t>
      </w:r>
      <w:r>
        <w:rPr>
          <w:rFonts w:ascii="宋体" w:hAnsi="宋体" w:cs="宋体"/>
          <w:b/>
          <w:bCs/>
          <w:kern w:val="0"/>
          <w:sz w:val="24"/>
          <w:szCs w:val="24"/>
        </w:rPr>
        <w:t>DEV/PROD</w:t>
      </w:r>
      <w:r>
        <w:rPr>
          <w:rFonts w:ascii="宋体" w:hAnsi="宋体" w:cs="宋体" w:hint="eastAsia"/>
          <w:b/>
          <w:bCs/>
          <w:kern w:val="0"/>
          <w:sz w:val="24"/>
          <w:szCs w:val="24"/>
        </w:rPr>
        <w:t>模式</w:t>
      </w:r>
      <w:r w:rsidR="004170C0" w:rsidRPr="004170C0">
        <w:rPr>
          <w:rFonts w:ascii="宋体" w:hAnsi="宋体" w:cs="宋体"/>
          <w:kern w:val="0"/>
          <w:sz w:val="24"/>
          <w:szCs w:val="24"/>
        </w:rPr>
        <w:br/>
      </w:r>
      <w:r w:rsidR="004170C0" w:rsidRPr="004170C0">
        <w:rPr>
          <w:rFonts w:ascii="宋体" w:hAnsi="宋体" w:cs="宋体"/>
          <w:kern w:val="0"/>
          <w:sz w:val="24"/>
          <w:szCs w:val="24"/>
        </w:rPr>
        <w:br/>
      </w:r>
      <w:r>
        <w:rPr>
          <w:rFonts w:ascii="宋体" w:hAnsi="宋体" w:cs="宋体" w:hint="eastAsia"/>
          <w:kern w:val="0"/>
          <w:sz w:val="24"/>
          <w:szCs w:val="24"/>
        </w:rPr>
        <w:t>应用程序可以运行于</w:t>
      </w:r>
      <w:r w:rsidR="004170C0" w:rsidRPr="004170C0">
        <w:rPr>
          <w:rFonts w:ascii="宋体" w:hAnsi="宋体" w:cs="宋体"/>
          <w:kern w:val="0"/>
          <w:sz w:val="24"/>
          <w:szCs w:val="24"/>
        </w:rPr>
        <w:t>DEV</w:t>
      </w:r>
      <w:r>
        <w:rPr>
          <w:rFonts w:ascii="宋体" w:hAnsi="宋体" w:cs="宋体" w:hint="eastAsia"/>
          <w:kern w:val="0"/>
          <w:sz w:val="24"/>
          <w:szCs w:val="24"/>
        </w:rPr>
        <w:t>或</w:t>
      </w:r>
      <w:r w:rsidR="004170C0" w:rsidRPr="004170C0">
        <w:rPr>
          <w:rFonts w:ascii="宋体" w:hAnsi="宋体" w:cs="宋体"/>
          <w:kern w:val="0"/>
          <w:sz w:val="24"/>
          <w:szCs w:val="24"/>
        </w:rPr>
        <w:t>PROD</w:t>
      </w:r>
      <w:r>
        <w:rPr>
          <w:rFonts w:ascii="宋体" w:hAnsi="宋体" w:cs="宋体" w:hint="eastAsia"/>
          <w:kern w:val="0"/>
          <w:sz w:val="24"/>
          <w:szCs w:val="24"/>
        </w:rPr>
        <w:t>模式。</w:t>
      </w:r>
      <w:r w:rsidR="00DC7208">
        <w:rPr>
          <w:rFonts w:ascii="宋体" w:hAnsi="宋体" w:cs="宋体" w:hint="eastAsia"/>
          <w:kern w:val="0"/>
          <w:sz w:val="24"/>
          <w:szCs w:val="24"/>
        </w:rPr>
        <w:t>使用</w:t>
      </w:r>
      <w:hyperlink r:id="rId12" w:anchor="application.mode" w:history="1">
        <w:r w:rsidR="004170C0" w:rsidRPr="004170C0">
          <w:rPr>
            <w:rFonts w:ascii="宋体" w:hAnsi="宋体" w:cs="宋体"/>
            <w:color w:val="0000FF"/>
            <w:kern w:val="0"/>
            <w:sz w:val="24"/>
            <w:szCs w:val="24"/>
            <w:u w:val="single"/>
          </w:rPr>
          <w:t>application.mode configuration</w:t>
        </w:r>
      </w:hyperlink>
      <w:r w:rsidR="00DC7208">
        <w:rPr>
          <w:rFonts w:ascii="宋体" w:hAnsi="宋体" w:cs="宋体" w:hint="eastAsia"/>
          <w:kern w:val="0"/>
          <w:sz w:val="24"/>
          <w:szCs w:val="24"/>
        </w:rPr>
        <w:t>可以进行切换。当运行于DEV模式时，play将检查文件修改，并在必要的情况下重新加载程序。</w:t>
      </w:r>
      <w:r w:rsidR="004170C0" w:rsidRPr="004170C0">
        <w:rPr>
          <w:rFonts w:ascii="宋体" w:hAnsi="宋体" w:cs="宋体"/>
          <w:kern w:val="0"/>
          <w:sz w:val="24"/>
          <w:szCs w:val="24"/>
        </w:rPr>
        <w:br/>
      </w:r>
      <w:r w:rsidR="004170C0" w:rsidRPr="004170C0">
        <w:rPr>
          <w:rFonts w:ascii="宋体" w:hAnsi="宋体" w:cs="宋体"/>
          <w:kern w:val="0"/>
          <w:sz w:val="24"/>
          <w:szCs w:val="24"/>
        </w:rPr>
        <w:br/>
        <w:t>PROD</w:t>
      </w:r>
      <w:r w:rsidR="00DC7208">
        <w:rPr>
          <w:rFonts w:ascii="宋体" w:hAnsi="宋体" w:cs="宋体" w:hint="eastAsia"/>
          <w:kern w:val="0"/>
          <w:sz w:val="24"/>
          <w:szCs w:val="24"/>
        </w:rPr>
        <w:t>模式是一个十分高效的生产环境：java源代码和模板将被编译一次，并为所有的用户进行缓存。</w:t>
      </w:r>
    </w:p>
    <w:p w:rsidR="004170C0" w:rsidRPr="004170C0" w:rsidRDefault="00DC7208" w:rsidP="004170C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java源代码将在运行时进行编译和加载。当应用程序在运行时，如果一个</w:t>
      </w:r>
      <w:r w:rsidR="004170C0" w:rsidRPr="004170C0">
        <w:rPr>
          <w:rFonts w:ascii="宋体" w:hAnsi="宋体" w:cs="宋体"/>
          <w:kern w:val="0"/>
          <w:sz w:val="24"/>
          <w:szCs w:val="24"/>
        </w:rPr>
        <w:t>Java</w:t>
      </w:r>
      <w:r>
        <w:rPr>
          <w:rFonts w:ascii="宋体" w:hAnsi="宋体" w:cs="宋体" w:hint="eastAsia"/>
          <w:kern w:val="0"/>
          <w:sz w:val="24"/>
          <w:szCs w:val="24"/>
        </w:rPr>
        <w:t>源文件被修改了，那么这个源文件将会在JVM里被重新编译并进行热交换。</w:t>
      </w:r>
      <w:r w:rsidR="004170C0" w:rsidRPr="004170C0">
        <w:rPr>
          <w:rFonts w:ascii="宋体" w:hAnsi="宋体" w:cs="宋体"/>
          <w:kern w:val="0"/>
          <w:sz w:val="24"/>
          <w:szCs w:val="24"/>
        </w:rPr>
        <w:t xml:space="preserve"> </w:t>
      </w:r>
    </w:p>
    <w:p w:rsidR="004170C0" w:rsidRPr="004170C0" w:rsidRDefault="004A0AB6" w:rsidP="004170C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如果有编译错误发生，精确的错误发生点将会显示在浏览器里（仅限DEV模式）。</w:t>
      </w:r>
    </w:p>
    <w:p w:rsidR="004170C0" w:rsidRPr="004170C0" w:rsidRDefault="00C124F8" w:rsidP="004170C0">
      <w:pPr>
        <w:widowControl/>
        <w:spacing w:before="100" w:beforeAutospacing="1" w:after="100" w:afterAutospacing="1"/>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10325100" cy="4876800"/>
            <wp:effectExtent l="0" t="0" r="0" b="0"/>
            <wp:docPr id="3" name="图片 3" descr="说明: http://www.playframework.org/documentation/1.2.4/images/guid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http://www.playframework.org/documentation/1.2.4/images/guide1-3"/>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325100" cy="4876800"/>
                    </a:xfrm>
                    <a:prstGeom prst="rect">
                      <a:avLst/>
                    </a:prstGeom>
                    <a:noFill/>
                    <a:ln>
                      <a:noFill/>
                    </a:ln>
                  </pic:spPr>
                </pic:pic>
              </a:graphicData>
            </a:graphic>
          </wp:inline>
        </w:drawing>
      </w:r>
    </w:p>
    <w:p w:rsidR="004170C0" w:rsidRPr="004170C0" w:rsidRDefault="006D6130" w:rsidP="004170C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模板文件也是热编译、热加载的。</w:t>
      </w:r>
    </w:p>
    <w:p w:rsidR="004170C0" w:rsidRPr="004170C0" w:rsidRDefault="006D6130" w:rsidP="004170C0">
      <w:pPr>
        <w:widowControl/>
        <w:spacing w:before="100" w:beforeAutospacing="1" w:after="100" w:afterAutospacing="1"/>
        <w:jc w:val="left"/>
        <w:outlineLvl w:val="2"/>
        <w:rPr>
          <w:rFonts w:ascii="宋体" w:hAnsi="宋体" w:cs="宋体"/>
          <w:b/>
          <w:bCs/>
          <w:kern w:val="0"/>
          <w:sz w:val="27"/>
          <w:szCs w:val="27"/>
        </w:rPr>
      </w:pPr>
      <w:bookmarkStart w:id="42" w:name="_Toc322990909"/>
      <w:bookmarkStart w:id="43" w:name="_Toc322991417"/>
      <w:bookmarkStart w:id="44" w:name="_Toc322991664"/>
      <w:r>
        <w:rPr>
          <w:rFonts w:ascii="宋体" w:hAnsi="宋体" w:cs="宋体" w:hint="eastAsia"/>
          <w:b/>
          <w:bCs/>
          <w:kern w:val="0"/>
          <w:sz w:val="27"/>
          <w:szCs w:val="27"/>
        </w:rPr>
        <w:t>连接到java调试器</w:t>
      </w:r>
      <w:bookmarkEnd w:id="42"/>
      <w:bookmarkEnd w:id="43"/>
      <w:bookmarkEnd w:id="44"/>
    </w:p>
    <w:p w:rsidR="004170C0" w:rsidRPr="004170C0" w:rsidRDefault="006D6130" w:rsidP="004170C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当在DEV模式运行应用程序时，你可以通过8000端口连接到一个java调试器。</w:t>
      </w:r>
    </w:p>
    <w:p w:rsidR="004170C0" w:rsidRPr="004170C0" w:rsidRDefault="006D6130" w:rsidP="004170C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比如，使用</w:t>
      </w:r>
      <w:r w:rsidR="004170C0" w:rsidRPr="004170C0">
        <w:rPr>
          <w:rFonts w:ascii="宋体" w:hAnsi="宋体" w:cs="宋体"/>
          <w:kern w:val="0"/>
          <w:sz w:val="24"/>
          <w:szCs w:val="24"/>
        </w:rPr>
        <w:t>NetBeans</w:t>
      </w:r>
      <w:r>
        <w:rPr>
          <w:rFonts w:ascii="宋体" w:hAnsi="宋体" w:cs="宋体" w:hint="eastAsia"/>
          <w:kern w:val="0"/>
          <w:sz w:val="24"/>
          <w:szCs w:val="24"/>
        </w:rPr>
        <w:t>调试器：</w:t>
      </w:r>
    </w:p>
    <w:p w:rsidR="004170C0" w:rsidRPr="004170C0" w:rsidRDefault="00C124F8" w:rsidP="004170C0">
      <w:pPr>
        <w:widowControl/>
        <w:spacing w:before="100" w:beforeAutospacing="1" w:after="100" w:afterAutospacing="1"/>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5353050" cy="2495550"/>
            <wp:effectExtent l="0" t="0" r="0" b="0"/>
            <wp:docPr id="4" name="图片 4" descr="说明: http://www.playframework.org/documentation/1.2.4/images/screenshot_attach-debu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http://www.playframework.org/documentation/1.2.4/images/screenshot_attach-debugger"/>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53050" cy="2495550"/>
                    </a:xfrm>
                    <a:prstGeom prst="rect">
                      <a:avLst/>
                    </a:prstGeom>
                    <a:noFill/>
                    <a:ln>
                      <a:noFill/>
                    </a:ln>
                  </pic:spPr>
                </pic:pic>
              </a:graphicData>
            </a:graphic>
          </wp:inline>
        </w:drawing>
      </w:r>
    </w:p>
    <w:p w:rsidR="004170C0" w:rsidRPr="004170C0" w:rsidRDefault="001F0263" w:rsidP="004170C0">
      <w:pPr>
        <w:widowControl/>
        <w:spacing w:before="100" w:beforeAutospacing="1" w:after="100" w:afterAutospacing="1"/>
        <w:jc w:val="left"/>
        <w:outlineLvl w:val="1"/>
        <w:rPr>
          <w:rFonts w:ascii="宋体" w:hAnsi="宋体" w:cs="宋体"/>
          <w:b/>
          <w:bCs/>
          <w:kern w:val="0"/>
          <w:sz w:val="36"/>
          <w:szCs w:val="36"/>
        </w:rPr>
      </w:pPr>
      <w:bookmarkStart w:id="45" w:name="_Toc322990910"/>
      <w:bookmarkStart w:id="46" w:name="_Toc322991418"/>
      <w:bookmarkStart w:id="47" w:name="_Toc322991665"/>
      <w:r>
        <w:rPr>
          <w:rFonts w:ascii="宋体" w:hAnsi="宋体" w:cs="宋体" w:hint="eastAsia"/>
          <w:b/>
          <w:bCs/>
          <w:kern w:val="0"/>
          <w:sz w:val="36"/>
          <w:szCs w:val="36"/>
        </w:rPr>
        <w:t>类增强Enhancement</w:t>
      </w:r>
      <w:bookmarkEnd w:id="45"/>
      <w:bookmarkEnd w:id="46"/>
      <w:bookmarkEnd w:id="47"/>
    </w:p>
    <w:p w:rsidR="004170C0" w:rsidRPr="004170C0" w:rsidRDefault="004170C0" w:rsidP="004170C0">
      <w:pPr>
        <w:widowControl/>
        <w:spacing w:before="100" w:beforeAutospacing="1" w:after="100" w:afterAutospacing="1"/>
        <w:jc w:val="left"/>
        <w:rPr>
          <w:rFonts w:ascii="宋体" w:hAnsi="宋体" w:cs="宋体"/>
          <w:kern w:val="0"/>
          <w:sz w:val="24"/>
          <w:szCs w:val="24"/>
        </w:rPr>
      </w:pPr>
      <w:r w:rsidRPr="004170C0">
        <w:rPr>
          <w:rFonts w:ascii="宋体" w:hAnsi="宋体" w:cs="宋体"/>
          <w:kern w:val="0"/>
          <w:sz w:val="24"/>
          <w:szCs w:val="24"/>
        </w:rPr>
        <w:t>Play plug-in (</w:t>
      </w:r>
      <w:r w:rsidR="001F0263">
        <w:rPr>
          <w:rFonts w:ascii="宋体" w:hAnsi="宋体" w:cs="宋体" w:hint="eastAsia"/>
          <w:kern w:val="0"/>
          <w:sz w:val="24"/>
          <w:szCs w:val="24"/>
        </w:rPr>
        <w:t>比如</w:t>
      </w:r>
      <w:r w:rsidRPr="004170C0">
        <w:rPr>
          <w:rFonts w:ascii="宋体" w:hAnsi="宋体" w:cs="宋体"/>
          <w:kern w:val="0"/>
          <w:sz w:val="24"/>
          <w:szCs w:val="24"/>
        </w:rPr>
        <w:t>play.PlayPlugin</w:t>
      </w:r>
      <w:r w:rsidR="001F0263">
        <w:rPr>
          <w:rFonts w:ascii="宋体" w:hAnsi="宋体" w:cs="宋体" w:hint="eastAsia"/>
          <w:kern w:val="0"/>
          <w:sz w:val="24"/>
          <w:szCs w:val="24"/>
        </w:rPr>
        <w:t>的子类</w:t>
      </w:r>
      <w:r w:rsidRPr="004170C0">
        <w:rPr>
          <w:rFonts w:ascii="宋体" w:hAnsi="宋体" w:cs="宋体"/>
          <w:kern w:val="0"/>
          <w:sz w:val="24"/>
          <w:szCs w:val="24"/>
        </w:rPr>
        <w:t xml:space="preserve">) </w:t>
      </w:r>
      <w:r w:rsidR="001F0263">
        <w:rPr>
          <w:rFonts w:ascii="宋体" w:hAnsi="宋体" w:cs="宋体" w:hint="eastAsia"/>
          <w:kern w:val="0"/>
          <w:sz w:val="24"/>
          <w:szCs w:val="24"/>
        </w:rPr>
        <w:t>可以包含</w:t>
      </w:r>
      <w:r w:rsidRPr="004170C0">
        <w:rPr>
          <w:rFonts w:ascii="宋体" w:hAnsi="宋体" w:cs="宋体"/>
          <w:kern w:val="0"/>
          <w:sz w:val="24"/>
          <w:szCs w:val="24"/>
        </w:rPr>
        <w:t>‘enhancers’</w:t>
      </w:r>
      <w:r w:rsidR="001F0263">
        <w:rPr>
          <w:rFonts w:ascii="宋体" w:hAnsi="宋体" w:cs="宋体" w:hint="eastAsia"/>
          <w:kern w:val="0"/>
          <w:sz w:val="24"/>
          <w:szCs w:val="24"/>
        </w:rPr>
        <w:t>，以便于在运行时修改应用程序库，以增加功能。这就是play一些神奇的地方。</w:t>
      </w:r>
    </w:p>
    <w:p w:rsidR="004170C0" w:rsidRPr="004170C0" w:rsidRDefault="00B15913" w:rsidP="004170C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内建的</w:t>
      </w:r>
      <w:r w:rsidR="004170C0" w:rsidRPr="004170C0">
        <w:rPr>
          <w:rFonts w:ascii="宋体" w:hAnsi="宋体" w:cs="宋体"/>
          <w:kern w:val="0"/>
          <w:sz w:val="24"/>
          <w:szCs w:val="24"/>
        </w:rPr>
        <w:t>play.CorePlugin</w:t>
      </w:r>
      <w:r>
        <w:rPr>
          <w:rFonts w:ascii="宋体" w:hAnsi="宋体" w:cs="宋体" w:hint="eastAsia"/>
          <w:kern w:val="0"/>
          <w:sz w:val="24"/>
          <w:szCs w:val="24"/>
        </w:rPr>
        <w:t>使用</w:t>
      </w:r>
      <w:r w:rsidR="004170C0" w:rsidRPr="004170C0">
        <w:rPr>
          <w:rFonts w:ascii="宋体" w:hAnsi="宋体" w:cs="宋体"/>
          <w:kern w:val="0"/>
          <w:sz w:val="24"/>
          <w:szCs w:val="24"/>
        </w:rPr>
        <w:t>enhancers</w:t>
      </w:r>
      <w:r w:rsidR="00F62D88">
        <w:rPr>
          <w:rFonts w:ascii="宋体" w:hAnsi="宋体" w:cs="宋体" w:hint="eastAsia"/>
          <w:kern w:val="0"/>
          <w:sz w:val="24"/>
          <w:szCs w:val="24"/>
        </w:rPr>
        <w:t>（</w:t>
      </w:r>
      <w:r w:rsidR="004170C0" w:rsidRPr="004170C0">
        <w:rPr>
          <w:rFonts w:ascii="宋体" w:hAnsi="宋体" w:cs="宋体"/>
          <w:kern w:val="0"/>
          <w:sz w:val="24"/>
          <w:szCs w:val="24"/>
        </w:rPr>
        <w:t>play.classloading.enhancers</w:t>
      </w:r>
      <w:r w:rsidR="00F62D88">
        <w:rPr>
          <w:rFonts w:ascii="宋体" w:hAnsi="宋体" w:cs="宋体" w:hint="eastAsia"/>
          <w:kern w:val="0"/>
          <w:sz w:val="24"/>
          <w:szCs w:val="24"/>
        </w:rPr>
        <w:t>包）来</w:t>
      </w:r>
      <w:r w:rsidR="00615607">
        <w:rPr>
          <w:rFonts w:ascii="宋体" w:hAnsi="宋体" w:cs="宋体" w:hint="eastAsia"/>
          <w:kern w:val="0"/>
          <w:sz w:val="24"/>
          <w:szCs w:val="24"/>
        </w:rPr>
        <w:t>动态添加代码到</w:t>
      </w:r>
      <w:r w:rsidR="00F62D88">
        <w:rPr>
          <w:rFonts w:ascii="宋体" w:hAnsi="宋体" w:cs="宋体" w:hint="eastAsia"/>
          <w:kern w:val="0"/>
          <w:sz w:val="24"/>
          <w:szCs w:val="24"/>
        </w:rPr>
        <w:t>你的应用程序</w:t>
      </w:r>
      <w:r w:rsidR="00615607">
        <w:rPr>
          <w:rFonts w:ascii="宋体" w:hAnsi="宋体" w:cs="宋体" w:hint="eastAsia"/>
          <w:kern w:val="0"/>
          <w:sz w:val="24"/>
          <w:szCs w:val="24"/>
        </w:rPr>
        <w:t>里</w:t>
      </w:r>
      <w:r w:rsidR="00F62D88">
        <w:rPr>
          <w:rFonts w:ascii="宋体" w:hAnsi="宋体" w:cs="宋体" w:hint="eastAsia"/>
          <w:kern w:val="0"/>
          <w:sz w:val="24"/>
          <w:szCs w:val="24"/>
        </w:rPr>
        <w:t>：</w:t>
      </w:r>
    </w:p>
    <w:p w:rsidR="004170C0" w:rsidRPr="004170C0" w:rsidRDefault="004170C0" w:rsidP="004170C0">
      <w:pPr>
        <w:widowControl/>
        <w:numPr>
          <w:ilvl w:val="0"/>
          <w:numId w:val="7"/>
        </w:numPr>
        <w:spacing w:before="100" w:beforeAutospacing="1" w:after="100" w:afterAutospacing="1"/>
        <w:jc w:val="left"/>
        <w:rPr>
          <w:rFonts w:ascii="宋体" w:hAnsi="宋体" w:cs="宋体"/>
          <w:kern w:val="0"/>
          <w:sz w:val="24"/>
          <w:szCs w:val="24"/>
        </w:rPr>
      </w:pPr>
      <w:r w:rsidRPr="004170C0">
        <w:rPr>
          <w:rFonts w:ascii="宋体" w:hAnsi="宋体" w:cs="宋体"/>
          <w:kern w:val="0"/>
          <w:sz w:val="24"/>
          <w:szCs w:val="24"/>
        </w:rPr>
        <w:t xml:space="preserve">ContinuationEnhancer </w:t>
      </w:r>
      <w:r w:rsidR="009D2574">
        <w:rPr>
          <w:rFonts w:ascii="宋体" w:hAnsi="宋体" w:cs="宋体"/>
          <w:kern w:val="0"/>
          <w:sz w:val="24"/>
          <w:szCs w:val="24"/>
        </w:rPr>
        <w:t>–</w:t>
      </w:r>
      <w:r w:rsidR="009D2574">
        <w:rPr>
          <w:rFonts w:ascii="宋体" w:hAnsi="宋体" w:cs="宋体" w:hint="eastAsia"/>
          <w:kern w:val="0"/>
          <w:sz w:val="24"/>
          <w:szCs w:val="24"/>
        </w:rPr>
        <w:t>为控制器类添加</w:t>
      </w:r>
      <w:r w:rsidRPr="004170C0">
        <w:rPr>
          <w:rFonts w:ascii="宋体" w:hAnsi="宋体" w:cs="宋体"/>
          <w:kern w:val="0"/>
          <w:sz w:val="24"/>
          <w:szCs w:val="24"/>
        </w:rPr>
        <w:t>continuations</w:t>
      </w:r>
      <w:r w:rsidR="009D2574">
        <w:rPr>
          <w:rFonts w:ascii="宋体" w:hAnsi="宋体" w:cs="宋体" w:hint="eastAsia"/>
          <w:kern w:val="0"/>
          <w:sz w:val="24"/>
          <w:szCs w:val="24"/>
        </w:rPr>
        <w:t>支持</w:t>
      </w:r>
    </w:p>
    <w:p w:rsidR="004170C0" w:rsidRPr="004170C0" w:rsidRDefault="004170C0" w:rsidP="004170C0">
      <w:pPr>
        <w:widowControl/>
        <w:numPr>
          <w:ilvl w:val="0"/>
          <w:numId w:val="7"/>
        </w:numPr>
        <w:spacing w:before="100" w:beforeAutospacing="1" w:after="100" w:afterAutospacing="1"/>
        <w:jc w:val="left"/>
        <w:rPr>
          <w:rFonts w:ascii="宋体" w:hAnsi="宋体" w:cs="宋体"/>
          <w:kern w:val="0"/>
          <w:sz w:val="24"/>
          <w:szCs w:val="24"/>
        </w:rPr>
      </w:pPr>
      <w:r w:rsidRPr="004170C0">
        <w:rPr>
          <w:rFonts w:ascii="宋体" w:hAnsi="宋体" w:cs="宋体"/>
          <w:kern w:val="0"/>
          <w:sz w:val="24"/>
          <w:szCs w:val="24"/>
        </w:rPr>
        <w:t xml:space="preserve">ControllersEnhancer </w:t>
      </w:r>
      <w:r w:rsidR="009D2574">
        <w:rPr>
          <w:rFonts w:ascii="宋体" w:hAnsi="宋体" w:cs="宋体"/>
          <w:kern w:val="0"/>
          <w:sz w:val="24"/>
          <w:szCs w:val="24"/>
        </w:rPr>
        <w:t>–</w:t>
      </w:r>
      <w:r w:rsidRPr="004170C0">
        <w:rPr>
          <w:rFonts w:ascii="宋体" w:hAnsi="宋体" w:cs="宋体"/>
          <w:kern w:val="0"/>
          <w:sz w:val="24"/>
          <w:szCs w:val="24"/>
        </w:rPr>
        <w:t xml:space="preserve"> </w:t>
      </w:r>
      <w:r w:rsidR="009D2574">
        <w:rPr>
          <w:rFonts w:ascii="宋体" w:hAnsi="宋体" w:cs="宋体" w:hint="eastAsia"/>
          <w:kern w:val="0"/>
          <w:sz w:val="24"/>
          <w:szCs w:val="24"/>
        </w:rPr>
        <w:t>让控制器的</w:t>
      </w:r>
      <w:r w:rsidRPr="004170C0">
        <w:rPr>
          <w:rFonts w:ascii="宋体" w:hAnsi="宋体" w:cs="宋体"/>
          <w:kern w:val="0"/>
          <w:sz w:val="24"/>
          <w:szCs w:val="24"/>
        </w:rPr>
        <w:t>action</w:t>
      </w:r>
      <w:r w:rsidR="009D2574">
        <w:rPr>
          <w:rFonts w:ascii="宋体" w:hAnsi="宋体" w:cs="宋体" w:hint="eastAsia"/>
          <w:kern w:val="0"/>
          <w:sz w:val="24"/>
          <w:szCs w:val="24"/>
        </w:rPr>
        <w:t>方法实现线程安全，还可以为方法调用添加</w:t>
      </w:r>
      <w:r w:rsidRPr="004170C0">
        <w:rPr>
          <w:rFonts w:ascii="宋体" w:hAnsi="宋体" w:cs="宋体"/>
          <w:kern w:val="0"/>
          <w:sz w:val="24"/>
          <w:szCs w:val="24"/>
        </w:rPr>
        <w:t>HTTP</w:t>
      </w:r>
      <w:r w:rsidR="009D2574">
        <w:rPr>
          <w:rFonts w:ascii="宋体" w:hAnsi="宋体" w:cs="宋体" w:hint="eastAsia"/>
          <w:kern w:val="0"/>
          <w:sz w:val="24"/>
          <w:szCs w:val="24"/>
        </w:rPr>
        <w:t>跳转功能</w:t>
      </w:r>
    </w:p>
    <w:p w:rsidR="004170C0" w:rsidRPr="004170C0" w:rsidRDefault="004170C0" w:rsidP="004170C0">
      <w:pPr>
        <w:widowControl/>
        <w:numPr>
          <w:ilvl w:val="0"/>
          <w:numId w:val="7"/>
        </w:numPr>
        <w:spacing w:before="100" w:beforeAutospacing="1" w:after="100" w:afterAutospacing="1"/>
        <w:jc w:val="left"/>
        <w:rPr>
          <w:rFonts w:ascii="宋体" w:hAnsi="宋体" w:cs="宋体"/>
          <w:kern w:val="0"/>
          <w:sz w:val="24"/>
          <w:szCs w:val="24"/>
        </w:rPr>
      </w:pPr>
      <w:r w:rsidRPr="004170C0">
        <w:rPr>
          <w:rFonts w:ascii="宋体" w:hAnsi="宋体" w:cs="宋体"/>
          <w:kern w:val="0"/>
          <w:sz w:val="24"/>
          <w:szCs w:val="24"/>
        </w:rPr>
        <w:t xml:space="preserve">LocalvariablesNamesEnhancer </w:t>
      </w:r>
      <w:r w:rsidR="009D2574">
        <w:rPr>
          <w:rFonts w:ascii="宋体" w:hAnsi="宋体" w:cs="宋体"/>
          <w:kern w:val="0"/>
          <w:sz w:val="24"/>
          <w:szCs w:val="24"/>
        </w:rPr>
        <w:t>–</w:t>
      </w:r>
      <w:r w:rsidRPr="004170C0">
        <w:rPr>
          <w:rFonts w:ascii="宋体" w:hAnsi="宋体" w:cs="宋体"/>
          <w:kern w:val="0"/>
          <w:sz w:val="24"/>
          <w:szCs w:val="24"/>
        </w:rPr>
        <w:t xml:space="preserve"> </w:t>
      </w:r>
      <w:r w:rsidR="009D2574">
        <w:rPr>
          <w:rFonts w:ascii="宋体" w:hAnsi="宋体" w:cs="宋体" w:hint="eastAsia"/>
          <w:kern w:val="0"/>
          <w:sz w:val="24"/>
          <w:szCs w:val="24"/>
        </w:rPr>
        <w:t>跟踪控制器里的本地变量名称</w:t>
      </w:r>
    </w:p>
    <w:p w:rsidR="004170C0" w:rsidRPr="004170C0" w:rsidRDefault="004170C0" w:rsidP="004170C0">
      <w:pPr>
        <w:widowControl/>
        <w:numPr>
          <w:ilvl w:val="0"/>
          <w:numId w:val="7"/>
        </w:numPr>
        <w:spacing w:before="100" w:beforeAutospacing="1" w:after="100" w:afterAutospacing="1"/>
        <w:jc w:val="left"/>
        <w:rPr>
          <w:rFonts w:ascii="宋体" w:hAnsi="宋体" w:cs="宋体"/>
          <w:kern w:val="0"/>
          <w:sz w:val="24"/>
          <w:szCs w:val="24"/>
        </w:rPr>
      </w:pPr>
      <w:r w:rsidRPr="004170C0">
        <w:rPr>
          <w:rFonts w:ascii="宋体" w:hAnsi="宋体" w:cs="宋体"/>
          <w:kern w:val="0"/>
          <w:sz w:val="24"/>
          <w:szCs w:val="24"/>
        </w:rPr>
        <w:t xml:space="preserve">MailerEnhancer </w:t>
      </w:r>
      <w:r w:rsidR="00B8157F">
        <w:rPr>
          <w:rFonts w:ascii="宋体" w:hAnsi="宋体" w:cs="宋体"/>
          <w:kern w:val="0"/>
          <w:sz w:val="24"/>
          <w:szCs w:val="24"/>
        </w:rPr>
        <w:t>–</w:t>
      </w:r>
      <w:r w:rsidRPr="004170C0">
        <w:rPr>
          <w:rFonts w:ascii="宋体" w:hAnsi="宋体" w:cs="宋体"/>
          <w:kern w:val="0"/>
          <w:sz w:val="24"/>
          <w:szCs w:val="24"/>
        </w:rPr>
        <w:t xml:space="preserve"> </w:t>
      </w:r>
      <w:r w:rsidR="00B8157F">
        <w:rPr>
          <w:rFonts w:ascii="宋体" w:hAnsi="宋体" w:cs="宋体" w:hint="eastAsia"/>
          <w:kern w:val="0"/>
          <w:sz w:val="24"/>
          <w:szCs w:val="24"/>
        </w:rPr>
        <w:t>设置</w:t>
      </w:r>
      <w:r w:rsidRPr="004170C0">
        <w:rPr>
          <w:rFonts w:ascii="宋体" w:hAnsi="宋体" w:cs="宋体"/>
          <w:kern w:val="0"/>
          <w:sz w:val="24"/>
          <w:szCs w:val="24"/>
        </w:rPr>
        <w:t>play.mvc.Mailer</w:t>
      </w:r>
      <w:r w:rsidR="00B8157F">
        <w:rPr>
          <w:rFonts w:ascii="宋体" w:hAnsi="宋体" w:cs="宋体" w:hint="eastAsia"/>
          <w:kern w:val="0"/>
          <w:sz w:val="24"/>
          <w:szCs w:val="24"/>
        </w:rPr>
        <w:t>子类</w:t>
      </w:r>
    </w:p>
    <w:p w:rsidR="004170C0" w:rsidRPr="004170C0" w:rsidRDefault="004170C0" w:rsidP="004170C0">
      <w:pPr>
        <w:widowControl/>
        <w:numPr>
          <w:ilvl w:val="0"/>
          <w:numId w:val="7"/>
        </w:numPr>
        <w:spacing w:before="100" w:beforeAutospacing="1" w:after="100" w:afterAutospacing="1"/>
        <w:jc w:val="left"/>
        <w:rPr>
          <w:rFonts w:ascii="宋体" w:hAnsi="宋体" w:cs="宋体"/>
          <w:kern w:val="0"/>
          <w:sz w:val="24"/>
          <w:szCs w:val="24"/>
        </w:rPr>
      </w:pPr>
      <w:r w:rsidRPr="004170C0">
        <w:rPr>
          <w:rFonts w:ascii="宋体" w:hAnsi="宋体" w:cs="宋体"/>
          <w:kern w:val="0"/>
          <w:sz w:val="24"/>
          <w:szCs w:val="24"/>
        </w:rPr>
        <w:t xml:space="preserve">PropertiesEnhancer - </w:t>
      </w:r>
      <w:bookmarkStart w:id="48" w:name="OLE_LINK1"/>
      <w:bookmarkStart w:id="49" w:name="OLE_LINK2"/>
      <w:r w:rsidR="00B8157F">
        <w:rPr>
          <w:rFonts w:ascii="宋体" w:hAnsi="宋体" w:cs="宋体" w:hint="eastAsia"/>
          <w:kern w:val="0"/>
          <w:sz w:val="24"/>
          <w:szCs w:val="24"/>
        </w:rPr>
        <w:t>把所有的应用程序类转换到可用的</w:t>
      </w:r>
      <w:bookmarkEnd w:id="48"/>
      <w:bookmarkEnd w:id="49"/>
      <w:r w:rsidRPr="004170C0">
        <w:rPr>
          <w:rFonts w:ascii="宋体" w:hAnsi="宋体" w:cs="宋体"/>
          <w:kern w:val="0"/>
          <w:sz w:val="24"/>
          <w:szCs w:val="24"/>
        </w:rPr>
        <w:t>JavaBeans</w:t>
      </w:r>
      <w:r w:rsidR="00B8157F">
        <w:rPr>
          <w:rFonts w:ascii="宋体" w:hAnsi="宋体" w:cs="宋体" w:hint="eastAsia"/>
          <w:kern w:val="0"/>
          <w:sz w:val="24"/>
          <w:szCs w:val="24"/>
        </w:rPr>
        <w:t>(其中的属性是基于域的)</w:t>
      </w:r>
      <w:r w:rsidRPr="004170C0">
        <w:rPr>
          <w:rFonts w:ascii="宋体" w:hAnsi="宋体" w:cs="宋体"/>
          <w:kern w:val="0"/>
          <w:sz w:val="24"/>
          <w:szCs w:val="24"/>
        </w:rPr>
        <w:t xml:space="preserve"> </w:t>
      </w:r>
    </w:p>
    <w:p w:rsidR="004170C0" w:rsidRPr="004170C0" w:rsidRDefault="004170C0" w:rsidP="004170C0">
      <w:pPr>
        <w:widowControl/>
        <w:numPr>
          <w:ilvl w:val="0"/>
          <w:numId w:val="7"/>
        </w:numPr>
        <w:spacing w:before="100" w:beforeAutospacing="1" w:after="100" w:afterAutospacing="1"/>
        <w:jc w:val="left"/>
        <w:rPr>
          <w:rFonts w:ascii="宋体" w:hAnsi="宋体" w:cs="宋体"/>
          <w:kern w:val="0"/>
          <w:sz w:val="24"/>
          <w:szCs w:val="24"/>
        </w:rPr>
      </w:pPr>
      <w:r w:rsidRPr="004170C0">
        <w:rPr>
          <w:rFonts w:ascii="宋体" w:hAnsi="宋体" w:cs="宋体"/>
          <w:kern w:val="0"/>
          <w:sz w:val="24"/>
          <w:szCs w:val="24"/>
        </w:rPr>
        <w:t xml:space="preserve">SigEnhancer </w:t>
      </w:r>
      <w:r w:rsidR="00B8157F">
        <w:rPr>
          <w:rFonts w:ascii="宋体" w:hAnsi="宋体" w:cs="宋体"/>
          <w:kern w:val="0"/>
          <w:sz w:val="24"/>
          <w:szCs w:val="24"/>
        </w:rPr>
        <w:t>–</w:t>
      </w:r>
      <w:r w:rsidRPr="004170C0">
        <w:rPr>
          <w:rFonts w:ascii="宋体" w:hAnsi="宋体" w:cs="宋体"/>
          <w:kern w:val="0"/>
          <w:sz w:val="24"/>
          <w:szCs w:val="24"/>
        </w:rPr>
        <w:t xml:space="preserve"> </w:t>
      </w:r>
      <w:r w:rsidR="00B8157F">
        <w:rPr>
          <w:rFonts w:ascii="宋体" w:hAnsi="宋体" w:cs="宋体" w:hint="eastAsia"/>
          <w:kern w:val="0"/>
          <w:sz w:val="24"/>
          <w:szCs w:val="24"/>
        </w:rPr>
        <w:t>为每个类的签名计算一个唯一的哈希值，以便自动加载</w:t>
      </w:r>
    </w:p>
    <w:p w:rsidR="004170C0" w:rsidRPr="004170C0" w:rsidRDefault="00B8157F" w:rsidP="004170C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另外，</w:t>
      </w:r>
      <w:r w:rsidR="004170C0" w:rsidRPr="004170C0">
        <w:rPr>
          <w:rFonts w:ascii="宋体" w:hAnsi="宋体" w:cs="宋体"/>
          <w:kern w:val="0"/>
          <w:sz w:val="24"/>
          <w:szCs w:val="24"/>
        </w:rPr>
        <w:t>play.db.jpa.JPAPlugin</w:t>
      </w:r>
      <w:r>
        <w:rPr>
          <w:rFonts w:ascii="宋体" w:hAnsi="宋体" w:cs="宋体" w:hint="eastAsia"/>
          <w:kern w:val="0"/>
          <w:sz w:val="24"/>
          <w:szCs w:val="24"/>
        </w:rPr>
        <w:t>增强了</w:t>
      </w:r>
      <w:r w:rsidR="004170C0" w:rsidRPr="004170C0">
        <w:rPr>
          <w:rFonts w:ascii="宋体" w:hAnsi="宋体" w:cs="宋体"/>
          <w:kern w:val="0"/>
          <w:sz w:val="24"/>
          <w:szCs w:val="24"/>
        </w:rPr>
        <w:t>play.db.jpa.JPABase</w:t>
      </w:r>
      <w:r>
        <w:rPr>
          <w:rFonts w:ascii="宋体" w:hAnsi="宋体" w:cs="宋体" w:hint="eastAsia"/>
          <w:kern w:val="0"/>
          <w:sz w:val="24"/>
          <w:szCs w:val="24"/>
        </w:rPr>
        <w:t>的子类，</w:t>
      </w:r>
      <w:r w:rsidR="00020B63">
        <w:rPr>
          <w:rFonts w:ascii="宋体" w:hAnsi="宋体" w:cs="宋体" w:hint="eastAsia"/>
          <w:kern w:val="0"/>
          <w:sz w:val="24"/>
          <w:szCs w:val="24"/>
        </w:rPr>
        <w:t>提供了更方便的jpa查询方法。这个一般用于</w:t>
      </w:r>
      <w:r w:rsidR="004170C0" w:rsidRPr="004170C0">
        <w:rPr>
          <w:rFonts w:ascii="宋体" w:hAnsi="宋体" w:cs="宋体"/>
          <w:kern w:val="0"/>
          <w:sz w:val="24"/>
          <w:szCs w:val="24"/>
        </w:rPr>
        <w:t>play.db.jpa.Model</w:t>
      </w:r>
      <w:r w:rsidR="00020B63">
        <w:rPr>
          <w:rFonts w:ascii="宋体" w:hAnsi="宋体" w:cs="宋体" w:hint="eastAsia"/>
          <w:kern w:val="0"/>
          <w:sz w:val="24"/>
          <w:szCs w:val="24"/>
        </w:rPr>
        <w:t>的子类，作为应用程序的model类。如果这些类作为</w:t>
      </w:r>
      <w:r w:rsidR="00020B63">
        <w:rPr>
          <w:rFonts w:ascii="宋体" w:hAnsi="宋体" w:cs="宋体"/>
          <w:kern w:val="0"/>
          <w:sz w:val="24"/>
          <w:szCs w:val="24"/>
        </w:rPr>
        <w:t>play.db.jpa.GenericModel</w:t>
      </w:r>
      <w:r w:rsidR="00020B63">
        <w:rPr>
          <w:rFonts w:ascii="宋体" w:hAnsi="宋体" w:cs="宋体" w:hint="eastAsia"/>
          <w:kern w:val="0"/>
          <w:sz w:val="24"/>
          <w:szCs w:val="24"/>
        </w:rPr>
        <w:t>的子类，会存在一定问题。</w:t>
      </w:r>
    </w:p>
    <w:p w:rsidR="004170C0" w:rsidRDefault="00020B63" w:rsidP="004170C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要想添加自己的java增强特性，</w:t>
      </w:r>
      <w:r w:rsidR="008571A5" w:rsidRPr="008571A5">
        <w:rPr>
          <w:rFonts w:ascii="宋体" w:hAnsi="宋体" w:cs="宋体"/>
          <w:kern w:val="0"/>
          <w:sz w:val="24"/>
          <w:szCs w:val="24"/>
        </w:rPr>
        <w:t>use a subclass of play.classloading.enhancers.Enhancer in your plug-in’s enhance(ApplicationClass) method</w:t>
      </w:r>
      <w:r w:rsidR="008571A5">
        <w:rPr>
          <w:rFonts w:ascii="宋体" w:hAnsi="宋体" w:cs="宋体" w:hint="eastAsia"/>
          <w:kern w:val="0"/>
          <w:sz w:val="24"/>
          <w:szCs w:val="24"/>
        </w:rPr>
        <w:t>。</w:t>
      </w:r>
    </w:p>
    <w:p w:rsidR="00D60930" w:rsidRDefault="00D60930" w:rsidP="00D60930">
      <w:pPr>
        <w:widowControl/>
        <w:spacing w:before="100" w:beforeAutospacing="1" w:after="100" w:afterAutospacing="1"/>
        <w:jc w:val="left"/>
        <w:outlineLvl w:val="0"/>
        <w:rPr>
          <w:rFonts w:ascii="宋体" w:hAnsi="宋体" w:cs="宋体"/>
          <w:b/>
          <w:bCs/>
          <w:kern w:val="36"/>
          <w:sz w:val="48"/>
          <w:szCs w:val="48"/>
        </w:rPr>
      </w:pPr>
      <w:bookmarkStart w:id="50" w:name="_Toc322990911"/>
      <w:bookmarkStart w:id="51" w:name="_Toc322991419"/>
      <w:bookmarkStart w:id="52" w:name="_Toc322991666"/>
      <w:r>
        <w:rPr>
          <w:rFonts w:ascii="宋体" w:hAnsi="宋体" w:cs="宋体" w:hint="eastAsia"/>
          <w:b/>
          <w:bCs/>
          <w:kern w:val="36"/>
          <w:sz w:val="48"/>
          <w:szCs w:val="48"/>
        </w:rPr>
        <w:t>02.HTTP路由</w:t>
      </w:r>
      <w:bookmarkEnd w:id="50"/>
      <w:bookmarkEnd w:id="51"/>
      <w:bookmarkEnd w:id="52"/>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router组件负责将http请求交给对应的Action处理（一个static/public的控制器方法）。</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一个http请求在mvc框架里被当作一个mvc事件看待。这个事件包含了两个主要信息：</w:t>
      </w:r>
    </w:p>
    <w:p w:rsidR="00D60930" w:rsidRDefault="00D60930" w:rsidP="00D60930">
      <w:pPr>
        <w:widowControl/>
        <w:numPr>
          <w:ilvl w:val="0"/>
          <w:numId w:val="8"/>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 包含在查询字符串里的请求路径 (比如/clients/1542, /photos/list)。</w:t>
      </w:r>
    </w:p>
    <w:p w:rsidR="00D60930" w:rsidRDefault="00D60930" w:rsidP="00D60930">
      <w:pPr>
        <w:widowControl/>
        <w:numPr>
          <w:ilvl w:val="0"/>
          <w:numId w:val="8"/>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HTTP方法(GET, POST, PUT, DELETE)</w:t>
      </w:r>
    </w:p>
    <w:p w:rsidR="00D60930" w:rsidRDefault="00D60930" w:rsidP="00D60930">
      <w:pPr>
        <w:widowControl/>
        <w:spacing w:before="100" w:beforeAutospacing="1" w:after="100" w:afterAutospacing="1"/>
        <w:jc w:val="left"/>
        <w:outlineLvl w:val="1"/>
        <w:rPr>
          <w:rFonts w:ascii="宋体" w:hAnsi="宋体" w:cs="宋体"/>
          <w:b/>
          <w:bCs/>
          <w:kern w:val="0"/>
          <w:sz w:val="36"/>
          <w:szCs w:val="36"/>
        </w:rPr>
      </w:pPr>
      <w:bookmarkStart w:id="53" w:name="rest"/>
      <w:bookmarkStart w:id="54" w:name="_Toc322990912"/>
      <w:bookmarkStart w:id="55" w:name="_Toc322991420"/>
      <w:bookmarkStart w:id="56" w:name="_Toc322991667"/>
      <w:r>
        <w:rPr>
          <w:rFonts w:ascii="宋体" w:hAnsi="宋体" w:cs="宋体" w:hint="eastAsia"/>
          <w:b/>
          <w:bCs/>
          <w:kern w:val="0"/>
          <w:sz w:val="36"/>
          <w:szCs w:val="36"/>
        </w:rPr>
        <w:t>关于REST</w:t>
      </w:r>
      <w:bookmarkEnd w:id="53"/>
      <w:bookmarkEnd w:id="54"/>
      <w:bookmarkEnd w:id="55"/>
      <w:bookmarkEnd w:id="56"/>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Representational state transfer (表述性状态转移REST)是一种应用于分布式超媒体系统（如www）的软件架构设计风格（注意：不是标准）。</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REST规定了几个关键的设计原则：</w:t>
      </w:r>
    </w:p>
    <w:p w:rsidR="00D60930" w:rsidRDefault="00D60930" w:rsidP="00D60930">
      <w:pPr>
        <w:widowControl/>
        <w:numPr>
          <w:ilvl w:val="0"/>
          <w:numId w:val="9"/>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应用程序功能都被当作资源看待 </w:t>
      </w:r>
    </w:p>
    <w:p w:rsidR="00D60930" w:rsidRDefault="00D60930" w:rsidP="00D60930">
      <w:pPr>
        <w:widowControl/>
        <w:numPr>
          <w:ilvl w:val="0"/>
          <w:numId w:val="9"/>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每个资源都有唯一的可寻址URI地址 </w:t>
      </w:r>
    </w:p>
    <w:p w:rsidR="00D60930" w:rsidRDefault="00D60930" w:rsidP="00D60930">
      <w:pPr>
        <w:widowControl/>
        <w:numPr>
          <w:ilvl w:val="0"/>
          <w:numId w:val="9"/>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所有的资源共享同一个接口来传送客户端和资源间的状态</w:t>
      </w:r>
    </w:p>
    <w:p w:rsidR="00D60930" w:rsidRDefault="00D60930" w:rsidP="00D60930">
      <w:pPr>
        <w:widowControl/>
        <w:numPr>
          <w:ilvl w:val="0"/>
          <w:numId w:val="9"/>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其表现形式为每个超链接都不带有参数</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如果你正在使用http，那么这些接口都是通过一系列可用的http方法进行定义。协议用于访问属于下列状态的资源：</w:t>
      </w:r>
    </w:p>
    <w:p w:rsidR="00D60930" w:rsidRDefault="00D60930" w:rsidP="00D60930">
      <w:pPr>
        <w:widowControl/>
        <w:numPr>
          <w:ilvl w:val="0"/>
          <w:numId w:val="10"/>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客户端服务器Client-server</w:t>
      </w:r>
    </w:p>
    <w:p w:rsidR="00D60930" w:rsidRDefault="00D60930" w:rsidP="00D60930">
      <w:pPr>
        <w:widowControl/>
        <w:numPr>
          <w:ilvl w:val="0"/>
          <w:numId w:val="10"/>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无状态的Stateless</w:t>
      </w:r>
    </w:p>
    <w:p w:rsidR="00D60930" w:rsidRDefault="00D60930" w:rsidP="00D60930">
      <w:pPr>
        <w:widowControl/>
        <w:numPr>
          <w:ilvl w:val="0"/>
          <w:numId w:val="10"/>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可缓存的Cacheable </w:t>
      </w:r>
    </w:p>
    <w:p w:rsidR="00D60930" w:rsidRDefault="00D60930" w:rsidP="00D60930">
      <w:pPr>
        <w:widowControl/>
        <w:numPr>
          <w:ilvl w:val="0"/>
          <w:numId w:val="10"/>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可分层的Layered</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如果某个应用程序遵循主要的REST设计原则，那么这个应用程序就是RESTful的。play框架很容易创建RESTful风格的应用程序：</w:t>
      </w:r>
    </w:p>
    <w:p w:rsidR="00D60930" w:rsidRDefault="00D60930" w:rsidP="00D60930">
      <w:pPr>
        <w:widowControl/>
        <w:numPr>
          <w:ilvl w:val="0"/>
          <w:numId w:val="11"/>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Play router把所有的URI和HTTP方法都进行解析，并把请求路由一一对应到相应的java调用。基于正则表达式的URL范示使这个操作过程更灵活。</w:t>
      </w:r>
    </w:p>
    <w:p w:rsidR="00D60930" w:rsidRDefault="00D60930" w:rsidP="00D60930">
      <w:pPr>
        <w:widowControl/>
        <w:numPr>
          <w:ilvl w:val="0"/>
          <w:numId w:val="11"/>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协议是stateless的，也就是说你不能在服务器上为两个连接的请求存储任何状态。 </w:t>
      </w:r>
    </w:p>
    <w:p w:rsidR="00D60930" w:rsidRDefault="00D60930" w:rsidP="00D60930">
      <w:pPr>
        <w:widowControl/>
        <w:numPr>
          <w:ilvl w:val="0"/>
          <w:numId w:val="11"/>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Play把http当作关键特性进行考虑，因此play框架提供了让你完全访问http信息的能力。</w:t>
      </w:r>
    </w:p>
    <w:p w:rsidR="00D60930" w:rsidRDefault="00D60930" w:rsidP="00D60930">
      <w:pPr>
        <w:widowControl/>
        <w:spacing w:before="100" w:beforeAutospacing="1" w:after="100" w:afterAutospacing="1"/>
        <w:jc w:val="left"/>
        <w:outlineLvl w:val="1"/>
        <w:rPr>
          <w:rFonts w:ascii="宋体" w:hAnsi="宋体" w:cs="宋体"/>
          <w:b/>
          <w:bCs/>
          <w:kern w:val="0"/>
          <w:sz w:val="36"/>
          <w:szCs w:val="36"/>
        </w:rPr>
      </w:pPr>
      <w:bookmarkStart w:id="57" w:name="syntax"/>
      <w:bookmarkStart w:id="58" w:name="_Toc322990913"/>
      <w:bookmarkStart w:id="59" w:name="_Toc322991421"/>
      <w:bookmarkStart w:id="60" w:name="_Toc322991668"/>
      <w:r>
        <w:rPr>
          <w:rFonts w:ascii="宋体" w:hAnsi="宋体" w:cs="宋体" w:hint="eastAsia"/>
          <w:b/>
          <w:bCs/>
          <w:kern w:val="0"/>
          <w:sz w:val="36"/>
          <w:szCs w:val="36"/>
        </w:rPr>
        <w:t>routes文件语法</w:t>
      </w:r>
      <w:bookmarkEnd w:id="57"/>
      <w:bookmarkEnd w:id="58"/>
      <w:bookmarkEnd w:id="59"/>
      <w:bookmarkEnd w:id="60"/>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Router使用conf/routes文件作为配置文件。此文件列出了所有应用程序所需要的路由。每个路由都由一个HTTP方法+ URI 范示来表示一个Java调用。</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示例：</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GET    /clients/{id}             Clients.show           </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每个route开始于一个http方法，接着是一个URL范示，最后一个元素是java调用定义。</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你可以使用#为路由添加一个注释</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Display a client</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GET    /clients/{id}             Clients.show           </w:t>
      </w:r>
    </w:p>
    <w:p w:rsidR="00D60930" w:rsidRDefault="00D60930" w:rsidP="00D60930">
      <w:pPr>
        <w:widowControl/>
        <w:spacing w:before="100" w:beforeAutospacing="1" w:after="100" w:afterAutospacing="1"/>
        <w:jc w:val="left"/>
        <w:outlineLvl w:val="2"/>
        <w:rPr>
          <w:rFonts w:ascii="宋体" w:hAnsi="宋体" w:cs="宋体"/>
          <w:b/>
          <w:bCs/>
          <w:kern w:val="0"/>
          <w:sz w:val="27"/>
          <w:szCs w:val="27"/>
        </w:rPr>
      </w:pPr>
      <w:bookmarkStart w:id="61" w:name="_Toc322990914"/>
      <w:bookmarkStart w:id="62" w:name="_Toc322991422"/>
      <w:bookmarkStart w:id="63" w:name="_Toc322991669"/>
      <w:r>
        <w:rPr>
          <w:rFonts w:ascii="宋体" w:hAnsi="宋体" w:cs="宋体" w:hint="eastAsia"/>
          <w:b/>
          <w:bCs/>
          <w:kern w:val="0"/>
          <w:sz w:val="27"/>
          <w:szCs w:val="27"/>
        </w:rPr>
        <w:t>HTTP方法</w:t>
      </w:r>
      <w:bookmarkEnd w:id="61"/>
      <w:bookmarkEnd w:id="62"/>
      <w:bookmarkEnd w:id="63"/>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HTTP方法可以是以下几个http协议支持的任何方法：</w:t>
      </w:r>
    </w:p>
    <w:p w:rsidR="00D60930" w:rsidRDefault="00D60930" w:rsidP="00D60930">
      <w:pPr>
        <w:widowControl/>
        <w:numPr>
          <w:ilvl w:val="0"/>
          <w:numId w:val="12"/>
        </w:numPr>
        <w:spacing w:before="100" w:beforeAutospacing="1" w:after="100" w:afterAutospacing="1"/>
        <w:jc w:val="left"/>
        <w:rPr>
          <w:rFonts w:ascii="宋体" w:hAnsi="宋体" w:cs="宋体"/>
          <w:kern w:val="0"/>
          <w:sz w:val="24"/>
          <w:szCs w:val="24"/>
        </w:rPr>
      </w:pPr>
      <w:r>
        <w:rPr>
          <w:rFonts w:ascii="宋体" w:hAnsi="宋体" w:cs="宋体" w:hint="eastAsia"/>
          <w:b/>
          <w:bCs/>
          <w:kern w:val="0"/>
          <w:sz w:val="24"/>
          <w:szCs w:val="24"/>
        </w:rPr>
        <w:t>GET</w:t>
      </w:r>
      <w:r>
        <w:rPr>
          <w:rFonts w:ascii="宋体" w:hAnsi="宋体" w:cs="宋体" w:hint="eastAsia"/>
          <w:kern w:val="0"/>
          <w:sz w:val="24"/>
          <w:szCs w:val="24"/>
        </w:rPr>
        <w:t xml:space="preserve"> </w:t>
      </w:r>
    </w:p>
    <w:p w:rsidR="00D60930" w:rsidRDefault="00D60930" w:rsidP="00D60930">
      <w:pPr>
        <w:widowControl/>
        <w:numPr>
          <w:ilvl w:val="0"/>
          <w:numId w:val="12"/>
        </w:numPr>
        <w:spacing w:before="100" w:beforeAutospacing="1" w:after="100" w:afterAutospacing="1"/>
        <w:jc w:val="left"/>
        <w:rPr>
          <w:rFonts w:ascii="宋体" w:hAnsi="宋体" w:cs="宋体"/>
          <w:kern w:val="0"/>
          <w:sz w:val="24"/>
          <w:szCs w:val="24"/>
        </w:rPr>
      </w:pPr>
      <w:r>
        <w:rPr>
          <w:rFonts w:ascii="宋体" w:hAnsi="宋体" w:cs="宋体" w:hint="eastAsia"/>
          <w:b/>
          <w:bCs/>
          <w:kern w:val="0"/>
          <w:sz w:val="24"/>
          <w:szCs w:val="24"/>
        </w:rPr>
        <w:t>POST</w:t>
      </w:r>
      <w:r>
        <w:rPr>
          <w:rFonts w:ascii="宋体" w:hAnsi="宋体" w:cs="宋体" w:hint="eastAsia"/>
          <w:kern w:val="0"/>
          <w:sz w:val="24"/>
          <w:szCs w:val="24"/>
        </w:rPr>
        <w:t xml:space="preserve"> </w:t>
      </w:r>
    </w:p>
    <w:p w:rsidR="00D60930" w:rsidRDefault="00D60930" w:rsidP="00D60930">
      <w:pPr>
        <w:widowControl/>
        <w:numPr>
          <w:ilvl w:val="0"/>
          <w:numId w:val="12"/>
        </w:numPr>
        <w:spacing w:before="100" w:beforeAutospacing="1" w:after="100" w:afterAutospacing="1"/>
        <w:jc w:val="left"/>
        <w:rPr>
          <w:rFonts w:ascii="宋体" w:hAnsi="宋体" w:cs="宋体"/>
          <w:kern w:val="0"/>
          <w:sz w:val="24"/>
          <w:szCs w:val="24"/>
        </w:rPr>
      </w:pPr>
      <w:r>
        <w:rPr>
          <w:rFonts w:ascii="宋体" w:hAnsi="宋体" w:cs="宋体" w:hint="eastAsia"/>
          <w:b/>
          <w:bCs/>
          <w:kern w:val="0"/>
          <w:sz w:val="24"/>
          <w:szCs w:val="24"/>
        </w:rPr>
        <w:t>PUT</w:t>
      </w:r>
      <w:r>
        <w:rPr>
          <w:rFonts w:ascii="宋体" w:hAnsi="宋体" w:cs="宋体" w:hint="eastAsia"/>
          <w:kern w:val="0"/>
          <w:sz w:val="24"/>
          <w:szCs w:val="24"/>
        </w:rPr>
        <w:t xml:space="preserve"> </w:t>
      </w:r>
    </w:p>
    <w:p w:rsidR="00D60930" w:rsidRDefault="00D60930" w:rsidP="00D60930">
      <w:pPr>
        <w:widowControl/>
        <w:numPr>
          <w:ilvl w:val="0"/>
          <w:numId w:val="12"/>
        </w:numPr>
        <w:spacing w:before="100" w:beforeAutospacing="1" w:after="100" w:afterAutospacing="1"/>
        <w:jc w:val="left"/>
        <w:rPr>
          <w:rFonts w:ascii="宋体" w:hAnsi="宋体" w:cs="宋体"/>
          <w:kern w:val="0"/>
          <w:sz w:val="24"/>
          <w:szCs w:val="24"/>
        </w:rPr>
      </w:pPr>
      <w:r>
        <w:rPr>
          <w:rFonts w:ascii="宋体" w:hAnsi="宋体" w:cs="宋体" w:hint="eastAsia"/>
          <w:b/>
          <w:bCs/>
          <w:kern w:val="0"/>
          <w:sz w:val="24"/>
          <w:szCs w:val="24"/>
        </w:rPr>
        <w:t>DELETE</w:t>
      </w:r>
      <w:r>
        <w:rPr>
          <w:rFonts w:ascii="宋体" w:hAnsi="宋体" w:cs="宋体" w:hint="eastAsia"/>
          <w:kern w:val="0"/>
          <w:sz w:val="24"/>
          <w:szCs w:val="24"/>
        </w:rPr>
        <w:t xml:space="preserve"> </w:t>
      </w:r>
    </w:p>
    <w:p w:rsidR="00D60930" w:rsidRDefault="00D60930" w:rsidP="00D60930">
      <w:pPr>
        <w:widowControl/>
        <w:numPr>
          <w:ilvl w:val="0"/>
          <w:numId w:val="12"/>
        </w:numPr>
        <w:spacing w:before="100" w:beforeAutospacing="1" w:after="100" w:afterAutospacing="1"/>
        <w:jc w:val="left"/>
        <w:rPr>
          <w:rFonts w:ascii="宋体" w:hAnsi="宋体" w:cs="宋体"/>
          <w:kern w:val="0"/>
          <w:sz w:val="24"/>
          <w:szCs w:val="24"/>
        </w:rPr>
      </w:pPr>
      <w:r>
        <w:rPr>
          <w:rFonts w:ascii="宋体" w:hAnsi="宋体" w:cs="宋体" w:hint="eastAsia"/>
          <w:b/>
          <w:bCs/>
          <w:kern w:val="0"/>
          <w:sz w:val="24"/>
          <w:szCs w:val="24"/>
        </w:rPr>
        <w:t>HEAD</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这些方法也支持WS（web service）作为action方法来指明一个</w:t>
      </w:r>
      <w:hyperlink r:id="rId15" w:anchor="UsingWebSockets" w:history="1">
        <w:r>
          <w:rPr>
            <w:rStyle w:val="a4"/>
            <w:rFonts w:ascii="宋体" w:hAnsi="宋体" w:cs="宋体" w:hint="eastAsia"/>
            <w:kern w:val="0"/>
            <w:sz w:val="24"/>
            <w:szCs w:val="24"/>
          </w:rPr>
          <w:t>WebSocket</w:t>
        </w:r>
      </w:hyperlink>
      <w:r>
        <w:rPr>
          <w:rFonts w:ascii="宋体" w:hAnsi="宋体" w:cs="宋体" w:hint="eastAsia"/>
          <w:kern w:val="0"/>
          <w:sz w:val="24"/>
          <w:szCs w:val="24"/>
        </w:rPr>
        <w:t xml:space="preserve"> 请求：</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如果使用*作为http方法，则route将匹配所有的http方法请求，如：</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/clients/{id}             Clients.show           </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路由将接受下面两个请求：</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GET /clients/1541</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PUT /clients/1212</w:t>
      </w:r>
    </w:p>
    <w:p w:rsidR="00D60930" w:rsidRDefault="00D60930" w:rsidP="00D60930">
      <w:pPr>
        <w:widowControl/>
        <w:spacing w:before="100" w:beforeAutospacing="1" w:after="100" w:afterAutospacing="1"/>
        <w:jc w:val="left"/>
        <w:outlineLvl w:val="2"/>
        <w:rPr>
          <w:rFonts w:ascii="宋体" w:hAnsi="宋体" w:cs="宋体"/>
          <w:b/>
          <w:bCs/>
          <w:kern w:val="0"/>
          <w:sz w:val="27"/>
          <w:szCs w:val="27"/>
        </w:rPr>
      </w:pPr>
      <w:bookmarkStart w:id="64" w:name="_Toc322990915"/>
      <w:bookmarkStart w:id="65" w:name="_Toc322991423"/>
      <w:bookmarkStart w:id="66" w:name="_Toc322991670"/>
      <w:r>
        <w:rPr>
          <w:rFonts w:ascii="宋体" w:hAnsi="宋体" w:cs="宋体" w:hint="eastAsia"/>
          <w:b/>
          <w:bCs/>
          <w:kern w:val="0"/>
          <w:sz w:val="27"/>
          <w:szCs w:val="27"/>
        </w:rPr>
        <w:t>URI范示 Pattern</w:t>
      </w:r>
      <w:bookmarkEnd w:id="64"/>
      <w:bookmarkEnd w:id="65"/>
      <w:bookmarkEnd w:id="66"/>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URI范示定义了路由的请求路径。请求路径的某些部分可以是动态的。任何动态的部分都必须使用大括号进行界定{…}，如：</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/clients/all</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将精确匹配:</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/clients/all</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但…</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/clients/{id}</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可以匹配下面的请求:</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/clients/12121</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/clients/toto</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一个URI范示可以有多个动态部分:</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/clients/{id}/accounts/{accountId}</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对于动态部分的默认匹配策略使用的是正则表达式 /[^/]+/，因此，我们可以为动态部分定义自己的正则表达式。</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下面的正则表达式只能匹配数字值作为id:</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/clients/{&lt;[0-9]+&gt;id}</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下面的表达式只允许4至10个小写字母作为id：</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/clients/{&lt;[a-z]{4,10}&gt;id}</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在这里，可以使用任何可用的正则表达式。</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b/>
          <w:bCs/>
          <w:kern w:val="0"/>
          <w:sz w:val="24"/>
          <w:szCs w:val="24"/>
        </w:rPr>
        <w:t>注意！</w:t>
      </w:r>
      <w:r>
        <w:rPr>
          <w:rFonts w:ascii="宋体" w:hAnsi="宋体" w:cs="宋体" w:hint="eastAsia"/>
          <w:kern w:val="0"/>
          <w:sz w:val="24"/>
          <w:szCs w:val="24"/>
        </w:rPr>
        <w:t xml:space="preserve"> </w:t>
      </w:r>
      <w:r>
        <w:rPr>
          <w:rFonts w:ascii="宋体" w:hAnsi="宋体" w:cs="宋体" w:hint="eastAsia"/>
          <w:kern w:val="0"/>
          <w:sz w:val="24"/>
          <w:szCs w:val="24"/>
        </w:rPr>
        <w:br/>
      </w:r>
      <w:r>
        <w:rPr>
          <w:rFonts w:ascii="宋体" w:hAnsi="宋体" w:cs="宋体" w:hint="eastAsia"/>
          <w:kern w:val="0"/>
          <w:sz w:val="24"/>
          <w:szCs w:val="24"/>
        </w:rPr>
        <w:br/>
        <w:t>凡是被命名了的动态部分，控制器随后可以从http参数map里得到动态部分的值。</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默认情况下，play会把URL后的反斜线/当作不同的值，比如：</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GET     /clients         Clients.index</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此路由只会匹配</w:t>
      </w:r>
      <w:r>
        <w:rPr>
          <w:rFonts w:ascii="宋体" w:hAnsi="宋体" w:cs="宋体" w:hint="eastAsia"/>
          <w:b/>
          <w:bCs/>
          <w:kern w:val="0"/>
          <w:sz w:val="24"/>
          <w:szCs w:val="24"/>
        </w:rPr>
        <w:t>/clients</w:t>
      </w:r>
      <w:r>
        <w:rPr>
          <w:rFonts w:ascii="宋体" w:hAnsi="宋体" w:cs="宋体" w:hint="eastAsia"/>
          <w:kern w:val="0"/>
          <w:sz w:val="24"/>
          <w:szCs w:val="24"/>
        </w:rPr>
        <w:t xml:space="preserve"> URL路径，不会匹配</w:t>
      </w:r>
      <w:r>
        <w:rPr>
          <w:rFonts w:ascii="宋体" w:hAnsi="宋体" w:cs="宋体" w:hint="eastAsia"/>
          <w:b/>
          <w:bCs/>
          <w:kern w:val="0"/>
          <w:sz w:val="24"/>
          <w:szCs w:val="24"/>
        </w:rPr>
        <w:t>/clients/</w:t>
      </w:r>
      <w:r>
        <w:rPr>
          <w:rFonts w:ascii="宋体" w:hAnsi="宋体" w:cs="宋体" w:hint="eastAsia"/>
          <w:kern w:val="0"/>
          <w:sz w:val="24"/>
          <w:szCs w:val="24"/>
        </w:rPr>
        <w:t>。如果你打算匹配这两个URL路径，那么你需要在路径后增加一个/?作为结束标志，比如：</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GET     /clients/?       Clients.index</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注意：</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在这里，除了反斜线外，URI范示不能含有任何可选部分。</w:t>
      </w:r>
    </w:p>
    <w:p w:rsidR="00D60930" w:rsidRDefault="00D60930" w:rsidP="00D60930">
      <w:pPr>
        <w:widowControl/>
        <w:spacing w:before="100" w:beforeAutospacing="1" w:after="100" w:afterAutospacing="1"/>
        <w:jc w:val="left"/>
        <w:outlineLvl w:val="2"/>
        <w:rPr>
          <w:rFonts w:ascii="宋体" w:hAnsi="宋体" w:cs="宋体"/>
          <w:b/>
          <w:bCs/>
          <w:kern w:val="0"/>
          <w:sz w:val="27"/>
          <w:szCs w:val="27"/>
        </w:rPr>
      </w:pPr>
      <w:bookmarkStart w:id="67" w:name="_Toc322990916"/>
      <w:bookmarkStart w:id="68" w:name="_Toc322991424"/>
      <w:bookmarkStart w:id="69" w:name="_Toc322991671"/>
      <w:r>
        <w:rPr>
          <w:rFonts w:ascii="宋体" w:hAnsi="宋体" w:cs="宋体" w:hint="eastAsia"/>
          <w:b/>
          <w:bCs/>
          <w:kern w:val="0"/>
          <w:sz w:val="27"/>
          <w:szCs w:val="27"/>
        </w:rPr>
        <w:lastRenderedPageBreak/>
        <w:t>Java调用定义</w:t>
      </w:r>
      <w:bookmarkEnd w:id="67"/>
      <w:bookmarkEnd w:id="68"/>
      <w:bookmarkEnd w:id="69"/>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route定义的最后一部分就是java调用，通过使用action方法的完整名称来进行定义。action方法必须是控制类的public static void方法，而且这个控制器类必须定义于controllers包里，且是play.mvc.Controller的子类。</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如果控制器类不在controllers包下，则需要在控制器类名称前添加java包名称。默认的controllers包可以直接使用，因此在此包下的控制器不需要单独指定包名。</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GET    /admin             admin.Dashboard.index           </w:t>
      </w:r>
    </w:p>
    <w:p w:rsidR="00D60930" w:rsidRDefault="00D60930" w:rsidP="00D60930">
      <w:pPr>
        <w:widowControl/>
        <w:spacing w:before="100" w:beforeAutospacing="1" w:after="100" w:afterAutospacing="1"/>
        <w:jc w:val="left"/>
        <w:outlineLvl w:val="2"/>
        <w:rPr>
          <w:rFonts w:ascii="宋体" w:hAnsi="宋体" w:cs="宋体"/>
          <w:b/>
          <w:bCs/>
          <w:kern w:val="0"/>
          <w:sz w:val="27"/>
          <w:szCs w:val="27"/>
        </w:rPr>
      </w:pPr>
      <w:bookmarkStart w:id="70" w:name="_Toc322990917"/>
      <w:bookmarkStart w:id="71" w:name="_Toc322991425"/>
      <w:bookmarkStart w:id="72" w:name="_Toc322991672"/>
      <w:r>
        <w:rPr>
          <w:rFonts w:ascii="宋体" w:hAnsi="宋体" w:cs="宋体" w:hint="eastAsia"/>
          <w:b/>
          <w:bCs/>
          <w:kern w:val="0"/>
          <w:sz w:val="27"/>
          <w:szCs w:val="27"/>
        </w:rPr>
        <w:t>把404当作action来用</w:t>
      </w:r>
      <w:bookmarkEnd w:id="70"/>
      <w:bookmarkEnd w:id="71"/>
      <w:bookmarkEnd w:id="72"/>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你可以直接使用400作为路由action，用于标记那些应用程序必须忽略的URL路径，如忽略网站ico请求:</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Ignore favicon requests</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GET     /favicon.ico            404</w:t>
      </w:r>
    </w:p>
    <w:p w:rsidR="00D60930" w:rsidRDefault="00D60930" w:rsidP="00D60930">
      <w:pPr>
        <w:widowControl/>
        <w:spacing w:before="100" w:beforeAutospacing="1" w:after="100" w:afterAutospacing="1"/>
        <w:jc w:val="left"/>
        <w:outlineLvl w:val="2"/>
        <w:rPr>
          <w:rFonts w:ascii="宋体" w:hAnsi="宋体" w:cs="宋体"/>
          <w:b/>
          <w:bCs/>
          <w:kern w:val="0"/>
          <w:sz w:val="27"/>
          <w:szCs w:val="27"/>
        </w:rPr>
      </w:pPr>
      <w:bookmarkStart w:id="73" w:name="_Toc322990918"/>
      <w:bookmarkStart w:id="74" w:name="_Toc322991426"/>
      <w:bookmarkStart w:id="75" w:name="_Toc322991673"/>
      <w:r>
        <w:rPr>
          <w:rFonts w:ascii="宋体" w:hAnsi="宋体" w:cs="宋体" w:hint="eastAsia"/>
          <w:b/>
          <w:bCs/>
          <w:kern w:val="0"/>
          <w:sz w:val="27"/>
          <w:szCs w:val="27"/>
        </w:rPr>
        <w:t>指派静态参数</w:t>
      </w:r>
      <w:bookmarkEnd w:id="73"/>
      <w:bookmarkEnd w:id="74"/>
      <w:bookmarkEnd w:id="75"/>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在某种情况下，你可能会重复使用一个存在的基于某些参数值的路由，如下：</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page(String id) {</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Page page = Page.findById(id);</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render(page);</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相应的route:</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GET    /pages/{id}        Application.page</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现在，我打算为一个id为’hame’的页面定义一个URL别名，我可以定义一个具有静态参数的其他路由:</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GET    /home              Application.page(id:'home')</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GET    /pages/{id}        Application.page</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当页面的id值为‘home’时，第一个路由与第二路由造价。但是，既然第一个具有更高优先级，那么这个路由将用作Application.page方法处理id为‘home’时的默认路由。</w:t>
      </w:r>
    </w:p>
    <w:p w:rsidR="00D60930" w:rsidRDefault="00D60930" w:rsidP="00D60930">
      <w:pPr>
        <w:widowControl/>
        <w:spacing w:before="100" w:beforeAutospacing="1" w:after="100" w:afterAutospacing="1"/>
        <w:jc w:val="left"/>
        <w:outlineLvl w:val="2"/>
        <w:rPr>
          <w:rFonts w:ascii="宋体" w:hAnsi="宋体" w:cs="宋体"/>
          <w:b/>
          <w:bCs/>
          <w:kern w:val="0"/>
          <w:sz w:val="27"/>
          <w:szCs w:val="27"/>
        </w:rPr>
      </w:pPr>
      <w:bookmarkStart w:id="76" w:name="_Toc322990919"/>
      <w:bookmarkStart w:id="77" w:name="_Toc322991427"/>
      <w:bookmarkStart w:id="78" w:name="_Toc322991674"/>
      <w:r>
        <w:rPr>
          <w:rFonts w:ascii="宋体" w:hAnsi="宋体" w:cs="宋体" w:hint="eastAsia"/>
          <w:b/>
          <w:bCs/>
          <w:kern w:val="0"/>
          <w:sz w:val="27"/>
          <w:szCs w:val="27"/>
        </w:rPr>
        <w:lastRenderedPageBreak/>
        <w:t>变量和脚本</w:t>
      </w:r>
      <w:bookmarkEnd w:id="76"/>
      <w:bookmarkEnd w:id="77"/>
      <w:bookmarkEnd w:id="78"/>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在路由里，也可使用${…} 语法来在路由中使用变量，使用%{…}语法来在路由中使用脚本，和你在模板中使用变量和脚本的情况是一样的，比如：</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context = play.configuration.getProperty('context', '') }%</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Home page</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GET    ${context}         Secure.login</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GET    ${context}/        Secure.login</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另外一个例子就是在CRUD模块里的路由文件使用crud.types标签来循环调用所有的model types，以为每种类型生成控制器路由定义。</w:t>
      </w:r>
    </w:p>
    <w:p w:rsidR="00D60930" w:rsidRDefault="00D60930" w:rsidP="00D60930">
      <w:pPr>
        <w:widowControl/>
        <w:spacing w:before="100" w:beforeAutospacing="1" w:after="100" w:afterAutospacing="1"/>
        <w:jc w:val="left"/>
        <w:outlineLvl w:val="1"/>
        <w:rPr>
          <w:rFonts w:ascii="宋体" w:hAnsi="宋体" w:cs="宋体"/>
          <w:b/>
          <w:bCs/>
          <w:kern w:val="0"/>
          <w:sz w:val="36"/>
          <w:szCs w:val="36"/>
        </w:rPr>
      </w:pPr>
      <w:bookmarkStart w:id="79" w:name="_Toc322990920"/>
      <w:bookmarkStart w:id="80" w:name="_Toc322991428"/>
      <w:bookmarkStart w:id="81" w:name="_Toc322991675"/>
      <w:r>
        <w:rPr>
          <w:rFonts w:ascii="宋体" w:hAnsi="宋体" w:cs="宋体" w:hint="eastAsia"/>
          <w:b/>
          <w:bCs/>
          <w:kern w:val="0"/>
          <w:sz w:val="36"/>
          <w:szCs w:val="36"/>
        </w:rPr>
        <w:t>路由优先级</w:t>
      </w:r>
      <w:bookmarkEnd w:id="79"/>
      <w:bookmarkEnd w:id="80"/>
      <w:bookmarkEnd w:id="81"/>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许多路由定义可能会匹配同一个请求，如果产生了冲突,那么只采用第一个路由（遵照下面的声明顺序）。</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比如:</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GET    /clients/all       Clients.listAll</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GET    /clients/{id}      Clients.show</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照此定义，则下面的URL:</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/clients/all</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将调用第一个路由指定的Clients.listAll方法(那怕第二个路由也同样匹配这个URL)。</w:t>
      </w:r>
    </w:p>
    <w:p w:rsidR="00D60930" w:rsidRDefault="00D60930" w:rsidP="00D60930">
      <w:pPr>
        <w:widowControl/>
        <w:spacing w:before="100" w:beforeAutospacing="1" w:after="100" w:afterAutospacing="1"/>
        <w:jc w:val="left"/>
        <w:outlineLvl w:val="1"/>
        <w:rPr>
          <w:rFonts w:ascii="宋体" w:hAnsi="宋体" w:cs="宋体"/>
          <w:b/>
          <w:bCs/>
          <w:kern w:val="0"/>
          <w:sz w:val="36"/>
          <w:szCs w:val="36"/>
        </w:rPr>
      </w:pPr>
      <w:bookmarkStart w:id="82" w:name="_Toc322990921"/>
      <w:bookmarkStart w:id="83" w:name="_Toc322991429"/>
      <w:bookmarkStart w:id="84" w:name="_Toc322991676"/>
      <w:r>
        <w:rPr>
          <w:rFonts w:ascii="宋体" w:hAnsi="宋体" w:cs="宋体" w:hint="eastAsia"/>
          <w:b/>
          <w:bCs/>
          <w:kern w:val="0"/>
          <w:sz w:val="36"/>
          <w:szCs w:val="36"/>
        </w:rPr>
        <w:t>服务器静态资源</w:t>
      </w:r>
      <w:bookmarkEnd w:id="82"/>
      <w:bookmarkEnd w:id="83"/>
      <w:bookmarkEnd w:id="84"/>
    </w:p>
    <w:p w:rsidR="00D60930" w:rsidRDefault="00D60930" w:rsidP="00D60930">
      <w:pPr>
        <w:widowControl/>
        <w:spacing w:before="100" w:beforeAutospacing="1" w:after="100" w:afterAutospacing="1"/>
        <w:jc w:val="left"/>
        <w:outlineLvl w:val="2"/>
        <w:rPr>
          <w:rFonts w:ascii="宋体" w:hAnsi="宋体" w:cs="宋体"/>
          <w:b/>
          <w:bCs/>
          <w:kern w:val="0"/>
          <w:sz w:val="27"/>
          <w:szCs w:val="27"/>
        </w:rPr>
      </w:pPr>
      <w:bookmarkStart w:id="85" w:name="_Toc322990922"/>
      <w:bookmarkStart w:id="86" w:name="_Toc322991430"/>
      <w:bookmarkStart w:id="87" w:name="_Toc322991677"/>
      <w:r>
        <w:rPr>
          <w:rFonts w:ascii="宋体" w:hAnsi="宋体" w:cs="宋体" w:hint="eastAsia"/>
          <w:b/>
          <w:bCs/>
          <w:kern w:val="0"/>
          <w:sz w:val="27"/>
          <w:szCs w:val="27"/>
        </w:rPr>
        <w:t>staticDir: mapping</w:t>
      </w:r>
      <w:bookmarkEnd w:id="85"/>
      <w:bookmarkEnd w:id="86"/>
      <w:bookmarkEnd w:id="87"/>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使用特定的action </w:t>
      </w:r>
      <w:r>
        <w:rPr>
          <w:rFonts w:ascii="宋体" w:hAnsi="宋体" w:cs="宋体" w:hint="eastAsia"/>
          <w:b/>
          <w:bCs/>
          <w:kern w:val="0"/>
          <w:sz w:val="24"/>
          <w:szCs w:val="24"/>
        </w:rPr>
        <w:t>staticDir，可以用</w:t>
      </w:r>
      <w:r>
        <w:rPr>
          <w:rFonts w:ascii="宋体" w:hAnsi="宋体" w:cs="宋体" w:hint="eastAsia"/>
          <w:b/>
          <w:kern w:val="0"/>
          <w:sz w:val="24"/>
          <w:szCs w:val="24"/>
        </w:rPr>
        <w:t>来</w:t>
      </w:r>
      <w:r>
        <w:rPr>
          <w:rFonts w:ascii="宋体" w:hAnsi="宋体" w:cs="宋体" w:hint="eastAsia"/>
          <w:kern w:val="0"/>
          <w:sz w:val="24"/>
          <w:szCs w:val="24"/>
        </w:rPr>
        <w:t>定位每个你打算当作静态资源容器进行发布的文件夹。</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比如：</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GET    /public/           staticDir:public</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当提供的请求含有/public/* 路径时，Play将把应用程序/public目录下的文件发布出去。</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其优先权和标准的路由优先权相同。</w:t>
      </w:r>
    </w:p>
    <w:p w:rsidR="00D60930" w:rsidRDefault="00D60930" w:rsidP="00D60930">
      <w:pPr>
        <w:widowControl/>
        <w:spacing w:before="100" w:beforeAutospacing="1" w:after="100" w:afterAutospacing="1"/>
        <w:jc w:val="left"/>
        <w:outlineLvl w:val="2"/>
        <w:rPr>
          <w:rFonts w:ascii="宋体" w:hAnsi="宋体" w:cs="宋体"/>
          <w:b/>
          <w:bCs/>
          <w:kern w:val="0"/>
          <w:sz w:val="27"/>
          <w:szCs w:val="27"/>
        </w:rPr>
      </w:pPr>
      <w:bookmarkStart w:id="88" w:name="_Toc322990923"/>
      <w:bookmarkStart w:id="89" w:name="_Toc322991431"/>
      <w:bookmarkStart w:id="90" w:name="_Toc322991678"/>
      <w:r>
        <w:rPr>
          <w:rFonts w:ascii="宋体" w:hAnsi="宋体" w:cs="宋体" w:hint="eastAsia"/>
          <w:b/>
          <w:bCs/>
          <w:kern w:val="0"/>
          <w:sz w:val="27"/>
          <w:szCs w:val="27"/>
        </w:rPr>
        <w:t>staticFile: mapping</w:t>
      </w:r>
      <w:bookmarkEnd w:id="88"/>
      <w:bookmarkEnd w:id="89"/>
      <w:bookmarkEnd w:id="90"/>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也可直接映射一个URL路径到一个静态文件。</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Serve index.html static file for home requests</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GET     /home                   staticFile:/public/html/index.html</w:t>
      </w:r>
    </w:p>
    <w:p w:rsidR="00D60930" w:rsidRDefault="00D60930" w:rsidP="00D60930">
      <w:pPr>
        <w:widowControl/>
        <w:spacing w:before="100" w:beforeAutospacing="1" w:after="100" w:afterAutospacing="1"/>
        <w:jc w:val="left"/>
        <w:outlineLvl w:val="1"/>
        <w:rPr>
          <w:rFonts w:ascii="宋体" w:hAnsi="宋体" w:cs="宋体"/>
          <w:b/>
          <w:bCs/>
          <w:kern w:val="0"/>
          <w:sz w:val="36"/>
          <w:szCs w:val="36"/>
        </w:rPr>
      </w:pPr>
      <w:bookmarkStart w:id="91" w:name="_Toc322990924"/>
      <w:bookmarkStart w:id="92" w:name="_Toc322991432"/>
      <w:bookmarkStart w:id="93" w:name="_Toc322991679"/>
      <w:r>
        <w:rPr>
          <w:rFonts w:ascii="宋体" w:hAnsi="宋体" w:cs="宋体" w:hint="eastAsia"/>
          <w:b/>
          <w:bCs/>
          <w:kern w:val="0"/>
          <w:sz w:val="36"/>
          <w:szCs w:val="36"/>
        </w:rPr>
        <w:t>URL 编码</w:t>
      </w:r>
      <w:bookmarkEnd w:id="91"/>
      <w:bookmarkEnd w:id="92"/>
      <w:bookmarkEnd w:id="93"/>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由于不可能对URL解码或重新编码 (比如你并能确定URL里的斜线是否就是真正的斜线或%2F), URL应该明确进行编码。play默认使用UTF-8进行编码，但你也可以使用ISO-8859-1, UTF-16BE, UTF-16LE, UTF-16当成默认的WebEncoding配置参数。详见</w:t>
      </w:r>
      <w:hyperlink r:id="rId16" w:history="1">
        <w:r>
          <w:rPr>
            <w:rStyle w:val="a4"/>
            <w:rFonts w:ascii="宋体" w:hAnsi="宋体" w:cs="宋体" w:hint="eastAsia"/>
            <w:kern w:val="0"/>
            <w:sz w:val="24"/>
            <w:szCs w:val="24"/>
          </w:rPr>
          <w:t>http://download.oracle.com/javase/1.4.2/docs/api/java/nio/charset/Charset.html</w:t>
        </w:r>
      </w:hyperlink>
      <w:r>
        <w:rPr>
          <w:rFonts w:ascii="宋体" w:hAnsi="宋体" w:cs="宋体" w:hint="eastAsia"/>
          <w:kern w:val="0"/>
          <w:sz w:val="24"/>
          <w:szCs w:val="24"/>
        </w:rPr>
        <w:t>。</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比如:</w:t>
      </w:r>
    </w:p>
    <w:p w:rsidR="00D60930" w:rsidRDefault="00D60930" w:rsidP="00D60930">
      <w:pPr>
        <w:widowControl/>
        <w:spacing w:before="100" w:beforeAutospacing="1" w:after="100" w:afterAutospacing="1"/>
        <w:ind w:left="720"/>
        <w:jc w:val="left"/>
        <w:rPr>
          <w:rFonts w:ascii="宋体" w:hAnsi="宋体" w:cs="宋体"/>
          <w:kern w:val="0"/>
          <w:sz w:val="24"/>
          <w:szCs w:val="24"/>
        </w:rPr>
      </w:pPr>
      <w:r>
        <w:rPr>
          <w:rFonts w:ascii="宋体" w:hAnsi="宋体" w:cs="宋体" w:hint="eastAsia"/>
          <w:kern w:val="0"/>
          <w:sz w:val="24"/>
          <w:szCs w:val="24"/>
        </w:rPr>
        <w:t>映射/s</w:t>
      </w:r>
      <w:bookmarkStart w:id="94" w:name="OLE_LINK4"/>
      <w:bookmarkStart w:id="95" w:name="OLE_LINK3"/>
      <w:r>
        <w:rPr>
          <w:rFonts w:ascii="宋体" w:hAnsi="宋体" w:cs="宋体" w:hint="eastAsia"/>
          <w:kern w:val="0"/>
          <w:sz w:val="24"/>
          <w:szCs w:val="24"/>
        </w:rPr>
        <w:t>téph</w:t>
      </w:r>
      <w:bookmarkEnd w:id="94"/>
      <w:bookmarkEnd w:id="95"/>
      <w:r>
        <w:rPr>
          <w:rFonts w:ascii="宋体" w:hAnsi="宋体" w:cs="宋体" w:hint="eastAsia"/>
          <w:kern w:val="0"/>
          <w:sz w:val="24"/>
          <w:szCs w:val="24"/>
        </w:rPr>
        <w:t>ane时可以使用如下方法：</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GET /st%C3%A9phane Application.stephane</w:t>
      </w:r>
    </w:p>
    <w:p w:rsidR="00D60930" w:rsidRDefault="00D60930" w:rsidP="00D60930">
      <w:pPr>
        <w:widowControl/>
        <w:spacing w:before="100" w:beforeAutospacing="1" w:after="100" w:afterAutospacing="1"/>
        <w:jc w:val="left"/>
        <w:outlineLvl w:val="1"/>
        <w:rPr>
          <w:rFonts w:ascii="宋体" w:hAnsi="宋体" w:cs="宋体"/>
          <w:b/>
          <w:bCs/>
          <w:kern w:val="0"/>
          <w:sz w:val="36"/>
          <w:szCs w:val="36"/>
        </w:rPr>
      </w:pPr>
      <w:bookmarkStart w:id="96" w:name="reverse"/>
      <w:bookmarkStart w:id="97" w:name="_Toc322990925"/>
      <w:bookmarkStart w:id="98" w:name="_Toc322991433"/>
      <w:bookmarkStart w:id="99" w:name="_Toc322991680"/>
      <w:r>
        <w:rPr>
          <w:rFonts w:ascii="宋体" w:hAnsi="宋体" w:cs="宋体" w:hint="eastAsia"/>
          <w:b/>
          <w:bCs/>
          <w:kern w:val="0"/>
          <w:sz w:val="36"/>
          <w:szCs w:val="36"/>
        </w:rPr>
        <w:t>反转路由：用于生成某些URL</w:t>
      </w:r>
      <w:bookmarkEnd w:id="96"/>
      <w:bookmarkEnd w:id="97"/>
      <w:bookmarkEnd w:id="98"/>
      <w:bookmarkEnd w:id="99"/>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Router可以用于在一个java调用里生成一个URL。因此，你就可以把所有的URI范示集中到一个配置文件里，这样，在重构应用程序时，你就更有把握了。</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比如，下面的路由定义：</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GET    /clients/{id}      Clients.show</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在代码里，同样可以生成URL，以便调用Clients.show:</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map.put("id", 1541);</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String url = Router.reverse("Clients.show", map).url;</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//结果为 GET /clients/1541</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URL生成器已经被集成到许多框架的组件里，你根本就不需要使用Router.reverse进行操作。</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比如，如果你添加的参数并没有包含到URI范示里，那么这些参数将加到查询字符串里：</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map.put("id", 1541);</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map.put("display", "full");</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//结果为：GET /clients/1541?display=full</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String url = Router.reverse("Clients.show", map).url;</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优先权顺序再次用于查找最特别的路由，以生成URL。</w:t>
      </w:r>
    </w:p>
    <w:p w:rsidR="00D60930" w:rsidRDefault="00D60930" w:rsidP="00D60930">
      <w:pPr>
        <w:widowControl/>
        <w:spacing w:before="100" w:beforeAutospacing="1" w:after="100" w:afterAutospacing="1"/>
        <w:jc w:val="left"/>
        <w:outlineLvl w:val="1"/>
        <w:rPr>
          <w:rFonts w:ascii="宋体" w:hAnsi="宋体" w:cs="宋体"/>
          <w:b/>
          <w:bCs/>
          <w:kern w:val="0"/>
          <w:sz w:val="36"/>
          <w:szCs w:val="36"/>
        </w:rPr>
      </w:pPr>
      <w:bookmarkStart w:id="100" w:name="_Toc322990926"/>
      <w:bookmarkStart w:id="101" w:name="_Toc322991434"/>
      <w:bookmarkStart w:id="102" w:name="_Toc322991681"/>
      <w:r>
        <w:rPr>
          <w:rFonts w:ascii="宋体" w:hAnsi="宋体" w:cs="宋体" w:hint="eastAsia"/>
          <w:b/>
          <w:bCs/>
          <w:kern w:val="0"/>
          <w:sz w:val="36"/>
          <w:szCs w:val="36"/>
        </w:rPr>
        <w:t>设置内容风格(CSS)</w:t>
      </w:r>
      <w:bookmarkEnd w:id="100"/>
      <w:bookmarkEnd w:id="101"/>
      <w:bookmarkEnd w:id="102"/>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Play选择依照request.format的值来为http response选择合适的</w:t>
      </w:r>
      <w:hyperlink r:id="rId17" w:history="1">
        <w:r>
          <w:rPr>
            <w:rStyle w:val="a4"/>
            <w:rFonts w:ascii="宋体" w:hAnsi="宋体" w:cs="宋体" w:hint="eastAsia"/>
            <w:kern w:val="0"/>
            <w:sz w:val="24"/>
            <w:szCs w:val="24"/>
          </w:rPr>
          <w:t>media type</w:t>
        </w:r>
      </w:hyperlink>
      <w:r>
        <w:rPr>
          <w:rFonts w:ascii="宋体" w:hAnsi="宋体" w:cs="宋体" w:hint="eastAsia"/>
          <w:kern w:val="0"/>
          <w:sz w:val="24"/>
          <w:szCs w:val="24"/>
        </w:rPr>
        <w:t xml:space="preserve">。 这个值通过文件扩展名确定哪个视图模板将会被使用，同时设置response的Content-type的值为Play的mime-types.properties文件映射格式确定的媒体类型。 </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play请求的默认格式为html。因此，index()控制器方法的默认模板就是index.html文件。如果指定了一个不同的格式，就需要选择对应格式的模板。</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你可以在调用render方法前以编程的方式设定格式。比如，为了使用媒体类型为text/css的CSS，你可这样处理：</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request.format = "css";  </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然而，更清晰的方法就是在rourtes文件里使用URL来指定格式。你可以通过为控制器方法指定格式来特定的路由添加格式，比如：下面的路由将处理来自/index.xml的请求，Application.index()方法将设置格式为xml，并使用index.xml模板进行渲染。</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GET    /index.xml         Application.index(format:'xml')  </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类似的还有:</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GET    /stylesheets/dynamic_css   css.SiteCSS(format:'css')</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在下面的路由里，Play也可直接从URL里提取格式： </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GET    /index.{format}    Application.index </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在这个路由里，/index.xml请求将设置格式为xml，同时使用XML模板进行渲染； /index.txt请求将使用原始的text模板进行渲染。 </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Play也可使用http内容协商自动设置格式。</w:t>
      </w:r>
    </w:p>
    <w:p w:rsidR="00D60930" w:rsidRDefault="00D60930" w:rsidP="00D60930">
      <w:pPr>
        <w:widowControl/>
        <w:spacing w:before="100" w:beforeAutospacing="1" w:after="100" w:afterAutospacing="1"/>
        <w:jc w:val="left"/>
        <w:outlineLvl w:val="1"/>
        <w:rPr>
          <w:rFonts w:ascii="宋体" w:hAnsi="宋体" w:cs="宋体"/>
          <w:b/>
          <w:bCs/>
          <w:kern w:val="0"/>
          <w:sz w:val="36"/>
          <w:szCs w:val="36"/>
        </w:rPr>
      </w:pPr>
      <w:bookmarkStart w:id="103" w:name="_Toc322990927"/>
      <w:bookmarkStart w:id="104" w:name="_Toc322991435"/>
      <w:bookmarkStart w:id="105" w:name="_Toc322991682"/>
      <w:r>
        <w:rPr>
          <w:rFonts w:ascii="宋体" w:hAnsi="宋体" w:cs="宋体" w:hint="eastAsia"/>
          <w:b/>
          <w:bCs/>
          <w:kern w:val="0"/>
          <w:sz w:val="36"/>
          <w:szCs w:val="36"/>
        </w:rPr>
        <w:t xml:space="preserve">HTTP </w:t>
      </w:r>
      <w:bookmarkStart w:id="106" w:name="content-negotiation"/>
      <w:r>
        <w:rPr>
          <w:rFonts w:ascii="宋体" w:hAnsi="宋体" w:cs="宋体" w:hint="eastAsia"/>
          <w:b/>
          <w:bCs/>
          <w:kern w:val="0"/>
          <w:sz w:val="36"/>
          <w:szCs w:val="36"/>
        </w:rPr>
        <w:t>内容协商 negotiation</w:t>
      </w:r>
      <w:bookmarkEnd w:id="103"/>
      <w:bookmarkEnd w:id="104"/>
      <w:bookmarkEnd w:id="105"/>
      <w:bookmarkEnd w:id="106"/>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play和其他RESTful架构一样，直接使用http提供的功能，而不是试着隐藏http或是在其之上放置一个抽象层。http的内容协商（</w:t>
      </w:r>
      <w:hyperlink r:id="rId18" w:history="1">
        <w:r>
          <w:rPr>
            <w:rStyle w:val="a4"/>
            <w:rFonts w:ascii="宋体" w:hAnsi="宋体" w:cs="宋体" w:hint="eastAsia"/>
            <w:kern w:val="0"/>
            <w:sz w:val="24"/>
            <w:szCs w:val="24"/>
          </w:rPr>
          <w:t>Content negotiation</w:t>
        </w:r>
      </w:hyperlink>
      <w:r>
        <w:rPr>
          <w:rFonts w:ascii="宋体" w:hAnsi="宋体" w:cs="宋体" w:hint="eastAsia"/>
          <w:kern w:val="0"/>
          <w:sz w:val="24"/>
          <w:szCs w:val="24"/>
        </w:rPr>
        <w:t>）特性允许http服务器依照http客户端请求的媒体类型为同一个URL提供不同的媒体类型</w:t>
      </w:r>
      <w:hyperlink r:id="rId19" w:history="1">
        <w:r>
          <w:rPr>
            <w:rStyle w:val="a4"/>
            <w:rFonts w:ascii="宋体" w:hAnsi="宋体" w:cs="宋体" w:hint="eastAsia"/>
            <w:kern w:val="0"/>
            <w:sz w:val="24"/>
            <w:szCs w:val="24"/>
          </w:rPr>
          <w:t>media types</w:t>
        </w:r>
      </w:hyperlink>
      <w:r>
        <w:rPr>
          <w:rFonts w:ascii="宋体" w:hAnsi="宋体" w:cs="宋体" w:hint="eastAsia"/>
          <w:kern w:val="0"/>
          <w:sz w:val="24"/>
          <w:szCs w:val="24"/>
        </w:rPr>
        <w:t>。客户端特定的可接受的内容类型是通过Accept header确定的，比如需要一个xml response就定义为：</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Accept: application/xml</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客户端可以指定多个媒体类型，并且可以指定（*/*）来表示可接受任意媒体类型： </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Accept: application/xml, image/png, */*</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传统的Web浏览器总是在其Accept header里包含了通配符：这样，他们就可以接收任意媒体类型，当然包括play提供的默认html类型。内容协商更多是用于定制的客户端，比如一个要求返回JSON的Ajax请求，或一个e-book阅读器需要的PDF或EPUB版本的文档。</w:t>
      </w:r>
    </w:p>
    <w:p w:rsidR="00D60930" w:rsidRDefault="00D60930" w:rsidP="00D60930">
      <w:pPr>
        <w:widowControl/>
        <w:spacing w:before="100" w:beforeAutospacing="1" w:after="100" w:afterAutospacing="1"/>
        <w:jc w:val="left"/>
        <w:outlineLvl w:val="2"/>
        <w:rPr>
          <w:rFonts w:ascii="宋体" w:hAnsi="宋体" w:cs="宋体"/>
          <w:b/>
          <w:bCs/>
          <w:kern w:val="0"/>
          <w:sz w:val="27"/>
          <w:szCs w:val="27"/>
        </w:rPr>
      </w:pPr>
      <w:bookmarkStart w:id="107" w:name="_Toc322990928"/>
      <w:bookmarkStart w:id="108" w:name="_Toc322991436"/>
      <w:bookmarkStart w:id="109" w:name="_Toc322991683"/>
      <w:r>
        <w:rPr>
          <w:rFonts w:ascii="宋体" w:hAnsi="宋体" w:cs="宋体" w:hint="eastAsia"/>
          <w:b/>
          <w:bCs/>
          <w:kern w:val="0"/>
          <w:sz w:val="27"/>
          <w:szCs w:val="27"/>
        </w:rPr>
        <w:t>从http headers开始设置内容类型</w:t>
      </w:r>
      <w:bookmarkEnd w:id="107"/>
      <w:bookmarkEnd w:id="108"/>
      <w:bookmarkEnd w:id="109"/>
      <w:r>
        <w:rPr>
          <w:rFonts w:ascii="宋体" w:hAnsi="宋体" w:cs="宋体" w:hint="eastAsia"/>
          <w:b/>
          <w:bCs/>
          <w:kern w:val="0"/>
          <w:sz w:val="27"/>
          <w:szCs w:val="27"/>
        </w:rPr>
        <w:t xml:space="preserve"> </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如果Accept header包含了text/html或application/xhtml以及作为*/*通配符的结果时, Play选择其默认格式html。如果通配符值为空时，默认格式将不被选择。</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Play对html, txt, json和 xml媒体格式提供了内建支持。比如，下面定义了一个用于渲染某些数据的控制器方法： </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public static void index() { </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final String name = "Peter Hilton"; </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final String organisation = "Lunatech Research"; </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final String url = "http://www.lunatech-research.com/"; </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render(name, organisation, url); </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在一个浏览器里，如果请求的URL映射到这个方法时，那么play将渲染index.html模板，因为浏览器发送的Accept header里包含了text/html值。</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通过设置请求格式为xml，Play响应的结果Accept header类型为：text/xml，同时使用index.xml模块进行渲染，比如： </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 xml:space="preserve">&lt;?xml version="1.0"?&gt; </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&lt;contact&gt; </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&lt;name&gt;${name}&lt;/name&gt; </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&lt;organisation&gt;${organisation}&lt;/organisation&gt; </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&lt;url&gt;${url}&lt;/url&gt; </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&lt;/contact&gt; </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Accept header内建的格式对应的格式以及对应的模板文件见下表（以index()控制器方法为例）：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37"/>
        <w:gridCol w:w="756"/>
        <w:gridCol w:w="1773"/>
        <w:gridCol w:w="3380"/>
      </w:tblGrid>
      <w:tr w:rsidR="00D60930" w:rsidTr="00D60930">
        <w:tc>
          <w:tcPr>
            <w:tcW w:w="2337"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center"/>
              <w:rPr>
                <w:rFonts w:ascii="宋体" w:hAnsi="宋体" w:cs="宋体"/>
                <w:b/>
                <w:bCs/>
                <w:kern w:val="0"/>
                <w:sz w:val="24"/>
                <w:szCs w:val="24"/>
              </w:rPr>
            </w:pPr>
            <w:r>
              <w:rPr>
                <w:rFonts w:ascii="宋体" w:hAnsi="宋体" w:cs="宋体" w:hint="eastAsia"/>
                <w:b/>
                <w:bCs/>
                <w:kern w:val="0"/>
                <w:sz w:val="24"/>
                <w:szCs w:val="24"/>
              </w:rPr>
              <w:t xml:space="preserve">Accept header </w:t>
            </w:r>
          </w:p>
        </w:tc>
        <w:tc>
          <w:tcPr>
            <w:tcW w:w="756"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center"/>
              <w:rPr>
                <w:rFonts w:ascii="宋体" w:hAnsi="宋体" w:cs="宋体"/>
                <w:b/>
                <w:bCs/>
                <w:kern w:val="0"/>
                <w:sz w:val="24"/>
                <w:szCs w:val="24"/>
              </w:rPr>
            </w:pPr>
            <w:r>
              <w:rPr>
                <w:rFonts w:ascii="宋体" w:hAnsi="宋体" w:cs="宋体" w:hint="eastAsia"/>
                <w:b/>
                <w:bCs/>
                <w:kern w:val="0"/>
                <w:sz w:val="24"/>
                <w:szCs w:val="24"/>
              </w:rPr>
              <w:t xml:space="preserve">Format </w:t>
            </w:r>
          </w:p>
        </w:tc>
        <w:tc>
          <w:tcPr>
            <w:tcW w:w="1773"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center"/>
              <w:rPr>
                <w:rFonts w:ascii="宋体" w:hAnsi="宋体" w:cs="宋体"/>
                <w:b/>
                <w:bCs/>
                <w:kern w:val="0"/>
                <w:sz w:val="24"/>
                <w:szCs w:val="24"/>
              </w:rPr>
            </w:pPr>
            <w:r>
              <w:rPr>
                <w:rFonts w:ascii="宋体" w:hAnsi="宋体" w:cs="宋体" w:hint="eastAsia"/>
                <w:b/>
                <w:bCs/>
                <w:kern w:val="0"/>
                <w:sz w:val="24"/>
                <w:szCs w:val="24"/>
              </w:rPr>
              <w:t xml:space="preserve">Template file name </w:t>
            </w:r>
          </w:p>
        </w:tc>
        <w:tc>
          <w:tcPr>
            <w:tcW w:w="3380"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center"/>
              <w:rPr>
                <w:rFonts w:ascii="宋体" w:hAnsi="宋体" w:cs="宋体"/>
                <w:b/>
                <w:bCs/>
                <w:kern w:val="0"/>
                <w:sz w:val="24"/>
                <w:szCs w:val="24"/>
              </w:rPr>
            </w:pPr>
            <w:r>
              <w:rPr>
                <w:rFonts w:ascii="宋体" w:hAnsi="宋体" w:cs="宋体" w:hint="eastAsia"/>
                <w:b/>
                <w:bCs/>
                <w:kern w:val="0"/>
                <w:sz w:val="24"/>
                <w:szCs w:val="24"/>
              </w:rPr>
              <w:t xml:space="preserve">Mapping </w:t>
            </w:r>
          </w:p>
        </w:tc>
      </w:tr>
      <w:tr w:rsidR="00D60930" w:rsidTr="00D60930">
        <w:tc>
          <w:tcPr>
            <w:tcW w:w="2337"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left"/>
              <w:rPr>
                <w:rFonts w:ascii="宋体" w:hAnsi="宋体" w:cs="宋体"/>
                <w:kern w:val="0"/>
                <w:sz w:val="24"/>
                <w:szCs w:val="24"/>
              </w:rPr>
            </w:pPr>
            <w:r>
              <w:rPr>
                <w:rFonts w:ascii="宋体" w:hAnsi="宋体" w:cs="宋体" w:hint="eastAsia"/>
                <w:kern w:val="0"/>
                <w:sz w:val="24"/>
                <w:szCs w:val="24"/>
              </w:rPr>
              <w:t xml:space="preserve">null </w:t>
            </w:r>
          </w:p>
        </w:tc>
        <w:tc>
          <w:tcPr>
            <w:tcW w:w="756"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left"/>
              <w:rPr>
                <w:rFonts w:ascii="宋体" w:hAnsi="宋体" w:cs="宋体"/>
                <w:kern w:val="0"/>
                <w:sz w:val="24"/>
                <w:szCs w:val="24"/>
              </w:rPr>
            </w:pPr>
            <w:r>
              <w:rPr>
                <w:rFonts w:ascii="宋体" w:hAnsi="宋体" w:cs="宋体" w:hint="eastAsia"/>
                <w:kern w:val="0"/>
                <w:sz w:val="24"/>
                <w:szCs w:val="24"/>
              </w:rPr>
              <w:t xml:space="preserve">null </w:t>
            </w:r>
          </w:p>
        </w:tc>
        <w:tc>
          <w:tcPr>
            <w:tcW w:w="1773"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left"/>
              <w:rPr>
                <w:rFonts w:ascii="宋体" w:hAnsi="宋体" w:cs="宋体"/>
                <w:kern w:val="0"/>
                <w:sz w:val="24"/>
                <w:szCs w:val="24"/>
              </w:rPr>
            </w:pPr>
            <w:r>
              <w:rPr>
                <w:rFonts w:ascii="宋体" w:hAnsi="宋体" w:cs="宋体" w:hint="eastAsia"/>
                <w:kern w:val="0"/>
                <w:sz w:val="24"/>
                <w:szCs w:val="24"/>
              </w:rPr>
              <w:t xml:space="preserve">index.html </w:t>
            </w:r>
          </w:p>
        </w:tc>
        <w:tc>
          <w:tcPr>
            <w:tcW w:w="3380"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left"/>
              <w:rPr>
                <w:rFonts w:ascii="宋体" w:hAnsi="宋体" w:cs="宋体"/>
                <w:kern w:val="0"/>
                <w:sz w:val="24"/>
                <w:szCs w:val="24"/>
              </w:rPr>
            </w:pPr>
            <w:r>
              <w:rPr>
                <w:rFonts w:ascii="宋体" w:hAnsi="宋体" w:cs="宋体" w:hint="eastAsia"/>
                <w:kern w:val="0"/>
                <w:sz w:val="24"/>
                <w:szCs w:val="24"/>
              </w:rPr>
              <w:t xml:space="preserve">Default template extension for null format </w:t>
            </w:r>
          </w:p>
        </w:tc>
      </w:tr>
      <w:tr w:rsidR="00D60930" w:rsidTr="00D60930">
        <w:tc>
          <w:tcPr>
            <w:tcW w:w="2337"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left"/>
              <w:rPr>
                <w:rFonts w:ascii="宋体" w:hAnsi="宋体" w:cs="宋体"/>
                <w:kern w:val="0"/>
                <w:sz w:val="24"/>
                <w:szCs w:val="24"/>
              </w:rPr>
            </w:pPr>
            <w:r>
              <w:rPr>
                <w:rFonts w:ascii="宋体" w:hAnsi="宋体" w:cs="宋体" w:hint="eastAsia"/>
                <w:kern w:val="0"/>
                <w:sz w:val="24"/>
                <w:szCs w:val="24"/>
              </w:rPr>
              <w:t xml:space="preserve">image/png </w:t>
            </w:r>
          </w:p>
        </w:tc>
        <w:tc>
          <w:tcPr>
            <w:tcW w:w="756"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left"/>
              <w:rPr>
                <w:rFonts w:ascii="宋体" w:hAnsi="宋体" w:cs="宋体"/>
                <w:kern w:val="0"/>
                <w:sz w:val="24"/>
                <w:szCs w:val="24"/>
              </w:rPr>
            </w:pPr>
            <w:r>
              <w:rPr>
                <w:rFonts w:ascii="宋体" w:hAnsi="宋体" w:cs="宋体" w:hint="eastAsia"/>
                <w:kern w:val="0"/>
                <w:sz w:val="24"/>
                <w:szCs w:val="24"/>
              </w:rPr>
              <w:t xml:space="preserve">null </w:t>
            </w:r>
          </w:p>
        </w:tc>
        <w:tc>
          <w:tcPr>
            <w:tcW w:w="1773"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left"/>
              <w:rPr>
                <w:rFonts w:ascii="宋体" w:hAnsi="宋体" w:cs="宋体"/>
                <w:kern w:val="0"/>
                <w:sz w:val="24"/>
                <w:szCs w:val="24"/>
              </w:rPr>
            </w:pPr>
            <w:r>
              <w:rPr>
                <w:rFonts w:ascii="宋体" w:hAnsi="宋体" w:cs="宋体" w:hint="eastAsia"/>
                <w:kern w:val="0"/>
                <w:sz w:val="24"/>
                <w:szCs w:val="24"/>
              </w:rPr>
              <w:t xml:space="preserve">index.html </w:t>
            </w:r>
          </w:p>
        </w:tc>
        <w:tc>
          <w:tcPr>
            <w:tcW w:w="3380"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left"/>
              <w:rPr>
                <w:rFonts w:ascii="宋体" w:hAnsi="宋体" w:cs="宋体"/>
                <w:kern w:val="0"/>
                <w:sz w:val="24"/>
                <w:szCs w:val="24"/>
              </w:rPr>
            </w:pPr>
            <w:r>
              <w:rPr>
                <w:rFonts w:ascii="宋体" w:hAnsi="宋体" w:cs="宋体" w:hint="eastAsia"/>
                <w:kern w:val="0"/>
                <w:sz w:val="24"/>
                <w:szCs w:val="24"/>
              </w:rPr>
              <w:t xml:space="preserve">媒体类型没有映射到格式 </w:t>
            </w:r>
          </w:p>
        </w:tc>
      </w:tr>
      <w:tr w:rsidR="00D60930" w:rsidTr="00D60930">
        <w:tc>
          <w:tcPr>
            <w:tcW w:w="2337"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left"/>
              <w:rPr>
                <w:rFonts w:ascii="宋体" w:hAnsi="宋体" w:cs="宋体"/>
                <w:kern w:val="0"/>
                <w:sz w:val="24"/>
                <w:szCs w:val="24"/>
              </w:rPr>
            </w:pPr>
            <w:r>
              <w:rPr>
                <w:rFonts w:ascii="宋体" w:hAnsi="宋体" w:cs="宋体" w:hint="eastAsia"/>
                <w:kern w:val="0"/>
                <w:sz w:val="24"/>
                <w:szCs w:val="24"/>
              </w:rPr>
              <w:t xml:space="preserve">*/*, image/png </w:t>
            </w:r>
          </w:p>
        </w:tc>
        <w:tc>
          <w:tcPr>
            <w:tcW w:w="756"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left"/>
              <w:rPr>
                <w:rFonts w:ascii="宋体" w:hAnsi="宋体" w:cs="宋体"/>
                <w:kern w:val="0"/>
                <w:sz w:val="24"/>
                <w:szCs w:val="24"/>
              </w:rPr>
            </w:pPr>
            <w:r>
              <w:rPr>
                <w:rFonts w:ascii="宋体" w:hAnsi="宋体" w:cs="宋体" w:hint="eastAsia"/>
                <w:kern w:val="0"/>
                <w:sz w:val="24"/>
                <w:szCs w:val="24"/>
              </w:rPr>
              <w:t xml:space="preserve">html </w:t>
            </w:r>
          </w:p>
        </w:tc>
        <w:tc>
          <w:tcPr>
            <w:tcW w:w="1773"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left"/>
              <w:rPr>
                <w:rFonts w:ascii="宋体" w:hAnsi="宋体" w:cs="宋体"/>
                <w:kern w:val="0"/>
                <w:sz w:val="24"/>
                <w:szCs w:val="24"/>
              </w:rPr>
            </w:pPr>
            <w:r>
              <w:rPr>
                <w:rFonts w:ascii="宋体" w:hAnsi="宋体" w:cs="宋体" w:hint="eastAsia"/>
                <w:kern w:val="0"/>
                <w:sz w:val="24"/>
                <w:szCs w:val="24"/>
              </w:rPr>
              <w:t xml:space="preserve">index.html </w:t>
            </w:r>
          </w:p>
        </w:tc>
        <w:tc>
          <w:tcPr>
            <w:tcW w:w="3380"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left"/>
              <w:rPr>
                <w:rFonts w:ascii="宋体" w:hAnsi="宋体" w:cs="宋体"/>
                <w:kern w:val="0"/>
                <w:sz w:val="24"/>
                <w:szCs w:val="24"/>
              </w:rPr>
            </w:pPr>
            <w:r>
              <w:rPr>
                <w:rFonts w:ascii="宋体" w:hAnsi="宋体" w:cs="宋体" w:hint="eastAsia"/>
                <w:kern w:val="0"/>
                <w:sz w:val="24"/>
                <w:szCs w:val="24"/>
              </w:rPr>
              <w:t xml:space="preserve">默认媒体类型映射到html格式 </w:t>
            </w:r>
          </w:p>
        </w:tc>
      </w:tr>
      <w:tr w:rsidR="00D60930" w:rsidTr="00D60930">
        <w:tc>
          <w:tcPr>
            <w:tcW w:w="2337"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left"/>
              <w:rPr>
                <w:rFonts w:ascii="宋体" w:hAnsi="宋体" w:cs="宋体"/>
                <w:kern w:val="0"/>
                <w:sz w:val="24"/>
                <w:szCs w:val="24"/>
              </w:rPr>
            </w:pPr>
            <w:r>
              <w:rPr>
                <w:rFonts w:ascii="宋体" w:hAnsi="宋体" w:cs="宋体" w:hint="eastAsia"/>
                <w:kern w:val="0"/>
                <w:sz w:val="24"/>
                <w:szCs w:val="24"/>
              </w:rPr>
              <w:t xml:space="preserve">text/html </w:t>
            </w:r>
          </w:p>
        </w:tc>
        <w:tc>
          <w:tcPr>
            <w:tcW w:w="756"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left"/>
              <w:rPr>
                <w:rFonts w:ascii="宋体" w:hAnsi="宋体" w:cs="宋体"/>
                <w:kern w:val="0"/>
                <w:sz w:val="24"/>
                <w:szCs w:val="24"/>
              </w:rPr>
            </w:pPr>
            <w:r>
              <w:rPr>
                <w:rFonts w:ascii="宋体" w:hAnsi="宋体" w:cs="宋体" w:hint="eastAsia"/>
                <w:kern w:val="0"/>
                <w:sz w:val="24"/>
                <w:szCs w:val="24"/>
              </w:rPr>
              <w:t xml:space="preserve">html </w:t>
            </w:r>
          </w:p>
        </w:tc>
        <w:tc>
          <w:tcPr>
            <w:tcW w:w="1773"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left"/>
              <w:rPr>
                <w:rFonts w:ascii="宋体" w:hAnsi="宋体" w:cs="宋体"/>
                <w:kern w:val="0"/>
                <w:sz w:val="24"/>
                <w:szCs w:val="24"/>
              </w:rPr>
            </w:pPr>
            <w:r>
              <w:rPr>
                <w:rFonts w:ascii="宋体" w:hAnsi="宋体" w:cs="宋体" w:hint="eastAsia"/>
                <w:kern w:val="0"/>
                <w:sz w:val="24"/>
                <w:szCs w:val="24"/>
              </w:rPr>
              <w:t xml:space="preserve">index.html </w:t>
            </w:r>
          </w:p>
        </w:tc>
        <w:tc>
          <w:tcPr>
            <w:tcW w:w="3380"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left"/>
              <w:rPr>
                <w:rFonts w:ascii="宋体" w:hAnsi="宋体" w:cs="宋体"/>
                <w:kern w:val="0"/>
                <w:sz w:val="24"/>
                <w:szCs w:val="24"/>
              </w:rPr>
            </w:pPr>
            <w:r>
              <w:rPr>
                <w:rFonts w:ascii="宋体" w:hAnsi="宋体" w:cs="宋体" w:hint="eastAsia"/>
                <w:kern w:val="0"/>
                <w:sz w:val="24"/>
                <w:szCs w:val="24"/>
              </w:rPr>
              <w:t xml:space="preserve">Built-in format </w:t>
            </w:r>
          </w:p>
        </w:tc>
      </w:tr>
      <w:tr w:rsidR="00D60930" w:rsidTr="00D60930">
        <w:tc>
          <w:tcPr>
            <w:tcW w:w="2337"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left"/>
              <w:rPr>
                <w:rFonts w:ascii="宋体" w:hAnsi="宋体" w:cs="宋体"/>
                <w:kern w:val="0"/>
                <w:sz w:val="24"/>
                <w:szCs w:val="24"/>
              </w:rPr>
            </w:pPr>
            <w:r>
              <w:rPr>
                <w:rFonts w:ascii="宋体" w:hAnsi="宋体" w:cs="宋体" w:hint="eastAsia"/>
                <w:kern w:val="0"/>
                <w:sz w:val="24"/>
                <w:szCs w:val="24"/>
              </w:rPr>
              <w:t xml:space="preserve">application/xhtml </w:t>
            </w:r>
          </w:p>
        </w:tc>
        <w:tc>
          <w:tcPr>
            <w:tcW w:w="756"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left"/>
              <w:rPr>
                <w:rFonts w:ascii="宋体" w:hAnsi="宋体" w:cs="宋体"/>
                <w:kern w:val="0"/>
                <w:sz w:val="24"/>
                <w:szCs w:val="24"/>
              </w:rPr>
            </w:pPr>
            <w:r>
              <w:rPr>
                <w:rFonts w:ascii="宋体" w:hAnsi="宋体" w:cs="宋体" w:hint="eastAsia"/>
                <w:kern w:val="0"/>
                <w:sz w:val="24"/>
                <w:szCs w:val="24"/>
              </w:rPr>
              <w:t xml:space="preserve">html </w:t>
            </w:r>
          </w:p>
        </w:tc>
        <w:tc>
          <w:tcPr>
            <w:tcW w:w="1773"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left"/>
              <w:rPr>
                <w:rFonts w:ascii="宋体" w:hAnsi="宋体" w:cs="宋体"/>
                <w:kern w:val="0"/>
                <w:sz w:val="24"/>
                <w:szCs w:val="24"/>
              </w:rPr>
            </w:pPr>
            <w:r>
              <w:rPr>
                <w:rFonts w:ascii="宋体" w:hAnsi="宋体" w:cs="宋体" w:hint="eastAsia"/>
                <w:kern w:val="0"/>
                <w:sz w:val="24"/>
                <w:szCs w:val="24"/>
              </w:rPr>
              <w:t xml:space="preserve">index.html </w:t>
            </w:r>
          </w:p>
        </w:tc>
        <w:tc>
          <w:tcPr>
            <w:tcW w:w="3380"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left"/>
              <w:rPr>
                <w:rFonts w:ascii="宋体" w:hAnsi="宋体" w:cs="宋体"/>
                <w:kern w:val="0"/>
                <w:sz w:val="24"/>
                <w:szCs w:val="24"/>
              </w:rPr>
            </w:pPr>
            <w:r>
              <w:rPr>
                <w:rFonts w:ascii="宋体" w:hAnsi="宋体" w:cs="宋体" w:hint="eastAsia"/>
                <w:kern w:val="0"/>
                <w:sz w:val="24"/>
                <w:szCs w:val="24"/>
              </w:rPr>
              <w:t xml:space="preserve">Built-in format </w:t>
            </w:r>
          </w:p>
        </w:tc>
      </w:tr>
      <w:tr w:rsidR="00D60930" w:rsidTr="00D60930">
        <w:tc>
          <w:tcPr>
            <w:tcW w:w="2337"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left"/>
              <w:rPr>
                <w:rFonts w:ascii="宋体" w:hAnsi="宋体" w:cs="宋体"/>
                <w:kern w:val="0"/>
                <w:sz w:val="24"/>
                <w:szCs w:val="24"/>
              </w:rPr>
            </w:pPr>
            <w:r>
              <w:rPr>
                <w:rFonts w:ascii="宋体" w:hAnsi="宋体" w:cs="宋体" w:hint="eastAsia"/>
                <w:kern w:val="0"/>
                <w:sz w:val="24"/>
                <w:szCs w:val="24"/>
              </w:rPr>
              <w:t xml:space="preserve">text/xml </w:t>
            </w:r>
          </w:p>
        </w:tc>
        <w:tc>
          <w:tcPr>
            <w:tcW w:w="756"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left"/>
              <w:rPr>
                <w:rFonts w:ascii="宋体" w:hAnsi="宋体" w:cs="宋体"/>
                <w:kern w:val="0"/>
                <w:sz w:val="24"/>
                <w:szCs w:val="24"/>
              </w:rPr>
            </w:pPr>
            <w:r>
              <w:rPr>
                <w:rFonts w:ascii="宋体" w:hAnsi="宋体" w:cs="宋体" w:hint="eastAsia"/>
                <w:kern w:val="0"/>
                <w:sz w:val="24"/>
                <w:szCs w:val="24"/>
              </w:rPr>
              <w:t xml:space="preserve">xml </w:t>
            </w:r>
          </w:p>
        </w:tc>
        <w:tc>
          <w:tcPr>
            <w:tcW w:w="1773"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left"/>
              <w:rPr>
                <w:rFonts w:ascii="宋体" w:hAnsi="宋体" w:cs="宋体"/>
                <w:kern w:val="0"/>
                <w:sz w:val="24"/>
                <w:szCs w:val="24"/>
              </w:rPr>
            </w:pPr>
            <w:r>
              <w:rPr>
                <w:rFonts w:ascii="宋体" w:hAnsi="宋体" w:cs="宋体" w:hint="eastAsia"/>
                <w:kern w:val="0"/>
                <w:sz w:val="24"/>
                <w:szCs w:val="24"/>
              </w:rPr>
              <w:t xml:space="preserve">index.xml </w:t>
            </w:r>
          </w:p>
        </w:tc>
        <w:tc>
          <w:tcPr>
            <w:tcW w:w="3380"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left"/>
              <w:rPr>
                <w:rFonts w:ascii="宋体" w:hAnsi="宋体" w:cs="宋体"/>
                <w:kern w:val="0"/>
                <w:sz w:val="24"/>
                <w:szCs w:val="24"/>
              </w:rPr>
            </w:pPr>
            <w:r>
              <w:rPr>
                <w:rFonts w:ascii="宋体" w:hAnsi="宋体" w:cs="宋体" w:hint="eastAsia"/>
                <w:kern w:val="0"/>
                <w:sz w:val="24"/>
                <w:szCs w:val="24"/>
              </w:rPr>
              <w:t xml:space="preserve">Built-in format </w:t>
            </w:r>
          </w:p>
        </w:tc>
      </w:tr>
      <w:tr w:rsidR="00D60930" w:rsidTr="00D60930">
        <w:tc>
          <w:tcPr>
            <w:tcW w:w="2337"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left"/>
              <w:rPr>
                <w:rFonts w:ascii="宋体" w:hAnsi="宋体" w:cs="宋体"/>
                <w:kern w:val="0"/>
                <w:sz w:val="24"/>
                <w:szCs w:val="24"/>
              </w:rPr>
            </w:pPr>
            <w:r>
              <w:rPr>
                <w:rFonts w:ascii="宋体" w:hAnsi="宋体" w:cs="宋体" w:hint="eastAsia"/>
                <w:kern w:val="0"/>
                <w:sz w:val="24"/>
                <w:szCs w:val="24"/>
              </w:rPr>
              <w:t xml:space="preserve">application/xml </w:t>
            </w:r>
          </w:p>
        </w:tc>
        <w:tc>
          <w:tcPr>
            <w:tcW w:w="756"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left"/>
              <w:rPr>
                <w:rFonts w:ascii="宋体" w:hAnsi="宋体" w:cs="宋体"/>
                <w:kern w:val="0"/>
                <w:sz w:val="24"/>
                <w:szCs w:val="24"/>
              </w:rPr>
            </w:pPr>
            <w:r>
              <w:rPr>
                <w:rFonts w:ascii="宋体" w:hAnsi="宋体" w:cs="宋体" w:hint="eastAsia"/>
                <w:kern w:val="0"/>
                <w:sz w:val="24"/>
                <w:szCs w:val="24"/>
              </w:rPr>
              <w:t xml:space="preserve">xml </w:t>
            </w:r>
          </w:p>
        </w:tc>
        <w:tc>
          <w:tcPr>
            <w:tcW w:w="1773"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left"/>
              <w:rPr>
                <w:rFonts w:ascii="宋体" w:hAnsi="宋体" w:cs="宋体"/>
                <w:kern w:val="0"/>
                <w:sz w:val="24"/>
                <w:szCs w:val="24"/>
              </w:rPr>
            </w:pPr>
            <w:r>
              <w:rPr>
                <w:rFonts w:ascii="宋体" w:hAnsi="宋体" w:cs="宋体" w:hint="eastAsia"/>
                <w:kern w:val="0"/>
                <w:sz w:val="24"/>
                <w:szCs w:val="24"/>
              </w:rPr>
              <w:t xml:space="preserve">index.xml </w:t>
            </w:r>
          </w:p>
        </w:tc>
        <w:tc>
          <w:tcPr>
            <w:tcW w:w="3380"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left"/>
              <w:rPr>
                <w:rFonts w:ascii="宋体" w:hAnsi="宋体" w:cs="宋体"/>
                <w:kern w:val="0"/>
                <w:sz w:val="24"/>
                <w:szCs w:val="24"/>
              </w:rPr>
            </w:pPr>
            <w:r>
              <w:rPr>
                <w:rFonts w:ascii="宋体" w:hAnsi="宋体" w:cs="宋体" w:hint="eastAsia"/>
                <w:kern w:val="0"/>
                <w:sz w:val="24"/>
                <w:szCs w:val="24"/>
              </w:rPr>
              <w:t xml:space="preserve">Built-in format </w:t>
            </w:r>
          </w:p>
        </w:tc>
      </w:tr>
      <w:tr w:rsidR="00D60930" w:rsidTr="00D60930">
        <w:tc>
          <w:tcPr>
            <w:tcW w:w="2337"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left"/>
              <w:rPr>
                <w:rFonts w:ascii="宋体" w:hAnsi="宋体" w:cs="宋体"/>
                <w:kern w:val="0"/>
                <w:sz w:val="24"/>
                <w:szCs w:val="24"/>
              </w:rPr>
            </w:pPr>
            <w:r>
              <w:rPr>
                <w:rFonts w:ascii="宋体" w:hAnsi="宋体" w:cs="宋体" w:hint="eastAsia"/>
                <w:kern w:val="0"/>
                <w:sz w:val="24"/>
                <w:szCs w:val="24"/>
              </w:rPr>
              <w:t xml:space="preserve">text/plain </w:t>
            </w:r>
          </w:p>
        </w:tc>
        <w:tc>
          <w:tcPr>
            <w:tcW w:w="756"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left"/>
              <w:rPr>
                <w:rFonts w:ascii="宋体" w:hAnsi="宋体" w:cs="宋体"/>
                <w:kern w:val="0"/>
                <w:sz w:val="24"/>
                <w:szCs w:val="24"/>
              </w:rPr>
            </w:pPr>
            <w:r>
              <w:rPr>
                <w:rFonts w:ascii="宋体" w:hAnsi="宋体" w:cs="宋体" w:hint="eastAsia"/>
                <w:kern w:val="0"/>
                <w:sz w:val="24"/>
                <w:szCs w:val="24"/>
              </w:rPr>
              <w:t xml:space="preserve">txt </w:t>
            </w:r>
          </w:p>
        </w:tc>
        <w:tc>
          <w:tcPr>
            <w:tcW w:w="1773"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left"/>
              <w:rPr>
                <w:rFonts w:ascii="宋体" w:hAnsi="宋体" w:cs="宋体"/>
                <w:kern w:val="0"/>
                <w:sz w:val="24"/>
                <w:szCs w:val="24"/>
              </w:rPr>
            </w:pPr>
            <w:r>
              <w:rPr>
                <w:rFonts w:ascii="宋体" w:hAnsi="宋体" w:cs="宋体" w:hint="eastAsia"/>
                <w:kern w:val="0"/>
                <w:sz w:val="24"/>
                <w:szCs w:val="24"/>
              </w:rPr>
              <w:t xml:space="preserve">index.txt </w:t>
            </w:r>
          </w:p>
        </w:tc>
        <w:tc>
          <w:tcPr>
            <w:tcW w:w="3380"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left"/>
              <w:rPr>
                <w:rFonts w:ascii="宋体" w:hAnsi="宋体" w:cs="宋体"/>
                <w:kern w:val="0"/>
                <w:sz w:val="24"/>
                <w:szCs w:val="24"/>
              </w:rPr>
            </w:pPr>
            <w:r>
              <w:rPr>
                <w:rFonts w:ascii="宋体" w:hAnsi="宋体" w:cs="宋体" w:hint="eastAsia"/>
                <w:kern w:val="0"/>
                <w:sz w:val="24"/>
                <w:szCs w:val="24"/>
              </w:rPr>
              <w:t xml:space="preserve">Built-in format </w:t>
            </w:r>
          </w:p>
        </w:tc>
      </w:tr>
      <w:tr w:rsidR="00D60930" w:rsidTr="00D60930">
        <w:tc>
          <w:tcPr>
            <w:tcW w:w="2337"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left"/>
              <w:rPr>
                <w:rFonts w:ascii="宋体" w:hAnsi="宋体" w:cs="宋体"/>
                <w:kern w:val="0"/>
                <w:sz w:val="24"/>
                <w:szCs w:val="24"/>
              </w:rPr>
            </w:pPr>
            <w:r>
              <w:rPr>
                <w:rFonts w:ascii="宋体" w:hAnsi="宋体" w:cs="宋体" w:hint="eastAsia"/>
                <w:kern w:val="0"/>
                <w:sz w:val="24"/>
                <w:szCs w:val="24"/>
              </w:rPr>
              <w:t xml:space="preserve">text/javascript </w:t>
            </w:r>
          </w:p>
        </w:tc>
        <w:tc>
          <w:tcPr>
            <w:tcW w:w="756"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left"/>
              <w:rPr>
                <w:rFonts w:ascii="宋体" w:hAnsi="宋体" w:cs="宋体"/>
                <w:kern w:val="0"/>
                <w:sz w:val="24"/>
                <w:szCs w:val="24"/>
              </w:rPr>
            </w:pPr>
            <w:r>
              <w:rPr>
                <w:rFonts w:ascii="宋体" w:hAnsi="宋体" w:cs="宋体" w:hint="eastAsia"/>
                <w:kern w:val="0"/>
                <w:sz w:val="24"/>
                <w:szCs w:val="24"/>
              </w:rPr>
              <w:t xml:space="preserve">json </w:t>
            </w:r>
          </w:p>
        </w:tc>
        <w:tc>
          <w:tcPr>
            <w:tcW w:w="1773"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left"/>
              <w:rPr>
                <w:rFonts w:ascii="宋体" w:hAnsi="宋体" w:cs="宋体"/>
                <w:kern w:val="0"/>
                <w:sz w:val="24"/>
                <w:szCs w:val="24"/>
              </w:rPr>
            </w:pPr>
            <w:r>
              <w:rPr>
                <w:rFonts w:ascii="宋体" w:hAnsi="宋体" w:cs="宋体" w:hint="eastAsia"/>
                <w:kern w:val="0"/>
                <w:sz w:val="24"/>
                <w:szCs w:val="24"/>
              </w:rPr>
              <w:t xml:space="preserve">index.json </w:t>
            </w:r>
          </w:p>
        </w:tc>
        <w:tc>
          <w:tcPr>
            <w:tcW w:w="3380"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left"/>
              <w:rPr>
                <w:rFonts w:ascii="宋体" w:hAnsi="宋体" w:cs="宋体"/>
                <w:kern w:val="0"/>
                <w:sz w:val="24"/>
                <w:szCs w:val="24"/>
              </w:rPr>
            </w:pPr>
            <w:r>
              <w:rPr>
                <w:rFonts w:ascii="宋体" w:hAnsi="宋体" w:cs="宋体" w:hint="eastAsia"/>
                <w:kern w:val="0"/>
                <w:sz w:val="24"/>
                <w:szCs w:val="24"/>
              </w:rPr>
              <w:t xml:space="preserve">Built-in format </w:t>
            </w:r>
          </w:p>
        </w:tc>
      </w:tr>
      <w:tr w:rsidR="00D60930" w:rsidTr="00D60930">
        <w:tc>
          <w:tcPr>
            <w:tcW w:w="2337"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left"/>
              <w:rPr>
                <w:rFonts w:ascii="宋体" w:hAnsi="宋体" w:cs="宋体"/>
                <w:kern w:val="0"/>
                <w:sz w:val="24"/>
                <w:szCs w:val="24"/>
              </w:rPr>
            </w:pPr>
            <w:r>
              <w:rPr>
                <w:rFonts w:ascii="宋体" w:hAnsi="宋体" w:cs="宋体" w:hint="eastAsia"/>
                <w:kern w:val="0"/>
                <w:sz w:val="24"/>
                <w:szCs w:val="24"/>
              </w:rPr>
              <w:t xml:space="preserve">application/json, */* </w:t>
            </w:r>
          </w:p>
        </w:tc>
        <w:tc>
          <w:tcPr>
            <w:tcW w:w="756"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left"/>
              <w:rPr>
                <w:rFonts w:ascii="宋体" w:hAnsi="宋体" w:cs="宋体"/>
                <w:kern w:val="0"/>
                <w:sz w:val="24"/>
                <w:szCs w:val="24"/>
              </w:rPr>
            </w:pPr>
            <w:r>
              <w:rPr>
                <w:rFonts w:ascii="宋体" w:hAnsi="宋体" w:cs="宋体" w:hint="eastAsia"/>
                <w:kern w:val="0"/>
                <w:sz w:val="24"/>
                <w:szCs w:val="24"/>
              </w:rPr>
              <w:t xml:space="preserve">json </w:t>
            </w:r>
          </w:p>
        </w:tc>
        <w:tc>
          <w:tcPr>
            <w:tcW w:w="1773"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left"/>
              <w:rPr>
                <w:rFonts w:ascii="宋体" w:hAnsi="宋体" w:cs="宋体"/>
                <w:kern w:val="0"/>
                <w:sz w:val="24"/>
                <w:szCs w:val="24"/>
              </w:rPr>
            </w:pPr>
            <w:r>
              <w:rPr>
                <w:rFonts w:ascii="宋体" w:hAnsi="宋体" w:cs="宋体" w:hint="eastAsia"/>
                <w:kern w:val="0"/>
                <w:sz w:val="24"/>
                <w:szCs w:val="24"/>
              </w:rPr>
              <w:t xml:space="preserve">index.json </w:t>
            </w:r>
          </w:p>
        </w:tc>
        <w:tc>
          <w:tcPr>
            <w:tcW w:w="3380" w:type="dxa"/>
            <w:tcBorders>
              <w:top w:val="single" w:sz="4" w:space="0" w:color="auto"/>
              <w:left w:val="single" w:sz="4" w:space="0" w:color="auto"/>
              <w:bottom w:val="single" w:sz="4" w:space="0" w:color="auto"/>
              <w:right w:val="single" w:sz="4" w:space="0" w:color="auto"/>
            </w:tcBorders>
            <w:hideMark/>
          </w:tcPr>
          <w:p w:rsidR="00D60930" w:rsidRDefault="00D60930">
            <w:pPr>
              <w:widowControl/>
              <w:jc w:val="left"/>
              <w:rPr>
                <w:rFonts w:ascii="宋体" w:hAnsi="宋体" w:cs="宋体"/>
                <w:kern w:val="0"/>
                <w:sz w:val="24"/>
                <w:szCs w:val="24"/>
              </w:rPr>
            </w:pPr>
            <w:r>
              <w:rPr>
                <w:rFonts w:ascii="宋体" w:hAnsi="宋体" w:cs="宋体" w:hint="eastAsia"/>
                <w:kern w:val="0"/>
                <w:sz w:val="24"/>
                <w:szCs w:val="24"/>
              </w:rPr>
              <w:t xml:space="preserve">Built-in format, default media type ignored </w:t>
            </w:r>
          </w:p>
        </w:tc>
      </w:tr>
    </w:tbl>
    <w:p w:rsidR="00D60930" w:rsidRDefault="00D60930" w:rsidP="00D60930">
      <w:pPr>
        <w:widowControl/>
        <w:spacing w:before="100" w:beforeAutospacing="1" w:after="100" w:afterAutospacing="1"/>
        <w:jc w:val="left"/>
        <w:outlineLvl w:val="2"/>
        <w:rPr>
          <w:rFonts w:ascii="宋体" w:hAnsi="宋体" w:cs="宋体"/>
          <w:b/>
          <w:bCs/>
          <w:kern w:val="0"/>
          <w:sz w:val="27"/>
          <w:szCs w:val="27"/>
        </w:rPr>
      </w:pPr>
      <w:bookmarkStart w:id="110" w:name="_Toc322990929"/>
      <w:bookmarkStart w:id="111" w:name="_Toc322991437"/>
      <w:bookmarkStart w:id="112" w:name="_Toc322991684"/>
      <w:r>
        <w:rPr>
          <w:rFonts w:ascii="宋体" w:hAnsi="宋体" w:cs="宋体" w:hint="eastAsia"/>
          <w:b/>
          <w:bCs/>
          <w:kern w:val="0"/>
          <w:sz w:val="27"/>
          <w:szCs w:val="27"/>
        </w:rPr>
        <w:t>定制格式</w:t>
      </w:r>
      <w:bookmarkEnd w:id="110"/>
      <w:bookmarkEnd w:id="111"/>
      <w:bookmarkEnd w:id="112"/>
      <w:r>
        <w:rPr>
          <w:rFonts w:ascii="宋体" w:hAnsi="宋体" w:cs="宋体" w:hint="eastAsia"/>
          <w:b/>
          <w:bCs/>
          <w:kern w:val="0"/>
          <w:sz w:val="27"/>
          <w:szCs w:val="27"/>
        </w:rPr>
        <w:t xml:space="preserve"> </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通过检查请求header和设置相应用的格式，可以为自己的自定义类型添加内容协商，因此只需在http请求选择相应的媒体类型时设置这个自定义格式即可。比如，为了在控制器里实现带有text/x-vcard的</w:t>
      </w:r>
      <w:hyperlink r:id="rId20" w:history="1">
        <w:r>
          <w:rPr>
            <w:rStyle w:val="a4"/>
            <w:rFonts w:ascii="宋体" w:hAnsi="宋体" w:cs="宋体" w:hint="eastAsia"/>
            <w:kern w:val="0"/>
            <w:sz w:val="24"/>
            <w:szCs w:val="24"/>
          </w:rPr>
          <w:t>vCard</w:t>
        </w:r>
      </w:hyperlink>
      <w:r>
        <w:rPr>
          <w:rFonts w:ascii="宋体" w:hAnsi="宋体" w:cs="宋体" w:hint="eastAsia"/>
          <w:kern w:val="0"/>
          <w:sz w:val="24"/>
          <w:szCs w:val="24"/>
        </w:rPr>
        <w:t xml:space="preserve">功能，需要所有请求处理之前对定制格式进行检查： </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@Before </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static void setFormat() { </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b/>
        <w:t xml:space="preserve">if (request.headers.get("accept").value().equals("text/x-vcard")) { </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b/>
      </w:r>
      <w:r>
        <w:rPr>
          <w:rFonts w:ascii="宋体" w:hAnsi="宋体" w:cs="宋体" w:hint="eastAsia"/>
          <w:kern w:val="0"/>
          <w:sz w:val="24"/>
          <w:szCs w:val="24"/>
        </w:rPr>
        <w:tab/>
        <w:t xml:space="preserve">request.format = "vcf"; </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b/>
        <w:t xml:space="preserve">} </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现在，一个Accept: text/x-vcard header请求将会渲染index.vcf模板，比如：</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BEGIN:VCARD </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 xml:space="preserve">VERSION:3.0 </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N:${name} </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FN:${name} </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ORG:${organisation} </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URL:${url} </w:t>
      </w:r>
    </w:p>
    <w:p w:rsidR="00D60930" w:rsidRDefault="00D60930" w:rsidP="00D609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END:VCARD  </w:t>
      </w:r>
    </w:p>
    <w:p w:rsidR="00D60930" w:rsidRDefault="00D60930" w:rsidP="00D60930">
      <w:pPr>
        <w:widowControl/>
        <w:spacing w:before="100" w:beforeAutospacing="1" w:after="100" w:afterAutospacing="1"/>
        <w:jc w:val="left"/>
        <w:rPr>
          <w:rFonts w:ascii="宋体" w:hAnsi="宋体" w:cs="宋体"/>
          <w:kern w:val="0"/>
          <w:sz w:val="24"/>
          <w:szCs w:val="24"/>
        </w:rPr>
      </w:pPr>
      <w:r>
        <w:rPr>
          <w:rFonts w:ascii="宋体" w:hAnsi="宋体" w:cs="宋体" w:hint="eastAsia"/>
          <w:b/>
          <w:bCs/>
          <w:kern w:val="0"/>
          <w:sz w:val="24"/>
          <w:szCs w:val="24"/>
        </w:rPr>
        <w:t>继续讨论</w:t>
      </w:r>
      <w:r>
        <w:rPr>
          <w:rFonts w:ascii="宋体" w:hAnsi="宋体" w:cs="宋体" w:hint="eastAsia"/>
          <w:kern w:val="0"/>
          <w:sz w:val="24"/>
          <w:szCs w:val="24"/>
        </w:rPr>
        <w:br/>
      </w:r>
      <w:r>
        <w:rPr>
          <w:rFonts w:ascii="宋体" w:hAnsi="宋体" w:cs="宋体" w:hint="eastAsia"/>
          <w:kern w:val="0"/>
          <w:sz w:val="24"/>
          <w:szCs w:val="24"/>
        </w:rPr>
        <w:br/>
        <w:t>当Router明确了哪个java调用将用于处理已经接收的http请求，play就会调用这个java调用。见</w:t>
      </w:r>
      <w:hyperlink r:id="rId21" w:history="1">
        <w:r>
          <w:rPr>
            <w:rStyle w:val="a4"/>
            <w:rFonts w:ascii="宋体" w:hAnsi="宋体" w:cs="宋体" w:hint="eastAsia"/>
            <w:kern w:val="0"/>
            <w:sz w:val="24"/>
            <w:szCs w:val="24"/>
          </w:rPr>
          <w:t>Controllers</w:t>
        </w:r>
      </w:hyperlink>
      <w:r>
        <w:rPr>
          <w:rFonts w:ascii="宋体" w:hAnsi="宋体" w:cs="宋体" w:hint="eastAsia"/>
          <w:kern w:val="0"/>
          <w:sz w:val="24"/>
          <w:szCs w:val="24"/>
        </w:rPr>
        <w:t xml:space="preserve"> 节，以了解控制器是如何工作的。</w:t>
      </w:r>
    </w:p>
    <w:p w:rsidR="00C96260" w:rsidRDefault="00C96260" w:rsidP="00C96260">
      <w:pPr>
        <w:widowControl/>
        <w:spacing w:before="100" w:beforeAutospacing="1" w:after="100" w:afterAutospacing="1"/>
        <w:jc w:val="left"/>
        <w:outlineLvl w:val="0"/>
        <w:rPr>
          <w:rFonts w:ascii="宋体" w:hAnsi="宋体" w:cs="宋体"/>
          <w:b/>
          <w:bCs/>
          <w:kern w:val="36"/>
          <w:sz w:val="48"/>
          <w:szCs w:val="48"/>
        </w:rPr>
      </w:pPr>
      <w:bookmarkStart w:id="113" w:name="_Toc322990930"/>
      <w:bookmarkStart w:id="114" w:name="_Toc322991438"/>
      <w:bookmarkStart w:id="115" w:name="_Toc322991685"/>
      <w:r>
        <w:rPr>
          <w:rFonts w:ascii="宋体" w:hAnsi="宋体" w:cs="宋体" w:hint="eastAsia"/>
          <w:b/>
          <w:bCs/>
          <w:kern w:val="36"/>
          <w:sz w:val="48"/>
          <w:szCs w:val="48"/>
        </w:rPr>
        <w:t>03.控制器</w:t>
      </w:r>
      <w:bookmarkEnd w:id="113"/>
      <w:bookmarkEnd w:id="114"/>
      <w:bookmarkEnd w:id="115"/>
      <w:r w:rsidR="00F44985">
        <w:rPr>
          <w:rFonts w:ascii="宋体" w:hAnsi="宋体" w:cs="宋体" w:hint="eastAsia"/>
          <w:b/>
          <w:bCs/>
          <w:kern w:val="36"/>
          <w:sz w:val="48"/>
          <w:szCs w:val="48"/>
        </w:rPr>
        <w:t>(http传输层和模型对象之间的粘合剂)</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在Play框架中，商业逻辑在domain model层里进行管理，Web客户端不能直接调用这些代码，domain对象的功能作为URI资源暴露出来。</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客户端使用HTTP协议提供的统一API来暗中操作这些底层的商业逻辑实现资源的维护。然而，这些domain对象到资源的映射并不是双向注入的：它可以表示成不同级别的粒度，一些资源可能是虚拟的，某些资源的别名或许已经定义了…</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这正是控制器层发挥的作用</w:t>
      </w:r>
      <w:bookmarkStart w:id="116" w:name="OLE_LINK10"/>
      <w:bookmarkStart w:id="117" w:name="OLE_LINK9"/>
      <w:r>
        <w:rPr>
          <w:rFonts w:ascii="宋体" w:hAnsi="宋体" w:cs="宋体" w:hint="eastAsia"/>
          <w:kern w:val="0"/>
          <w:sz w:val="24"/>
          <w:szCs w:val="24"/>
        </w:rPr>
        <w:t>：</w:t>
      </w:r>
      <w:bookmarkEnd w:id="116"/>
      <w:bookmarkEnd w:id="117"/>
      <w:r>
        <w:rPr>
          <w:rFonts w:ascii="宋体" w:hAnsi="宋体" w:cs="宋体" w:hint="eastAsia"/>
          <w:kern w:val="0"/>
          <w:sz w:val="24"/>
          <w:szCs w:val="24"/>
        </w:rPr>
        <w:t>它在模型对象和传输层事件之间提供了粘合代码。和模型层一样，控制器也是纯java书写的代码，这样控制器层就很容易访问和修改model对象。和http接口类似，控制器是一个面向Request/Response的程序。</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控制器层减少了http和模型层之间的阻抗。</w:t>
      </w:r>
    </w:p>
    <w:p w:rsidR="00C96260" w:rsidRDefault="00C96260" w:rsidP="00C96260">
      <w:pPr>
        <w:widowControl/>
        <w:spacing w:before="100" w:beforeAutospacing="1" w:after="100" w:afterAutospacing="1"/>
        <w:jc w:val="left"/>
        <w:rPr>
          <w:rFonts w:ascii="宋体" w:hAnsi="宋体" w:cs="宋体"/>
          <w:b/>
          <w:bCs/>
          <w:kern w:val="0"/>
          <w:sz w:val="24"/>
          <w:szCs w:val="24"/>
        </w:rPr>
      </w:pPr>
      <w:r>
        <w:rPr>
          <w:rFonts w:ascii="宋体" w:hAnsi="宋体" w:cs="宋体" w:hint="eastAsia"/>
          <w:b/>
          <w:bCs/>
          <w:kern w:val="0"/>
          <w:sz w:val="24"/>
          <w:szCs w:val="24"/>
        </w:rPr>
        <w:t>注意！</w:t>
      </w:r>
      <w:r>
        <w:rPr>
          <w:rFonts w:ascii="宋体" w:hAnsi="宋体" w:cs="宋体" w:hint="eastAsia"/>
          <w:kern w:val="0"/>
          <w:sz w:val="24"/>
          <w:szCs w:val="24"/>
        </w:rPr>
        <w:br/>
      </w:r>
      <w:r>
        <w:rPr>
          <w:rFonts w:ascii="宋体" w:hAnsi="宋体" w:cs="宋体" w:hint="eastAsia"/>
          <w:kern w:val="0"/>
          <w:sz w:val="24"/>
          <w:szCs w:val="24"/>
        </w:rPr>
        <w:br/>
        <w:t>不同的策略具有不同的架构模型。一些协议可以让你直接访问模型对象。典型代表就是EJB和Corba协议，这种架构风格使用的是RPC(远程过程调用)，这样的通信风格和web架构很难兼容。</w:t>
      </w:r>
      <w:r>
        <w:rPr>
          <w:rFonts w:ascii="宋体" w:hAnsi="宋体" w:cs="宋体" w:hint="eastAsia"/>
          <w:kern w:val="0"/>
          <w:sz w:val="24"/>
          <w:szCs w:val="24"/>
        </w:rPr>
        <w:br/>
        <w:t>SOAP协议则试着通过web访问model对象。这是另外一个rpc类型的协议，这种情况，soap使用http作为传输协议，这不是一种应用程序协议。</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由于web规则并不是完全面向对象的，所以在这些协议下，针对不同的语言，需要不同的http适配器。</w:t>
      </w:r>
    </w:p>
    <w:p w:rsidR="00C96260" w:rsidRDefault="00C96260" w:rsidP="00C96260">
      <w:pPr>
        <w:widowControl/>
        <w:spacing w:before="100" w:beforeAutospacing="1" w:after="100" w:afterAutospacing="1"/>
        <w:jc w:val="left"/>
        <w:outlineLvl w:val="1"/>
        <w:rPr>
          <w:rFonts w:ascii="宋体" w:hAnsi="宋体" w:cs="宋体"/>
          <w:b/>
          <w:bCs/>
          <w:kern w:val="0"/>
          <w:sz w:val="36"/>
          <w:szCs w:val="36"/>
        </w:rPr>
      </w:pPr>
      <w:bookmarkStart w:id="118" w:name="overview"/>
      <w:bookmarkStart w:id="119" w:name="_Toc322990931"/>
      <w:bookmarkStart w:id="120" w:name="_Toc322991439"/>
      <w:bookmarkStart w:id="121" w:name="_Toc322991686"/>
      <w:r>
        <w:rPr>
          <w:rFonts w:ascii="宋体" w:hAnsi="宋体" w:cs="宋体" w:hint="eastAsia"/>
          <w:b/>
          <w:bCs/>
          <w:kern w:val="0"/>
          <w:sz w:val="36"/>
          <w:szCs w:val="36"/>
        </w:rPr>
        <w:t>控制器概览</w:t>
      </w:r>
      <w:bookmarkEnd w:id="118"/>
      <w:bookmarkEnd w:id="119"/>
      <w:bookmarkEnd w:id="120"/>
      <w:bookmarkEnd w:id="121"/>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一个controller就是一个java类，位于controller包下，是play.mvc.Controller的一个子类。</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示例：</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package controllers;</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import models.Client;</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import play.mvc.Controller;</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public class Clients </w:t>
      </w:r>
      <w:r>
        <w:rPr>
          <w:rFonts w:ascii="宋体" w:hAnsi="宋体" w:cs="宋体" w:hint="eastAsia"/>
          <w:color w:val="FF0000"/>
          <w:kern w:val="0"/>
          <w:sz w:val="24"/>
          <w:szCs w:val="24"/>
        </w:rPr>
        <w:t>extends Controller</w:t>
      </w: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r>
        <w:rPr>
          <w:rFonts w:ascii="宋体" w:hAnsi="宋体" w:cs="宋体" w:hint="eastAsia"/>
          <w:color w:val="FF0000"/>
          <w:kern w:val="0"/>
          <w:sz w:val="24"/>
          <w:szCs w:val="24"/>
        </w:rPr>
        <w:t xml:space="preserve"> public static void</w:t>
      </w:r>
      <w:r>
        <w:rPr>
          <w:rFonts w:ascii="宋体" w:hAnsi="宋体" w:cs="宋体" w:hint="eastAsia"/>
          <w:kern w:val="0"/>
          <w:sz w:val="24"/>
          <w:szCs w:val="24"/>
        </w:rPr>
        <w:t xml:space="preserve"> show(Long id)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Client client = Client.findById(id);</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render(client);</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r>
        <w:rPr>
          <w:rFonts w:ascii="宋体" w:hAnsi="宋体" w:cs="宋体" w:hint="eastAsia"/>
          <w:color w:val="FF0000"/>
          <w:kern w:val="0"/>
          <w:sz w:val="24"/>
          <w:szCs w:val="24"/>
        </w:rPr>
        <w:t xml:space="preserve"> public static void </w:t>
      </w:r>
      <w:r>
        <w:rPr>
          <w:rFonts w:ascii="宋体" w:hAnsi="宋体" w:cs="宋体" w:hint="eastAsia"/>
          <w:kern w:val="0"/>
          <w:sz w:val="24"/>
          <w:szCs w:val="24"/>
        </w:rPr>
        <w:t>delete(Long id)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Client client = Client.findById(id);</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client.delete();</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控制器中的每个public、static方法叫做Action（动作）。action动作方法签名总是如下：</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action_name(params...);</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在action方法签名里可以定义参数，这些参数值会被框架自动从相应的http参数里找到。</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通常情况下，一个action方法不包括return字段，方法退出是通过调用result方法完成的，在上面的示例里，render()就是一个result方法，用于执行和显示一个模板。</w:t>
      </w:r>
    </w:p>
    <w:p w:rsidR="00C96260" w:rsidRDefault="00C96260" w:rsidP="00C96260">
      <w:pPr>
        <w:widowControl/>
        <w:spacing w:before="100" w:beforeAutospacing="1" w:after="100" w:afterAutospacing="1"/>
        <w:jc w:val="left"/>
        <w:outlineLvl w:val="1"/>
        <w:rPr>
          <w:rFonts w:ascii="宋体" w:hAnsi="宋体" w:cs="宋体"/>
          <w:b/>
          <w:bCs/>
          <w:kern w:val="0"/>
          <w:sz w:val="36"/>
          <w:szCs w:val="36"/>
        </w:rPr>
      </w:pPr>
      <w:bookmarkStart w:id="122" w:name="_Toc322990932"/>
      <w:bookmarkStart w:id="123" w:name="_Toc322991440"/>
      <w:bookmarkStart w:id="124" w:name="_Toc322991687"/>
      <w:r>
        <w:rPr>
          <w:rFonts w:ascii="宋体" w:hAnsi="宋体" w:cs="宋体" w:hint="eastAsia"/>
          <w:b/>
          <w:bCs/>
          <w:kern w:val="0"/>
          <w:sz w:val="36"/>
          <w:szCs w:val="36"/>
        </w:rPr>
        <w:t>获取http参数</w:t>
      </w:r>
      <w:bookmarkEnd w:id="122"/>
      <w:bookmarkEnd w:id="123"/>
      <w:bookmarkEnd w:id="124"/>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一个HTTP请求包含有数据。这些数据可以从如下渠道提取：</w:t>
      </w:r>
    </w:p>
    <w:p w:rsidR="00C96260" w:rsidRDefault="00C96260" w:rsidP="00C96260">
      <w:pPr>
        <w:widowControl/>
        <w:numPr>
          <w:ilvl w:val="0"/>
          <w:numId w:val="13"/>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URI路径：比如/clients/1541请求, 1541就是URI范示的动态部分</w:t>
      </w:r>
    </w:p>
    <w:p w:rsidR="00C96260" w:rsidRDefault="00C96260" w:rsidP="00C96260">
      <w:pPr>
        <w:widowControl/>
        <w:numPr>
          <w:ilvl w:val="0"/>
          <w:numId w:val="13"/>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请求字符串：/clients?id=1541</w:t>
      </w:r>
    </w:p>
    <w:p w:rsidR="00C96260" w:rsidRDefault="00C96260" w:rsidP="00C96260">
      <w:pPr>
        <w:widowControl/>
        <w:numPr>
          <w:ilvl w:val="0"/>
          <w:numId w:val="13"/>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请求体：如果是通过html窗体发送的请求，请求体就包含有以x-www-urlform-encoded方式编码的窗体数据</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所有这些情况下，play都会自动进行数据提取，并存入同一个Map&lt;String, String[]&gt; ，这里面包含有所有的HTTP参数。key就是参数名name，具体从以下方式确定：</w:t>
      </w:r>
    </w:p>
    <w:p w:rsidR="00C96260" w:rsidRDefault="00C96260" w:rsidP="00C96260">
      <w:pPr>
        <w:widowControl/>
        <w:numPr>
          <w:ilvl w:val="0"/>
          <w:numId w:val="14"/>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URI范示的动态部分名称（和在routes文件里指定的一样） </w:t>
      </w:r>
    </w:p>
    <w:p w:rsidR="00C96260" w:rsidRDefault="00C96260" w:rsidP="00C96260">
      <w:pPr>
        <w:widowControl/>
        <w:numPr>
          <w:ilvl w:val="0"/>
          <w:numId w:val="14"/>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查询字符串里的name-value pair中的name</w:t>
      </w:r>
    </w:p>
    <w:p w:rsidR="00C96260" w:rsidRDefault="00C96260" w:rsidP="00C96260">
      <w:pPr>
        <w:widowControl/>
        <w:numPr>
          <w:ilvl w:val="0"/>
          <w:numId w:val="14"/>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x-www-urlform-encoded体的内容</w:t>
      </w:r>
    </w:p>
    <w:p w:rsidR="00C96260" w:rsidRDefault="00C96260" w:rsidP="00C96260">
      <w:pPr>
        <w:widowControl/>
        <w:spacing w:before="100" w:beforeAutospacing="1" w:after="100" w:afterAutospacing="1"/>
        <w:jc w:val="left"/>
        <w:outlineLvl w:val="2"/>
        <w:rPr>
          <w:rFonts w:ascii="宋体" w:hAnsi="宋体" w:cs="宋体"/>
          <w:b/>
          <w:bCs/>
          <w:kern w:val="0"/>
          <w:sz w:val="27"/>
          <w:szCs w:val="27"/>
        </w:rPr>
      </w:pPr>
      <w:bookmarkStart w:id="125" w:name="_Toc322990933"/>
      <w:bookmarkStart w:id="126" w:name="_Toc322991441"/>
      <w:bookmarkStart w:id="127" w:name="_Toc322991688"/>
      <w:r>
        <w:rPr>
          <w:rFonts w:ascii="宋体" w:hAnsi="宋体" w:cs="宋体" w:hint="eastAsia"/>
          <w:b/>
          <w:bCs/>
          <w:kern w:val="0"/>
          <w:sz w:val="27"/>
          <w:szCs w:val="27"/>
        </w:rPr>
        <w:t>使用params map</w:t>
      </w:r>
      <w:bookmarkEnd w:id="125"/>
      <w:bookmarkEnd w:id="126"/>
      <w:bookmarkEnd w:id="127"/>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params对象是一个可用于任何控制器类的变量（在play.mvc.Controller超类中定义的），这个对象包含了所有从当前http请求找到的参数。</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比如:</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show()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String id = params.get("id");</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String[] names = params.getAll("names");</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你也可以让Play帮助完成类型转换:</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show()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Long id = params.get("id", Long.class);</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请等一等，你有更好的方式完成类型转换，如下：</w:t>
      </w:r>
    </w:p>
    <w:p w:rsidR="00C96260" w:rsidRDefault="00C96260" w:rsidP="00C96260">
      <w:pPr>
        <w:widowControl/>
        <w:spacing w:before="100" w:beforeAutospacing="1" w:after="100" w:afterAutospacing="1"/>
        <w:jc w:val="left"/>
        <w:outlineLvl w:val="2"/>
        <w:rPr>
          <w:rFonts w:ascii="宋体" w:hAnsi="宋体" w:cs="宋体"/>
          <w:b/>
          <w:bCs/>
          <w:kern w:val="0"/>
          <w:sz w:val="27"/>
          <w:szCs w:val="27"/>
        </w:rPr>
      </w:pPr>
      <w:bookmarkStart w:id="128" w:name="methodsignature"/>
      <w:bookmarkStart w:id="129" w:name="_Toc322990934"/>
      <w:bookmarkStart w:id="130" w:name="_Toc322991442"/>
      <w:bookmarkStart w:id="131" w:name="_Toc322991689"/>
      <w:r>
        <w:rPr>
          <w:rFonts w:ascii="宋体" w:hAnsi="宋体" w:cs="宋体" w:hint="eastAsia"/>
          <w:b/>
          <w:bCs/>
          <w:kern w:val="0"/>
          <w:sz w:val="27"/>
          <w:szCs w:val="27"/>
        </w:rPr>
        <w:t>还可以从action方法签名实现</w:t>
      </w:r>
      <w:bookmarkEnd w:id="128"/>
      <w:r>
        <w:rPr>
          <w:rFonts w:ascii="宋体" w:hAnsi="宋体" w:cs="宋体" w:hint="eastAsia"/>
          <w:b/>
          <w:bCs/>
          <w:kern w:val="0"/>
          <w:sz w:val="27"/>
          <w:szCs w:val="27"/>
        </w:rPr>
        <w:t>转换</w:t>
      </w:r>
      <w:bookmarkEnd w:id="129"/>
      <w:bookmarkEnd w:id="130"/>
      <w:bookmarkEnd w:id="131"/>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你可以直接从action方法签名里取回http参数。但Java参数的名称必须和http参数的名称相同：</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比如下面的请求:</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/clients?id=1451</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一个action方法可以通过在其方法签名里声明一个id参数来取回id参数值：</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show(String id)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System.out.println(id);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还可以使用其他java类型，比如String。在这种情况下，框架将试着预测参数值的正确类型：</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show(Long id)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System.out.println(id);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如果某个参数具有多个值，则可以声明一个数组参数：</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show(Long[] id)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for(String anId : id)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System.out.println(anid);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或是一个集合类型：</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show(List&lt;Long&gt; id)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for(String anId : id)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System.out.println(anid);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b/>
          <w:bCs/>
          <w:kern w:val="0"/>
          <w:sz w:val="24"/>
          <w:szCs w:val="24"/>
        </w:rPr>
        <w:t>例外情况！</w:t>
      </w:r>
      <w:r>
        <w:rPr>
          <w:rFonts w:ascii="宋体" w:hAnsi="宋体" w:cs="宋体" w:hint="eastAsia"/>
          <w:kern w:val="0"/>
          <w:sz w:val="24"/>
          <w:szCs w:val="24"/>
        </w:rPr>
        <w:br/>
      </w:r>
      <w:r>
        <w:rPr>
          <w:rFonts w:ascii="宋体" w:hAnsi="宋体" w:cs="宋体" w:hint="eastAsia"/>
          <w:kern w:val="0"/>
          <w:sz w:val="24"/>
          <w:szCs w:val="24"/>
        </w:rPr>
        <w:br/>
        <w:t>如果在action方法参数里找不到http参数对应的参数，则相应的方法参数将默认设置为默认值（对象类型为null，数字类型为0）。如果能够在action方法参数里找到对应参数，但框架不能预测需要的java类型， play将在validation error集合里增加一个错误，并使用默认值。</w:t>
      </w:r>
    </w:p>
    <w:p w:rsidR="00C96260" w:rsidRDefault="00C96260" w:rsidP="00C96260">
      <w:pPr>
        <w:widowControl/>
        <w:spacing w:before="100" w:beforeAutospacing="1" w:after="100" w:afterAutospacing="1"/>
        <w:jc w:val="left"/>
        <w:outlineLvl w:val="1"/>
        <w:rPr>
          <w:rFonts w:ascii="宋体" w:hAnsi="宋体" w:cs="宋体"/>
          <w:b/>
          <w:bCs/>
          <w:kern w:val="0"/>
          <w:sz w:val="36"/>
          <w:szCs w:val="36"/>
        </w:rPr>
      </w:pPr>
      <w:bookmarkStart w:id="132" w:name="binding"/>
      <w:bookmarkStart w:id="133" w:name="_Toc322990935"/>
      <w:bookmarkStart w:id="134" w:name="_Toc322991443"/>
      <w:bookmarkStart w:id="135" w:name="_Toc322991690"/>
      <w:r>
        <w:rPr>
          <w:rFonts w:ascii="宋体" w:hAnsi="宋体" w:cs="宋体" w:hint="eastAsia"/>
          <w:b/>
          <w:bCs/>
          <w:kern w:val="0"/>
          <w:sz w:val="36"/>
          <w:szCs w:val="36"/>
        </w:rPr>
        <w:t>高级HTTP Java绑定</w:t>
      </w:r>
      <w:bookmarkEnd w:id="132"/>
      <w:bookmarkEnd w:id="133"/>
      <w:bookmarkEnd w:id="134"/>
      <w:bookmarkEnd w:id="135"/>
    </w:p>
    <w:p w:rsidR="00C96260" w:rsidRDefault="00C96260" w:rsidP="00C96260">
      <w:pPr>
        <w:widowControl/>
        <w:spacing w:before="100" w:beforeAutospacing="1" w:after="100" w:afterAutospacing="1"/>
        <w:jc w:val="left"/>
        <w:outlineLvl w:val="2"/>
        <w:rPr>
          <w:rFonts w:ascii="宋体" w:hAnsi="宋体" w:cs="宋体"/>
          <w:b/>
          <w:bCs/>
          <w:kern w:val="0"/>
          <w:sz w:val="27"/>
          <w:szCs w:val="27"/>
        </w:rPr>
      </w:pPr>
      <w:bookmarkStart w:id="136" w:name="simpletypes"/>
      <w:bookmarkStart w:id="137" w:name="_Toc322990936"/>
      <w:bookmarkStart w:id="138" w:name="_Toc322991444"/>
      <w:bookmarkStart w:id="139" w:name="_Toc322991691"/>
      <w:r>
        <w:rPr>
          <w:rFonts w:ascii="宋体" w:hAnsi="宋体" w:cs="宋体" w:hint="eastAsia"/>
          <w:b/>
          <w:bCs/>
          <w:kern w:val="0"/>
          <w:sz w:val="27"/>
          <w:szCs w:val="27"/>
        </w:rPr>
        <w:t>简单类型</w:t>
      </w:r>
      <w:bookmarkEnd w:id="136"/>
      <w:bookmarkEnd w:id="137"/>
      <w:bookmarkEnd w:id="138"/>
      <w:bookmarkEnd w:id="139"/>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所有本地的和通用的java类型都是自动进行绑定的：</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int, long, boolean, char, byte, float, double, Integer, Long, Boolean, Char, String, Byte, Float, Double</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注意：如果http请求的参数丢失或自动类型转换失败，对象类型将置null</w:t>
      </w:r>
      <w:r w:rsidR="009A2BA0">
        <w:rPr>
          <w:rFonts w:ascii="宋体" w:hAnsi="宋体" w:cs="宋体" w:hint="eastAsia"/>
          <w:kern w:val="0"/>
          <w:sz w:val="24"/>
          <w:szCs w:val="24"/>
        </w:rPr>
        <w:t>，简单类型将设置为其默认值，类型预测失败还要在validation.error集合中增加一个错误。</w:t>
      </w:r>
    </w:p>
    <w:p w:rsidR="00C96260" w:rsidRDefault="00C96260" w:rsidP="00C96260">
      <w:pPr>
        <w:widowControl/>
        <w:spacing w:before="100" w:beforeAutospacing="1" w:after="100" w:afterAutospacing="1"/>
        <w:jc w:val="left"/>
        <w:outlineLvl w:val="2"/>
        <w:rPr>
          <w:rFonts w:ascii="宋体" w:hAnsi="宋体" w:cs="宋体"/>
          <w:b/>
          <w:bCs/>
          <w:kern w:val="0"/>
          <w:sz w:val="27"/>
          <w:szCs w:val="27"/>
        </w:rPr>
      </w:pPr>
      <w:bookmarkStart w:id="140" w:name="date"/>
      <w:bookmarkStart w:id="141" w:name="_Toc322990937"/>
      <w:bookmarkStart w:id="142" w:name="_Toc322991445"/>
      <w:bookmarkStart w:id="143" w:name="_Toc322991692"/>
      <w:r>
        <w:rPr>
          <w:rFonts w:ascii="宋体" w:hAnsi="宋体" w:cs="宋体" w:hint="eastAsia"/>
          <w:b/>
          <w:bCs/>
          <w:kern w:val="0"/>
          <w:sz w:val="27"/>
          <w:szCs w:val="27"/>
        </w:rPr>
        <w:lastRenderedPageBreak/>
        <w:t>Date</w:t>
      </w:r>
      <w:bookmarkEnd w:id="140"/>
      <w:r>
        <w:rPr>
          <w:rFonts w:ascii="宋体" w:hAnsi="宋体" w:cs="宋体" w:hint="eastAsia"/>
          <w:b/>
          <w:bCs/>
          <w:kern w:val="0"/>
          <w:sz w:val="27"/>
          <w:szCs w:val="27"/>
        </w:rPr>
        <w:t>类型</w:t>
      </w:r>
      <w:bookmarkEnd w:id="141"/>
      <w:bookmarkEnd w:id="142"/>
      <w:bookmarkEnd w:id="143"/>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如果日期的字符串输出匹配下面的范示，，日期对象将进行自动绑定：</w:t>
      </w:r>
    </w:p>
    <w:p w:rsidR="00C96260" w:rsidRDefault="00C96260" w:rsidP="00C96260">
      <w:pPr>
        <w:widowControl/>
        <w:numPr>
          <w:ilvl w:val="0"/>
          <w:numId w:val="15"/>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yyyy-MM-dd’T’hh:mm:ss’Z' // ISO8601 + 时区 </w:t>
      </w:r>
    </w:p>
    <w:p w:rsidR="00C96260" w:rsidRDefault="00C96260" w:rsidP="00C96260">
      <w:pPr>
        <w:widowControl/>
        <w:numPr>
          <w:ilvl w:val="0"/>
          <w:numId w:val="15"/>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yyyy-MM-dd’T’hh:mm:ss" // ISO8601 </w:t>
      </w:r>
    </w:p>
    <w:p w:rsidR="00C96260" w:rsidRDefault="00C96260" w:rsidP="00C96260">
      <w:pPr>
        <w:widowControl/>
        <w:numPr>
          <w:ilvl w:val="0"/>
          <w:numId w:val="15"/>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yyyy-MM-dd </w:t>
      </w:r>
    </w:p>
    <w:p w:rsidR="00C96260" w:rsidRDefault="00C96260" w:rsidP="00C96260">
      <w:pPr>
        <w:widowControl/>
        <w:numPr>
          <w:ilvl w:val="0"/>
          <w:numId w:val="15"/>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yyyyMMdd’T’hhmmss </w:t>
      </w:r>
    </w:p>
    <w:p w:rsidR="00C96260" w:rsidRDefault="00C96260" w:rsidP="00C96260">
      <w:pPr>
        <w:widowControl/>
        <w:numPr>
          <w:ilvl w:val="0"/>
          <w:numId w:val="15"/>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yyyyMMddhhmmss </w:t>
      </w:r>
    </w:p>
    <w:p w:rsidR="00C96260" w:rsidRDefault="00C96260" w:rsidP="00C96260">
      <w:pPr>
        <w:widowControl/>
        <w:numPr>
          <w:ilvl w:val="0"/>
          <w:numId w:val="15"/>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dd'/‘MM’/'yyyy </w:t>
      </w:r>
    </w:p>
    <w:p w:rsidR="00C96260" w:rsidRDefault="00C96260" w:rsidP="00C96260">
      <w:pPr>
        <w:widowControl/>
        <w:numPr>
          <w:ilvl w:val="0"/>
          <w:numId w:val="15"/>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dd-MM-yyyy </w:t>
      </w:r>
    </w:p>
    <w:p w:rsidR="00C96260" w:rsidRDefault="00C96260" w:rsidP="00C96260">
      <w:pPr>
        <w:widowControl/>
        <w:numPr>
          <w:ilvl w:val="0"/>
          <w:numId w:val="15"/>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ddMMyyyy </w:t>
      </w:r>
    </w:p>
    <w:p w:rsidR="00C96260" w:rsidRDefault="00C96260" w:rsidP="00C96260">
      <w:pPr>
        <w:widowControl/>
        <w:numPr>
          <w:ilvl w:val="0"/>
          <w:numId w:val="15"/>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MMddyy </w:t>
      </w:r>
    </w:p>
    <w:p w:rsidR="00C96260" w:rsidRDefault="00C96260" w:rsidP="00C96260">
      <w:pPr>
        <w:widowControl/>
        <w:numPr>
          <w:ilvl w:val="0"/>
          <w:numId w:val="15"/>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MM-dd-yy </w:t>
      </w:r>
    </w:p>
    <w:p w:rsidR="00C96260" w:rsidRDefault="00C96260" w:rsidP="00C96260">
      <w:pPr>
        <w:widowControl/>
        <w:numPr>
          <w:ilvl w:val="0"/>
          <w:numId w:val="15"/>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MM'/‘dd’/'yy</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使用@As注释，你可以指定日期格式：</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archives?from=21/12/1980</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articlesSince(@As("dd/MM/yyyy") Date from)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List&lt;Article&gt; articles = Article.findBy("date &gt;= ?", from);</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render(articles);</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你也可以依照对应的语言调整日期格式：</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public static void articlesSince(@As(lang={"fr,de","*"},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value={"dd-MM-yyyy","MM-dd-yyyy"}) Date from)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List&lt;Article&gt; articles = Article.findBy("date &gt;= ?", from);</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render(articles);</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在这个示例里，我们假定法语和德语的日期格式为dd-MM-yyyy，其他语言的日期格式为MM-dd-yyyy。请注意lang和value可以用逗号进行分隔。最为重要的是lang的数字型参数匹配的是value的数字型参数。 </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如果没有指定@As注释，那么play将依照访问者的时区使用默认的日期格式。</w:t>
      </w:r>
      <w:hyperlink r:id="rId22" w:anchor="date.format" w:history="1">
        <w:r>
          <w:rPr>
            <w:rStyle w:val="a4"/>
            <w:rFonts w:ascii="宋体" w:hAnsi="宋体" w:cs="宋体" w:hint="eastAsia"/>
            <w:kern w:val="0"/>
            <w:sz w:val="24"/>
            <w:szCs w:val="24"/>
          </w:rPr>
          <w:t>date.format configuration</w:t>
        </w:r>
      </w:hyperlink>
      <w:r>
        <w:rPr>
          <w:rFonts w:ascii="宋体" w:hAnsi="宋体" w:cs="宋体" w:hint="eastAsia"/>
          <w:kern w:val="0"/>
          <w:sz w:val="24"/>
          <w:szCs w:val="24"/>
        </w:rPr>
        <w:t>可以指定默认的日期格式。</w:t>
      </w:r>
    </w:p>
    <w:p w:rsidR="00C96260" w:rsidRDefault="00C96260" w:rsidP="00C96260">
      <w:pPr>
        <w:widowControl/>
        <w:spacing w:before="100" w:beforeAutospacing="1" w:after="100" w:afterAutospacing="1"/>
        <w:jc w:val="left"/>
        <w:outlineLvl w:val="2"/>
        <w:rPr>
          <w:rFonts w:ascii="宋体" w:hAnsi="宋体" w:cs="宋体"/>
          <w:b/>
          <w:bCs/>
          <w:kern w:val="0"/>
          <w:sz w:val="27"/>
          <w:szCs w:val="27"/>
        </w:rPr>
      </w:pPr>
      <w:bookmarkStart w:id="144" w:name="calendar"/>
      <w:bookmarkStart w:id="145" w:name="_Toc322990938"/>
      <w:bookmarkStart w:id="146" w:name="_Toc322991446"/>
      <w:bookmarkStart w:id="147" w:name="_Toc322991693"/>
      <w:r>
        <w:rPr>
          <w:rFonts w:ascii="宋体" w:hAnsi="宋体" w:cs="宋体" w:hint="eastAsia"/>
          <w:b/>
          <w:bCs/>
          <w:kern w:val="0"/>
          <w:sz w:val="27"/>
          <w:szCs w:val="27"/>
        </w:rPr>
        <w:t>Calendar</w:t>
      </w:r>
      <w:bookmarkEnd w:id="144"/>
      <w:r>
        <w:rPr>
          <w:rFonts w:ascii="宋体" w:hAnsi="宋体" w:cs="宋体" w:hint="eastAsia"/>
          <w:b/>
          <w:bCs/>
          <w:kern w:val="0"/>
          <w:sz w:val="27"/>
          <w:szCs w:val="27"/>
        </w:rPr>
        <w:t>日历</w:t>
      </w:r>
      <w:bookmarkEnd w:id="145"/>
      <w:bookmarkEnd w:id="146"/>
      <w:bookmarkEnd w:id="147"/>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日历可以精确与日期进行绑定，除非play依照你的时区来选择Calendar对象，还可以使用@Bind注释。</w:t>
      </w:r>
    </w:p>
    <w:p w:rsidR="00C96260" w:rsidRDefault="00C96260" w:rsidP="00C96260">
      <w:pPr>
        <w:widowControl/>
        <w:spacing w:before="100" w:beforeAutospacing="1" w:after="100" w:afterAutospacing="1"/>
        <w:jc w:val="left"/>
        <w:outlineLvl w:val="2"/>
        <w:rPr>
          <w:rFonts w:ascii="宋体" w:hAnsi="宋体" w:cs="宋体"/>
          <w:b/>
          <w:bCs/>
          <w:kern w:val="0"/>
          <w:sz w:val="27"/>
          <w:szCs w:val="27"/>
        </w:rPr>
      </w:pPr>
      <w:bookmarkStart w:id="148" w:name="file"/>
      <w:bookmarkStart w:id="149" w:name="_Toc322990939"/>
      <w:bookmarkStart w:id="150" w:name="_Toc322991447"/>
      <w:bookmarkStart w:id="151" w:name="_Toc322991694"/>
      <w:r>
        <w:rPr>
          <w:rFonts w:ascii="宋体" w:hAnsi="宋体" w:cs="宋体" w:hint="eastAsia"/>
          <w:b/>
          <w:bCs/>
          <w:kern w:val="0"/>
          <w:sz w:val="27"/>
          <w:szCs w:val="27"/>
        </w:rPr>
        <w:lastRenderedPageBreak/>
        <w:t>File</w:t>
      </w:r>
      <w:bookmarkEnd w:id="148"/>
      <w:bookmarkEnd w:id="149"/>
      <w:bookmarkEnd w:id="150"/>
      <w:bookmarkEnd w:id="151"/>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在play里，实现文件上传非常简单。首先使用一个multipart/form-data编码格式的请求来传送文件到服务器，然后使用ava.io.File类型来取回上传的文件对象：</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create(String comment, File attachment)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String s3Key = S3.post(attachment);</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Document doc = new Document(comment, s3Key);</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doc.save();</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show(doc.id);</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上传到服务器的文件名称和原始文件名称一致。首先，上传的文件会暂时保存在服务器的tmp临时目录，当请求结束时，该文件将被删除。因此，你必须把这个文件复制到安全的目录。</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上传文件的MIME类型，通常情况下在http请求的Content-type header里已经 指定。然而，当从一个Web浏览器上传文件时，一些不常见的文件可能不会为其指定MIME类型。在这种情况，你可以手工使用play.libs.MimeTypes类映射文件的扩展名到某个MIME类型。</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String mimeType = MimeTypes.getContentType(attachment.getName()); </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play.libs.MimeTypes类将查找$PLAY_HOME/framework/src/play/libs/mime-types.properties里设定的文件扩展名来得到MIME类型。</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使用</w:t>
      </w:r>
      <w:hyperlink r:id="rId23" w:anchor="mimetype" w:history="1">
        <w:r>
          <w:rPr>
            <w:rStyle w:val="a4"/>
            <w:rFonts w:ascii="宋体" w:hAnsi="宋体" w:cs="宋体" w:hint="eastAsia"/>
            <w:kern w:val="0"/>
            <w:sz w:val="24"/>
            <w:szCs w:val="24"/>
          </w:rPr>
          <w:t>Custom MIME types configuration</w:t>
        </w:r>
      </w:hyperlink>
      <w:r>
        <w:rPr>
          <w:rFonts w:ascii="宋体" w:hAnsi="宋体" w:cs="宋体" w:hint="eastAsia"/>
          <w:kern w:val="0"/>
          <w:sz w:val="24"/>
          <w:szCs w:val="24"/>
        </w:rPr>
        <w:t>配置，你也可添加你自己的MIME类型。</w:t>
      </w:r>
    </w:p>
    <w:p w:rsidR="00C96260" w:rsidRDefault="00C96260" w:rsidP="00C96260">
      <w:pPr>
        <w:widowControl/>
        <w:spacing w:before="100" w:beforeAutospacing="1" w:after="100" w:afterAutospacing="1"/>
        <w:jc w:val="left"/>
        <w:outlineLvl w:val="2"/>
        <w:rPr>
          <w:rFonts w:ascii="宋体" w:hAnsi="宋体" w:cs="宋体"/>
          <w:b/>
          <w:bCs/>
          <w:kern w:val="0"/>
          <w:sz w:val="27"/>
          <w:szCs w:val="27"/>
        </w:rPr>
      </w:pPr>
      <w:bookmarkStart w:id="152" w:name="_Toc322990940"/>
      <w:bookmarkStart w:id="153" w:name="_Toc322991448"/>
      <w:bookmarkStart w:id="154" w:name="_Toc322991695"/>
      <w:r>
        <w:rPr>
          <w:rFonts w:ascii="宋体" w:hAnsi="宋体" w:cs="宋体" w:hint="eastAsia"/>
          <w:b/>
          <w:bCs/>
          <w:kern w:val="0"/>
          <w:sz w:val="27"/>
          <w:szCs w:val="27"/>
        </w:rPr>
        <w:t>支持类型的数组或集合</w:t>
      </w:r>
      <w:bookmarkEnd w:id="152"/>
      <w:bookmarkEnd w:id="153"/>
      <w:bookmarkEnd w:id="154"/>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所有支持类型都可以当作对象的集合或数组取回：</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show(Long[] id)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或:</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show(List&lt;Long&gt; id)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或:</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show(Set&lt;Long&gt; id)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Play也可以处理特殊的Map&lt;String, String&gt;绑定，比如：</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show(Map&lt;String, String&gt; client)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下面这个查询字符串:</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?client.name=John&amp;client.phone=111-1111&amp;client.phone=222-2222</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将绑定client变量到一个带有两个元素的map。第一个元素为name:John(key/value)，第二个元素为phone: 111-1111, 222-2222(同一个key,两个值)。</w:t>
      </w:r>
    </w:p>
    <w:p w:rsidR="00C96260" w:rsidRDefault="00C96260" w:rsidP="00C96260">
      <w:pPr>
        <w:widowControl/>
        <w:spacing w:before="100" w:beforeAutospacing="1" w:after="100" w:afterAutospacing="1"/>
        <w:jc w:val="left"/>
        <w:outlineLvl w:val="2"/>
        <w:rPr>
          <w:rFonts w:ascii="宋体" w:hAnsi="宋体" w:cs="宋体"/>
          <w:b/>
          <w:bCs/>
          <w:kern w:val="0"/>
          <w:sz w:val="27"/>
          <w:szCs w:val="27"/>
        </w:rPr>
      </w:pPr>
      <w:bookmarkStart w:id="155" w:name="pojo"/>
      <w:bookmarkStart w:id="156" w:name="_Toc322990941"/>
      <w:bookmarkStart w:id="157" w:name="_Toc322991449"/>
      <w:bookmarkStart w:id="158" w:name="_Toc322991696"/>
      <w:r>
        <w:rPr>
          <w:rFonts w:ascii="宋体" w:hAnsi="宋体" w:cs="宋体" w:hint="eastAsia"/>
          <w:b/>
          <w:bCs/>
          <w:kern w:val="0"/>
          <w:sz w:val="27"/>
          <w:szCs w:val="27"/>
        </w:rPr>
        <w:t>POJO</w:t>
      </w:r>
      <w:bookmarkEnd w:id="155"/>
      <w:r>
        <w:rPr>
          <w:rFonts w:ascii="宋体" w:hAnsi="宋体" w:cs="宋体" w:hint="eastAsia"/>
          <w:b/>
          <w:bCs/>
          <w:kern w:val="0"/>
          <w:sz w:val="27"/>
          <w:szCs w:val="27"/>
        </w:rPr>
        <w:t>对象绑定</w:t>
      </w:r>
      <w:bookmarkEnd w:id="156"/>
      <w:bookmarkEnd w:id="157"/>
      <w:bookmarkEnd w:id="158"/>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使用同样的命名转换规则，Play也可自动对任何model类进行绑定。</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create(Client client )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client.save();</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show(client);</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使用上面这个create方法，创建一个client的查询字符串可以是下面这个样式：</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?client.name=Zenexity&amp;client.email=contact@zenexity.fr</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Play将创建一个Client实例，同时把从http参数里取得的值赋值给对象中与http参数名同名的属性。不能明确的参数将被安全忽略，类型不匹配的也会被安全忽略。</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参数绑定是通过递归来实现的，也就是说你可以采用如下的查询字符串来编辑一个完整的对象图（object graphs）：</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?client.name=Zenexity</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&amp;client.address.street=64+rue+taitbout</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&amp;client.address.zip=75009</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&amp;client.address.country=France</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使用数组标记（即[]）来引用对象的id，可以更新一列模型对象。比如，假设Client模型有一列Customer模型声明作为List Customer customers。为了更新这列Customers对旬，你需要提供如下查询字符串：</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?client.customers[0].id=123</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&amp;client.customers[1].id=456</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&amp;client.customers[2].id=789</w:t>
      </w:r>
    </w:p>
    <w:p w:rsidR="00C96260" w:rsidRDefault="00C96260" w:rsidP="00C96260">
      <w:pPr>
        <w:widowControl/>
        <w:spacing w:before="100" w:beforeAutospacing="1" w:after="100" w:afterAutospacing="1"/>
        <w:jc w:val="left"/>
        <w:outlineLvl w:val="1"/>
        <w:rPr>
          <w:rFonts w:ascii="宋体" w:hAnsi="宋体" w:cs="宋体"/>
          <w:b/>
          <w:bCs/>
          <w:kern w:val="0"/>
          <w:sz w:val="36"/>
          <w:szCs w:val="36"/>
        </w:rPr>
      </w:pPr>
      <w:bookmarkStart w:id="159" w:name="objectbinding"/>
      <w:bookmarkStart w:id="160" w:name="_Toc322990942"/>
      <w:bookmarkStart w:id="161" w:name="_Toc322991450"/>
      <w:bookmarkStart w:id="162" w:name="_Toc322991697"/>
      <w:r>
        <w:rPr>
          <w:rFonts w:ascii="宋体" w:hAnsi="宋体" w:cs="宋体" w:hint="eastAsia"/>
          <w:b/>
          <w:bCs/>
          <w:kern w:val="0"/>
          <w:sz w:val="36"/>
          <w:szCs w:val="36"/>
        </w:rPr>
        <w:t xml:space="preserve">JPA </w:t>
      </w:r>
      <w:bookmarkEnd w:id="159"/>
      <w:r>
        <w:rPr>
          <w:rFonts w:ascii="宋体" w:hAnsi="宋体" w:cs="宋体" w:hint="eastAsia"/>
          <w:b/>
          <w:bCs/>
          <w:kern w:val="0"/>
          <w:sz w:val="36"/>
          <w:szCs w:val="36"/>
        </w:rPr>
        <w:t>对象绑定</w:t>
      </w:r>
      <w:bookmarkEnd w:id="160"/>
      <w:bookmarkEnd w:id="161"/>
      <w:bookmarkEnd w:id="162"/>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使用http到java的绑定，可以自动绑定一个JPA对象。</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比如，在http参数里提供了user.id字段，当play找到id字段里，play将从数据库加载匹配的实例进行编辑，随后会自动把其他通过http请求提供的参数应用到实例里，因此在这里可以直接使用save()方法，如下：</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save(User user)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user.save(); // ok with 1.0.1</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和在POJO映射里采取的方式相同，你可以使用JPA绑定来编辑完整的对象图（object graphs）,唯一区别是你必须为每个打算编辑的子对象提供id:</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user.id = 1</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&amp;user.name=morten</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&amp;user.address.id=34</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&amp;user.address.street=MyStreet </w:t>
      </w:r>
    </w:p>
    <w:p w:rsidR="00C96260" w:rsidRDefault="00C96260" w:rsidP="00C96260">
      <w:pPr>
        <w:widowControl/>
        <w:spacing w:before="100" w:beforeAutospacing="1" w:after="100" w:afterAutospacing="1"/>
        <w:jc w:val="left"/>
        <w:outlineLvl w:val="1"/>
        <w:rPr>
          <w:rFonts w:ascii="宋体" w:hAnsi="宋体" w:cs="宋体"/>
          <w:b/>
          <w:bCs/>
          <w:kern w:val="0"/>
          <w:sz w:val="36"/>
          <w:szCs w:val="36"/>
        </w:rPr>
      </w:pPr>
      <w:bookmarkStart w:id="163" w:name="_Toc322990943"/>
      <w:bookmarkStart w:id="164" w:name="_Toc322991451"/>
      <w:bookmarkStart w:id="165" w:name="_Toc322991698"/>
      <w:r>
        <w:rPr>
          <w:rFonts w:ascii="宋体" w:hAnsi="宋体" w:cs="宋体" w:hint="eastAsia"/>
          <w:b/>
          <w:bCs/>
          <w:kern w:val="0"/>
          <w:sz w:val="36"/>
          <w:szCs w:val="36"/>
        </w:rPr>
        <w:t>定制绑定</w:t>
      </w:r>
      <w:bookmarkEnd w:id="163"/>
      <w:bookmarkEnd w:id="164"/>
      <w:bookmarkEnd w:id="165"/>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绑定系统现在支持更多的定制化。</w:t>
      </w:r>
    </w:p>
    <w:p w:rsidR="00C96260" w:rsidRDefault="00C96260" w:rsidP="00C96260">
      <w:pPr>
        <w:widowControl/>
        <w:spacing w:before="100" w:beforeAutospacing="1" w:after="100" w:afterAutospacing="1"/>
        <w:jc w:val="left"/>
        <w:outlineLvl w:val="2"/>
        <w:rPr>
          <w:rFonts w:ascii="宋体" w:hAnsi="宋体" w:cs="宋体"/>
          <w:b/>
          <w:bCs/>
          <w:kern w:val="0"/>
          <w:sz w:val="27"/>
          <w:szCs w:val="27"/>
        </w:rPr>
      </w:pPr>
      <w:bookmarkStart w:id="166" w:name="as"/>
      <w:bookmarkStart w:id="167" w:name="_Toc322990944"/>
      <w:bookmarkStart w:id="168" w:name="_Toc322991452"/>
      <w:bookmarkStart w:id="169" w:name="_Toc322991699"/>
      <w:r>
        <w:rPr>
          <w:rFonts w:ascii="宋体" w:hAnsi="宋体" w:cs="宋体" w:hint="eastAsia"/>
          <w:b/>
          <w:bCs/>
          <w:kern w:val="0"/>
          <w:sz w:val="27"/>
          <w:szCs w:val="27"/>
        </w:rPr>
        <w:t>@play.data.binding.As</w:t>
      </w:r>
      <w:bookmarkEnd w:id="166"/>
      <w:bookmarkEnd w:id="167"/>
      <w:bookmarkEnd w:id="168"/>
      <w:bookmarkEnd w:id="169"/>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首先是@play.data.binding.As注释，这个注释使上下方相关的配置进行绑定成为可能。比如，你可以使用这个注释来明确指定日期必须使用DateBinder进行格式化:</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update(@As("dd/MM/yyyy") Date updatedAt)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@As注释也提供了国际化支持，也就是说你可以为每个时区提供一个特定的注释：</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public static void update(</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@As(</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lang={"fr,de","en","*"},</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value={"dd/MM/yyyy","dd-MM-yyyy","MM-dd-yy"}</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Date updatedAt</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@As可以和所有支持它的绑定一起工作，包含你自己的绑定，比如使用ListBinder:</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update(@As(",") List&lt;String&gt; items)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这个绑定简单使用逗号分隔List里的String。 </w:t>
      </w:r>
    </w:p>
    <w:p w:rsidR="00C96260" w:rsidRDefault="00C96260" w:rsidP="00C96260">
      <w:pPr>
        <w:widowControl/>
        <w:spacing w:before="100" w:beforeAutospacing="1" w:after="100" w:afterAutospacing="1"/>
        <w:jc w:val="left"/>
        <w:outlineLvl w:val="2"/>
        <w:rPr>
          <w:rFonts w:ascii="宋体" w:hAnsi="宋体" w:cs="宋体"/>
          <w:b/>
          <w:bCs/>
          <w:kern w:val="0"/>
          <w:sz w:val="27"/>
          <w:szCs w:val="27"/>
        </w:rPr>
      </w:pPr>
      <w:bookmarkStart w:id="170" w:name="nobinding"/>
      <w:bookmarkStart w:id="171" w:name="_Toc322990945"/>
      <w:bookmarkStart w:id="172" w:name="_Toc322991453"/>
      <w:bookmarkStart w:id="173" w:name="_Toc322991700"/>
      <w:r>
        <w:rPr>
          <w:rFonts w:ascii="宋体" w:hAnsi="宋体" w:cs="宋体" w:hint="eastAsia"/>
          <w:b/>
          <w:bCs/>
          <w:kern w:val="0"/>
          <w:sz w:val="27"/>
          <w:szCs w:val="27"/>
        </w:rPr>
        <w:t>@play.data.binding.NoBinding</w:t>
      </w:r>
      <w:bookmarkEnd w:id="170"/>
      <w:bookmarkEnd w:id="171"/>
      <w:bookmarkEnd w:id="172"/>
      <w:bookmarkEnd w:id="173"/>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@play.data.binding.NoBinding注释允许你标记一个非绑定字段，以解决潜在的安全问题。比如：</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class User extends Model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@NoBinding("profile") public boolean isAdmin;</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@As("dd, MM yyyy") Date birthDate;</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String name;</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editProfile(@As("profile") User user)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在这种情况下， isAdmin字段绝不会被editProfile action绑定, 即使某个恶意用户在伪造的窗体post里写入了user.isAdmin=true代码。</w:t>
      </w:r>
    </w:p>
    <w:p w:rsidR="00C96260" w:rsidRDefault="00C96260" w:rsidP="00C96260">
      <w:pPr>
        <w:widowControl/>
        <w:spacing w:before="100" w:beforeAutospacing="1" w:after="100" w:afterAutospacing="1"/>
        <w:jc w:val="left"/>
        <w:outlineLvl w:val="2"/>
        <w:rPr>
          <w:rFonts w:ascii="宋体" w:hAnsi="宋体" w:cs="宋体"/>
          <w:b/>
          <w:bCs/>
          <w:kern w:val="0"/>
          <w:sz w:val="27"/>
          <w:szCs w:val="27"/>
        </w:rPr>
      </w:pPr>
      <w:bookmarkStart w:id="174" w:name="typebinder"/>
      <w:bookmarkStart w:id="175" w:name="_Toc322990946"/>
      <w:bookmarkStart w:id="176" w:name="_Toc322991454"/>
      <w:bookmarkStart w:id="177" w:name="_Toc322991701"/>
      <w:r>
        <w:rPr>
          <w:rFonts w:ascii="宋体" w:hAnsi="宋体" w:cs="宋体" w:hint="eastAsia"/>
          <w:b/>
          <w:bCs/>
          <w:kern w:val="0"/>
          <w:sz w:val="27"/>
          <w:szCs w:val="27"/>
        </w:rPr>
        <w:t>play.data.binding.TypeBinder</w:t>
      </w:r>
      <w:bookmarkEnd w:id="174"/>
      <w:bookmarkEnd w:id="175"/>
      <w:bookmarkEnd w:id="176"/>
      <w:bookmarkEnd w:id="177"/>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b/>
          <w:bCs/>
          <w:kern w:val="0"/>
          <w:sz w:val="24"/>
          <w:szCs w:val="24"/>
        </w:rPr>
        <w:t>@As</w:t>
      </w:r>
      <w:r>
        <w:rPr>
          <w:rFonts w:ascii="宋体" w:hAnsi="宋体" w:cs="宋体" w:hint="eastAsia"/>
          <w:kern w:val="0"/>
          <w:sz w:val="24"/>
          <w:szCs w:val="24"/>
        </w:rPr>
        <w:t>注释也允许你定制一个绑定。一个定制绑定必须是TypeBinder接口的子类，比如：</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class MyCustomStringBinder implements TypeBinder&lt;String&gt;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Object bind(String name, Annotation[] anns, String value,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Class clazz)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return "!!" + value +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这样，你就可以在任何action里使用这个绑定了，比如：</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anyAction(@As(binder=</w:t>
      </w:r>
      <w:r>
        <w:rPr>
          <w:rFonts w:ascii="宋体" w:hAnsi="宋体" w:cs="宋体" w:hint="eastAsia"/>
          <w:b/>
          <w:kern w:val="0"/>
          <w:sz w:val="24"/>
          <w:szCs w:val="24"/>
        </w:rPr>
        <w:t>MyCustomStringBinder.class</w:t>
      </w: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String name)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outlineLvl w:val="2"/>
        <w:rPr>
          <w:rFonts w:ascii="宋体" w:hAnsi="宋体" w:cs="宋体"/>
          <w:b/>
          <w:bCs/>
          <w:kern w:val="0"/>
          <w:sz w:val="27"/>
          <w:szCs w:val="27"/>
        </w:rPr>
      </w:pPr>
      <w:bookmarkStart w:id="178" w:name="global"/>
      <w:bookmarkStart w:id="179" w:name="_Toc322990947"/>
      <w:bookmarkStart w:id="180" w:name="_Toc322991455"/>
      <w:bookmarkStart w:id="181" w:name="_Toc322991702"/>
      <w:r>
        <w:rPr>
          <w:rFonts w:ascii="宋体" w:hAnsi="宋体" w:cs="宋体" w:hint="eastAsia"/>
          <w:b/>
          <w:bCs/>
          <w:kern w:val="0"/>
          <w:sz w:val="27"/>
          <w:szCs w:val="27"/>
        </w:rPr>
        <w:t>@play.data.binding.Global</w:t>
      </w:r>
      <w:bookmarkEnd w:id="178"/>
      <w:bookmarkEnd w:id="179"/>
      <w:bookmarkEnd w:id="180"/>
      <w:bookmarkEnd w:id="181"/>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作为选择，你可以定义一个全局性的定制绑定，这样的绑定将应用于相应的类型。比如，为java.awt.Point类定制了一个绑定，如下：</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@Global</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class PointBinder implements TypeBinder&lt;Point&gt;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Object bind(String name, Annotation[] anns, String value,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Class class)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String[] values = value.split(",");</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return new Point(</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Integer.parseInt(values[0]),</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Integer.parseInt(values[1])</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正如你所看到的，一个全局性绑定就是一个使用</w:t>
      </w:r>
      <w:r>
        <w:rPr>
          <w:rFonts w:ascii="宋体" w:hAnsi="宋体" w:cs="宋体" w:hint="eastAsia"/>
          <w:b/>
          <w:bCs/>
          <w:kern w:val="0"/>
          <w:sz w:val="24"/>
          <w:szCs w:val="24"/>
        </w:rPr>
        <w:t>@play.data.binding.Global</w:t>
      </w:r>
      <w:r>
        <w:rPr>
          <w:rFonts w:ascii="宋体" w:hAnsi="宋体" w:cs="宋体" w:hint="eastAsia"/>
          <w:kern w:val="0"/>
          <w:sz w:val="24"/>
          <w:szCs w:val="24"/>
        </w:rPr>
        <w:t>进行注释的传统绑定。通过这种方式，一个外部模块可以将其定制的绑定应用到一个项目里，这就为定义一个可重用的绑定扩展提供了方法。</w:t>
      </w:r>
    </w:p>
    <w:p w:rsidR="00C96260" w:rsidRDefault="00C96260" w:rsidP="00C96260">
      <w:pPr>
        <w:widowControl/>
        <w:spacing w:before="100" w:beforeAutospacing="1" w:after="100" w:afterAutospacing="1"/>
        <w:jc w:val="left"/>
        <w:outlineLvl w:val="1"/>
        <w:rPr>
          <w:rFonts w:ascii="宋体" w:hAnsi="宋体" w:cs="宋体"/>
          <w:b/>
          <w:bCs/>
          <w:kern w:val="0"/>
          <w:sz w:val="36"/>
          <w:szCs w:val="36"/>
        </w:rPr>
      </w:pPr>
      <w:bookmarkStart w:id="182" w:name="_Toc322990948"/>
      <w:bookmarkStart w:id="183" w:name="_Toc322991456"/>
      <w:bookmarkStart w:id="184" w:name="_Toc322991703"/>
      <w:r>
        <w:rPr>
          <w:rFonts w:ascii="宋体" w:hAnsi="宋体" w:cs="宋体" w:hint="eastAsia"/>
          <w:b/>
          <w:bCs/>
          <w:kern w:val="0"/>
          <w:sz w:val="36"/>
          <w:szCs w:val="36"/>
        </w:rPr>
        <w:t>结果类型</w:t>
      </w:r>
      <w:bookmarkEnd w:id="182"/>
      <w:bookmarkEnd w:id="183"/>
      <w:bookmarkEnd w:id="184"/>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一个action方法必须生成一个http response响应，最简便的方法就是放出一个结果Result对象。当一个Result对象被放出时，常规的执行流程被中断，方法退出。比如:</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show(Long id)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 xml:space="preserve">    Client client = Client.findById(id);</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render(client);</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System.out.println("这个消息永远不会显示~!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render(…)方法放出一个Result对象，并停止方法执行。</w:t>
      </w:r>
    </w:p>
    <w:p w:rsidR="00C96260" w:rsidRDefault="00C96260" w:rsidP="00C96260">
      <w:pPr>
        <w:widowControl/>
        <w:spacing w:before="100" w:beforeAutospacing="1" w:after="100" w:afterAutospacing="1"/>
        <w:jc w:val="left"/>
        <w:outlineLvl w:val="2"/>
        <w:rPr>
          <w:rFonts w:ascii="宋体" w:hAnsi="宋体" w:cs="宋体"/>
          <w:b/>
          <w:bCs/>
          <w:kern w:val="0"/>
          <w:sz w:val="27"/>
          <w:szCs w:val="27"/>
        </w:rPr>
      </w:pPr>
      <w:bookmarkStart w:id="185" w:name="_Toc322990949"/>
      <w:bookmarkStart w:id="186" w:name="_Toc322991457"/>
      <w:bookmarkStart w:id="187" w:name="_Toc322991704"/>
      <w:r>
        <w:rPr>
          <w:rFonts w:ascii="宋体" w:hAnsi="宋体" w:cs="宋体" w:hint="eastAsia"/>
          <w:b/>
          <w:bCs/>
          <w:kern w:val="0"/>
          <w:sz w:val="27"/>
          <w:szCs w:val="27"/>
        </w:rPr>
        <w:t>返回一些文本类型的内容</w:t>
      </w:r>
      <w:bookmarkEnd w:id="185"/>
      <w:bookmarkEnd w:id="186"/>
      <w:bookmarkEnd w:id="187"/>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renderText(…)方法放出一个简单的Result事件，只在底层的http Response里写入了一些简单的文本，比如：</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countUnreadMessages()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Integer unreadMessages = MessagesBox.countUnreadMessages();</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r>
        <w:rPr>
          <w:rFonts w:ascii="宋体" w:hAnsi="宋体" w:cs="宋体" w:hint="eastAsia"/>
          <w:b/>
          <w:kern w:val="0"/>
          <w:sz w:val="24"/>
          <w:szCs w:val="24"/>
        </w:rPr>
        <w:t>renderText</w:t>
      </w:r>
      <w:r>
        <w:rPr>
          <w:rFonts w:ascii="宋体" w:hAnsi="宋体" w:cs="宋体" w:hint="eastAsia"/>
          <w:kern w:val="0"/>
          <w:sz w:val="24"/>
          <w:szCs w:val="24"/>
        </w:rPr>
        <w:t>(unreadMessages);</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你也可使用java标准的格式化语法来格式化输出文本消息:</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countUnreadMessages()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Integer unreadMessages = MessagesBox.countUnreadMessages();</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renderText("There are </w:t>
      </w:r>
      <w:r>
        <w:rPr>
          <w:rFonts w:ascii="宋体" w:hAnsi="宋体" w:cs="宋体" w:hint="eastAsia"/>
          <w:b/>
          <w:kern w:val="0"/>
          <w:sz w:val="24"/>
          <w:szCs w:val="24"/>
        </w:rPr>
        <w:t>%s</w:t>
      </w:r>
      <w:r>
        <w:rPr>
          <w:rFonts w:ascii="宋体" w:hAnsi="宋体" w:cs="宋体" w:hint="eastAsia"/>
          <w:kern w:val="0"/>
          <w:sz w:val="24"/>
          <w:szCs w:val="24"/>
        </w:rPr>
        <w:t xml:space="preserve"> unread messages", </w:t>
      </w:r>
      <w:r>
        <w:rPr>
          <w:rFonts w:ascii="宋体" w:hAnsi="宋体" w:cs="宋体" w:hint="eastAsia"/>
          <w:b/>
          <w:kern w:val="0"/>
          <w:sz w:val="24"/>
          <w:szCs w:val="24"/>
        </w:rPr>
        <w:t>unreadMessages</w:t>
      </w:r>
      <w:r>
        <w:rPr>
          <w:rFonts w:ascii="宋体" w:hAnsi="宋体" w:cs="宋体" w:hint="eastAsia"/>
          <w:kern w:val="0"/>
          <w:sz w:val="24"/>
          <w:szCs w:val="24"/>
        </w:rPr>
        <w:t>);</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outlineLvl w:val="2"/>
        <w:rPr>
          <w:rFonts w:ascii="宋体" w:hAnsi="宋体" w:cs="宋体"/>
          <w:b/>
          <w:bCs/>
          <w:kern w:val="0"/>
          <w:sz w:val="27"/>
          <w:szCs w:val="27"/>
        </w:rPr>
      </w:pPr>
      <w:bookmarkStart w:id="188" w:name="_Toc322990950"/>
      <w:bookmarkStart w:id="189" w:name="_Toc322991458"/>
      <w:bookmarkStart w:id="190" w:name="_Toc322991705"/>
      <w:r>
        <w:rPr>
          <w:rFonts w:ascii="宋体" w:hAnsi="宋体" w:cs="宋体" w:hint="eastAsia"/>
          <w:b/>
          <w:bCs/>
          <w:kern w:val="0"/>
          <w:sz w:val="27"/>
          <w:szCs w:val="27"/>
        </w:rPr>
        <w:t>返回一个JSON字符串</w:t>
      </w:r>
      <w:bookmarkEnd w:id="188"/>
      <w:bookmarkEnd w:id="189"/>
      <w:bookmarkEnd w:id="190"/>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Play使用renderJSON(…)方法来返回一个JSON字符串。这个方法的作用是设置响应内容为application/json，同时返回一个JSON字符串。 </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你可以指定你自己的JSON字符串，或把这个字符串传递到一个通过GsonBuilder进行串行化的对象里，比如：</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countUnreadMessages()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Integer unreadMessages = MessagesBox.countUnreadMessages();</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renderJSON("{\"messages\": " + unreadMessages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当然，如果面对一个更加复杂的对象结构，你可能会希望使用GsonBuilder来创建这个JSON字符串。</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getUnreadMessages()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List&lt;Message&gt; unreadMessages = MessagesBox.unreadMessages();</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renderJSON(unreadMessages);</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当传递一个对象到rndoerJSON(…)方法时，如果你需要对JSON构建器进行更多控制，那么你可以把JSON串行化并把对象输入到定制的输出里。 </w:t>
      </w:r>
    </w:p>
    <w:p w:rsidR="00C96260" w:rsidRDefault="00C96260" w:rsidP="00C96260">
      <w:pPr>
        <w:widowControl/>
        <w:spacing w:before="100" w:beforeAutospacing="1" w:after="100" w:afterAutospacing="1"/>
        <w:jc w:val="left"/>
        <w:outlineLvl w:val="2"/>
        <w:rPr>
          <w:rFonts w:ascii="宋体" w:hAnsi="宋体" w:cs="宋体"/>
          <w:b/>
          <w:bCs/>
          <w:kern w:val="0"/>
          <w:sz w:val="27"/>
          <w:szCs w:val="27"/>
        </w:rPr>
      </w:pPr>
      <w:bookmarkStart w:id="191" w:name="renderxml"/>
      <w:bookmarkStart w:id="192" w:name="_Toc322990951"/>
      <w:bookmarkStart w:id="193" w:name="_Toc322991459"/>
      <w:bookmarkStart w:id="194" w:name="_Toc322991706"/>
      <w:r>
        <w:rPr>
          <w:rFonts w:ascii="宋体" w:hAnsi="宋体" w:cs="宋体" w:hint="eastAsia"/>
          <w:b/>
          <w:bCs/>
          <w:kern w:val="0"/>
          <w:sz w:val="27"/>
          <w:szCs w:val="27"/>
        </w:rPr>
        <w:t>返回一个XML字符串</w:t>
      </w:r>
      <w:bookmarkEnd w:id="191"/>
      <w:bookmarkEnd w:id="192"/>
      <w:bookmarkEnd w:id="193"/>
      <w:bookmarkEnd w:id="194"/>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和JSON方法一样，这里有几个可以直接从控制器渲染XML的方法。</w:t>
      </w:r>
      <w:r>
        <w:rPr>
          <w:rFonts w:ascii="宋体" w:hAnsi="宋体" w:cs="宋体" w:hint="eastAsia"/>
          <w:b/>
          <w:kern w:val="0"/>
          <w:sz w:val="24"/>
          <w:szCs w:val="24"/>
        </w:rPr>
        <w:t>renderXml</w:t>
      </w:r>
      <w:r>
        <w:rPr>
          <w:rFonts w:ascii="宋体" w:hAnsi="宋体" w:cs="宋体" w:hint="eastAsia"/>
          <w:kern w:val="0"/>
          <w:sz w:val="24"/>
          <w:szCs w:val="24"/>
        </w:rPr>
        <w:t>(…) 方法返回一个内容类型设置为text/xml的XML字符串。</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在这里，你可指定自己的xml字符串，传递一个org.w3c.dom.Document对象，或传递一个将被XStream串行化的POJO对象，比如：</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countUnreadMessages()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Integer unreadMessages = MessagesBox.countUnreadMessages();</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renderXml("&lt;unreadmessages&gt;"+unreadMessages+"&lt;/unreadmessages&gt;");</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当然，你也可以使用org.w3c.dom.Document对象：</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getUnreadMessages()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Document unreadMessages = MessagesBox.unreadMessagesXML();</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renderXml(unreadMessages);</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outlineLvl w:val="2"/>
        <w:rPr>
          <w:rFonts w:ascii="宋体" w:hAnsi="宋体" w:cs="宋体"/>
          <w:b/>
          <w:bCs/>
          <w:kern w:val="0"/>
          <w:sz w:val="27"/>
          <w:szCs w:val="27"/>
        </w:rPr>
      </w:pPr>
      <w:bookmarkStart w:id="195" w:name="binary"/>
      <w:bookmarkStart w:id="196" w:name="_Toc322990952"/>
      <w:bookmarkStart w:id="197" w:name="_Toc322991460"/>
      <w:bookmarkStart w:id="198" w:name="_Toc322991707"/>
      <w:r>
        <w:rPr>
          <w:rFonts w:ascii="宋体" w:hAnsi="宋体" w:cs="宋体" w:hint="eastAsia"/>
          <w:b/>
          <w:bCs/>
          <w:kern w:val="0"/>
          <w:sz w:val="27"/>
          <w:szCs w:val="27"/>
        </w:rPr>
        <w:t>返回二进制内容</w:t>
      </w:r>
      <w:bookmarkEnd w:id="195"/>
      <w:bookmarkEnd w:id="196"/>
      <w:bookmarkEnd w:id="197"/>
      <w:bookmarkEnd w:id="198"/>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向用户返回一个存储在服务器上的二进制文件需要使用renderBinary()方法。比如你有一个User对象，并且有一个play.db.jpa.Blob的图片属性。这时，就可以使用如下语句在一个控制器方法里加载这个模型对象，并使用对应的MIME类型渲染这个对象里的图片：</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public static void userPhoto(long id) {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final User user = User.findById(id);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response.setContentTypeIfNotSet(user.photo.type());</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java.io.InputStream binaryData = user.photo.get();</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renderBinary(binaryData);</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spacing w:before="100" w:beforeAutospacing="1" w:after="100" w:afterAutospacing="1"/>
        <w:jc w:val="left"/>
        <w:outlineLvl w:val="2"/>
        <w:rPr>
          <w:rFonts w:ascii="宋体" w:hAnsi="宋体" w:cs="宋体"/>
          <w:b/>
          <w:bCs/>
          <w:kern w:val="0"/>
          <w:sz w:val="27"/>
          <w:szCs w:val="27"/>
        </w:rPr>
      </w:pPr>
      <w:bookmarkStart w:id="199" w:name="_Toc322990953"/>
      <w:bookmarkStart w:id="200" w:name="_Toc322991461"/>
      <w:bookmarkStart w:id="201" w:name="_Toc322991708"/>
      <w:r>
        <w:rPr>
          <w:rFonts w:ascii="宋体" w:hAnsi="宋体" w:cs="宋体" w:hint="eastAsia"/>
          <w:b/>
          <w:bCs/>
          <w:kern w:val="0"/>
          <w:sz w:val="27"/>
          <w:szCs w:val="27"/>
        </w:rPr>
        <w:t>作为附件下载文件</w:t>
      </w:r>
      <w:bookmarkEnd w:id="199"/>
      <w:bookmarkEnd w:id="200"/>
      <w:bookmarkEnd w:id="201"/>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通过设置http header，可以指示web浏览器把一个二进制响应当作“附件”来对待，这样就可以在web浏览器把文件下载到用户的电脑。为了完成这个任务，可以把一个文件的名称传递给renderBinary方法，并作为它的参数，这时play会自动设置Content-Disposition响应header。比如，当上面示例里的User模型作为一个photoFileName属性时：</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renderBinary(binaryData, user.photoFileName); </w:t>
      </w:r>
    </w:p>
    <w:p w:rsidR="00C96260" w:rsidRDefault="00C96260" w:rsidP="00C96260">
      <w:pPr>
        <w:widowControl/>
        <w:spacing w:before="100" w:beforeAutospacing="1" w:after="100" w:afterAutospacing="1"/>
        <w:jc w:val="left"/>
        <w:outlineLvl w:val="2"/>
        <w:rPr>
          <w:rFonts w:ascii="宋体" w:hAnsi="宋体" w:cs="宋体"/>
          <w:b/>
          <w:bCs/>
          <w:kern w:val="0"/>
          <w:sz w:val="27"/>
          <w:szCs w:val="27"/>
        </w:rPr>
      </w:pPr>
      <w:bookmarkStart w:id="202" w:name="template"/>
      <w:bookmarkStart w:id="203" w:name="_Toc322990954"/>
      <w:bookmarkStart w:id="204" w:name="_Toc322991462"/>
      <w:bookmarkStart w:id="205" w:name="_Toc322991709"/>
      <w:r>
        <w:rPr>
          <w:rFonts w:ascii="宋体" w:hAnsi="宋体" w:cs="宋体" w:hint="eastAsia"/>
          <w:b/>
          <w:bCs/>
          <w:kern w:val="0"/>
          <w:sz w:val="27"/>
          <w:szCs w:val="27"/>
        </w:rPr>
        <w:t>执行一个模板</w:t>
      </w:r>
      <w:bookmarkEnd w:id="202"/>
      <w:bookmarkEnd w:id="203"/>
      <w:bookmarkEnd w:id="204"/>
      <w:bookmarkEnd w:id="205"/>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如果生成的内容，你应该使用模板来生成response内容。</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class Clients extends Controller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static void index()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render();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模板名称且根据play约定自动进行推断。默认模板路径就是控制器和Action的名称。</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在上面这个示例里调用的模板路径和名称如下:</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app/views/Clients/index.html</w:t>
      </w:r>
    </w:p>
    <w:p w:rsidR="00C96260" w:rsidRDefault="00C96260" w:rsidP="00C96260">
      <w:pPr>
        <w:widowControl/>
        <w:spacing w:before="100" w:beforeAutospacing="1" w:after="100" w:afterAutospacing="1"/>
        <w:jc w:val="left"/>
        <w:outlineLvl w:val="3"/>
        <w:rPr>
          <w:rFonts w:ascii="宋体" w:hAnsi="宋体" w:cs="宋体"/>
          <w:b/>
          <w:bCs/>
          <w:kern w:val="0"/>
          <w:sz w:val="24"/>
          <w:szCs w:val="24"/>
        </w:rPr>
      </w:pPr>
      <w:r>
        <w:rPr>
          <w:rFonts w:ascii="宋体" w:hAnsi="宋体" w:cs="宋体" w:hint="eastAsia"/>
          <w:b/>
          <w:bCs/>
          <w:kern w:val="0"/>
          <w:sz w:val="24"/>
          <w:szCs w:val="24"/>
        </w:rPr>
        <w:t>向模板作用域添加数据</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通常情况下，模板是需要数据的。你可以使用renderArgs对象添加数据到模板作用域：</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class Clients extends Controller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static void show(Long id)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Client client = Client.findById(id);</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r>
        <w:rPr>
          <w:rFonts w:ascii="宋体" w:hAnsi="宋体" w:cs="宋体" w:hint="eastAsia"/>
          <w:b/>
          <w:kern w:val="0"/>
          <w:sz w:val="24"/>
          <w:szCs w:val="24"/>
        </w:rPr>
        <w:t>renderArgs</w:t>
      </w:r>
      <w:r>
        <w:rPr>
          <w:rFonts w:ascii="宋体" w:hAnsi="宋体" w:cs="宋体" w:hint="eastAsia"/>
          <w:kern w:val="0"/>
          <w:sz w:val="24"/>
          <w:szCs w:val="24"/>
        </w:rPr>
        <w:t>.put("client", client);</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render();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在模板执行期间，client变量将被定义。</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比如：</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&lt;h1&gt;Client ${client.name}&lt;/h1&gt;</w:t>
      </w:r>
    </w:p>
    <w:p w:rsidR="00C96260" w:rsidRDefault="00C96260" w:rsidP="00C96260">
      <w:pPr>
        <w:widowControl/>
        <w:spacing w:before="100" w:beforeAutospacing="1" w:after="100" w:afterAutospacing="1"/>
        <w:jc w:val="left"/>
        <w:outlineLvl w:val="3"/>
        <w:rPr>
          <w:rFonts w:ascii="宋体" w:hAnsi="宋体" w:cs="宋体"/>
          <w:b/>
          <w:bCs/>
          <w:kern w:val="0"/>
          <w:sz w:val="24"/>
          <w:szCs w:val="24"/>
        </w:rPr>
      </w:pPr>
      <w:r>
        <w:rPr>
          <w:rFonts w:ascii="宋体" w:hAnsi="宋体" w:cs="宋体" w:hint="eastAsia"/>
          <w:b/>
          <w:bCs/>
          <w:kern w:val="0"/>
          <w:sz w:val="24"/>
          <w:szCs w:val="24"/>
        </w:rPr>
        <w:lastRenderedPageBreak/>
        <w:t>更加简洁的形式添加数据到模板作用域</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使用render(…)方法的参数，可以把数据直接传递到模板：</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show(Long id)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Client client = Client.findById(id);</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render(client);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在这种情况下，模板可以访问的变量与java局部变量的名称完全相同。当然，还可通过这种方式传递多个变量:</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show(Long id)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Client client = Client.findById(id);</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render(id, client);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b/>
          <w:bCs/>
          <w:kern w:val="0"/>
          <w:sz w:val="24"/>
          <w:szCs w:val="24"/>
        </w:rPr>
        <w:t>非常重要!</w:t>
      </w:r>
      <w:r>
        <w:rPr>
          <w:rFonts w:ascii="宋体" w:hAnsi="宋体" w:cs="宋体" w:hint="eastAsia"/>
          <w:kern w:val="0"/>
          <w:sz w:val="24"/>
          <w:szCs w:val="24"/>
        </w:rPr>
        <w:br/>
      </w:r>
      <w:r>
        <w:rPr>
          <w:rFonts w:ascii="宋体" w:hAnsi="宋体" w:cs="宋体" w:hint="eastAsia"/>
          <w:kern w:val="0"/>
          <w:sz w:val="24"/>
          <w:szCs w:val="24"/>
        </w:rPr>
        <w:br/>
        <w:t>你只能通过这种方式向模板传递</w:t>
      </w:r>
      <w:r>
        <w:rPr>
          <w:rFonts w:ascii="宋体" w:hAnsi="宋体" w:cs="宋体" w:hint="eastAsia"/>
          <w:b/>
          <w:kern w:val="0"/>
          <w:sz w:val="24"/>
          <w:szCs w:val="24"/>
        </w:rPr>
        <w:t>局部变量</w:t>
      </w:r>
      <w:r>
        <w:rPr>
          <w:rFonts w:ascii="宋体" w:hAnsi="宋体" w:cs="宋体" w:hint="eastAsia"/>
          <w:kern w:val="0"/>
          <w:sz w:val="24"/>
          <w:szCs w:val="24"/>
        </w:rPr>
        <w:t>。</w:t>
      </w:r>
    </w:p>
    <w:p w:rsidR="00C96260" w:rsidRDefault="00C96260" w:rsidP="00C96260">
      <w:pPr>
        <w:widowControl/>
        <w:spacing w:before="100" w:beforeAutospacing="1" w:after="100" w:afterAutospacing="1"/>
        <w:jc w:val="left"/>
        <w:outlineLvl w:val="3"/>
        <w:rPr>
          <w:rFonts w:ascii="宋体" w:hAnsi="宋体" w:cs="宋体"/>
          <w:b/>
          <w:bCs/>
          <w:kern w:val="0"/>
          <w:sz w:val="24"/>
          <w:szCs w:val="24"/>
        </w:rPr>
      </w:pPr>
      <w:r>
        <w:rPr>
          <w:rFonts w:ascii="宋体" w:hAnsi="宋体" w:cs="宋体" w:hint="eastAsia"/>
          <w:b/>
          <w:bCs/>
          <w:kern w:val="0"/>
          <w:sz w:val="24"/>
          <w:szCs w:val="24"/>
        </w:rPr>
        <w:t>指定其他模板</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如果不想使用默认的模板，可以使用</w:t>
      </w:r>
      <w:r>
        <w:rPr>
          <w:rFonts w:ascii="宋体" w:hAnsi="宋体" w:cs="宋体" w:hint="eastAsia"/>
          <w:b/>
          <w:kern w:val="0"/>
          <w:sz w:val="24"/>
          <w:szCs w:val="24"/>
        </w:rPr>
        <w:t>renderTemplate</w:t>
      </w:r>
      <w:r>
        <w:rPr>
          <w:rFonts w:ascii="宋体" w:hAnsi="宋体" w:cs="宋体" w:hint="eastAsia"/>
          <w:kern w:val="0"/>
          <w:sz w:val="24"/>
          <w:szCs w:val="24"/>
        </w:rPr>
        <w:t>(…)方法指定自己的模板文件，但模板名称要作为第一个参数:</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show(Long id)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Client client = Client.findById(id);</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renderTemplate("</w:t>
      </w:r>
      <w:r>
        <w:rPr>
          <w:rFonts w:ascii="宋体" w:hAnsi="宋体" w:cs="宋体" w:hint="eastAsia"/>
          <w:b/>
          <w:kern w:val="0"/>
          <w:sz w:val="24"/>
          <w:szCs w:val="24"/>
        </w:rPr>
        <w:t>Clients/showClient.html</w:t>
      </w:r>
      <w:r>
        <w:rPr>
          <w:rFonts w:ascii="宋体" w:hAnsi="宋体" w:cs="宋体" w:hint="eastAsia"/>
          <w:kern w:val="0"/>
          <w:sz w:val="24"/>
          <w:szCs w:val="24"/>
        </w:rPr>
        <w:t xml:space="preserve">", id, client);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outlineLvl w:val="2"/>
        <w:rPr>
          <w:rFonts w:ascii="宋体" w:hAnsi="宋体" w:cs="宋体"/>
          <w:b/>
          <w:bCs/>
          <w:kern w:val="0"/>
          <w:sz w:val="27"/>
          <w:szCs w:val="27"/>
        </w:rPr>
      </w:pPr>
      <w:bookmarkStart w:id="206" w:name="redirect"/>
      <w:bookmarkStart w:id="207" w:name="_Toc322990955"/>
      <w:bookmarkStart w:id="208" w:name="_Toc322991463"/>
      <w:bookmarkStart w:id="209" w:name="_Toc322991710"/>
      <w:r>
        <w:rPr>
          <w:rFonts w:ascii="宋体" w:hAnsi="宋体" w:cs="宋体" w:hint="eastAsia"/>
          <w:b/>
          <w:bCs/>
          <w:kern w:val="0"/>
          <w:sz w:val="27"/>
          <w:szCs w:val="27"/>
        </w:rPr>
        <w:t>跳转到其他URL</w:t>
      </w:r>
      <w:bookmarkEnd w:id="206"/>
      <w:bookmarkEnd w:id="207"/>
      <w:bookmarkEnd w:id="208"/>
      <w:bookmarkEnd w:id="209"/>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redirect(…)方法放出一个跳转事件， 用于切换生成一个http跳转响应。</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index()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redirect("http://www.zenexity.fr");</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outlineLvl w:val="2"/>
        <w:rPr>
          <w:rFonts w:ascii="宋体" w:hAnsi="宋体" w:cs="宋体"/>
          <w:b/>
          <w:bCs/>
          <w:kern w:val="0"/>
          <w:sz w:val="27"/>
          <w:szCs w:val="27"/>
        </w:rPr>
      </w:pPr>
      <w:bookmarkStart w:id="210" w:name="chaining"/>
      <w:bookmarkStart w:id="211" w:name="_Toc322990956"/>
      <w:bookmarkStart w:id="212" w:name="_Toc322991464"/>
      <w:bookmarkStart w:id="213" w:name="_Toc322991711"/>
      <w:r>
        <w:rPr>
          <w:rFonts w:ascii="宋体" w:hAnsi="宋体" w:cs="宋体" w:hint="eastAsia"/>
          <w:b/>
          <w:bCs/>
          <w:kern w:val="0"/>
          <w:sz w:val="27"/>
          <w:szCs w:val="27"/>
        </w:rPr>
        <w:t>Action</w:t>
      </w:r>
      <w:bookmarkEnd w:id="210"/>
      <w:r>
        <w:rPr>
          <w:rFonts w:ascii="宋体" w:hAnsi="宋体" w:cs="宋体" w:hint="eastAsia"/>
          <w:b/>
          <w:bCs/>
          <w:kern w:val="0"/>
          <w:sz w:val="27"/>
          <w:szCs w:val="27"/>
        </w:rPr>
        <w:t>链</w:t>
      </w:r>
      <w:bookmarkEnd w:id="211"/>
      <w:bookmarkEnd w:id="212"/>
      <w:bookmarkEnd w:id="213"/>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play和Servlet API的forward不同，一个http请求只能调用一个action。如果你想要调用其他的action，就必须跳转浏览器到能够调用这个action的URL。通过这种方式，浏览器URL就总是和被执行的Action保持一致，因此对浏览器的back/forward/refresh管理就非常容易。</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在java代码里，通过调用其他action方法，就可以实现发送一个跳转响应到任何action里，比如：</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class Clients extends Controller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static void show(Long id)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Client client = Client.findById(id);</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render(client);</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static void create(String name)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Client client = new Client(name);</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client.save();</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show(client.id);</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上面的示例在使用下面这两条路由的情况下:</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GET    /clients/{id}            Clients.show</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POST   /clients                 Clients.create </w:t>
      </w:r>
    </w:p>
    <w:p w:rsidR="00C96260" w:rsidRDefault="00C96260" w:rsidP="00C96260">
      <w:pPr>
        <w:widowControl/>
        <w:numPr>
          <w:ilvl w:val="0"/>
          <w:numId w:val="16"/>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浏览器发送一个POST到/clients URL</w:t>
      </w:r>
    </w:p>
    <w:p w:rsidR="00C96260" w:rsidRDefault="00C96260" w:rsidP="00C96260">
      <w:pPr>
        <w:widowControl/>
        <w:numPr>
          <w:ilvl w:val="0"/>
          <w:numId w:val="16"/>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路由调用Clients控制器的create action</w:t>
      </w:r>
    </w:p>
    <w:p w:rsidR="00C96260" w:rsidRDefault="00C96260" w:rsidP="00C96260">
      <w:pPr>
        <w:widowControl/>
        <w:numPr>
          <w:ilvl w:val="0"/>
          <w:numId w:val="16"/>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action方法直接调用show action方法</w:t>
      </w:r>
    </w:p>
    <w:p w:rsidR="00C96260" w:rsidRDefault="00C96260" w:rsidP="00C96260">
      <w:pPr>
        <w:widowControl/>
        <w:numPr>
          <w:ilvl w:val="0"/>
          <w:numId w:val="16"/>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Java调用被中断，反向路由生成器创建一个带id参数的Clients.show方法调用的URL</w:t>
      </w:r>
    </w:p>
    <w:p w:rsidR="00C96260" w:rsidRDefault="00C96260" w:rsidP="00C96260">
      <w:pPr>
        <w:widowControl/>
        <w:numPr>
          <w:ilvl w:val="0"/>
          <w:numId w:val="16"/>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HTTP响应为： 302 Location:/clients/3132</w:t>
      </w:r>
    </w:p>
    <w:p w:rsidR="00C96260" w:rsidRDefault="00C96260" w:rsidP="00C96260">
      <w:pPr>
        <w:widowControl/>
        <w:numPr>
          <w:ilvl w:val="0"/>
          <w:numId w:val="16"/>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浏览器随后发布GET /clients/3132</w:t>
      </w:r>
    </w:p>
    <w:p w:rsidR="00C96260" w:rsidRDefault="00C96260" w:rsidP="00C96260">
      <w:pPr>
        <w:widowControl/>
        <w:numPr>
          <w:ilvl w:val="0"/>
          <w:numId w:val="16"/>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outlineLvl w:val="2"/>
        <w:rPr>
          <w:rFonts w:ascii="宋体" w:hAnsi="宋体" w:cs="宋体"/>
          <w:b/>
          <w:bCs/>
          <w:kern w:val="0"/>
          <w:sz w:val="27"/>
          <w:szCs w:val="27"/>
        </w:rPr>
      </w:pPr>
      <w:bookmarkStart w:id="214" w:name="_Toc322990957"/>
      <w:bookmarkStart w:id="215" w:name="_Toc322991465"/>
      <w:bookmarkStart w:id="216" w:name="_Toc322991712"/>
      <w:r>
        <w:rPr>
          <w:rFonts w:ascii="宋体" w:hAnsi="宋体" w:cs="宋体" w:hint="eastAsia"/>
          <w:b/>
          <w:bCs/>
          <w:kern w:val="0"/>
          <w:sz w:val="27"/>
          <w:szCs w:val="27"/>
        </w:rPr>
        <w:t>定制web编码</w:t>
      </w:r>
      <w:bookmarkEnd w:id="214"/>
      <w:bookmarkEnd w:id="215"/>
      <w:bookmarkEnd w:id="216"/>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play着重使用UTF-8编码，但某些情况下必须使用其他编码。</w:t>
      </w:r>
    </w:p>
    <w:p w:rsidR="00C96260" w:rsidRDefault="00C96260" w:rsidP="00C96260">
      <w:pPr>
        <w:widowControl/>
        <w:spacing w:before="100" w:beforeAutospacing="1" w:after="100" w:afterAutospacing="1"/>
        <w:jc w:val="left"/>
        <w:outlineLvl w:val="3"/>
        <w:rPr>
          <w:rFonts w:ascii="宋体" w:hAnsi="宋体" w:cs="宋体"/>
          <w:b/>
          <w:bCs/>
          <w:kern w:val="0"/>
          <w:sz w:val="24"/>
          <w:szCs w:val="24"/>
        </w:rPr>
      </w:pPr>
      <w:r>
        <w:rPr>
          <w:rFonts w:ascii="宋体" w:hAnsi="宋体" w:cs="宋体" w:hint="eastAsia"/>
          <w:b/>
          <w:bCs/>
          <w:kern w:val="0"/>
          <w:sz w:val="24"/>
          <w:szCs w:val="24"/>
        </w:rPr>
        <w:t>为当前response定制编码</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要为当前response改变编码，可以控制器里参照下面的方法进行定制：</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b/>
          <w:kern w:val="0"/>
          <w:sz w:val="24"/>
          <w:szCs w:val="24"/>
        </w:rPr>
        <w:lastRenderedPageBreak/>
        <w:t>response.encoding</w:t>
      </w:r>
      <w:r>
        <w:rPr>
          <w:rFonts w:ascii="宋体" w:hAnsi="宋体" w:cs="宋体" w:hint="eastAsia"/>
          <w:kern w:val="0"/>
          <w:sz w:val="24"/>
          <w:szCs w:val="24"/>
        </w:rPr>
        <w:t xml:space="preserve"> = "ISO-8859-1";</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当传递一个与服务器默认编码不同的窗体时，你应该在窗体里使用encoding/charset两次，两次都用在accept-charset属性指定上， 而且是用在一个名称叫_charset_的特殊隐藏窗体上。accept-charset属性会告诉浏览器在传递窗体里要使用哪种编码，form-field _charset_ 则告诉play需要采用哪个编码进行处理：</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&lt;form action="@{application.index}" method="POST" accept-charset="ISO-8859-1"&gt;</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&lt;input type="</w:t>
      </w:r>
      <w:r>
        <w:rPr>
          <w:rFonts w:ascii="宋体" w:hAnsi="宋体" w:cs="宋体" w:hint="eastAsia"/>
          <w:b/>
          <w:kern w:val="0"/>
          <w:sz w:val="24"/>
          <w:szCs w:val="24"/>
        </w:rPr>
        <w:t>hidden</w:t>
      </w:r>
      <w:r>
        <w:rPr>
          <w:rFonts w:ascii="宋体" w:hAnsi="宋体" w:cs="宋体" w:hint="eastAsia"/>
          <w:kern w:val="0"/>
          <w:sz w:val="24"/>
          <w:szCs w:val="24"/>
        </w:rPr>
        <w:t>"</w:t>
      </w:r>
      <w:r>
        <w:rPr>
          <w:rFonts w:ascii="宋体" w:hAnsi="宋体" w:cs="宋体" w:hint="eastAsia"/>
          <w:b/>
          <w:kern w:val="0"/>
          <w:sz w:val="24"/>
          <w:szCs w:val="24"/>
        </w:rPr>
        <w:t xml:space="preserve"> name="_charset_"</w:t>
      </w:r>
      <w:r>
        <w:rPr>
          <w:rFonts w:ascii="宋体" w:hAnsi="宋体" w:cs="宋体" w:hint="eastAsia"/>
          <w:kern w:val="0"/>
          <w:sz w:val="24"/>
          <w:szCs w:val="24"/>
        </w:rPr>
        <w:t xml:space="preserve"> value="ISO-8859-1"&gt;</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&lt;/form&gt;</w:t>
      </w:r>
    </w:p>
    <w:p w:rsidR="00C96260" w:rsidRDefault="00C96260" w:rsidP="00C96260">
      <w:pPr>
        <w:widowControl/>
        <w:spacing w:before="100" w:beforeAutospacing="1" w:after="100" w:afterAutospacing="1"/>
        <w:jc w:val="left"/>
        <w:outlineLvl w:val="3"/>
        <w:rPr>
          <w:rFonts w:ascii="宋体" w:hAnsi="宋体" w:cs="宋体"/>
          <w:b/>
          <w:bCs/>
          <w:kern w:val="0"/>
          <w:sz w:val="24"/>
          <w:szCs w:val="24"/>
        </w:rPr>
      </w:pPr>
      <w:r>
        <w:rPr>
          <w:rFonts w:ascii="宋体" w:hAnsi="宋体" w:cs="宋体" w:hint="eastAsia"/>
          <w:b/>
          <w:bCs/>
          <w:kern w:val="0"/>
          <w:sz w:val="24"/>
          <w:szCs w:val="24"/>
        </w:rPr>
        <w:t>为整个应用程序定制编码</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配置</w:t>
      </w:r>
      <w:hyperlink r:id="rId24" w:anchor="application.web_encoding" w:history="1">
        <w:r>
          <w:rPr>
            <w:rStyle w:val="a4"/>
            <w:rFonts w:ascii="宋体" w:hAnsi="宋体" w:cs="宋体" w:hint="eastAsia"/>
            <w:kern w:val="0"/>
            <w:sz w:val="24"/>
            <w:szCs w:val="24"/>
          </w:rPr>
          <w:t>application.web_encoding</w:t>
        </w:r>
      </w:hyperlink>
      <w:r>
        <w:rPr>
          <w:rFonts w:ascii="宋体" w:hAnsi="宋体" w:cs="宋体" w:hint="eastAsia"/>
          <w:kern w:val="0"/>
          <w:sz w:val="24"/>
          <w:szCs w:val="24"/>
        </w:rPr>
        <w:t xml:space="preserve"> 用于指定play与浏览器进行通信时需要采用哪种编码。</w:t>
      </w:r>
    </w:p>
    <w:p w:rsidR="00C96260" w:rsidRDefault="00C96260" w:rsidP="00C96260">
      <w:pPr>
        <w:widowControl/>
        <w:spacing w:before="100" w:beforeAutospacing="1" w:after="100" w:afterAutospacing="1"/>
        <w:jc w:val="left"/>
        <w:outlineLvl w:val="1"/>
        <w:rPr>
          <w:rFonts w:ascii="宋体" w:hAnsi="宋体" w:cs="宋体"/>
          <w:b/>
          <w:bCs/>
          <w:kern w:val="0"/>
          <w:sz w:val="36"/>
          <w:szCs w:val="36"/>
        </w:rPr>
      </w:pPr>
      <w:bookmarkStart w:id="217" w:name="interceptions"/>
      <w:bookmarkStart w:id="218" w:name="_Toc322990958"/>
      <w:bookmarkStart w:id="219" w:name="_Toc322991466"/>
      <w:bookmarkStart w:id="220" w:name="_Toc322991713"/>
      <w:r>
        <w:rPr>
          <w:rFonts w:ascii="宋体" w:hAnsi="宋体" w:cs="宋体" w:hint="eastAsia"/>
          <w:b/>
          <w:bCs/>
          <w:kern w:val="0"/>
          <w:sz w:val="36"/>
          <w:szCs w:val="36"/>
        </w:rPr>
        <w:t>拦截器</w:t>
      </w:r>
      <w:bookmarkEnd w:id="217"/>
      <w:bookmarkEnd w:id="218"/>
      <w:bookmarkEnd w:id="219"/>
      <w:bookmarkEnd w:id="220"/>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在控制器里，可以定义拦截器方法。拦截器将被控制器类及其后代的所有action调用。可以利用这个特点为所有的action定义一些通用的提前处理代码：比如对用户进行验证、加载请求作用域信息等…</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这些方法必须是static的，但不能是public的，并且使用有效的拦截注释：</w:t>
      </w:r>
    </w:p>
    <w:p w:rsidR="00C96260" w:rsidRDefault="00C96260" w:rsidP="00C96260">
      <w:pPr>
        <w:widowControl/>
        <w:spacing w:before="100" w:beforeAutospacing="1" w:after="100" w:afterAutospacing="1"/>
        <w:jc w:val="left"/>
        <w:outlineLvl w:val="2"/>
        <w:rPr>
          <w:rFonts w:ascii="宋体" w:hAnsi="宋体" w:cs="宋体"/>
          <w:b/>
          <w:bCs/>
          <w:kern w:val="0"/>
          <w:sz w:val="27"/>
          <w:szCs w:val="27"/>
        </w:rPr>
      </w:pPr>
      <w:bookmarkStart w:id="221" w:name="before"/>
      <w:bookmarkStart w:id="222" w:name="_Toc322990959"/>
      <w:bookmarkStart w:id="223" w:name="_Toc322991467"/>
      <w:bookmarkStart w:id="224" w:name="_Toc322991714"/>
      <w:r>
        <w:rPr>
          <w:rFonts w:ascii="宋体" w:hAnsi="宋体" w:cs="宋体" w:hint="eastAsia"/>
          <w:b/>
          <w:bCs/>
          <w:kern w:val="0"/>
          <w:sz w:val="27"/>
          <w:szCs w:val="27"/>
        </w:rPr>
        <w:t>@Before</w:t>
      </w:r>
      <w:bookmarkEnd w:id="221"/>
      <w:bookmarkEnd w:id="222"/>
      <w:bookmarkEnd w:id="223"/>
      <w:bookmarkEnd w:id="224"/>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用@Before注释的方法将在这个控制器的每个action被调用前执行。因此，可以利用这个注释创建一个安全检查方法：</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class Admin extends Controller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@Before</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static void checkAuthentification()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if(</w:t>
      </w:r>
      <w:r>
        <w:rPr>
          <w:rFonts w:ascii="宋体" w:hAnsi="宋体" w:cs="宋体" w:hint="eastAsia"/>
          <w:b/>
          <w:kern w:val="0"/>
          <w:sz w:val="24"/>
          <w:szCs w:val="24"/>
        </w:rPr>
        <w:t>session</w:t>
      </w:r>
      <w:r>
        <w:rPr>
          <w:rFonts w:ascii="宋体" w:hAnsi="宋体" w:cs="宋体" w:hint="eastAsia"/>
          <w:kern w:val="0"/>
          <w:sz w:val="24"/>
          <w:szCs w:val="24"/>
        </w:rPr>
        <w:t>.get("user") == null) login();</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static void index()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List&lt;User&gt; users = User.findAll();</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render(users);</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如果不希望@Before方法中断所有的action调用，可以指定一个需要排除的Action列表：</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class Admin extends Controller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@Before(</w:t>
      </w:r>
      <w:r>
        <w:rPr>
          <w:rFonts w:ascii="宋体" w:hAnsi="宋体" w:cs="宋体" w:hint="eastAsia"/>
          <w:b/>
          <w:kern w:val="0"/>
          <w:sz w:val="24"/>
          <w:szCs w:val="24"/>
        </w:rPr>
        <w:t>unless</w:t>
      </w:r>
      <w:r>
        <w:rPr>
          <w:rFonts w:ascii="宋体" w:hAnsi="宋体" w:cs="宋体" w:hint="eastAsia"/>
          <w:kern w:val="0"/>
          <w:sz w:val="24"/>
          <w:szCs w:val="24"/>
        </w:rPr>
        <w:t>="login")</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static void checkAuthentification()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if(session.get("user") == null) login();</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static void index()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List&lt;User&gt; users = User.findAll();</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render(users);</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如果希望@Before方法中断列表中的action调用，可以使用only参数：</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class Admin extends Controller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@Before(</w:t>
      </w:r>
      <w:r>
        <w:rPr>
          <w:rFonts w:ascii="宋体" w:hAnsi="宋体" w:cs="宋体" w:hint="eastAsia"/>
          <w:b/>
          <w:kern w:val="0"/>
          <w:sz w:val="24"/>
          <w:szCs w:val="24"/>
        </w:rPr>
        <w:t>only</w:t>
      </w:r>
      <w:r>
        <w:rPr>
          <w:rFonts w:ascii="宋体" w:hAnsi="宋体" w:cs="宋体" w:hint="eastAsia"/>
          <w:kern w:val="0"/>
          <w:sz w:val="24"/>
          <w:szCs w:val="24"/>
        </w:rPr>
        <w:t>={"login","logout"})</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static void doSomething() {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b/>
          <w:kern w:val="0"/>
          <w:sz w:val="24"/>
          <w:szCs w:val="24"/>
        </w:rPr>
        <w:t>unless</w:t>
      </w:r>
      <w:r>
        <w:rPr>
          <w:rFonts w:ascii="宋体" w:hAnsi="宋体" w:cs="宋体" w:hint="eastAsia"/>
          <w:kern w:val="0"/>
          <w:sz w:val="24"/>
          <w:szCs w:val="24"/>
        </w:rPr>
        <w:t>和</w:t>
      </w:r>
      <w:r>
        <w:rPr>
          <w:rFonts w:ascii="宋体" w:hAnsi="宋体" w:cs="宋体" w:hint="eastAsia"/>
          <w:b/>
          <w:kern w:val="0"/>
          <w:sz w:val="24"/>
          <w:szCs w:val="24"/>
        </w:rPr>
        <w:t>only</w:t>
      </w:r>
      <w:r>
        <w:rPr>
          <w:rFonts w:ascii="宋体" w:hAnsi="宋体" w:cs="宋体" w:hint="eastAsia"/>
          <w:kern w:val="0"/>
          <w:sz w:val="24"/>
          <w:szCs w:val="24"/>
        </w:rPr>
        <w:t xml:space="preserve"> 参数也可用于@After, @Before和@Finally注释。</w:t>
      </w:r>
    </w:p>
    <w:p w:rsidR="00C96260" w:rsidRDefault="00C96260" w:rsidP="00C96260">
      <w:pPr>
        <w:widowControl/>
        <w:spacing w:before="100" w:beforeAutospacing="1" w:after="100" w:afterAutospacing="1"/>
        <w:jc w:val="left"/>
        <w:outlineLvl w:val="2"/>
        <w:rPr>
          <w:rFonts w:ascii="宋体" w:hAnsi="宋体" w:cs="宋体"/>
          <w:b/>
          <w:bCs/>
          <w:kern w:val="0"/>
          <w:sz w:val="27"/>
          <w:szCs w:val="27"/>
        </w:rPr>
      </w:pPr>
      <w:bookmarkStart w:id="225" w:name="after"/>
      <w:bookmarkStart w:id="226" w:name="_Toc322990960"/>
      <w:bookmarkStart w:id="227" w:name="_Toc322991468"/>
      <w:bookmarkStart w:id="228" w:name="_Toc322991715"/>
      <w:r>
        <w:rPr>
          <w:rFonts w:ascii="宋体" w:hAnsi="宋体" w:cs="宋体" w:hint="eastAsia"/>
          <w:b/>
          <w:bCs/>
          <w:kern w:val="0"/>
          <w:sz w:val="27"/>
          <w:szCs w:val="27"/>
        </w:rPr>
        <w:t>@After</w:t>
      </w:r>
      <w:bookmarkEnd w:id="225"/>
      <w:bookmarkEnd w:id="226"/>
      <w:bookmarkEnd w:id="227"/>
      <w:bookmarkEnd w:id="228"/>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用@After注释的方法将在每个action调用执行完后执行。</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class Admin extends Controller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@After</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static void log()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r>
        <w:rPr>
          <w:rFonts w:ascii="宋体" w:hAnsi="宋体" w:cs="宋体" w:hint="eastAsia"/>
          <w:b/>
          <w:kern w:val="0"/>
          <w:sz w:val="24"/>
          <w:szCs w:val="24"/>
        </w:rPr>
        <w:t>Logger</w:t>
      </w:r>
      <w:r>
        <w:rPr>
          <w:rFonts w:ascii="宋体" w:hAnsi="宋体" w:cs="宋体" w:hint="eastAsia"/>
          <w:kern w:val="0"/>
          <w:sz w:val="24"/>
          <w:szCs w:val="24"/>
        </w:rPr>
        <w:t>.info("Action executed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 xml:space="preserve">    public static void index()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List&lt;User&gt; users = User.findAll();</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render(users);</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outlineLvl w:val="2"/>
        <w:rPr>
          <w:rFonts w:ascii="宋体" w:hAnsi="宋体" w:cs="宋体"/>
          <w:b/>
          <w:bCs/>
          <w:kern w:val="0"/>
          <w:sz w:val="27"/>
          <w:szCs w:val="27"/>
        </w:rPr>
      </w:pPr>
      <w:bookmarkStart w:id="229" w:name="catch"/>
      <w:bookmarkStart w:id="230" w:name="_Toc322990961"/>
      <w:bookmarkStart w:id="231" w:name="_Toc322991469"/>
      <w:bookmarkStart w:id="232" w:name="_Toc322991716"/>
      <w:r>
        <w:rPr>
          <w:rFonts w:ascii="宋体" w:hAnsi="宋体" w:cs="宋体" w:hint="eastAsia"/>
          <w:b/>
          <w:bCs/>
          <w:kern w:val="0"/>
          <w:sz w:val="27"/>
          <w:szCs w:val="27"/>
        </w:rPr>
        <w:t>@Catch</w:t>
      </w:r>
      <w:bookmarkEnd w:id="229"/>
      <w:bookmarkEnd w:id="230"/>
      <w:bookmarkEnd w:id="231"/>
      <w:bookmarkEnd w:id="232"/>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用@Catch注释的方法将在其他action方法抛出指定异常时执行。这个被抛出的异常将作为参数传递给@Catch注释的方法。</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class Admin extends Controller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b/>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@Catch(IllegalStateException.class)</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static void logIllegalState(Throwable throwable)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Logger.error("Illegal state %s…", throwable);</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static void index()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List&lt;User&gt; users = User.findAll();</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if (users.size() == 0)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r>
        <w:rPr>
          <w:rFonts w:ascii="宋体" w:hAnsi="宋体" w:cs="宋体" w:hint="eastAsia"/>
          <w:b/>
          <w:kern w:val="0"/>
          <w:sz w:val="24"/>
          <w:szCs w:val="24"/>
        </w:rPr>
        <w:t>throw</w:t>
      </w:r>
      <w:r>
        <w:rPr>
          <w:rFonts w:ascii="宋体" w:hAnsi="宋体" w:cs="宋体" w:hint="eastAsia"/>
          <w:kern w:val="0"/>
          <w:sz w:val="24"/>
          <w:szCs w:val="24"/>
        </w:rPr>
        <w:t xml:space="preserve"> new IllegalStateException("Invalid database - 0 users");</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render(users);</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和普通的java异常处理一样，你可以捕获一个超类来捕获更多的异常类型。如果不只一个捕获方法，可以指定他们的</w:t>
      </w:r>
      <w:r>
        <w:rPr>
          <w:rFonts w:ascii="宋体" w:hAnsi="宋体" w:cs="宋体" w:hint="eastAsia"/>
          <w:b/>
          <w:bCs/>
          <w:kern w:val="0"/>
          <w:sz w:val="24"/>
          <w:szCs w:val="24"/>
        </w:rPr>
        <w:t>priority</w:t>
      </w:r>
      <w:r>
        <w:rPr>
          <w:rFonts w:ascii="宋体" w:hAnsi="宋体" w:cs="宋体" w:hint="eastAsia"/>
          <w:kern w:val="0"/>
          <w:sz w:val="24"/>
          <w:szCs w:val="24"/>
        </w:rPr>
        <w:t>（优先级）参数，以确定执行顺序（1是最高优先级）。</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class Admin extends Controller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@Catch(value = Throwable.class, priority = 1)</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static void logThrowable(Throwable throwable)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 Custom error logging…</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Logger.error("EXCEPTION %s", throwable);</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@Catch(value = IllegalStateException.class, priority = 2)</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static void logIllegalState(Throwable throwable)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 xml:space="preserve">        Logger.error("Illegal state %s…", throwable);</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static void index()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List&lt;User&gt; users = User.findAll();</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if(users.size() == 0)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throw new IllegalStateException("Invalid database - 0 users");</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render(users);</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outlineLvl w:val="2"/>
        <w:rPr>
          <w:rFonts w:ascii="宋体" w:hAnsi="宋体" w:cs="宋体"/>
          <w:b/>
          <w:bCs/>
          <w:kern w:val="0"/>
          <w:sz w:val="27"/>
          <w:szCs w:val="27"/>
        </w:rPr>
      </w:pPr>
      <w:bookmarkStart w:id="233" w:name="finally"/>
      <w:bookmarkStart w:id="234" w:name="_Toc322990962"/>
      <w:bookmarkStart w:id="235" w:name="_Toc322991470"/>
      <w:bookmarkStart w:id="236" w:name="_Toc322991717"/>
      <w:r>
        <w:rPr>
          <w:rFonts w:ascii="宋体" w:hAnsi="宋体" w:cs="宋体" w:hint="eastAsia"/>
          <w:b/>
          <w:bCs/>
          <w:kern w:val="0"/>
          <w:sz w:val="27"/>
          <w:szCs w:val="27"/>
        </w:rPr>
        <w:t>@Finally</w:t>
      </w:r>
      <w:bookmarkEnd w:id="233"/>
      <w:bookmarkEnd w:id="234"/>
      <w:bookmarkEnd w:id="235"/>
      <w:bookmarkEnd w:id="236"/>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用@Finally注释的方法总是在这个控制器里的每个action调用执行后被执行。用@Finally注释的方法，不管action调用是否成功也会执行。</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class Admin extends Controller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@Finally</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static void log()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Logger.info("Response contains : " + response.out);</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static void index()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List&lt;User&gt; users = User.findAll();</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render(users);</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 @Finally注释的方法带有一个Throwable类型的参数，那么有异常发生时，异常将会传送到方法里面来。</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class Admin extends Controller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@Finally</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static void log(Throwable 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if( e == null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Logger.info("action call was successful");</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 else{</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Logger.info("action call failed", e);</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static void index()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List&lt;User&gt; users = User.findAll();</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render(users);</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outlineLvl w:val="2"/>
        <w:rPr>
          <w:rFonts w:ascii="宋体" w:hAnsi="宋体" w:cs="宋体"/>
          <w:b/>
          <w:bCs/>
          <w:kern w:val="0"/>
          <w:sz w:val="27"/>
          <w:szCs w:val="27"/>
        </w:rPr>
      </w:pPr>
      <w:bookmarkStart w:id="237" w:name="_Toc322990963"/>
      <w:bookmarkStart w:id="238" w:name="_Toc322991471"/>
      <w:bookmarkStart w:id="239" w:name="_Toc322991718"/>
      <w:r>
        <w:rPr>
          <w:rFonts w:ascii="宋体" w:hAnsi="宋体" w:cs="宋体" w:hint="eastAsia"/>
          <w:b/>
          <w:bCs/>
          <w:kern w:val="0"/>
          <w:sz w:val="27"/>
          <w:szCs w:val="27"/>
        </w:rPr>
        <w:t>控制器继承</w:t>
      </w:r>
      <w:bookmarkEnd w:id="237"/>
      <w:bookmarkEnd w:id="238"/>
      <w:bookmarkEnd w:id="239"/>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如果一个控制器类是其他控制器类的子类，那么拦截器也会按照继承顺序应用于相应层级的子类。</w:t>
      </w:r>
    </w:p>
    <w:p w:rsidR="00C96260" w:rsidRDefault="00C96260" w:rsidP="00C96260">
      <w:pPr>
        <w:widowControl/>
        <w:spacing w:before="100" w:beforeAutospacing="1" w:after="100" w:afterAutospacing="1"/>
        <w:jc w:val="left"/>
        <w:outlineLvl w:val="2"/>
        <w:rPr>
          <w:rFonts w:ascii="宋体" w:hAnsi="宋体" w:cs="宋体"/>
          <w:b/>
          <w:bCs/>
          <w:kern w:val="0"/>
          <w:sz w:val="27"/>
          <w:szCs w:val="27"/>
        </w:rPr>
      </w:pPr>
      <w:bookmarkStart w:id="240" w:name="with"/>
      <w:bookmarkStart w:id="241" w:name="_Toc322990964"/>
      <w:bookmarkStart w:id="242" w:name="_Toc322991472"/>
      <w:bookmarkStart w:id="243" w:name="_Toc322991719"/>
      <w:r>
        <w:rPr>
          <w:rFonts w:ascii="宋体" w:hAnsi="宋体" w:cs="宋体" w:hint="eastAsia"/>
          <w:b/>
          <w:bCs/>
          <w:kern w:val="0"/>
          <w:sz w:val="27"/>
          <w:szCs w:val="27"/>
        </w:rPr>
        <w:t>使用@With注释添加更多的拦截器</w:t>
      </w:r>
      <w:bookmarkEnd w:id="240"/>
      <w:bookmarkEnd w:id="241"/>
      <w:bookmarkEnd w:id="242"/>
      <w:bookmarkEnd w:id="243"/>
    </w:p>
    <w:p w:rsidR="00C96260" w:rsidRDefault="00C96260" w:rsidP="00C96260">
      <w:pPr>
        <w:widowControl/>
        <w:spacing w:before="100" w:beforeAutospacing="1" w:after="100" w:afterAutospacing="1"/>
        <w:jc w:val="left"/>
        <w:outlineLvl w:val="2"/>
        <w:rPr>
          <w:rFonts w:ascii="宋体" w:hAnsi="宋体" w:cs="宋体"/>
          <w:b/>
          <w:bCs/>
          <w:kern w:val="0"/>
          <w:sz w:val="27"/>
          <w:szCs w:val="27"/>
        </w:rPr>
      </w:pPr>
      <w:bookmarkStart w:id="244" w:name="_Toc322990965"/>
      <w:bookmarkStart w:id="245" w:name="_Toc322991473"/>
      <w:bookmarkStart w:id="246" w:name="_Toc322991720"/>
      <w:r>
        <w:rPr>
          <w:rFonts w:ascii="宋体" w:hAnsi="宋体" w:cs="宋体" w:hint="eastAsia"/>
          <w:kern w:val="0"/>
          <w:sz w:val="24"/>
          <w:szCs w:val="24"/>
        </w:rPr>
        <w:t>Because Java does not allow multiple inheritance, it can be very limiting to rely on the Controller hierarchy to apply interceptors. But you can define some interceptors in a totally different class, and link them with any controller using the @With annotation.由于java不允许多继承，通过控制器继承特点来应用拦截器就受到极大的限制。但是我们可以在一个完全不同的类里定义一些拦截器，然后在任何控制器里使用@With注释来链接他们。</w:t>
      </w:r>
      <w:bookmarkEnd w:id="244"/>
      <w:bookmarkEnd w:id="245"/>
      <w:bookmarkEnd w:id="246"/>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比如：</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class Secure extends Controller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@Before</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static void checkAuthenticated()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if(!session.containsKey("user"))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unAuthorized();</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另一个控制器:</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@With(Secure.class)</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class Admin extends Controller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outlineLvl w:val="1"/>
        <w:rPr>
          <w:rFonts w:ascii="宋体" w:hAnsi="宋体" w:cs="宋体"/>
          <w:b/>
          <w:bCs/>
          <w:kern w:val="0"/>
          <w:sz w:val="36"/>
          <w:szCs w:val="36"/>
        </w:rPr>
      </w:pPr>
      <w:bookmarkStart w:id="247" w:name="session"/>
      <w:bookmarkStart w:id="248" w:name="_Toc322990966"/>
      <w:bookmarkStart w:id="249" w:name="_Toc322991474"/>
      <w:bookmarkStart w:id="250" w:name="_Toc322991721"/>
      <w:r>
        <w:rPr>
          <w:rFonts w:ascii="宋体" w:hAnsi="宋体" w:cs="宋体" w:hint="eastAsia"/>
          <w:b/>
          <w:bCs/>
          <w:kern w:val="0"/>
          <w:sz w:val="36"/>
          <w:szCs w:val="36"/>
        </w:rPr>
        <w:lastRenderedPageBreak/>
        <w:t>Session和Flash作用域</w:t>
      </w:r>
      <w:bookmarkEnd w:id="247"/>
      <w:bookmarkEnd w:id="248"/>
      <w:bookmarkEnd w:id="249"/>
      <w:bookmarkEnd w:id="250"/>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为了在多个http请求间保存数据，你可以把这些数据存入Session或Flash作用域。</w:t>
      </w:r>
      <w:r w:rsidRPr="00F82625">
        <w:rPr>
          <w:rFonts w:ascii="宋体" w:hAnsi="宋体" w:cs="宋体" w:hint="eastAsia"/>
          <w:b/>
          <w:kern w:val="0"/>
          <w:sz w:val="24"/>
          <w:szCs w:val="24"/>
        </w:rPr>
        <w:t>存储在Session里的数据在整个用户session期间是可用的，存储在Flash里的数据只在下一个请求里可用。</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明白把session和flash数据通过Cookie机制存储在每个请求客户端电脑里而不是存储在服务器上这点很重要，这就确定了数据大小不能超过最多4kb，而且只能存储字符串类型的值。</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当然，play已经为cookie指派了一个安全key,因此客户端不能编辑cookie数据（否则cookie将无效）。因此play框架不打算把session用作缓存，如果你需要缓存一些与session相关的数据，你可以使用Play内建的缓存机制，并用session.getId()key来保存某个特定用户session相关的数据，比如：</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index()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List messages = </w:t>
      </w:r>
      <w:r>
        <w:rPr>
          <w:rFonts w:ascii="宋体" w:hAnsi="宋体" w:cs="宋体" w:hint="eastAsia"/>
          <w:b/>
          <w:kern w:val="0"/>
          <w:sz w:val="24"/>
          <w:szCs w:val="24"/>
        </w:rPr>
        <w:t>Cache</w:t>
      </w:r>
      <w:r>
        <w:rPr>
          <w:rFonts w:ascii="宋体" w:hAnsi="宋体" w:cs="宋体" w:hint="eastAsia"/>
          <w:kern w:val="0"/>
          <w:sz w:val="24"/>
          <w:szCs w:val="24"/>
        </w:rPr>
        <w:t>.get(session.getId() + "-messages", List.class);</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if(messages == null)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 Cache miss</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messages = Message.findByUser(session.get("user"));</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Cache.set(session.getId() + "-messages", messages, "30mn");</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render(messages);</w:t>
      </w:r>
    </w:p>
    <w:p w:rsidR="00C96260" w:rsidRDefault="00C96260" w:rsidP="00C96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当你关闭浏览器里，session就过期了。除非对</w:t>
      </w:r>
      <w:hyperlink r:id="rId25" w:anchor="application.session.maxAge" w:history="1">
        <w:r>
          <w:rPr>
            <w:rStyle w:val="a4"/>
            <w:rFonts w:ascii="宋体" w:hAnsi="宋体" w:cs="宋体" w:hint="eastAsia"/>
            <w:kern w:val="0"/>
            <w:sz w:val="24"/>
            <w:szCs w:val="24"/>
          </w:rPr>
          <w:t>application.session.maxAge</w:t>
        </w:r>
      </w:hyperlink>
      <w:r>
        <w:rPr>
          <w:rFonts w:ascii="宋体" w:hAnsi="宋体" w:cs="宋体" w:hint="eastAsia"/>
          <w:kern w:val="0"/>
          <w:sz w:val="24"/>
          <w:szCs w:val="24"/>
        </w:rPr>
        <w:t>进行了配置。</w:t>
      </w:r>
    </w:p>
    <w:p w:rsidR="00C96260" w:rsidRDefault="00C96260" w:rsidP="00C9626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play里的缓存和传统的Servlet HTTP session对象的概念完全不同。千万不要认为这些缓存了的对象会永远在缓存里。因此，play会强迫你去处理缓存丢失的情况，以防止缓存数据丢失，这样就保证了应用程序是完全无状态的。</w:t>
      </w:r>
    </w:p>
    <w:p w:rsidR="00D21289" w:rsidRDefault="00D21289" w:rsidP="00D21289">
      <w:pPr>
        <w:widowControl/>
        <w:spacing w:before="100" w:beforeAutospacing="1" w:after="100" w:afterAutospacing="1"/>
        <w:jc w:val="left"/>
        <w:outlineLvl w:val="0"/>
        <w:rPr>
          <w:rFonts w:ascii="宋体" w:hAnsi="宋体" w:cs="宋体"/>
          <w:b/>
          <w:bCs/>
          <w:kern w:val="36"/>
          <w:sz w:val="48"/>
          <w:szCs w:val="48"/>
        </w:rPr>
      </w:pPr>
      <w:bookmarkStart w:id="251" w:name="_Toc322990967"/>
      <w:bookmarkStart w:id="252" w:name="_Toc322991475"/>
      <w:bookmarkStart w:id="253" w:name="_Toc322991722"/>
      <w:r>
        <w:rPr>
          <w:rFonts w:ascii="宋体" w:hAnsi="宋体" w:cs="宋体" w:hint="eastAsia"/>
          <w:b/>
          <w:bCs/>
          <w:kern w:val="36"/>
          <w:sz w:val="48"/>
          <w:szCs w:val="48"/>
        </w:rPr>
        <w:t>04.模板引擎</w:t>
      </w:r>
      <w:bookmarkEnd w:id="251"/>
      <w:bookmarkEnd w:id="252"/>
      <w:bookmarkEnd w:id="253"/>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Play有一个高效的模板系统，它允许动态生成html、xml、json或其他文本格式的文档。Play的模板引擎使用Groovy作为表达式语言。它的标签系统允许你创建一些可以重复使用的功能。</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模板默认存储在app/views目录下。</w:t>
      </w:r>
    </w:p>
    <w:p w:rsidR="00D21289" w:rsidRDefault="00D21289" w:rsidP="00D21289">
      <w:pPr>
        <w:widowControl/>
        <w:spacing w:before="100" w:beforeAutospacing="1" w:after="100" w:afterAutospacing="1"/>
        <w:jc w:val="left"/>
        <w:outlineLvl w:val="1"/>
        <w:rPr>
          <w:rFonts w:ascii="宋体" w:hAnsi="宋体" w:cs="宋体"/>
          <w:b/>
          <w:bCs/>
          <w:kern w:val="0"/>
          <w:sz w:val="36"/>
          <w:szCs w:val="36"/>
        </w:rPr>
      </w:pPr>
      <w:bookmarkStart w:id="254" w:name="_Toc322990968"/>
      <w:bookmarkStart w:id="255" w:name="_Toc322991476"/>
      <w:bookmarkStart w:id="256" w:name="_Toc322991723"/>
      <w:r>
        <w:rPr>
          <w:rFonts w:ascii="宋体" w:hAnsi="宋体" w:cs="宋体" w:hint="eastAsia"/>
          <w:b/>
          <w:bCs/>
          <w:kern w:val="0"/>
          <w:sz w:val="36"/>
          <w:szCs w:val="36"/>
        </w:rPr>
        <w:t>模板语法</w:t>
      </w:r>
      <w:bookmarkEnd w:id="254"/>
      <w:bookmarkEnd w:id="255"/>
      <w:bookmarkEnd w:id="256"/>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模板文件是一个文本文件，其中的一些占位符用于动态生成内容。模板的动态元素是用groovy语言写的。Groovy语法非常接近java的语法。</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动态元素在模板执行期间被提取出来，最后以http response方式返回给客户端。</w:t>
      </w:r>
    </w:p>
    <w:p w:rsidR="00D21289" w:rsidRDefault="00D21289" w:rsidP="00D21289">
      <w:pPr>
        <w:widowControl/>
        <w:spacing w:before="100" w:beforeAutospacing="1" w:after="100" w:afterAutospacing="1"/>
        <w:jc w:val="left"/>
        <w:outlineLvl w:val="2"/>
        <w:rPr>
          <w:rFonts w:ascii="宋体" w:hAnsi="宋体" w:cs="宋体"/>
          <w:b/>
          <w:bCs/>
          <w:kern w:val="0"/>
          <w:sz w:val="27"/>
          <w:szCs w:val="27"/>
        </w:rPr>
      </w:pPr>
      <w:bookmarkStart w:id="257" w:name="_Toc322990969"/>
      <w:bookmarkStart w:id="258" w:name="_Toc322991477"/>
      <w:bookmarkStart w:id="259" w:name="_Toc322991724"/>
      <w:r>
        <w:rPr>
          <w:rFonts w:ascii="宋体" w:hAnsi="宋体" w:cs="宋体" w:hint="eastAsia"/>
          <w:b/>
          <w:bCs/>
          <w:kern w:val="0"/>
          <w:sz w:val="27"/>
          <w:szCs w:val="27"/>
        </w:rPr>
        <w:t>Expressions: ${…}</w:t>
      </w:r>
      <w:bookmarkEnd w:id="257"/>
      <w:bookmarkEnd w:id="258"/>
      <w:bookmarkEnd w:id="259"/>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要创建一个动态元素，最简单的方法就是声明一个表达式。语法为${…}，表达式的最终结果将被插入在表达式使用的地方。</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&lt;h1&gt;Client ${client.name}&lt;/h1&gt;</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如果不确定client对象是否为null，则可以使用如下的groovy语法:</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&lt;h1&gt;Client ${client?.name}&lt;/h1&gt;</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如果client不为null，则显示，否则不显示。</w:t>
      </w:r>
    </w:p>
    <w:p w:rsidR="00D21289" w:rsidRDefault="00D21289" w:rsidP="00D21289">
      <w:pPr>
        <w:widowControl/>
        <w:spacing w:before="100" w:beforeAutospacing="1" w:after="100" w:afterAutospacing="1"/>
        <w:jc w:val="left"/>
        <w:outlineLvl w:val="2"/>
        <w:rPr>
          <w:rFonts w:ascii="宋体" w:hAnsi="宋体" w:cs="宋体"/>
          <w:b/>
          <w:bCs/>
          <w:kern w:val="0"/>
          <w:sz w:val="27"/>
          <w:szCs w:val="27"/>
        </w:rPr>
      </w:pPr>
      <w:bookmarkStart w:id="260" w:name="_Toc322990970"/>
      <w:bookmarkStart w:id="261" w:name="_Toc322991478"/>
      <w:bookmarkStart w:id="262" w:name="_Toc322991725"/>
      <w:r>
        <w:rPr>
          <w:rFonts w:ascii="宋体" w:hAnsi="宋体" w:cs="宋体" w:hint="eastAsia"/>
          <w:b/>
          <w:bCs/>
          <w:kern w:val="0"/>
          <w:sz w:val="27"/>
          <w:szCs w:val="27"/>
        </w:rPr>
        <w:t>Template decorators : #{extends /} and #{doLayout /}</w:t>
      </w:r>
      <w:bookmarkEnd w:id="260"/>
      <w:bookmarkEnd w:id="261"/>
      <w:bookmarkEnd w:id="262"/>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Decorators(装饰？母版)提供了一个清晰的解决方案来在多个不同的模板间共享同一个页面布局（或设计）。</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使用</w:t>
      </w:r>
      <w:hyperlink r:id="rId26" w:anchor="ageta" w:history="1">
        <w:r>
          <w:rPr>
            <w:rStyle w:val="a4"/>
            <w:rFonts w:ascii="宋体" w:hAnsi="宋体" w:cs="宋体" w:hint="eastAsia"/>
            <w:kern w:val="0"/>
            <w:sz w:val="24"/>
            <w:szCs w:val="24"/>
          </w:rPr>
          <w:t>#{get}</w:t>
        </w:r>
      </w:hyperlink>
      <w:r>
        <w:rPr>
          <w:rFonts w:ascii="宋体" w:hAnsi="宋体" w:cs="宋体" w:hint="eastAsia"/>
          <w:kern w:val="0"/>
          <w:sz w:val="24"/>
          <w:szCs w:val="24"/>
        </w:rPr>
        <w:t xml:space="preserve"> 和 </w:t>
      </w:r>
      <w:hyperlink r:id="rId27" w:anchor="aseta" w:history="1">
        <w:r>
          <w:rPr>
            <w:rStyle w:val="a4"/>
            <w:rFonts w:ascii="宋体" w:hAnsi="宋体" w:cs="宋体" w:hint="eastAsia"/>
            <w:kern w:val="0"/>
            <w:sz w:val="24"/>
            <w:szCs w:val="24"/>
          </w:rPr>
          <w:t>#{set}</w:t>
        </w:r>
      </w:hyperlink>
      <w:r>
        <w:rPr>
          <w:rFonts w:ascii="宋体" w:hAnsi="宋体" w:cs="宋体" w:hint="eastAsia"/>
          <w:kern w:val="0"/>
          <w:sz w:val="24"/>
          <w:szCs w:val="24"/>
        </w:rPr>
        <w:t>标签来在模板和decorator（母版）之间共享变量。</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在decorator（母版）里嵌入一个页面就是一行代码的事：</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#{extends 'simpledesign.html' /}</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#{set title:'A decorated page' /}</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This content will be decorated.</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decorator（母版）文件simpledesign.html的代码为：</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&lt;html xmlns="http://www.w3.org/1999/xhtml" xml:lang="en" lang="en"&gt;</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&lt;head&gt;</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&lt;title&gt;#{get 'title' /}&lt;/title&gt;</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&lt;link rel="stylesheet" type="text/css" href="@{'/public/stylesheets/main.css'}" /&gt;</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&lt;/head&gt;</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&lt;body&gt;</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&lt;h1&gt;#{get 'title' /}&lt;/h1&gt;</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 xml:space="preserve">  #{doLayout /}</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&lt;div class="footer"&gt;Built with the play! framework&lt;/div&gt;</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&lt;/body&gt;</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&lt;/html&gt;</w:t>
      </w:r>
    </w:p>
    <w:p w:rsidR="00D21289" w:rsidRDefault="00D21289" w:rsidP="00D21289">
      <w:pPr>
        <w:widowControl/>
        <w:spacing w:before="100" w:beforeAutospacing="1" w:after="100" w:afterAutospacing="1"/>
        <w:jc w:val="left"/>
        <w:outlineLvl w:val="2"/>
        <w:rPr>
          <w:rFonts w:ascii="宋体" w:hAnsi="宋体" w:cs="宋体"/>
          <w:b/>
          <w:bCs/>
          <w:kern w:val="0"/>
          <w:sz w:val="27"/>
          <w:szCs w:val="27"/>
        </w:rPr>
      </w:pPr>
      <w:bookmarkStart w:id="263" w:name="_Toc322990971"/>
      <w:bookmarkStart w:id="264" w:name="_Toc322991479"/>
      <w:bookmarkStart w:id="265" w:name="_Toc322991726"/>
      <w:r>
        <w:rPr>
          <w:rFonts w:ascii="宋体" w:hAnsi="宋体" w:cs="宋体" w:hint="eastAsia"/>
          <w:b/>
          <w:bCs/>
          <w:kern w:val="0"/>
          <w:sz w:val="27"/>
          <w:szCs w:val="27"/>
        </w:rPr>
        <w:t>Tags: #{tagName /}</w:t>
      </w:r>
      <w:bookmarkEnd w:id="263"/>
      <w:bookmarkEnd w:id="264"/>
      <w:bookmarkEnd w:id="265"/>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一个tag就是一个可以带参数的模板碎片，如果只有一个参数，则默认的参数名称就是arg，而且arg可以省略。</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例如，如下的tag用于插入一个javascript脚本:</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#{script 'jquery.js' /}</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tag必须是关闭的:</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#{script 'jquery.js' /}</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或</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#{script 'jquery.js'}</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#{/script}</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例如，list标签用于迭代所有的集合元素，它带有两个必须的参数items和as:</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&lt;h1&gt;Client ${client.name}&lt;/h1&gt;</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&lt;ul&gt;</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#{list items:client.accounts, as:'account' }</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&lt;li&gt;${account}&lt;/li&gt;</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#{/list}</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&lt;/ul&gt;</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所有的动态表达式将被模板引擎转义以避免XSS安全问题（XSS:跨站脚本攻击），因此下列的title变量将被转义:</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${title} --&gt; &amp;lt;h1&amp;gt;Title&amp;lt;/h1&amp;gt;</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如果不想转义，可以明确调用raw()方法:</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${title.raw()} --&gt; &lt;h1&gt;Title&lt;/h1&gt;</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当然，如果你想显示一个较多内容的raw html，你可以使用#{verbatim /}标签:</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#{verbatim}</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${title} --&gt; &lt;h1&gt;Title&lt;/h1&gt;</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#{/verbatim}</w:t>
      </w:r>
    </w:p>
    <w:p w:rsidR="00D21289" w:rsidRDefault="00D21289" w:rsidP="00D21289">
      <w:pPr>
        <w:widowControl/>
        <w:spacing w:before="100" w:beforeAutospacing="1" w:after="100" w:afterAutospacing="1"/>
        <w:jc w:val="left"/>
        <w:outlineLvl w:val="2"/>
        <w:rPr>
          <w:rFonts w:ascii="宋体" w:hAnsi="宋体" w:cs="宋体"/>
          <w:b/>
          <w:bCs/>
          <w:kern w:val="0"/>
          <w:sz w:val="27"/>
          <w:szCs w:val="27"/>
        </w:rPr>
      </w:pPr>
      <w:bookmarkStart w:id="266" w:name="_Toc322990972"/>
      <w:bookmarkStart w:id="267" w:name="_Toc322991480"/>
      <w:bookmarkStart w:id="268" w:name="_Toc322991727"/>
      <w:r>
        <w:rPr>
          <w:rFonts w:ascii="宋体" w:hAnsi="宋体" w:cs="宋体" w:hint="eastAsia"/>
          <w:b/>
          <w:bCs/>
          <w:kern w:val="0"/>
          <w:sz w:val="27"/>
          <w:szCs w:val="27"/>
        </w:rPr>
        <w:t>Actions: @{…} or @@{…}</w:t>
      </w:r>
      <w:bookmarkEnd w:id="266"/>
      <w:bookmarkEnd w:id="267"/>
      <w:bookmarkEnd w:id="268"/>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可以使用Route来反向找到URL相应的特定route配置，在模板里，可以使用@{…}语法来完成这个任务，主要用于生成URL链接。</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示例:</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&lt;h1&gt;Client ${client.name}&lt;/h1&gt;</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&lt;p&gt;</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&lt;a href="@{Client</w:t>
      </w:r>
      <w:bookmarkStart w:id="269" w:name="OLE_LINK8"/>
      <w:bookmarkStart w:id="270" w:name="OLE_LINK7"/>
      <w:r>
        <w:rPr>
          <w:rFonts w:ascii="宋体" w:hAnsi="宋体" w:cs="宋体" w:hint="eastAsia"/>
          <w:kern w:val="0"/>
          <w:sz w:val="24"/>
          <w:szCs w:val="24"/>
        </w:rPr>
        <w:t>s</w:t>
      </w:r>
      <w:bookmarkEnd w:id="269"/>
      <w:bookmarkEnd w:id="270"/>
      <w:r>
        <w:rPr>
          <w:rFonts w:ascii="宋体" w:hAnsi="宋体" w:cs="宋体" w:hint="eastAsia"/>
          <w:kern w:val="0"/>
          <w:sz w:val="24"/>
          <w:szCs w:val="24"/>
        </w:rPr>
        <w:t>.showAccounts(client.id)}"&gt;All accounts&lt;/a&gt;</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&lt;/p&gt;</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&lt;hr /&gt;</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&lt;a href="@{Clients.index()}"&gt;Back&lt;/a&gt;</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//得到index()方法的链接</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@@{…}语法与@{…}相似，不过它生成的绝对URL路径，对email很实用。</w:t>
      </w:r>
    </w:p>
    <w:p w:rsidR="00D21289" w:rsidRDefault="00D21289" w:rsidP="00D21289">
      <w:pPr>
        <w:widowControl/>
        <w:spacing w:before="100" w:beforeAutospacing="1" w:after="100" w:afterAutospacing="1"/>
        <w:jc w:val="left"/>
        <w:outlineLvl w:val="2"/>
        <w:rPr>
          <w:rFonts w:ascii="宋体" w:hAnsi="宋体" w:cs="宋体"/>
          <w:b/>
          <w:bCs/>
          <w:kern w:val="0"/>
          <w:sz w:val="27"/>
          <w:szCs w:val="27"/>
        </w:rPr>
      </w:pPr>
      <w:bookmarkStart w:id="271" w:name="_Toc322990973"/>
      <w:bookmarkStart w:id="272" w:name="_Toc322991481"/>
      <w:bookmarkStart w:id="273" w:name="_Toc322991728"/>
      <w:r>
        <w:rPr>
          <w:rFonts w:ascii="宋体" w:hAnsi="宋体" w:cs="宋体" w:hint="eastAsia"/>
          <w:b/>
          <w:bCs/>
          <w:kern w:val="0"/>
          <w:sz w:val="27"/>
          <w:szCs w:val="27"/>
        </w:rPr>
        <w:t>Messages: &amp;{…}</w:t>
      </w:r>
      <w:bookmarkEnd w:id="271"/>
      <w:bookmarkEnd w:id="272"/>
      <w:bookmarkEnd w:id="273"/>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&amp;{…}语法可用于国际化支持，以显示不同语言的消息：</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例如在conf/messages目录下的文件里，我们可以这样定义:</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clientName=The client name is %s</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在模板里使用时:</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&lt;h1&gt;&amp;{'clientName', client.name}&lt;/h1&gt;</w:t>
      </w:r>
    </w:p>
    <w:p w:rsidR="00D21289" w:rsidRDefault="00D21289" w:rsidP="00D21289">
      <w:pPr>
        <w:widowControl/>
        <w:spacing w:before="100" w:beforeAutospacing="1" w:after="100" w:afterAutospacing="1"/>
        <w:jc w:val="left"/>
        <w:outlineLvl w:val="2"/>
        <w:rPr>
          <w:rFonts w:ascii="宋体" w:hAnsi="宋体" w:cs="宋体"/>
          <w:b/>
          <w:bCs/>
          <w:kern w:val="0"/>
          <w:sz w:val="27"/>
          <w:szCs w:val="27"/>
        </w:rPr>
      </w:pPr>
      <w:bookmarkStart w:id="274" w:name="_Toc322990974"/>
      <w:bookmarkStart w:id="275" w:name="_Toc322991482"/>
      <w:bookmarkStart w:id="276" w:name="_Toc322991729"/>
      <w:r>
        <w:rPr>
          <w:rFonts w:ascii="宋体" w:hAnsi="宋体" w:cs="宋体" w:hint="eastAsia"/>
          <w:b/>
          <w:bCs/>
          <w:kern w:val="0"/>
          <w:sz w:val="27"/>
          <w:szCs w:val="27"/>
        </w:rPr>
        <w:t>Comment: *{…}*</w:t>
      </w:r>
      <w:bookmarkEnd w:id="274"/>
      <w:bookmarkEnd w:id="275"/>
      <w:bookmarkEnd w:id="276"/>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注释部分将被模板引擎忽略：</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Display the user name ****}*</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&lt;div class="name"&gt;</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${user.name}</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&lt;/div&gt;</w:t>
      </w:r>
    </w:p>
    <w:p w:rsidR="00D21289" w:rsidRDefault="00D21289" w:rsidP="00D21289">
      <w:pPr>
        <w:widowControl/>
        <w:spacing w:before="100" w:beforeAutospacing="1" w:after="100" w:afterAutospacing="1"/>
        <w:jc w:val="left"/>
        <w:outlineLvl w:val="2"/>
        <w:rPr>
          <w:rFonts w:ascii="宋体" w:hAnsi="宋体" w:cs="宋体"/>
          <w:b/>
          <w:bCs/>
          <w:kern w:val="0"/>
          <w:sz w:val="27"/>
          <w:szCs w:val="27"/>
        </w:rPr>
      </w:pPr>
      <w:bookmarkStart w:id="277" w:name="_Toc322990975"/>
      <w:bookmarkStart w:id="278" w:name="_Toc322991483"/>
      <w:bookmarkStart w:id="279" w:name="_Toc322991730"/>
      <w:r>
        <w:rPr>
          <w:rFonts w:ascii="宋体" w:hAnsi="宋体" w:cs="宋体" w:hint="eastAsia"/>
          <w:b/>
          <w:bCs/>
          <w:kern w:val="0"/>
          <w:sz w:val="27"/>
          <w:szCs w:val="27"/>
        </w:rPr>
        <w:t>Scripts: %{…}%</w:t>
      </w:r>
      <w:bookmarkEnd w:id="277"/>
      <w:bookmarkEnd w:id="278"/>
      <w:bookmarkEnd w:id="279"/>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脚本是一段复杂的表达式集合，在脚本内可以声明变量和定义一些语句，play使用%{…}%来插入一段脚本。</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fullName = client.name.toUpperCase()+' '+client.forname;</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&lt;h1&gt;Client ${fullName}&lt;/h1&gt;</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在脚本里可以使用out对象直接输出动态内容：</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fullName = client.name.toUpperCase()+' '+client.forname;</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out.print('&lt;h1&gt;'+fullName+'&lt;/h1&gt;');</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在脚本里也可创建一个结构，比如用于迭代：</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&lt;h1&gt;Client ${client.name}&lt;/h1&gt;</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&lt;ul&gt;</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for(account in client.accounts) { </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&lt;li&gt;${account}&lt;/li&gt;</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&lt;/ul&gt;</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请记住，模板不是一个放置复杂代码的好地方。因此，请使用tag代替或放置在在controller或model对象里。</w:t>
      </w:r>
    </w:p>
    <w:p w:rsidR="00D21289" w:rsidRDefault="00D21289" w:rsidP="00D21289">
      <w:pPr>
        <w:widowControl/>
        <w:spacing w:before="100" w:beforeAutospacing="1" w:after="100" w:afterAutospacing="1"/>
        <w:jc w:val="left"/>
        <w:outlineLvl w:val="1"/>
        <w:rPr>
          <w:rFonts w:ascii="宋体" w:hAnsi="宋体" w:cs="宋体"/>
          <w:b/>
          <w:bCs/>
          <w:kern w:val="0"/>
          <w:sz w:val="36"/>
          <w:szCs w:val="36"/>
        </w:rPr>
      </w:pPr>
      <w:bookmarkStart w:id="280" w:name="inheritance"/>
      <w:bookmarkStart w:id="281" w:name="_Toc322990976"/>
      <w:bookmarkStart w:id="282" w:name="_Toc322991484"/>
      <w:bookmarkStart w:id="283" w:name="_Toc322991731"/>
      <w:r>
        <w:rPr>
          <w:rFonts w:ascii="宋体" w:hAnsi="宋体" w:cs="宋体" w:hint="eastAsia"/>
          <w:b/>
          <w:bCs/>
          <w:kern w:val="0"/>
          <w:sz w:val="36"/>
          <w:szCs w:val="36"/>
        </w:rPr>
        <w:t>Template inheritance</w:t>
      </w:r>
      <w:bookmarkEnd w:id="280"/>
      <w:r>
        <w:rPr>
          <w:rFonts w:ascii="宋体" w:hAnsi="宋体" w:cs="宋体" w:hint="eastAsia"/>
          <w:b/>
          <w:bCs/>
          <w:kern w:val="0"/>
          <w:sz w:val="36"/>
          <w:szCs w:val="36"/>
        </w:rPr>
        <w:t>继承</w:t>
      </w:r>
      <w:bookmarkEnd w:id="281"/>
      <w:bookmarkEnd w:id="282"/>
      <w:bookmarkEnd w:id="283"/>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模板可以被继承，比如模板被作为另外一个模板的一部分而被包含进去。</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要继承另一个模板，请使用#{extends  ‘…’}:</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#{extends 'main.html' /}</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&lt;h1&gt;Some code&lt;/h1&gt;</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main.html模板是一个标准模板，它使用doLayout标签来包含本模板的内容：</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&lt;h1&gt;Main template&lt;/h1&gt;</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&lt;div id="content"&gt;</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#{doLayout /}</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&lt;/div&gt;</w:t>
      </w:r>
    </w:p>
    <w:p w:rsidR="00D21289" w:rsidRDefault="00D21289" w:rsidP="00D21289">
      <w:pPr>
        <w:widowControl/>
        <w:spacing w:before="100" w:beforeAutospacing="1" w:after="100" w:afterAutospacing="1"/>
        <w:jc w:val="left"/>
        <w:outlineLvl w:val="1"/>
        <w:rPr>
          <w:rFonts w:ascii="宋体" w:hAnsi="宋体" w:cs="宋体"/>
          <w:b/>
          <w:bCs/>
          <w:kern w:val="0"/>
          <w:sz w:val="36"/>
          <w:szCs w:val="36"/>
        </w:rPr>
      </w:pPr>
      <w:bookmarkStart w:id="284" w:name="_Toc322990977"/>
      <w:bookmarkStart w:id="285" w:name="_Toc322991485"/>
      <w:bookmarkStart w:id="286" w:name="_Toc322991732"/>
      <w:r>
        <w:rPr>
          <w:rFonts w:ascii="宋体" w:hAnsi="宋体" w:cs="宋体" w:hint="eastAsia"/>
          <w:b/>
          <w:bCs/>
          <w:kern w:val="0"/>
          <w:sz w:val="36"/>
          <w:szCs w:val="36"/>
        </w:rPr>
        <w:t>定制模板标签</w:t>
      </w:r>
      <w:bookmarkEnd w:id="284"/>
      <w:bookmarkEnd w:id="285"/>
      <w:bookmarkEnd w:id="286"/>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一个tag就是一个模板文件，存储于app/views/tags目录下，模板文件名将用作tag名称。</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例如，创建一个hello标签，只需在app/views/tags/目录下创建一个hello.html文件，其内容如下：</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Hello from tag!</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不需要任何配置，你就可以直接使用hello标签了:</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#{hello /}</w:t>
      </w:r>
    </w:p>
    <w:p w:rsidR="00D21289" w:rsidRDefault="00D21289" w:rsidP="00D21289">
      <w:pPr>
        <w:widowControl/>
        <w:spacing w:before="100" w:beforeAutospacing="1" w:after="100" w:afterAutospacing="1"/>
        <w:jc w:val="left"/>
        <w:outlineLvl w:val="2"/>
        <w:rPr>
          <w:rFonts w:ascii="宋体" w:hAnsi="宋体" w:cs="宋体"/>
          <w:b/>
          <w:bCs/>
          <w:kern w:val="0"/>
          <w:sz w:val="27"/>
          <w:szCs w:val="27"/>
        </w:rPr>
      </w:pPr>
      <w:bookmarkStart w:id="287" w:name="_Toc322990978"/>
      <w:bookmarkStart w:id="288" w:name="_Toc322991486"/>
      <w:bookmarkStart w:id="289" w:name="_Toc322991733"/>
      <w:r>
        <w:rPr>
          <w:rFonts w:ascii="宋体" w:hAnsi="宋体" w:cs="宋体" w:hint="eastAsia"/>
          <w:b/>
          <w:bCs/>
          <w:kern w:val="0"/>
          <w:sz w:val="27"/>
          <w:szCs w:val="27"/>
        </w:rPr>
        <w:t>检索tag参数</w:t>
      </w:r>
      <w:bookmarkEnd w:id="287"/>
      <w:bookmarkEnd w:id="288"/>
      <w:bookmarkEnd w:id="289"/>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tag参数默认被暴露为模板变量，变量名称带有‘_’字符前缀。</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例如: </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Hello ${_name} !</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现在你就可以给name变量传递参数了:</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#{hello name:'Bob' /}</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如果你的tag只有一个参数，默认的参数名称是arg，而且可以忽略。</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例如:</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Hello ${_arg}!</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使用更简单:</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#{hello 'Bob' /}</w:t>
      </w:r>
    </w:p>
    <w:p w:rsidR="00D21289" w:rsidRDefault="00D21289" w:rsidP="00D21289">
      <w:pPr>
        <w:widowControl/>
        <w:spacing w:before="100" w:beforeAutospacing="1" w:after="100" w:afterAutospacing="1"/>
        <w:jc w:val="left"/>
        <w:outlineLvl w:val="2"/>
        <w:rPr>
          <w:rFonts w:ascii="宋体" w:hAnsi="宋体" w:cs="宋体"/>
          <w:b/>
          <w:bCs/>
          <w:kern w:val="0"/>
          <w:sz w:val="27"/>
          <w:szCs w:val="27"/>
        </w:rPr>
      </w:pPr>
      <w:bookmarkStart w:id="290" w:name="_Toc322990979"/>
      <w:bookmarkStart w:id="291" w:name="_Toc322991487"/>
      <w:bookmarkStart w:id="292" w:name="_Toc322991734"/>
      <w:r>
        <w:rPr>
          <w:rFonts w:ascii="宋体" w:hAnsi="宋体" w:cs="宋体" w:hint="eastAsia"/>
          <w:b/>
          <w:bCs/>
          <w:kern w:val="0"/>
          <w:sz w:val="27"/>
          <w:szCs w:val="27"/>
        </w:rPr>
        <w:t>调用标签体</w:t>
      </w:r>
      <w:bookmarkEnd w:id="290"/>
      <w:bookmarkEnd w:id="291"/>
      <w:bookmarkEnd w:id="292"/>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如果标签支持body，使用doBody标签，你就能在标签代码里的任何位置包含它。</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比如：</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Hello #{doBody /}!</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然后你可使用这个名字作为标签体：</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#{hello}</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Bob</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#{/hello}</w:t>
      </w:r>
    </w:p>
    <w:p w:rsidR="00D21289" w:rsidRDefault="00D21289" w:rsidP="00D21289">
      <w:pPr>
        <w:widowControl/>
        <w:spacing w:before="100" w:beforeAutospacing="1" w:after="100" w:afterAutospacing="1"/>
        <w:jc w:val="left"/>
        <w:outlineLvl w:val="2"/>
        <w:rPr>
          <w:rFonts w:ascii="宋体" w:hAnsi="宋体" w:cs="宋体"/>
          <w:b/>
          <w:bCs/>
          <w:kern w:val="0"/>
          <w:sz w:val="27"/>
          <w:szCs w:val="27"/>
        </w:rPr>
      </w:pPr>
      <w:bookmarkStart w:id="293" w:name="_Toc322990980"/>
      <w:bookmarkStart w:id="294" w:name="_Toc322991488"/>
      <w:bookmarkStart w:id="295" w:name="_Toc322991735"/>
      <w:r>
        <w:rPr>
          <w:rFonts w:ascii="宋体" w:hAnsi="宋体" w:cs="宋体" w:hint="eastAsia"/>
          <w:b/>
          <w:bCs/>
          <w:kern w:val="0"/>
          <w:sz w:val="27"/>
          <w:szCs w:val="27"/>
        </w:rPr>
        <w:t>格式化特定标签</w:t>
      </w:r>
      <w:bookmarkEnd w:id="293"/>
      <w:bookmarkEnd w:id="294"/>
      <w:bookmarkEnd w:id="295"/>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你可以为不同的内容类型创建多个tag版本，play将自动选择适当的Tag。例如，play将使用app/views/tags/hello.html来处理request.format为html的内容，使用app/views/tags/hello.xml来处理格式为xml的请求。</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如果内容格式不匹配， play将返回一个app/views/tags/hello.tag的处理结果。</w:t>
      </w:r>
    </w:p>
    <w:p w:rsidR="00D21289" w:rsidRDefault="00D21289" w:rsidP="00D21289">
      <w:pPr>
        <w:widowControl/>
        <w:spacing w:before="100" w:beforeAutospacing="1" w:after="100" w:afterAutospacing="1"/>
        <w:jc w:val="left"/>
        <w:outlineLvl w:val="1"/>
        <w:rPr>
          <w:rFonts w:ascii="宋体" w:hAnsi="宋体" w:cs="宋体"/>
          <w:b/>
          <w:bCs/>
          <w:kern w:val="0"/>
          <w:sz w:val="36"/>
          <w:szCs w:val="36"/>
        </w:rPr>
      </w:pPr>
      <w:bookmarkStart w:id="296" w:name="_Toc322990981"/>
      <w:bookmarkStart w:id="297" w:name="_Toc322991489"/>
      <w:bookmarkStart w:id="298" w:name="_Toc322991736"/>
      <w:r>
        <w:rPr>
          <w:rFonts w:ascii="宋体" w:hAnsi="宋体" w:cs="宋体" w:hint="eastAsia"/>
          <w:b/>
          <w:bCs/>
          <w:kern w:val="0"/>
          <w:sz w:val="36"/>
          <w:szCs w:val="36"/>
        </w:rPr>
        <w:t>定制java标签</w:t>
      </w:r>
      <w:bookmarkEnd w:id="296"/>
      <w:bookmarkEnd w:id="297"/>
      <w:bookmarkEnd w:id="298"/>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你也可以使用java代码来定义一个定制tags。这和继承自play.templates.JavaExtensions类的JavaExtensions类相似，创建一个FastTag时，需要在类里创建一个方法，并且继承自play.templates.FastTags。每一个要当作tag来执行的方法都必须遵循如下的方法签名：</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_tagName(Map&lt;?, ?&gt; args, Closure body, PrintWriter out, ExecutableTemplate template, int fromLine)</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注意：tag名称之前必须要有下划线”_”。</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为了理解如何创建一个真正的tag，让我们看一下两个内建的tags。</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比如，verbatim标签仅通过简单调用JavaExtensions的toString()方法来实现的，并且被传递给tag的body。</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_verbatim(Map&lt;?, ?&gt; args, Closure body, PrintWriter out, ExecutableTemplate template, int fromLine) {</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out.println(JavaExtensions.toString(body));</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tag的body一定是在一对tag之间的（一开一关），即</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&lt;verbatim&gt;My verbatim&lt;/verbatim&gt;</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Body的值应该是</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My verbatim</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第二个示例是option标签，要复杂一点，因为这个标签依赖于其父标签来实现相关功能。</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public static void _option(Map&lt;?, ?&gt; args, Closure body, PrintWriter out, </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ExecutableTemplate template, int fromLine) {</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Object value = args.get("arg");</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Object selection = TagContext.parent("select").data.get("selected");</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boolean selected = selection != null &amp;&amp; value != null </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&amp;&amp; selection.equals(value);</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out.print("&lt;option value=\"" + (value == null ? "" : value) + "\" " </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 (selected ? "selected=\"selected\"" : "") </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 "" + serialize(args, "selected", "value") + "&gt;");</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out.println(JavaExtensions.toString(body));</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out.print("&lt;/option&gt;");</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这些代码将输出一个标准的html option标签，并依据父标签的值设置为相应的option为selected，前三行用于设置用于输出的变量。最后三行输出tag的结果。</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w:t>
      </w:r>
      <w:hyperlink r:id="rId28" w:history="1">
        <w:r>
          <w:rPr>
            <w:rStyle w:val="a4"/>
            <w:rFonts w:ascii="宋体" w:hAnsi="宋体" w:cs="宋体" w:hint="eastAsia"/>
            <w:kern w:val="0"/>
            <w:sz w:val="24"/>
            <w:szCs w:val="24"/>
          </w:rPr>
          <w:t>FastTags.java in github</w:t>
        </w:r>
      </w:hyperlink>
      <w:r>
        <w:rPr>
          <w:rFonts w:ascii="宋体" w:hAnsi="宋体" w:cs="宋体" w:hint="eastAsia"/>
          <w:kern w:val="0"/>
          <w:sz w:val="24"/>
          <w:szCs w:val="24"/>
        </w:rPr>
        <w:t>里有不同难度的标签示例。</w:t>
      </w:r>
    </w:p>
    <w:p w:rsidR="00D21289" w:rsidRDefault="00D21289" w:rsidP="00D21289">
      <w:pPr>
        <w:widowControl/>
        <w:spacing w:before="100" w:beforeAutospacing="1" w:after="100" w:afterAutospacing="1"/>
        <w:jc w:val="left"/>
        <w:outlineLvl w:val="2"/>
        <w:rPr>
          <w:rFonts w:ascii="宋体" w:hAnsi="宋体" w:cs="宋体"/>
          <w:b/>
          <w:bCs/>
          <w:kern w:val="0"/>
          <w:sz w:val="27"/>
          <w:szCs w:val="27"/>
        </w:rPr>
      </w:pPr>
      <w:bookmarkStart w:id="299" w:name="_Toc322990982"/>
      <w:bookmarkStart w:id="300" w:name="_Toc322991490"/>
      <w:bookmarkStart w:id="301" w:name="_Toc322991737"/>
      <w:r>
        <w:rPr>
          <w:rFonts w:ascii="宋体" w:hAnsi="宋体" w:cs="宋体" w:hint="eastAsia"/>
          <w:b/>
          <w:bCs/>
          <w:kern w:val="0"/>
          <w:sz w:val="27"/>
          <w:szCs w:val="27"/>
        </w:rPr>
        <w:t>标签命名空间</w:t>
      </w:r>
      <w:bookmarkEnd w:id="299"/>
      <w:bookmarkEnd w:id="300"/>
      <w:bookmarkEnd w:id="301"/>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请检查你的tag在项目或与play标签之间没有冲突，你可以使用类级别的注释@FastTags.Namespace来设置命名空间。</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因此，对hello标签来说，可以如下设置(空间名称为my.tags)</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@FastTags.Namespace("my.tags") </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class MyFastTag extends FastTags {</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static void _hello (Map&lt;?, ?&gt; args, Closure body, PrintWriter out, </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 xml:space="preserve">      ExecutableTemplate template, int fromLine) {</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之后在模板里用如下方式进行调用。</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#{my.tags.hello/}</w:t>
      </w:r>
    </w:p>
    <w:p w:rsidR="00D21289" w:rsidRDefault="00D21289" w:rsidP="00D21289">
      <w:pPr>
        <w:widowControl/>
        <w:spacing w:before="100" w:beforeAutospacing="1" w:after="100" w:afterAutospacing="1"/>
        <w:jc w:val="left"/>
        <w:outlineLvl w:val="1"/>
        <w:rPr>
          <w:rFonts w:ascii="宋体" w:hAnsi="宋体" w:cs="宋体"/>
          <w:b/>
          <w:bCs/>
          <w:kern w:val="0"/>
          <w:sz w:val="36"/>
          <w:szCs w:val="36"/>
        </w:rPr>
      </w:pPr>
      <w:bookmarkStart w:id="302" w:name="extensions"/>
      <w:bookmarkStart w:id="303" w:name="_Toc322990983"/>
      <w:bookmarkStart w:id="304" w:name="_Toc322991491"/>
      <w:bookmarkStart w:id="305" w:name="_Toc322991738"/>
      <w:r>
        <w:rPr>
          <w:rFonts w:ascii="宋体" w:hAnsi="宋体" w:cs="宋体" w:hint="eastAsia"/>
          <w:b/>
          <w:bCs/>
          <w:kern w:val="0"/>
          <w:sz w:val="36"/>
          <w:szCs w:val="36"/>
        </w:rPr>
        <w:t>在模板里的Java对象扩展</w:t>
      </w:r>
      <w:bookmarkEnd w:id="302"/>
      <w:bookmarkEnd w:id="303"/>
      <w:bookmarkEnd w:id="304"/>
      <w:bookmarkEnd w:id="305"/>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当你在模板引擎里使用一个java对象时，play为其加入了一些新的方法，这些方法在原始的java类里并不存在，而是被模板引擎动态加入到模板里的,play对一些基本的java原始类进行了扩展。</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例如，为了方便在模板里对数字进行格式化，play在java.lang.Number里增加了一个format方法：</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之后，我们在模板里就很容易对一个数字进行格式化：</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&lt;ul&gt;</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#{list items:products, as:'product'}</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&lt;li&gt;${product.name}. Price: ${product.price.format('## ###,00')} €&lt;/li&gt;</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#{/list}</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&lt;/ul&gt;</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同样可用于java.util.Date</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具体的内容见</w:t>
      </w:r>
      <w:hyperlink r:id="rId29" w:history="1">
        <w:r>
          <w:rPr>
            <w:rStyle w:val="a4"/>
            <w:rFonts w:ascii="宋体" w:hAnsi="宋体" w:cs="宋体" w:hint="eastAsia"/>
            <w:kern w:val="0"/>
            <w:sz w:val="24"/>
            <w:szCs w:val="24"/>
          </w:rPr>
          <w:t>Java extensions</w:t>
        </w:r>
      </w:hyperlink>
      <w:r>
        <w:rPr>
          <w:rFonts w:ascii="宋体" w:hAnsi="宋体" w:cs="宋体" w:hint="eastAsia"/>
          <w:kern w:val="0"/>
          <w:sz w:val="24"/>
          <w:szCs w:val="24"/>
        </w:rPr>
        <w:t>，它列出了一些扩展了的方法，如下：</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对集合的扩展：</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join(‘/’)</w:t>
      </w:r>
      <w:r>
        <w:rPr>
          <w:rFonts w:ascii="宋体" w:hAnsi="宋体" w:cs="宋体" w:hint="eastAsia"/>
          <w:kern w:val="0"/>
          <w:sz w:val="24"/>
          <w:szCs w:val="24"/>
        </w:rPr>
        <w:tab/>
      </w:r>
      <w:r>
        <w:rPr>
          <w:rFonts w:ascii="宋体" w:hAnsi="宋体" w:cs="宋体" w:hint="eastAsia"/>
          <w:kern w:val="0"/>
          <w:sz w:val="24"/>
          <w:szCs w:val="24"/>
        </w:rPr>
        <w:tab/>
        <w:t>用/进行连接后返回</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last()</w:t>
      </w:r>
      <w:r>
        <w:rPr>
          <w:rFonts w:ascii="宋体" w:hAnsi="宋体" w:cs="宋体" w:hint="eastAsia"/>
          <w:kern w:val="0"/>
          <w:sz w:val="24"/>
          <w:szCs w:val="24"/>
        </w:rPr>
        <w:tab/>
      </w:r>
      <w:r>
        <w:rPr>
          <w:rFonts w:ascii="宋体" w:hAnsi="宋体" w:cs="宋体" w:hint="eastAsia"/>
          <w:kern w:val="0"/>
          <w:sz w:val="24"/>
          <w:szCs w:val="24"/>
        </w:rPr>
        <w:tab/>
      </w:r>
      <w:r>
        <w:rPr>
          <w:rFonts w:ascii="宋体" w:hAnsi="宋体" w:cs="宋体" w:hint="eastAsia"/>
          <w:kern w:val="0"/>
          <w:sz w:val="24"/>
          <w:szCs w:val="24"/>
        </w:rPr>
        <w:tab/>
      </w:r>
      <w:r>
        <w:rPr>
          <w:rFonts w:ascii="宋体" w:hAnsi="宋体" w:cs="宋体" w:hint="eastAsia"/>
          <w:kern w:val="0"/>
          <w:sz w:val="24"/>
          <w:szCs w:val="24"/>
        </w:rPr>
        <w:tab/>
        <w:t>返回最后一个元素</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pluralize()</w:t>
      </w:r>
      <w:r>
        <w:rPr>
          <w:rFonts w:ascii="宋体" w:hAnsi="宋体" w:cs="宋体" w:hint="eastAsia"/>
          <w:kern w:val="0"/>
          <w:sz w:val="24"/>
          <w:szCs w:val="24"/>
        </w:rPr>
        <w:tab/>
      </w:r>
      <w:r>
        <w:rPr>
          <w:rFonts w:ascii="宋体" w:hAnsi="宋体" w:cs="宋体" w:hint="eastAsia"/>
          <w:kern w:val="0"/>
          <w:sz w:val="24"/>
          <w:szCs w:val="24"/>
        </w:rPr>
        <w:tab/>
        <w:t>是否大于1个，大于则返回一个字符串：集合名+s</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pluralize(plural)</w:t>
      </w:r>
      <w:r>
        <w:rPr>
          <w:rFonts w:ascii="宋体" w:hAnsi="宋体" w:cs="宋体" w:hint="eastAsia"/>
          <w:kern w:val="0"/>
          <w:sz w:val="24"/>
          <w:szCs w:val="24"/>
        </w:rPr>
        <w:tab/>
      </w:r>
      <w:r>
        <w:rPr>
          <w:rFonts w:ascii="宋体" w:hAnsi="宋体" w:cs="宋体" w:hint="eastAsia"/>
          <w:kern w:val="0"/>
          <w:sz w:val="24"/>
          <w:szCs w:val="24"/>
        </w:rPr>
        <w:tab/>
        <w:t>是否大于1个，大于则返回一个字符串：集合名+plural指定的字符串，如es</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pluralize(singular,plural)</w:t>
      </w:r>
      <w:r>
        <w:rPr>
          <w:rFonts w:ascii="宋体" w:hAnsi="宋体" w:cs="宋体" w:hint="eastAsia"/>
          <w:kern w:val="0"/>
          <w:sz w:val="24"/>
          <w:szCs w:val="24"/>
        </w:rPr>
        <w:tab/>
      </w:r>
      <w:r>
        <w:rPr>
          <w:rFonts w:ascii="宋体" w:hAnsi="宋体" w:cs="宋体" w:hint="eastAsia"/>
          <w:kern w:val="0"/>
          <w:sz w:val="24"/>
          <w:szCs w:val="24"/>
        </w:rPr>
        <w:tab/>
        <w:t>为1则返回集合名+singular指定的字符串，不为1则返回集合名+plural指定的字符串</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对Date的扩展：</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Format(foramt)</w:t>
      </w:r>
      <w:r>
        <w:rPr>
          <w:rFonts w:ascii="宋体" w:hAnsi="宋体" w:cs="宋体" w:hint="eastAsia"/>
          <w:kern w:val="0"/>
          <w:sz w:val="24"/>
          <w:szCs w:val="24"/>
        </w:rPr>
        <w:tab/>
      </w:r>
      <w:r>
        <w:rPr>
          <w:rFonts w:ascii="宋体" w:hAnsi="宋体" w:cs="宋体" w:hint="eastAsia"/>
          <w:kern w:val="0"/>
          <w:sz w:val="24"/>
          <w:szCs w:val="24"/>
        </w:rPr>
        <w:tab/>
        <w:t>返回格式化后的日期，如new Date().format(‘dd  MMMM  yyyy))</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Format(format,language)</w:t>
      </w:r>
      <w:r>
        <w:rPr>
          <w:rFonts w:ascii="宋体" w:hAnsi="宋体" w:cs="宋体" w:hint="eastAsia"/>
          <w:kern w:val="0"/>
          <w:sz w:val="24"/>
          <w:szCs w:val="24"/>
        </w:rPr>
        <w:tab/>
      </w:r>
      <w:r>
        <w:rPr>
          <w:rFonts w:ascii="宋体" w:hAnsi="宋体" w:cs="宋体" w:hint="eastAsia"/>
          <w:kern w:val="0"/>
          <w:sz w:val="24"/>
          <w:szCs w:val="24"/>
        </w:rPr>
        <w:tab/>
        <w:t>带语言，如new Date().format(‘dd MM yy’,’en’)</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Since()</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Since(condition)</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另外还对Long、Map、Number、对象、String、String数组等类型进行扩展。</w:t>
      </w:r>
    </w:p>
    <w:p w:rsidR="00D21289" w:rsidRDefault="00D21289" w:rsidP="00D21289">
      <w:pPr>
        <w:widowControl/>
        <w:spacing w:before="100" w:beforeAutospacing="1" w:after="100" w:afterAutospacing="1"/>
        <w:jc w:val="left"/>
        <w:outlineLvl w:val="2"/>
        <w:rPr>
          <w:rFonts w:ascii="宋体" w:hAnsi="宋体" w:cs="宋体"/>
          <w:b/>
          <w:bCs/>
          <w:kern w:val="0"/>
          <w:sz w:val="27"/>
          <w:szCs w:val="27"/>
        </w:rPr>
      </w:pPr>
      <w:bookmarkStart w:id="306" w:name="_Toc322990984"/>
      <w:bookmarkStart w:id="307" w:name="_Toc322991492"/>
      <w:bookmarkStart w:id="308" w:name="_Toc322991739"/>
      <w:r>
        <w:rPr>
          <w:rFonts w:ascii="宋体" w:hAnsi="宋体" w:cs="宋体" w:hint="eastAsia"/>
          <w:b/>
          <w:bCs/>
          <w:kern w:val="0"/>
          <w:sz w:val="27"/>
          <w:szCs w:val="27"/>
        </w:rPr>
        <w:t>创建定制扩展</w:t>
      </w:r>
      <w:bookmarkEnd w:id="306"/>
      <w:bookmarkEnd w:id="307"/>
      <w:bookmarkEnd w:id="308"/>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只需要创建一个继承了play.templates.JavaExtensions的类即可。</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例如，创建一个定制数字格式化的方法:</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package ext;</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import play.templates.JavaExtensions;</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class CurrencyExtensions extends</w:t>
      </w:r>
      <w:r>
        <w:rPr>
          <w:rFonts w:ascii="宋体" w:hAnsi="宋体" w:cs="宋体" w:hint="eastAsia"/>
          <w:b/>
          <w:kern w:val="0"/>
          <w:sz w:val="24"/>
          <w:szCs w:val="24"/>
        </w:rPr>
        <w:t xml:space="preserve"> JavaExtensions</w:t>
      </w:r>
      <w:r>
        <w:rPr>
          <w:rFonts w:ascii="宋体" w:hAnsi="宋体" w:cs="宋体" w:hint="eastAsia"/>
          <w:kern w:val="0"/>
          <w:sz w:val="24"/>
          <w:szCs w:val="24"/>
        </w:rPr>
        <w:t xml:space="preserve"> {</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static String ccyAmount(Number number, String currencySymbol) {</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String format = "'"+currencySymbol + "'#####.##";</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return new DecimalFormat(format).format(number);</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每个扩展方法都是一个static方法，而且要返回一个java.lang.String结果，以便于在页面里显示。第一个参数将用于保存扩展后的对象。</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使用方法如下：</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&lt;em&gt;Price: ${123456.324234.ccyAmount()}&lt;/em&gt;</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模板扩展类会被play自动加载，你只需要重启你的应用程序即可。</w:t>
      </w:r>
    </w:p>
    <w:p w:rsidR="00D21289" w:rsidRDefault="00D21289" w:rsidP="00D21289">
      <w:pPr>
        <w:widowControl/>
        <w:spacing w:before="100" w:beforeAutospacing="1" w:after="100" w:afterAutospacing="1"/>
        <w:jc w:val="left"/>
        <w:outlineLvl w:val="1"/>
        <w:rPr>
          <w:rFonts w:ascii="宋体" w:hAnsi="宋体" w:cs="宋体"/>
          <w:b/>
          <w:bCs/>
          <w:kern w:val="0"/>
          <w:sz w:val="36"/>
          <w:szCs w:val="36"/>
        </w:rPr>
      </w:pPr>
      <w:bookmarkStart w:id="309" w:name="_Toc322990985"/>
      <w:bookmarkStart w:id="310" w:name="_Toc322991493"/>
      <w:bookmarkStart w:id="311" w:name="_Toc322991740"/>
      <w:r>
        <w:rPr>
          <w:rFonts w:ascii="宋体" w:hAnsi="宋体" w:cs="宋体" w:hint="eastAsia"/>
          <w:b/>
          <w:bCs/>
          <w:kern w:val="0"/>
          <w:sz w:val="36"/>
          <w:szCs w:val="36"/>
        </w:rPr>
        <w:t>模板里可以使用的保留对象</w:t>
      </w:r>
      <w:bookmarkEnd w:id="309"/>
      <w:bookmarkEnd w:id="310"/>
      <w:bookmarkEnd w:id="311"/>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所有添加到renderArgs作用域的对象都将直接注入成模板变量。</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例如，从controller向模板注入一个user bean：</w:t>
      </w:r>
    </w:p>
    <w:p w:rsidR="00D21289" w:rsidRDefault="00D21289" w:rsidP="00D212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renderArgs.put("user", user );</w:t>
      </w:r>
    </w:p>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在一个action里渲染模板里时，框架会自动添加以下保留对象：</w:t>
      </w:r>
    </w:p>
    <w:tbl>
      <w:tblPr>
        <w:tblW w:w="0" w:type="auto"/>
        <w:tblCellSpacing w:w="15" w:type="dxa"/>
        <w:tblLook w:val="04A0"/>
      </w:tblPr>
      <w:tblGrid>
        <w:gridCol w:w="801"/>
        <w:gridCol w:w="1644"/>
        <w:gridCol w:w="3660"/>
        <w:gridCol w:w="2291"/>
      </w:tblGrid>
      <w:tr w:rsidR="00D21289" w:rsidTr="00D21289">
        <w:trPr>
          <w:tblCellSpacing w:w="15" w:type="dxa"/>
        </w:trPr>
        <w:tc>
          <w:tcPr>
            <w:tcW w:w="0" w:type="auto"/>
            <w:tcMar>
              <w:top w:w="15" w:type="dxa"/>
              <w:left w:w="15" w:type="dxa"/>
              <w:bottom w:w="15" w:type="dxa"/>
              <w:right w:w="15" w:type="dxa"/>
            </w:tcMar>
            <w:vAlign w:val="center"/>
            <w:hideMark/>
          </w:tcPr>
          <w:p w:rsidR="00D21289" w:rsidRDefault="00D21289">
            <w:pPr>
              <w:widowControl/>
              <w:jc w:val="center"/>
              <w:rPr>
                <w:rFonts w:ascii="宋体" w:hAnsi="宋体" w:cs="宋体"/>
                <w:b/>
                <w:bCs/>
                <w:kern w:val="0"/>
                <w:sz w:val="18"/>
                <w:szCs w:val="18"/>
              </w:rPr>
            </w:pPr>
            <w:r>
              <w:rPr>
                <w:rFonts w:ascii="宋体" w:hAnsi="宋体" w:cs="宋体" w:hint="eastAsia"/>
                <w:b/>
                <w:bCs/>
                <w:kern w:val="0"/>
                <w:sz w:val="18"/>
                <w:szCs w:val="18"/>
              </w:rPr>
              <w:t xml:space="preserve">Variable </w:t>
            </w:r>
          </w:p>
        </w:tc>
        <w:tc>
          <w:tcPr>
            <w:tcW w:w="0" w:type="auto"/>
            <w:tcMar>
              <w:top w:w="15" w:type="dxa"/>
              <w:left w:w="15" w:type="dxa"/>
              <w:bottom w:w="15" w:type="dxa"/>
              <w:right w:w="15" w:type="dxa"/>
            </w:tcMar>
            <w:vAlign w:val="center"/>
            <w:hideMark/>
          </w:tcPr>
          <w:p w:rsidR="00D21289" w:rsidRDefault="00D21289">
            <w:pPr>
              <w:widowControl/>
              <w:jc w:val="center"/>
              <w:rPr>
                <w:rFonts w:ascii="宋体" w:hAnsi="宋体" w:cs="宋体"/>
                <w:b/>
                <w:bCs/>
                <w:kern w:val="0"/>
                <w:sz w:val="18"/>
                <w:szCs w:val="18"/>
              </w:rPr>
            </w:pPr>
            <w:r>
              <w:rPr>
                <w:rFonts w:ascii="宋体" w:hAnsi="宋体" w:cs="宋体" w:hint="eastAsia"/>
                <w:b/>
                <w:bCs/>
                <w:kern w:val="0"/>
                <w:sz w:val="18"/>
                <w:szCs w:val="18"/>
              </w:rPr>
              <w:t xml:space="preserve">Description </w:t>
            </w:r>
          </w:p>
        </w:tc>
        <w:tc>
          <w:tcPr>
            <w:tcW w:w="0" w:type="auto"/>
            <w:tcMar>
              <w:top w:w="15" w:type="dxa"/>
              <w:left w:w="15" w:type="dxa"/>
              <w:bottom w:w="15" w:type="dxa"/>
              <w:right w:w="15" w:type="dxa"/>
            </w:tcMar>
            <w:vAlign w:val="center"/>
            <w:hideMark/>
          </w:tcPr>
          <w:p w:rsidR="00D21289" w:rsidRDefault="00D21289">
            <w:pPr>
              <w:widowControl/>
              <w:jc w:val="center"/>
              <w:rPr>
                <w:rFonts w:ascii="宋体" w:hAnsi="宋体" w:cs="宋体"/>
                <w:b/>
                <w:bCs/>
                <w:kern w:val="0"/>
                <w:sz w:val="18"/>
                <w:szCs w:val="18"/>
              </w:rPr>
            </w:pPr>
            <w:r>
              <w:rPr>
                <w:rFonts w:ascii="宋体" w:hAnsi="宋体" w:cs="宋体" w:hint="eastAsia"/>
                <w:b/>
                <w:bCs/>
                <w:kern w:val="0"/>
                <w:sz w:val="18"/>
                <w:szCs w:val="18"/>
              </w:rPr>
              <w:t xml:space="preserve">API documentation </w:t>
            </w:r>
          </w:p>
        </w:tc>
        <w:tc>
          <w:tcPr>
            <w:tcW w:w="0" w:type="auto"/>
            <w:tcMar>
              <w:top w:w="15" w:type="dxa"/>
              <w:left w:w="15" w:type="dxa"/>
              <w:bottom w:w="15" w:type="dxa"/>
              <w:right w:w="15" w:type="dxa"/>
            </w:tcMar>
            <w:vAlign w:val="center"/>
            <w:hideMark/>
          </w:tcPr>
          <w:p w:rsidR="00D21289" w:rsidRDefault="00D21289">
            <w:pPr>
              <w:widowControl/>
              <w:jc w:val="center"/>
              <w:rPr>
                <w:rFonts w:ascii="宋体" w:hAnsi="宋体" w:cs="宋体"/>
                <w:b/>
                <w:bCs/>
                <w:kern w:val="0"/>
                <w:sz w:val="18"/>
                <w:szCs w:val="18"/>
              </w:rPr>
            </w:pPr>
            <w:r>
              <w:rPr>
                <w:rFonts w:ascii="宋体" w:hAnsi="宋体" w:cs="宋体" w:hint="eastAsia"/>
                <w:b/>
                <w:bCs/>
                <w:kern w:val="0"/>
                <w:sz w:val="18"/>
                <w:szCs w:val="18"/>
              </w:rPr>
              <w:t xml:space="preserve">See also </w:t>
            </w:r>
          </w:p>
        </w:tc>
      </w:tr>
      <w:tr w:rsidR="00D21289" w:rsidTr="00D21289">
        <w:trPr>
          <w:tblCellSpacing w:w="15" w:type="dxa"/>
        </w:trPr>
        <w:tc>
          <w:tcPr>
            <w:tcW w:w="0" w:type="auto"/>
            <w:tcMar>
              <w:top w:w="15" w:type="dxa"/>
              <w:left w:w="15" w:type="dxa"/>
              <w:bottom w:w="15" w:type="dxa"/>
              <w:right w:w="15" w:type="dxa"/>
            </w:tcMar>
            <w:vAlign w:val="center"/>
            <w:hideMark/>
          </w:tcPr>
          <w:p w:rsidR="00D21289" w:rsidRDefault="00D21289">
            <w:pPr>
              <w:widowControl/>
              <w:jc w:val="left"/>
              <w:rPr>
                <w:rFonts w:ascii="宋体" w:hAnsi="宋体" w:cs="宋体"/>
                <w:kern w:val="0"/>
                <w:sz w:val="18"/>
                <w:szCs w:val="18"/>
              </w:rPr>
            </w:pPr>
            <w:r>
              <w:rPr>
                <w:rFonts w:ascii="宋体" w:hAnsi="宋体" w:cs="宋体" w:hint="eastAsia"/>
                <w:kern w:val="0"/>
                <w:sz w:val="18"/>
                <w:szCs w:val="18"/>
              </w:rPr>
              <w:t xml:space="preserve">errors </w:t>
            </w:r>
          </w:p>
        </w:tc>
        <w:tc>
          <w:tcPr>
            <w:tcW w:w="0" w:type="auto"/>
            <w:tcMar>
              <w:top w:w="15" w:type="dxa"/>
              <w:left w:w="15" w:type="dxa"/>
              <w:bottom w:w="15" w:type="dxa"/>
              <w:right w:w="15" w:type="dxa"/>
            </w:tcMar>
            <w:vAlign w:val="center"/>
            <w:hideMark/>
          </w:tcPr>
          <w:p w:rsidR="00D21289" w:rsidRDefault="00D21289">
            <w:pPr>
              <w:widowControl/>
              <w:jc w:val="left"/>
              <w:rPr>
                <w:rFonts w:ascii="宋体" w:hAnsi="宋体" w:cs="宋体"/>
                <w:kern w:val="0"/>
                <w:sz w:val="18"/>
                <w:szCs w:val="18"/>
              </w:rPr>
            </w:pPr>
            <w:r>
              <w:rPr>
                <w:rFonts w:ascii="宋体" w:hAnsi="宋体" w:cs="宋体" w:hint="eastAsia"/>
                <w:kern w:val="0"/>
                <w:sz w:val="18"/>
                <w:szCs w:val="18"/>
              </w:rPr>
              <w:t xml:space="preserve">Validation errors </w:t>
            </w:r>
          </w:p>
        </w:tc>
        <w:tc>
          <w:tcPr>
            <w:tcW w:w="0" w:type="auto"/>
            <w:tcMar>
              <w:top w:w="15" w:type="dxa"/>
              <w:left w:w="15" w:type="dxa"/>
              <w:bottom w:w="15" w:type="dxa"/>
              <w:right w:w="15" w:type="dxa"/>
            </w:tcMar>
            <w:vAlign w:val="center"/>
            <w:hideMark/>
          </w:tcPr>
          <w:p w:rsidR="00D21289" w:rsidRDefault="00FE4459">
            <w:pPr>
              <w:widowControl/>
              <w:jc w:val="left"/>
              <w:rPr>
                <w:rFonts w:ascii="宋体" w:hAnsi="宋体" w:cs="宋体"/>
                <w:kern w:val="0"/>
                <w:sz w:val="18"/>
                <w:szCs w:val="18"/>
              </w:rPr>
            </w:pPr>
            <w:hyperlink r:id="rId30" w:anchor="errors%28%29" w:history="1">
              <w:r w:rsidR="00D21289">
                <w:rPr>
                  <w:rStyle w:val="a4"/>
                  <w:rFonts w:ascii="宋体" w:hAnsi="宋体" w:cs="宋体" w:hint="eastAsia"/>
                  <w:kern w:val="0"/>
                  <w:sz w:val="18"/>
                  <w:szCs w:val="18"/>
                </w:rPr>
                <w:t>play.data.validation.Validation.errors()</w:t>
              </w:r>
            </w:hyperlink>
            <w:r w:rsidR="00D21289">
              <w:rPr>
                <w:rFonts w:ascii="宋体" w:hAnsi="宋体" w:cs="宋体" w:hint="eastAsia"/>
                <w:kern w:val="0"/>
                <w:sz w:val="18"/>
                <w:szCs w:val="18"/>
              </w:rPr>
              <w:t xml:space="preserve"> </w:t>
            </w:r>
          </w:p>
        </w:tc>
        <w:tc>
          <w:tcPr>
            <w:tcW w:w="0" w:type="auto"/>
            <w:tcMar>
              <w:top w:w="15" w:type="dxa"/>
              <w:left w:w="15" w:type="dxa"/>
              <w:bottom w:w="15" w:type="dxa"/>
              <w:right w:w="15" w:type="dxa"/>
            </w:tcMar>
            <w:vAlign w:val="center"/>
            <w:hideMark/>
          </w:tcPr>
          <w:p w:rsidR="00D21289" w:rsidRDefault="00FE4459">
            <w:pPr>
              <w:widowControl/>
              <w:jc w:val="left"/>
              <w:rPr>
                <w:rFonts w:ascii="宋体" w:hAnsi="宋体" w:cs="宋体"/>
                <w:kern w:val="0"/>
                <w:sz w:val="18"/>
                <w:szCs w:val="18"/>
              </w:rPr>
            </w:pPr>
            <w:hyperlink r:id="rId31" w:history="1">
              <w:r w:rsidR="00D21289">
                <w:rPr>
                  <w:rStyle w:val="a4"/>
                  <w:rFonts w:ascii="宋体" w:hAnsi="宋体" w:cs="宋体" w:hint="eastAsia"/>
                  <w:kern w:val="0"/>
                  <w:sz w:val="18"/>
                  <w:szCs w:val="18"/>
                </w:rPr>
                <w:t>Validating HTTP data</w:t>
              </w:r>
            </w:hyperlink>
            <w:r w:rsidR="00D21289">
              <w:rPr>
                <w:rFonts w:ascii="宋体" w:hAnsi="宋体" w:cs="宋体" w:hint="eastAsia"/>
                <w:kern w:val="0"/>
                <w:sz w:val="18"/>
                <w:szCs w:val="18"/>
              </w:rPr>
              <w:t xml:space="preserve"> </w:t>
            </w:r>
          </w:p>
        </w:tc>
      </w:tr>
      <w:tr w:rsidR="00D21289" w:rsidTr="00D21289">
        <w:trPr>
          <w:tblCellSpacing w:w="15" w:type="dxa"/>
        </w:trPr>
        <w:tc>
          <w:tcPr>
            <w:tcW w:w="0" w:type="auto"/>
            <w:tcMar>
              <w:top w:w="15" w:type="dxa"/>
              <w:left w:w="15" w:type="dxa"/>
              <w:bottom w:w="15" w:type="dxa"/>
              <w:right w:w="15" w:type="dxa"/>
            </w:tcMar>
            <w:vAlign w:val="center"/>
            <w:hideMark/>
          </w:tcPr>
          <w:p w:rsidR="00D21289" w:rsidRDefault="00D21289">
            <w:pPr>
              <w:widowControl/>
              <w:jc w:val="left"/>
              <w:rPr>
                <w:rFonts w:ascii="宋体" w:hAnsi="宋体" w:cs="宋体"/>
                <w:kern w:val="0"/>
                <w:sz w:val="18"/>
                <w:szCs w:val="18"/>
              </w:rPr>
            </w:pPr>
            <w:r>
              <w:rPr>
                <w:rFonts w:ascii="宋体" w:hAnsi="宋体" w:cs="宋体" w:hint="eastAsia"/>
                <w:kern w:val="0"/>
                <w:sz w:val="18"/>
                <w:szCs w:val="18"/>
              </w:rPr>
              <w:t xml:space="preserve">flash </w:t>
            </w:r>
          </w:p>
        </w:tc>
        <w:tc>
          <w:tcPr>
            <w:tcW w:w="0" w:type="auto"/>
            <w:tcMar>
              <w:top w:w="15" w:type="dxa"/>
              <w:left w:w="15" w:type="dxa"/>
              <w:bottom w:w="15" w:type="dxa"/>
              <w:right w:w="15" w:type="dxa"/>
            </w:tcMar>
            <w:vAlign w:val="center"/>
            <w:hideMark/>
          </w:tcPr>
          <w:p w:rsidR="00D21289" w:rsidRDefault="00D21289">
            <w:pPr>
              <w:widowControl/>
              <w:jc w:val="left"/>
              <w:rPr>
                <w:rFonts w:ascii="宋体" w:hAnsi="宋体" w:cs="宋体"/>
                <w:kern w:val="0"/>
                <w:sz w:val="18"/>
                <w:szCs w:val="18"/>
              </w:rPr>
            </w:pPr>
            <w:r>
              <w:rPr>
                <w:rFonts w:ascii="宋体" w:hAnsi="宋体" w:cs="宋体" w:hint="eastAsia"/>
                <w:kern w:val="0"/>
                <w:sz w:val="18"/>
                <w:szCs w:val="18"/>
              </w:rPr>
              <w:t xml:space="preserve">Flash scope </w:t>
            </w:r>
          </w:p>
        </w:tc>
        <w:tc>
          <w:tcPr>
            <w:tcW w:w="0" w:type="auto"/>
            <w:tcMar>
              <w:top w:w="15" w:type="dxa"/>
              <w:left w:w="15" w:type="dxa"/>
              <w:bottom w:w="15" w:type="dxa"/>
              <w:right w:w="15" w:type="dxa"/>
            </w:tcMar>
            <w:vAlign w:val="center"/>
            <w:hideMark/>
          </w:tcPr>
          <w:p w:rsidR="00D21289" w:rsidRDefault="00FE4459">
            <w:pPr>
              <w:widowControl/>
              <w:jc w:val="left"/>
              <w:rPr>
                <w:rFonts w:ascii="宋体" w:hAnsi="宋体" w:cs="宋体"/>
                <w:kern w:val="0"/>
                <w:sz w:val="18"/>
                <w:szCs w:val="18"/>
              </w:rPr>
            </w:pPr>
            <w:hyperlink r:id="rId32" w:history="1">
              <w:r w:rsidR="00D21289">
                <w:rPr>
                  <w:rStyle w:val="a4"/>
                  <w:rFonts w:ascii="宋体" w:hAnsi="宋体" w:cs="宋体" w:hint="eastAsia"/>
                  <w:kern w:val="0"/>
                  <w:sz w:val="18"/>
                  <w:szCs w:val="18"/>
                </w:rPr>
                <w:t>play.mvc.Scope.Flash</w:t>
              </w:r>
            </w:hyperlink>
            <w:r w:rsidR="00D21289">
              <w:rPr>
                <w:rFonts w:ascii="宋体" w:hAnsi="宋体" w:cs="宋体" w:hint="eastAsia"/>
                <w:kern w:val="0"/>
                <w:sz w:val="18"/>
                <w:szCs w:val="18"/>
              </w:rPr>
              <w:t xml:space="preserve"> </w:t>
            </w:r>
          </w:p>
        </w:tc>
        <w:tc>
          <w:tcPr>
            <w:tcW w:w="0" w:type="auto"/>
            <w:tcMar>
              <w:top w:w="15" w:type="dxa"/>
              <w:left w:w="15" w:type="dxa"/>
              <w:bottom w:w="15" w:type="dxa"/>
              <w:right w:w="15" w:type="dxa"/>
            </w:tcMar>
            <w:vAlign w:val="center"/>
            <w:hideMark/>
          </w:tcPr>
          <w:p w:rsidR="00D21289" w:rsidRDefault="00FE4459">
            <w:pPr>
              <w:widowControl/>
              <w:jc w:val="left"/>
              <w:rPr>
                <w:rFonts w:ascii="宋体" w:hAnsi="宋体" w:cs="宋体"/>
                <w:kern w:val="0"/>
                <w:sz w:val="18"/>
                <w:szCs w:val="18"/>
              </w:rPr>
            </w:pPr>
            <w:hyperlink r:id="rId33" w:anchor="session" w:history="1">
              <w:r w:rsidR="00D21289">
                <w:rPr>
                  <w:rStyle w:val="a4"/>
                  <w:rFonts w:ascii="宋体" w:hAnsi="宋体" w:cs="宋体" w:hint="eastAsia"/>
                  <w:kern w:val="0"/>
                  <w:sz w:val="18"/>
                  <w:szCs w:val="18"/>
                </w:rPr>
                <w:t>Controllers - Session &amp; Flash Scope</w:t>
              </w:r>
            </w:hyperlink>
            <w:r w:rsidR="00D21289">
              <w:rPr>
                <w:rFonts w:ascii="宋体" w:hAnsi="宋体" w:cs="宋体" w:hint="eastAsia"/>
                <w:kern w:val="0"/>
                <w:sz w:val="18"/>
                <w:szCs w:val="18"/>
              </w:rPr>
              <w:t xml:space="preserve"> </w:t>
            </w:r>
          </w:p>
        </w:tc>
      </w:tr>
      <w:tr w:rsidR="00D21289" w:rsidTr="00D21289">
        <w:trPr>
          <w:tblCellSpacing w:w="15" w:type="dxa"/>
        </w:trPr>
        <w:tc>
          <w:tcPr>
            <w:tcW w:w="0" w:type="auto"/>
            <w:tcMar>
              <w:top w:w="15" w:type="dxa"/>
              <w:left w:w="15" w:type="dxa"/>
              <w:bottom w:w="15" w:type="dxa"/>
              <w:right w:w="15" w:type="dxa"/>
            </w:tcMar>
            <w:vAlign w:val="center"/>
            <w:hideMark/>
          </w:tcPr>
          <w:p w:rsidR="00D21289" w:rsidRDefault="00D21289">
            <w:pPr>
              <w:widowControl/>
              <w:jc w:val="left"/>
              <w:rPr>
                <w:rFonts w:ascii="宋体" w:hAnsi="宋体" w:cs="宋体"/>
                <w:kern w:val="0"/>
                <w:sz w:val="18"/>
                <w:szCs w:val="18"/>
              </w:rPr>
            </w:pPr>
            <w:r>
              <w:rPr>
                <w:rFonts w:ascii="宋体" w:hAnsi="宋体" w:cs="宋体" w:hint="eastAsia"/>
                <w:kern w:val="0"/>
                <w:sz w:val="18"/>
                <w:szCs w:val="18"/>
              </w:rPr>
              <w:t xml:space="preserve">lang </w:t>
            </w:r>
          </w:p>
        </w:tc>
        <w:tc>
          <w:tcPr>
            <w:tcW w:w="0" w:type="auto"/>
            <w:tcMar>
              <w:top w:w="15" w:type="dxa"/>
              <w:left w:w="15" w:type="dxa"/>
              <w:bottom w:w="15" w:type="dxa"/>
              <w:right w:w="15" w:type="dxa"/>
            </w:tcMar>
            <w:vAlign w:val="center"/>
            <w:hideMark/>
          </w:tcPr>
          <w:p w:rsidR="00D21289" w:rsidRDefault="00D21289">
            <w:pPr>
              <w:widowControl/>
              <w:jc w:val="left"/>
              <w:rPr>
                <w:rFonts w:ascii="宋体" w:hAnsi="宋体" w:cs="宋体"/>
                <w:kern w:val="0"/>
                <w:sz w:val="18"/>
                <w:szCs w:val="18"/>
              </w:rPr>
            </w:pPr>
            <w:r>
              <w:rPr>
                <w:rFonts w:ascii="宋体" w:hAnsi="宋体" w:cs="宋体" w:hint="eastAsia"/>
                <w:kern w:val="0"/>
                <w:sz w:val="18"/>
                <w:szCs w:val="18"/>
              </w:rPr>
              <w:t xml:space="preserve">The current language </w:t>
            </w:r>
          </w:p>
        </w:tc>
        <w:tc>
          <w:tcPr>
            <w:tcW w:w="0" w:type="auto"/>
            <w:tcMar>
              <w:top w:w="15" w:type="dxa"/>
              <w:left w:w="15" w:type="dxa"/>
              <w:bottom w:w="15" w:type="dxa"/>
              <w:right w:w="15" w:type="dxa"/>
            </w:tcMar>
            <w:vAlign w:val="center"/>
            <w:hideMark/>
          </w:tcPr>
          <w:p w:rsidR="00D21289" w:rsidRDefault="00FE4459">
            <w:pPr>
              <w:widowControl/>
              <w:jc w:val="left"/>
              <w:rPr>
                <w:rFonts w:ascii="宋体" w:hAnsi="宋体" w:cs="宋体"/>
                <w:kern w:val="0"/>
                <w:sz w:val="18"/>
                <w:szCs w:val="18"/>
              </w:rPr>
            </w:pPr>
            <w:hyperlink r:id="rId34" w:history="1">
              <w:r w:rsidR="00D21289">
                <w:rPr>
                  <w:rStyle w:val="a4"/>
                  <w:rFonts w:ascii="宋体" w:hAnsi="宋体" w:cs="宋体" w:hint="eastAsia"/>
                  <w:kern w:val="0"/>
                  <w:sz w:val="18"/>
                  <w:szCs w:val="18"/>
                </w:rPr>
                <w:t>play.i18n.Lang</w:t>
              </w:r>
            </w:hyperlink>
            <w:r w:rsidR="00D21289">
              <w:rPr>
                <w:rFonts w:ascii="宋体" w:hAnsi="宋体" w:cs="宋体" w:hint="eastAsia"/>
                <w:kern w:val="0"/>
                <w:sz w:val="18"/>
                <w:szCs w:val="18"/>
              </w:rPr>
              <w:t xml:space="preserve"> </w:t>
            </w:r>
          </w:p>
        </w:tc>
        <w:tc>
          <w:tcPr>
            <w:tcW w:w="0" w:type="auto"/>
            <w:tcMar>
              <w:top w:w="15" w:type="dxa"/>
              <w:left w:w="15" w:type="dxa"/>
              <w:bottom w:w="15" w:type="dxa"/>
              <w:right w:w="15" w:type="dxa"/>
            </w:tcMar>
            <w:vAlign w:val="center"/>
            <w:hideMark/>
          </w:tcPr>
          <w:p w:rsidR="00D21289" w:rsidRDefault="00FE4459">
            <w:pPr>
              <w:widowControl/>
              <w:jc w:val="left"/>
              <w:rPr>
                <w:rFonts w:ascii="宋体" w:hAnsi="宋体" w:cs="宋体"/>
                <w:kern w:val="0"/>
                <w:sz w:val="18"/>
                <w:szCs w:val="18"/>
              </w:rPr>
            </w:pPr>
            <w:hyperlink r:id="rId35" w:anchor="languages" w:history="1">
              <w:r w:rsidR="00D21289">
                <w:rPr>
                  <w:rStyle w:val="a4"/>
                  <w:rFonts w:ascii="宋体" w:hAnsi="宋体" w:cs="宋体" w:hint="eastAsia"/>
                  <w:kern w:val="0"/>
                  <w:sz w:val="18"/>
                  <w:szCs w:val="18"/>
                </w:rPr>
                <w:t>Setting up I18N - Define languages</w:t>
              </w:r>
            </w:hyperlink>
            <w:r w:rsidR="00D21289">
              <w:rPr>
                <w:rFonts w:ascii="宋体" w:hAnsi="宋体" w:cs="宋体" w:hint="eastAsia"/>
                <w:kern w:val="0"/>
                <w:sz w:val="18"/>
                <w:szCs w:val="18"/>
              </w:rPr>
              <w:t xml:space="preserve"> </w:t>
            </w:r>
          </w:p>
        </w:tc>
      </w:tr>
      <w:tr w:rsidR="00D21289" w:rsidTr="00D21289">
        <w:trPr>
          <w:tblCellSpacing w:w="15" w:type="dxa"/>
        </w:trPr>
        <w:tc>
          <w:tcPr>
            <w:tcW w:w="0" w:type="auto"/>
            <w:tcMar>
              <w:top w:w="15" w:type="dxa"/>
              <w:left w:w="15" w:type="dxa"/>
              <w:bottom w:w="15" w:type="dxa"/>
              <w:right w:w="15" w:type="dxa"/>
            </w:tcMar>
            <w:vAlign w:val="center"/>
            <w:hideMark/>
          </w:tcPr>
          <w:p w:rsidR="00D21289" w:rsidRDefault="00D21289">
            <w:pPr>
              <w:widowControl/>
              <w:jc w:val="left"/>
              <w:rPr>
                <w:rFonts w:ascii="宋体" w:hAnsi="宋体" w:cs="宋体"/>
                <w:kern w:val="0"/>
                <w:sz w:val="18"/>
                <w:szCs w:val="18"/>
              </w:rPr>
            </w:pPr>
            <w:r>
              <w:rPr>
                <w:rFonts w:ascii="宋体" w:hAnsi="宋体" w:cs="宋体" w:hint="eastAsia"/>
                <w:kern w:val="0"/>
                <w:sz w:val="18"/>
                <w:szCs w:val="18"/>
              </w:rPr>
              <w:t xml:space="preserve">messages </w:t>
            </w:r>
          </w:p>
        </w:tc>
        <w:tc>
          <w:tcPr>
            <w:tcW w:w="0" w:type="auto"/>
            <w:tcMar>
              <w:top w:w="15" w:type="dxa"/>
              <w:left w:w="15" w:type="dxa"/>
              <w:bottom w:w="15" w:type="dxa"/>
              <w:right w:w="15" w:type="dxa"/>
            </w:tcMar>
            <w:vAlign w:val="center"/>
            <w:hideMark/>
          </w:tcPr>
          <w:p w:rsidR="00D21289" w:rsidRDefault="00D21289">
            <w:pPr>
              <w:widowControl/>
              <w:jc w:val="left"/>
              <w:rPr>
                <w:rFonts w:ascii="宋体" w:hAnsi="宋体" w:cs="宋体"/>
                <w:kern w:val="0"/>
                <w:sz w:val="18"/>
                <w:szCs w:val="18"/>
              </w:rPr>
            </w:pPr>
            <w:r>
              <w:rPr>
                <w:rFonts w:ascii="宋体" w:hAnsi="宋体" w:cs="宋体" w:hint="eastAsia"/>
                <w:kern w:val="0"/>
                <w:sz w:val="18"/>
                <w:szCs w:val="18"/>
              </w:rPr>
              <w:t xml:space="preserve">The messages map </w:t>
            </w:r>
          </w:p>
        </w:tc>
        <w:tc>
          <w:tcPr>
            <w:tcW w:w="0" w:type="auto"/>
            <w:tcMar>
              <w:top w:w="15" w:type="dxa"/>
              <w:left w:w="15" w:type="dxa"/>
              <w:bottom w:w="15" w:type="dxa"/>
              <w:right w:w="15" w:type="dxa"/>
            </w:tcMar>
            <w:vAlign w:val="center"/>
            <w:hideMark/>
          </w:tcPr>
          <w:p w:rsidR="00D21289" w:rsidRDefault="00FE4459">
            <w:pPr>
              <w:widowControl/>
              <w:jc w:val="left"/>
              <w:rPr>
                <w:rFonts w:ascii="宋体" w:hAnsi="宋体" w:cs="宋体"/>
                <w:kern w:val="0"/>
                <w:sz w:val="18"/>
                <w:szCs w:val="18"/>
              </w:rPr>
            </w:pPr>
            <w:hyperlink r:id="rId36" w:history="1">
              <w:r w:rsidR="00D21289">
                <w:rPr>
                  <w:rStyle w:val="a4"/>
                  <w:rFonts w:ascii="宋体" w:hAnsi="宋体" w:cs="宋体" w:hint="eastAsia"/>
                  <w:kern w:val="0"/>
                  <w:sz w:val="18"/>
                  <w:szCs w:val="18"/>
                </w:rPr>
                <w:t>play.i18n.Messages</w:t>
              </w:r>
            </w:hyperlink>
            <w:r w:rsidR="00D21289">
              <w:rPr>
                <w:rFonts w:ascii="宋体" w:hAnsi="宋体" w:cs="宋体" w:hint="eastAsia"/>
                <w:kern w:val="0"/>
                <w:sz w:val="18"/>
                <w:szCs w:val="18"/>
              </w:rPr>
              <w:t xml:space="preserve"> </w:t>
            </w:r>
          </w:p>
        </w:tc>
        <w:tc>
          <w:tcPr>
            <w:tcW w:w="0" w:type="auto"/>
            <w:tcMar>
              <w:top w:w="15" w:type="dxa"/>
              <w:left w:w="15" w:type="dxa"/>
              <w:bottom w:w="15" w:type="dxa"/>
              <w:right w:w="15" w:type="dxa"/>
            </w:tcMar>
            <w:vAlign w:val="center"/>
            <w:hideMark/>
          </w:tcPr>
          <w:p w:rsidR="00D21289" w:rsidRDefault="00FE4459">
            <w:pPr>
              <w:widowControl/>
              <w:jc w:val="left"/>
              <w:rPr>
                <w:rFonts w:ascii="宋体" w:hAnsi="宋体" w:cs="宋体"/>
                <w:kern w:val="0"/>
                <w:sz w:val="18"/>
                <w:szCs w:val="18"/>
              </w:rPr>
            </w:pPr>
            <w:hyperlink r:id="rId37" w:anchor="messages" w:history="1">
              <w:r w:rsidR="00D21289">
                <w:rPr>
                  <w:rStyle w:val="a4"/>
                  <w:rFonts w:ascii="宋体" w:hAnsi="宋体" w:cs="宋体" w:hint="eastAsia"/>
                  <w:kern w:val="0"/>
                  <w:sz w:val="18"/>
                  <w:szCs w:val="18"/>
                </w:rPr>
                <w:t>Setting up I18N - Externalize messages</w:t>
              </w:r>
            </w:hyperlink>
            <w:r w:rsidR="00D21289">
              <w:rPr>
                <w:rFonts w:ascii="宋体" w:hAnsi="宋体" w:cs="宋体" w:hint="eastAsia"/>
                <w:kern w:val="0"/>
                <w:sz w:val="18"/>
                <w:szCs w:val="18"/>
              </w:rPr>
              <w:t xml:space="preserve"> </w:t>
            </w:r>
          </w:p>
        </w:tc>
      </w:tr>
      <w:tr w:rsidR="00D21289" w:rsidTr="00D21289">
        <w:trPr>
          <w:tblCellSpacing w:w="15" w:type="dxa"/>
        </w:trPr>
        <w:tc>
          <w:tcPr>
            <w:tcW w:w="0" w:type="auto"/>
            <w:tcMar>
              <w:top w:w="15" w:type="dxa"/>
              <w:left w:w="15" w:type="dxa"/>
              <w:bottom w:w="15" w:type="dxa"/>
              <w:right w:w="15" w:type="dxa"/>
            </w:tcMar>
            <w:vAlign w:val="center"/>
            <w:hideMark/>
          </w:tcPr>
          <w:p w:rsidR="00D21289" w:rsidRDefault="00D21289">
            <w:pPr>
              <w:widowControl/>
              <w:jc w:val="left"/>
              <w:rPr>
                <w:rFonts w:ascii="宋体" w:hAnsi="宋体" w:cs="宋体"/>
                <w:kern w:val="0"/>
                <w:sz w:val="18"/>
                <w:szCs w:val="18"/>
              </w:rPr>
            </w:pPr>
            <w:r>
              <w:rPr>
                <w:rFonts w:ascii="宋体" w:hAnsi="宋体" w:cs="宋体" w:hint="eastAsia"/>
                <w:kern w:val="0"/>
                <w:sz w:val="18"/>
                <w:szCs w:val="18"/>
              </w:rPr>
              <w:t xml:space="preserve">out </w:t>
            </w:r>
          </w:p>
        </w:tc>
        <w:tc>
          <w:tcPr>
            <w:tcW w:w="0" w:type="auto"/>
            <w:tcMar>
              <w:top w:w="15" w:type="dxa"/>
              <w:left w:w="15" w:type="dxa"/>
              <w:bottom w:w="15" w:type="dxa"/>
              <w:right w:w="15" w:type="dxa"/>
            </w:tcMar>
            <w:vAlign w:val="center"/>
            <w:hideMark/>
          </w:tcPr>
          <w:p w:rsidR="00D21289" w:rsidRDefault="00D21289">
            <w:pPr>
              <w:widowControl/>
              <w:jc w:val="left"/>
              <w:rPr>
                <w:rFonts w:ascii="宋体" w:hAnsi="宋体" w:cs="宋体"/>
                <w:kern w:val="0"/>
                <w:sz w:val="18"/>
                <w:szCs w:val="18"/>
              </w:rPr>
            </w:pPr>
            <w:r>
              <w:rPr>
                <w:rFonts w:ascii="宋体" w:hAnsi="宋体" w:cs="宋体" w:hint="eastAsia"/>
                <w:kern w:val="0"/>
                <w:sz w:val="18"/>
                <w:szCs w:val="18"/>
              </w:rPr>
              <w:t xml:space="preserve">The output stream writer </w:t>
            </w:r>
          </w:p>
        </w:tc>
        <w:tc>
          <w:tcPr>
            <w:tcW w:w="0" w:type="auto"/>
            <w:tcMar>
              <w:top w:w="15" w:type="dxa"/>
              <w:left w:w="15" w:type="dxa"/>
              <w:bottom w:w="15" w:type="dxa"/>
              <w:right w:w="15" w:type="dxa"/>
            </w:tcMar>
            <w:vAlign w:val="center"/>
            <w:hideMark/>
          </w:tcPr>
          <w:p w:rsidR="00D21289" w:rsidRDefault="00D21289">
            <w:pPr>
              <w:widowControl/>
              <w:jc w:val="left"/>
              <w:rPr>
                <w:rFonts w:ascii="宋体" w:hAnsi="宋体" w:cs="宋体"/>
                <w:kern w:val="0"/>
                <w:sz w:val="18"/>
                <w:szCs w:val="18"/>
              </w:rPr>
            </w:pPr>
            <w:r>
              <w:rPr>
                <w:rFonts w:ascii="宋体" w:hAnsi="宋体" w:cs="宋体" w:hint="eastAsia"/>
                <w:kern w:val="0"/>
                <w:sz w:val="18"/>
                <w:szCs w:val="18"/>
              </w:rPr>
              <w:t xml:space="preserve">java.io.PrintWriter </w:t>
            </w:r>
          </w:p>
        </w:tc>
        <w:tc>
          <w:tcPr>
            <w:tcW w:w="0" w:type="auto"/>
            <w:tcMar>
              <w:top w:w="15" w:type="dxa"/>
              <w:left w:w="15" w:type="dxa"/>
              <w:bottom w:w="15" w:type="dxa"/>
              <w:right w:w="15" w:type="dxa"/>
            </w:tcMar>
            <w:vAlign w:val="center"/>
            <w:hideMark/>
          </w:tcPr>
          <w:p w:rsidR="00D21289" w:rsidRDefault="00D21289">
            <w:pPr>
              <w:widowControl/>
              <w:jc w:val="left"/>
              <w:rPr>
                <w:kern w:val="0"/>
                <w:sz w:val="20"/>
                <w:szCs w:val="20"/>
              </w:rPr>
            </w:pPr>
          </w:p>
        </w:tc>
      </w:tr>
      <w:tr w:rsidR="00D21289" w:rsidTr="00D21289">
        <w:trPr>
          <w:tblCellSpacing w:w="15" w:type="dxa"/>
        </w:trPr>
        <w:tc>
          <w:tcPr>
            <w:tcW w:w="0" w:type="auto"/>
            <w:tcMar>
              <w:top w:w="15" w:type="dxa"/>
              <w:left w:w="15" w:type="dxa"/>
              <w:bottom w:w="15" w:type="dxa"/>
              <w:right w:w="15" w:type="dxa"/>
            </w:tcMar>
            <w:vAlign w:val="center"/>
            <w:hideMark/>
          </w:tcPr>
          <w:p w:rsidR="00D21289" w:rsidRDefault="00D21289">
            <w:pPr>
              <w:widowControl/>
              <w:jc w:val="left"/>
              <w:rPr>
                <w:rFonts w:ascii="宋体" w:hAnsi="宋体" w:cs="宋体"/>
                <w:kern w:val="0"/>
                <w:sz w:val="18"/>
                <w:szCs w:val="18"/>
              </w:rPr>
            </w:pPr>
            <w:r>
              <w:rPr>
                <w:rFonts w:ascii="宋体" w:hAnsi="宋体" w:cs="宋体" w:hint="eastAsia"/>
                <w:kern w:val="0"/>
                <w:sz w:val="18"/>
                <w:szCs w:val="18"/>
              </w:rPr>
              <w:t xml:space="preserve">params </w:t>
            </w:r>
          </w:p>
        </w:tc>
        <w:tc>
          <w:tcPr>
            <w:tcW w:w="0" w:type="auto"/>
            <w:tcMar>
              <w:top w:w="15" w:type="dxa"/>
              <w:left w:w="15" w:type="dxa"/>
              <w:bottom w:w="15" w:type="dxa"/>
              <w:right w:w="15" w:type="dxa"/>
            </w:tcMar>
            <w:vAlign w:val="center"/>
            <w:hideMark/>
          </w:tcPr>
          <w:p w:rsidR="00D21289" w:rsidRDefault="00D21289">
            <w:pPr>
              <w:widowControl/>
              <w:jc w:val="left"/>
              <w:rPr>
                <w:rFonts w:ascii="宋体" w:hAnsi="宋体" w:cs="宋体"/>
                <w:kern w:val="0"/>
                <w:sz w:val="18"/>
                <w:szCs w:val="18"/>
              </w:rPr>
            </w:pPr>
            <w:r>
              <w:rPr>
                <w:rFonts w:ascii="宋体" w:hAnsi="宋体" w:cs="宋体" w:hint="eastAsia"/>
                <w:kern w:val="0"/>
                <w:sz w:val="18"/>
                <w:szCs w:val="18"/>
              </w:rPr>
              <w:t xml:space="preserve">Current parameters </w:t>
            </w:r>
          </w:p>
        </w:tc>
        <w:tc>
          <w:tcPr>
            <w:tcW w:w="0" w:type="auto"/>
            <w:tcMar>
              <w:top w:w="15" w:type="dxa"/>
              <w:left w:w="15" w:type="dxa"/>
              <w:bottom w:w="15" w:type="dxa"/>
              <w:right w:w="15" w:type="dxa"/>
            </w:tcMar>
            <w:vAlign w:val="center"/>
            <w:hideMark/>
          </w:tcPr>
          <w:p w:rsidR="00D21289" w:rsidRDefault="00FE4459">
            <w:pPr>
              <w:widowControl/>
              <w:jc w:val="left"/>
              <w:rPr>
                <w:rFonts w:ascii="宋体" w:hAnsi="宋体" w:cs="宋体"/>
                <w:kern w:val="0"/>
                <w:sz w:val="18"/>
                <w:szCs w:val="18"/>
              </w:rPr>
            </w:pPr>
            <w:hyperlink r:id="rId38" w:history="1">
              <w:r w:rsidR="00D21289">
                <w:rPr>
                  <w:rStyle w:val="a4"/>
                  <w:rFonts w:ascii="宋体" w:hAnsi="宋体" w:cs="宋体" w:hint="eastAsia"/>
                  <w:kern w:val="0"/>
                  <w:sz w:val="18"/>
                  <w:szCs w:val="18"/>
                </w:rPr>
                <w:t>play.mvc.Scope.Params</w:t>
              </w:r>
            </w:hyperlink>
            <w:r w:rsidR="00D21289">
              <w:rPr>
                <w:rFonts w:ascii="宋体" w:hAnsi="宋体" w:cs="宋体" w:hint="eastAsia"/>
                <w:kern w:val="0"/>
                <w:sz w:val="18"/>
                <w:szCs w:val="18"/>
              </w:rPr>
              <w:t xml:space="preserve"> </w:t>
            </w:r>
          </w:p>
        </w:tc>
        <w:tc>
          <w:tcPr>
            <w:tcW w:w="0" w:type="auto"/>
            <w:tcMar>
              <w:top w:w="15" w:type="dxa"/>
              <w:left w:w="15" w:type="dxa"/>
              <w:bottom w:w="15" w:type="dxa"/>
              <w:right w:w="15" w:type="dxa"/>
            </w:tcMar>
            <w:vAlign w:val="center"/>
            <w:hideMark/>
          </w:tcPr>
          <w:p w:rsidR="00D21289" w:rsidRDefault="00FE4459">
            <w:pPr>
              <w:widowControl/>
              <w:jc w:val="left"/>
              <w:rPr>
                <w:rFonts w:ascii="宋体" w:hAnsi="宋体" w:cs="宋体"/>
                <w:kern w:val="0"/>
                <w:sz w:val="18"/>
                <w:szCs w:val="18"/>
              </w:rPr>
            </w:pPr>
            <w:hyperlink r:id="rId39" w:anchor="params" w:history="1">
              <w:r w:rsidR="00D21289">
                <w:rPr>
                  <w:rStyle w:val="a4"/>
                  <w:rFonts w:ascii="宋体" w:hAnsi="宋体" w:cs="宋体" w:hint="eastAsia"/>
                  <w:kern w:val="0"/>
                  <w:sz w:val="18"/>
                  <w:szCs w:val="18"/>
                </w:rPr>
                <w:t>Controllers - HTTP parameters</w:t>
              </w:r>
            </w:hyperlink>
            <w:r w:rsidR="00D21289">
              <w:rPr>
                <w:rFonts w:ascii="宋体" w:hAnsi="宋体" w:cs="宋体" w:hint="eastAsia"/>
                <w:kern w:val="0"/>
                <w:sz w:val="18"/>
                <w:szCs w:val="18"/>
              </w:rPr>
              <w:t xml:space="preserve"> </w:t>
            </w:r>
          </w:p>
        </w:tc>
      </w:tr>
      <w:tr w:rsidR="00D21289" w:rsidTr="00D21289">
        <w:trPr>
          <w:tblCellSpacing w:w="15" w:type="dxa"/>
        </w:trPr>
        <w:tc>
          <w:tcPr>
            <w:tcW w:w="0" w:type="auto"/>
            <w:tcMar>
              <w:top w:w="15" w:type="dxa"/>
              <w:left w:w="15" w:type="dxa"/>
              <w:bottom w:w="15" w:type="dxa"/>
              <w:right w:w="15" w:type="dxa"/>
            </w:tcMar>
            <w:vAlign w:val="center"/>
            <w:hideMark/>
          </w:tcPr>
          <w:p w:rsidR="00D21289" w:rsidRDefault="00D21289">
            <w:pPr>
              <w:widowControl/>
              <w:jc w:val="left"/>
              <w:rPr>
                <w:rFonts w:ascii="宋体" w:hAnsi="宋体" w:cs="宋体"/>
                <w:kern w:val="0"/>
                <w:sz w:val="18"/>
                <w:szCs w:val="18"/>
              </w:rPr>
            </w:pPr>
            <w:r>
              <w:rPr>
                <w:rFonts w:ascii="宋体" w:hAnsi="宋体" w:cs="宋体" w:hint="eastAsia"/>
                <w:kern w:val="0"/>
                <w:sz w:val="18"/>
                <w:szCs w:val="18"/>
              </w:rPr>
              <w:t xml:space="preserve">play </w:t>
            </w:r>
          </w:p>
        </w:tc>
        <w:tc>
          <w:tcPr>
            <w:tcW w:w="0" w:type="auto"/>
            <w:tcMar>
              <w:top w:w="15" w:type="dxa"/>
              <w:left w:w="15" w:type="dxa"/>
              <w:bottom w:w="15" w:type="dxa"/>
              <w:right w:w="15" w:type="dxa"/>
            </w:tcMar>
            <w:vAlign w:val="center"/>
            <w:hideMark/>
          </w:tcPr>
          <w:p w:rsidR="00D21289" w:rsidRDefault="00D21289">
            <w:pPr>
              <w:widowControl/>
              <w:jc w:val="left"/>
              <w:rPr>
                <w:rFonts w:ascii="宋体" w:hAnsi="宋体" w:cs="宋体"/>
                <w:kern w:val="0"/>
                <w:sz w:val="18"/>
                <w:szCs w:val="18"/>
              </w:rPr>
            </w:pPr>
            <w:r>
              <w:rPr>
                <w:rFonts w:ascii="宋体" w:hAnsi="宋体" w:cs="宋体" w:hint="eastAsia"/>
                <w:kern w:val="0"/>
                <w:sz w:val="18"/>
                <w:szCs w:val="18"/>
              </w:rPr>
              <w:t xml:space="preserve">Main framework class </w:t>
            </w:r>
          </w:p>
        </w:tc>
        <w:tc>
          <w:tcPr>
            <w:tcW w:w="0" w:type="auto"/>
            <w:tcMar>
              <w:top w:w="15" w:type="dxa"/>
              <w:left w:w="15" w:type="dxa"/>
              <w:bottom w:w="15" w:type="dxa"/>
              <w:right w:w="15" w:type="dxa"/>
            </w:tcMar>
            <w:vAlign w:val="center"/>
            <w:hideMark/>
          </w:tcPr>
          <w:p w:rsidR="00D21289" w:rsidRDefault="00FE4459">
            <w:pPr>
              <w:widowControl/>
              <w:jc w:val="left"/>
              <w:rPr>
                <w:rFonts w:ascii="宋体" w:hAnsi="宋体" w:cs="宋体"/>
                <w:kern w:val="0"/>
                <w:sz w:val="18"/>
                <w:szCs w:val="18"/>
              </w:rPr>
            </w:pPr>
            <w:hyperlink r:id="rId40" w:history="1">
              <w:r w:rsidR="00D21289">
                <w:rPr>
                  <w:rStyle w:val="a4"/>
                  <w:rFonts w:ascii="宋体" w:hAnsi="宋体" w:cs="宋体" w:hint="eastAsia"/>
                  <w:kern w:val="0"/>
                  <w:sz w:val="18"/>
                  <w:szCs w:val="18"/>
                </w:rPr>
                <w:t>play.Play</w:t>
              </w:r>
            </w:hyperlink>
            <w:r w:rsidR="00D21289">
              <w:rPr>
                <w:rFonts w:ascii="宋体" w:hAnsi="宋体" w:cs="宋体" w:hint="eastAsia"/>
                <w:kern w:val="0"/>
                <w:sz w:val="18"/>
                <w:szCs w:val="18"/>
              </w:rPr>
              <w:t xml:space="preserve"> </w:t>
            </w:r>
          </w:p>
        </w:tc>
        <w:tc>
          <w:tcPr>
            <w:tcW w:w="0" w:type="auto"/>
            <w:tcMar>
              <w:top w:w="15" w:type="dxa"/>
              <w:left w:w="15" w:type="dxa"/>
              <w:bottom w:w="15" w:type="dxa"/>
              <w:right w:w="15" w:type="dxa"/>
            </w:tcMar>
            <w:vAlign w:val="center"/>
            <w:hideMark/>
          </w:tcPr>
          <w:p w:rsidR="00D21289" w:rsidRDefault="00D21289">
            <w:pPr>
              <w:widowControl/>
              <w:jc w:val="left"/>
              <w:rPr>
                <w:kern w:val="0"/>
                <w:sz w:val="20"/>
                <w:szCs w:val="20"/>
              </w:rPr>
            </w:pPr>
          </w:p>
        </w:tc>
      </w:tr>
      <w:tr w:rsidR="00D21289" w:rsidTr="00D21289">
        <w:trPr>
          <w:tblCellSpacing w:w="15" w:type="dxa"/>
        </w:trPr>
        <w:tc>
          <w:tcPr>
            <w:tcW w:w="0" w:type="auto"/>
            <w:tcMar>
              <w:top w:w="15" w:type="dxa"/>
              <w:left w:w="15" w:type="dxa"/>
              <w:bottom w:w="15" w:type="dxa"/>
              <w:right w:w="15" w:type="dxa"/>
            </w:tcMar>
            <w:vAlign w:val="center"/>
            <w:hideMark/>
          </w:tcPr>
          <w:p w:rsidR="00D21289" w:rsidRDefault="00D21289">
            <w:pPr>
              <w:widowControl/>
              <w:jc w:val="left"/>
              <w:rPr>
                <w:rFonts w:ascii="宋体" w:hAnsi="宋体" w:cs="宋体"/>
                <w:kern w:val="0"/>
                <w:sz w:val="18"/>
                <w:szCs w:val="18"/>
              </w:rPr>
            </w:pPr>
            <w:r>
              <w:rPr>
                <w:rFonts w:ascii="宋体" w:hAnsi="宋体" w:cs="宋体" w:hint="eastAsia"/>
                <w:kern w:val="0"/>
                <w:sz w:val="18"/>
                <w:szCs w:val="18"/>
              </w:rPr>
              <w:t xml:space="preserve">request </w:t>
            </w:r>
          </w:p>
        </w:tc>
        <w:tc>
          <w:tcPr>
            <w:tcW w:w="0" w:type="auto"/>
            <w:tcMar>
              <w:top w:w="15" w:type="dxa"/>
              <w:left w:w="15" w:type="dxa"/>
              <w:bottom w:w="15" w:type="dxa"/>
              <w:right w:w="15" w:type="dxa"/>
            </w:tcMar>
            <w:vAlign w:val="center"/>
            <w:hideMark/>
          </w:tcPr>
          <w:p w:rsidR="00D21289" w:rsidRDefault="00D21289">
            <w:pPr>
              <w:widowControl/>
              <w:jc w:val="left"/>
              <w:rPr>
                <w:rFonts w:ascii="宋体" w:hAnsi="宋体" w:cs="宋体"/>
                <w:kern w:val="0"/>
                <w:sz w:val="18"/>
                <w:szCs w:val="18"/>
              </w:rPr>
            </w:pPr>
            <w:r>
              <w:rPr>
                <w:rFonts w:ascii="宋体" w:hAnsi="宋体" w:cs="宋体" w:hint="eastAsia"/>
                <w:kern w:val="0"/>
                <w:sz w:val="18"/>
                <w:szCs w:val="18"/>
              </w:rPr>
              <w:t xml:space="preserve">The current HTTP request </w:t>
            </w:r>
          </w:p>
        </w:tc>
        <w:tc>
          <w:tcPr>
            <w:tcW w:w="0" w:type="auto"/>
            <w:tcMar>
              <w:top w:w="15" w:type="dxa"/>
              <w:left w:w="15" w:type="dxa"/>
              <w:bottom w:w="15" w:type="dxa"/>
              <w:right w:w="15" w:type="dxa"/>
            </w:tcMar>
            <w:vAlign w:val="center"/>
            <w:hideMark/>
          </w:tcPr>
          <w:p w:rsidR="00D21289" w:rsidRDefault="00FE4459">
            <w:pPr>
              <w:widowControl/>
              <w:jc w:val="left"/>
              <w:rPr>
                <w:rFonts w:ascii="宋体" w:hAnsi="宋体" w:cs="宋体"/>
                <w:kern w:val="0"/>
                <w:sz w:val="18"/>
                <w:szCs w:val="18"/>
              </w:rPr>
            </w:pPr>
            <w:hyperlink r:id="rId41" w:history="1">
              <w:r w:rsidR="00D21289">
                <w:rPr>
                  <w:rStyle w:val="a4"/>
                  <w:rFonts w:ascii="宋体" w:hAnsi="宋体" w:cs="宋体" w:hint="eastAsia"/>
                  <w:kern w:val="0"/>
                  <w:sz w:val="18"/>
                  <w:szCs w:val="18"/>
                </w:rPr>
                <w:t>play.mvc.Http.Request</w:t>
              </w:r>
            </w:hyperlink>
            <w:r w:rsidR="00D21289">
              <w:rPr>
                <w:rFonts w:ascii="宋体" w:hAnsi="宋体" w:cs="宋体" w:hint="eastAsia"/>
                <w:kern w:val="0"/>
                <w:sz w:val="18"/>
                <w:szCs w:val="18"/>
              </w:rPr>
              <w:t xml:space="preserve"> </w:t>
            </w:r>
          </w:p>
        </w:tc>
        <w:tc>
          <w:tcPr>
            <w:tcW w:w="0" w:type="auto"/>
            <w:tcMar>
              <w:top w:w="15" w:type="dxa"/>
              <w:left w:w="15" w:type="dxa"/>
              <w:bottom w:w="15" w:type="dxa"/>
              <w:right w:w="15" w:type="dxa"/>
            </w:tcMar>
            <w:vAlign w:val="center"/>
            <w:hideMark/>
          </w:tcPr>
          <w:p w:rsidR="00D21289" w:rsidRDefault="00D21289">
            <w:pPr>
              <w:widowControl/>
              <w:jc w:val="left"/>
              <w:rPr>
                <w:kern w:val="0"/>
                <w:sz w:val="20"/>
                <w:szCs w:val="20"/>
              </w:rPr>
            </w:pPr>
          </w:p>
        </w:tc>
      </w:tr>
      <w:tr w:rsidR="00D21289" w:rsidTr="00D21289">
        <w:trPr>
          <w:tblCellSpacing w:w="15" w:type="dxa"/>
        </w:trPr>
        <w:tc>
          <w:tcPr>
            <w:tcW w:w="0" w:type="auto"/>
            <w:tcMar>
              <w:top w:w="15" w:type="dxa"/>
              <w:left w:w="15" w:type="dxa"/>
              <w:bottom w:w="15" w:type="dxa"/>
              <w:right w:w="15" w:type="dxa"/>
            </w:tcMar>
            <w:vAlign w:val="center"/>
            <w:hideMark/>
          </w:tcPr>
          <w:p w:rsidR="00D21289" w:rsidRDefault="00D21289">
            <w:pPr>
              <w:widowControl/>
              <w:jc w:val="left"/>
              <w:rPr>
                <w:rFonts w:ascii="宋体" w:hAnsi="宋体" w:cs="宋体"/>
                <w:kern w:val="0"/>
                <w:sz w:val="18"/>
                <w:szCs w:val="18"/>
              </w:rPr>
            </w:pPr>
            <w:r>
              <w:rPr>
                <w:rFonts w:ascii="宋体" w:hAnsi="宋体" w:cs="宋体" w:hint="eastAsia"/>
                <w:kern w:val="0"/>
                <w:sz w:val="18"/>
                <w:szCs w:val="18"/>
              </w:rPr>
              <w:t xml:space="preserve">session </w:t>
            </w:r>
          </w:p>
        </w:tc>
        <w:tc>
          <w:tcPr>
            <w:tcW w:w="0" w:type="auto"/>
            <w:tcMar>
              <w:top w:w="15" w:type="dxa"/>
              <w:left w:w="15" w:type="dxa"/>
              <w:bottom w:w="15" w:type="dxa"/>
              <w:right w:w="15" w:type="dxa"/>
            </w:tcMar>
            <w:vAlign w:val="center"/>
            <w:hideMark/>
          </w:tcPr>
          <w:p w:rsidR="00D21289" w:rsidRDefault="00D21289">
            <w:pPr>
              <w:widowControl/>
              <w:jc w:val="left"/>
              <w:rPr>
                <w:rFonts w:ascii="宋体" w:hAnsi="宋体" w:cs="宋体"/>
                <w:kern w:val="0"/>
                <w:sz w:val="18"/>
                <w:szCs w:val="18"/>
              </w:rPr>
            </w:pPr>
            <w:r>
              <w:rPr>
                <w:rFonts w:ascii="宋体" w:hAnsi="宋体" w:cs="宋体" w:hint="eastAsia"/>
                <w:kern w:val="0"/>
                <w:sz w:val="18"/>
                <w:szCs w:val="18"/>
              </w:rPr>
              <w:t xml:space="preserve">Session scope </w:t>
            </w:r>
          </w:p>
        </w:tc>
        <w:tc>
          <w:tcPr>
            <w:tcW w:w="0" w:type="auto"/>
            <w:tcMar>
              <w:top w:w="15" w:type="dxa"/>
              <w:left w:w="15" w:type="dxa"/>
              <w:bottom w:w="15" w:type="dxa"/>
              <w:right w:w="15" w:type="dxa"/>
            </w:tcMar>
            <w:vAlign w:val="center"/>
            <w:hideMark/>
          </w:tcPr>
          <w:p w:rsidR="00D21289" w:rsidRDefault="00FE4459">
            <w:pPr>
              <w:widowControl/>
              <w:jc w:val="left"/>
              <w:rPr>
                <w:rFonts w:ascii="宋体" w:hAnsi="宋体" w:cs="宋体"/>
                <w:kern w:val="0"/>
                <w:sz w:val="18"/>
                <w:szCs w:val="18"/>
              </w:rPr>
            </w:pPr>
            <w:hyperlink r:id="rId42" w:history="1">
              <w:r w:rsidR="00D21289">
                <w:rPr>
                  <w:rStyle w:val="a4"/>
                  <w:rFonts w:ascii="宋体" w:hAnsi="宋体" w:cs="宋体" w:hint="eastAsia"/>
                  <w:kern w:val="0"/>
                  <w:sz w:val="18"/>
                  <w:szCs w:val="18"/>
                </w:rPr>
                <w:t>play.mvc.Scope.Session</w:t>
              </w:r>
            </w:hyperlink>
            <w:r w:rsidR="00D21289">
              <w:rPr>
                <w:rFonts w:ascii="宋体" w:hAnsi="宋体" w:cs="宋体" w:hint="eastAsia"/>
                <w:kern w:val="0"/>
                <w:sz w:val="18"/>
                <w:szCs w:val="18"/>
              </w:rPr>
              <w:t xml:space="preserve"> </w:t>
            </w:r>
          </w:p>
        </w:tc>
        <w:tc>
          <w:tcPr>
            <w:tcW w:w="0" w:type="auto"/>
            <w:tcMar>
              <w:top w:w="15" w:type="dxa"/>
              <w:left w:w="15" w:type="dxa"/>
              <w:bottom w:w="15" w:type="dxa"/>
              <w:right w:w="15" w:type="dxa"/>
            </w:tcMar>
            <w:vAlign w:val="center"/>
            <w:hideMark/>
          </w:tcPr>
          <w:p w:rsidR="00D21289" w:rsidRDefault="00FE4459">
            <w:pPr>
              <w:widowControl/>
              <w:jc w:val="left"/>
              <w:rPr>
                <w:rFonts w:ascii="宋体" w:hAnsi="宋体" w:cs="宋体"/>
                <w:kern w:val="0"/>
                <w:sz w:val="18"/>
                <w:szCs w:val="18"/>
              </w:rPr>
            </w:pPr>
            <w:hyperlink r:id="rId43" w:anchor="session" w:history="1">
              <w:r w:rsidR="00D21289">
                <w:rPr>
                  <w:rStyle w:val="a4"/>
                  <w:rFonts w:ascii="宋体" w:hAnsi="宋体" w:cs="宋体" w:hint="eastAsia"/>
                  <w:kern w:val="0"/>
                  <w:sz w:val="18"/>
                  <w:szCs w:val="18"/>
                </w:rPr>
                <w:t>Controllers - Session &amp; Flash Scope</w:t>
              </w:r>
            </w:hyperlink>
            <w:r w:rsidR="00D21289">
              <w:rPr>
                <w:rFonts w:ascii="宋体" w:hAnsi="宋体" w:cs="宋体" w:hint="eastAsia"/>
                <w:kern w:val="0"/>
                <w:sz w:val="18"/>
                <w:szCs w:val="18"/>
              </w:rPr>
              <w:t xml:space="preserve"> </w:t>
            </w:r>
          </w:p>
        </w:tc>
      </w:tr>
    </w:tbl>
    <w:p w:rsidR="00D21289" w:rsidRDefault="00D21289" w:rsidP="00D2128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以上列出的名称和owner/delegate/it在Groovy里是默认的保留字，在创建变量时要注意回避。</w:t>
      </w:r>
    </w:p>
    <w:p w:rsidR="00594FAC" w:rsidRDefault="00594FAC" w:rsidP="00594FAC">
      <w:pPr>
        <w:widowControl/>
        <w:spacing w:before="100" w:beforeAutospacing="1" w:after="100" w:afterAutospacing="1"/>
        <w:jc w:val="left"/>
        <w:outlineLvl w:val="0"/>
        <w:rPr>
          <w:rFonts w:ascii="宋体" w:hAnsi="宋体" w:cs="宋体"/>
          <w:b/>
          <w:bCs/>
          <w:kern w:val="36"/>
          <w:sz w:val="48"/>
          <w:szCs w:val="48"/>
        </w:rPr>
      </w:pPr>
      <w:bookmarkStart w:id="312" w:name="_Toc322990986"/>
      <w:bookmarkStart w:id="313" w:name="_Toc322991494"/>
      <w:bookmarkStart w:id="314" w:name="_Toc322991741"/>
      <w:r>
        <w:rPr>
          <w:rFonts w:ascii="宋体" w:hAnsi="宋体" w:cs="宋体" w:hint="eastAsia"/>
          <w:b/>
          <w:bCs/>
          <w:kern w:val="36"/>
          <w:sz w:val="48"/>
          <w:szCs w:val="48"/>
        </w:rPr>
        <w:t>05.用play验证http数据</w:t>
      </w:r>
      <w:bookmarkEnd w:id="312"/>
      <w:bookmarkEnd w:id="313"/>
      <w:bookmarkEnd w:id="314"/>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验证确保了某些指定的需求能够获得正确的值。一般用于在存入数据库前对数据进行验证或表单验证。</w:t>
      </w:r>
    </w:p>
    <w:p w:rsidR="00594FAC" w:rsidRDefault="00594FAC" w:rsidP="00594FAC">
      <w:pPr>
        <w:widowControl/>
        <w:spacing w:before="100" w:beforeAutospacing="1" w:after="100" w:afterAutospacing="1"/>
        <w:jc w:val="left"/>
        <w:outlineLvl w:val="1"/>
        <w:rPr>
          <w:rFonts w:ascii="宋体" w:hAnsi="宋体" w:cs="宋体"/>
          <w:b/>
          <w:bCs/>
          <w:kern w:val="0"/>
          <w:sz w:val="36"/>
          <w:szCs w:val="36"/>
        </w:rPr>
      </w:pPr>
      <w:bookmarkStart w:id="315" w:name="_Toc322990987"/>
      <w:bookmarkStart w:id="316" w:name="_Toc322991495"/>
      <w:bookmarkStart w:id="317" w:name="_Toc322991742"/>
      <w:r>
        <w:rPr>
          <w:rFonts w:ascii="宋体" w:hAnsi="宋体" w:cs="宋体" w:hint="eastAsia"/>
          <w:b/>
          <w:bCs/>
          <w:kern w:val="0"/>
          <w:sz w:val="36"/>
          <w:szCs w:val="36"/>
        </w:rPr>
        <w:t>在play里验证如何进行的？</w:t>
      </w:r>
      <w:bookmarkEnd w:id="315"/>
      <w:bookmarkEnd w:id="316"/>
      <w:bookmarkEnd w:id="317"/>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每个请求都有他自己的Validation(验证)对象和相应的错误集合。有以下三种方式来定义验证。</w:t>
      </w:r>
    </w:p>
    <w:p w:rsidR="00594FAC" w:rsidRDefault="00594FAC" w:rsidP="00594FAC">
      <w:pPr>
        <w:widowControl/>
        <w:numPr>
          <w:ilvl w:val="0"/>
          <w:numId w:val="17"/>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在一个控制器方法，可以直接调用控制器的validation属性的方法。也可使用play.data.validation.Validation类的静态方法来访问API子集。</w:t>
      </w:r>
    </w:p>
    <w:p w:rsidR="00594FAC" w:rsidRDefault="00594FAC" w:rsidP="00594FAC">
      <w:pPr>
        <w:widowControl/>
        <w:numPr>
          <w:ilvl w:val="0"/>
          <w:numId w:val="17"/>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在控制器的方法参数上使用注释声明来进行验证。</w:t>
      </w:r>
    </w:p>
    <w:p w:rsidR="00594FAC" w:rsidRDefault="00594FAC" w:rsidP="00594FAC">
      <w:pPr>
        <w:widowControl/>
        <w:numPr>
          <w:ilvl w:val="0"/>
          <w:numId w:val="17"/>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为一个action方法的POJO参数添加@Valid注释来验证POJO属性。</w:t>
      </w:r>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验证对象负责维护play.data.validation.Error对象集合。每个error都有两个属性：</w:t>
      </w:r>
    </w:p>
    <w:p w:rsidR="00594FAC" w:rsidRDefault="00594FAC" w:rsidP="00594FAC">
      <w:pPr>
        <w:widowControl/>
        <w:numPr>
          <w:ilvl w:val="0"/>
          <w:numId w:val="18"/>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key:用于确定是哪个元素导致的错误。当play发生错误时，key值可以任意设置，它遵循java变量默认命名约定。</w:t>
      </w:r>
    </w:p>
    <w:p w:rsidR="00594FAC" w:rsidRDefault="00594FAC" w:rsidP="00594FAC">
      <w:pPr>
        <w:widowControl/>
        <w:numPr>
          <w:ilvl w:val="0"/>
          <w:numId w:val="19"/>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message:其内容包含了错误的文本描述。message可以是纯文本消息，也可以是key的消息绑定（特别是国际化支持）。</w:t>
      </w:r>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下面我们使用第一种方式来验证一个简单的http参数：</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hello(String name)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validation.required(name);</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此代码用于检测name变量是否正确设置。如果不正确，相应的错误消息将会增加到当前错误集合里。</w:t>
      </w:r>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如果需要，可以为每一个需要验证的变更重复这个操作：</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hello(String name, Integer age)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validation.required(name);</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validation.required(age);</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validation.min(age, 0);</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594FAC" w:rsidRDefault="00594FAC" w:rsidP="00594FAC">
      <w:pPr>
        <w:widowControl/>
        <w:spacing w:before="100" w:beforeAutospacing="1" w:after="100" w:afterAutospacing="1"/>
        <w:jc w:val="left"/>
        <w:outlineLvl w:val="1"/>
        <w:rPr>
          <w:rFonts w:ascii="宋体" w:hAnsi="宋体" w:cs="宋体"/>
          <w:b/>
          <w:bCs/>
          <w:kern w:val="0"/>
          <w:sz w:val="36"/>
          <w:szCs w:val="36"/>
        </w:rPr>
      </w:pPr>
      <w:bookmarkStart w:id="318" w:name="_Toc322990988"/>
      <w:bookmarkStart w:id="319" w:name="_Toc322991496"/>
      <w:bookmarkStart w:id="320" w:name="_Toc322991743"/>
      <w:r>
        <w:rPr>
          <w:rFonts w:ascii="宋体" w:hAnsi="宋体" w:cs="宋体" w:hint="eastAsia"/>
          <w:b/>
          <w:bCs/>
          <w:kern w:val="0"/>
          <w:sz w:val="36"/>
          <w:szCs w:val="36"/>
        </w:rPr>
        <w:t>验证的错误消息</w:t>
      </w:r>
      <w:bookmarkEnd w:id="318"/>
      <w:bookmarkEnd w:id="319"/>
      <w:bookmarkEnd w:id="320"/>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最后我们可以检索出错误信息并显示出来：</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hello(String name, Integer age)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validation.required(name);</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validation.required(age);</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validation.min(age, 0);</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if(validation.hasErrors())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for(Error error : validation.errors())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 xml:space="preserve">             System.out.println(error.message());</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假如name和age都为null，这时将显示：</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Required</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Required</w:t>
      </w:r>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这是因为在$PLAY_HOME/resources/messages里设置的默认消息如下：</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validation.required=Required</w:t>
      </w:r>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可通过以下三种方式定制验证消息：</w:t>
      </w:r>
    </w:p>
    <w:p w:rsidR="00594FAC" w:rsidRDefault="00594FAC" w:rsidP="00594FAC">
      <w:pPr>
        <w:widowControl/>
        <w:numPr>
          <w:ilvl w:val="0"/>
          <w:numId w:val="20"/>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重写应用程序的messages文件，对其中的消息进行重新定义。</w:t>
      </w:r>
    </w:p>
    <w:p w:rsidR="00594FAC" w:rsidRDefault="00594FAC" w:rsidP="00594FAC">
      <w:pPr>
        <w:widowControl/>
        <w:numPr>
          <w:ilvl w:val="0"/>
          <w:numId w:val="20"/>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提供一个定制消息作为附加的验证参数。</w:t>
      </w:r>
    </w:p>
    <w:p w:rsidR="00594FAC" w:rsidRDefault="00594FAC" w:rsidP="00594FAC">
      <w:pPr>
        <w:widowControl/>
        <w:numPr>
          <w:ilvl w:val="0"/>
          <w:numId w:val="20"/>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为局部消息提供一个消息key作为附加的验证参数。</w:t>
      </w:r>
    </w:p>
    <w:p w:rsidR="00594FAC" w:rsidRDefault="00594FAC" w:rsidP="00594FAC">
      <w:pPr>
        <w:widowControl/>
        <w:spacing w:before="100" w:beforeAutospacing="1" w:after="100" w:afterAutospacing="1"/>
        <w:jc w:val="left"/>
        <w:outlineLvl w:val="2"/>
        <w:rPr>
          <w:rFonts w:ascii="宋体" w:hAnsi="宋体" w:cs="宋体"/>
          <w:b/>
          <w:bCs/>
          <w:kern w:val="0"/>
          <w:sz w:val="27"/>
          <w:szCs w:val="27"/>
        </w:rPr>
      </w:pPr>
      <w:bookmarkStart w:id="321" w:name="_Toc322990989"/>
      <w:bookmarkStart w:id="322" w:name="_Toc322991497"/>
      <w:bookmarkStart w:id="323" w:name="_Toc322991744"/>
      <w:r>
        <w:rPr>
          <w:rFonts w:ascii="宋体" w:hAnsi="宋体" w:cs="宋体" w:hint="eastAsia"/>
          <w:b/>
          <w:bCs/>
          <w:kern w:val="0"/>
          <w:sz w:val="27"/>
          <w:szCs w:val="27"/>
        </w:rPr>
        <w:t>Localised validation messages 局部验证消息</w:t>
      </w:r>
      <w:bookmarkEnd w:id="321"/>
      <w:bookmarkEnd w:id="322"/>
      <w:bookmarkEnd w:id="323"/>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最简单的方式就是重写messages文件内容：</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validation.required = Please enter a value </w:t>
      </w:r>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也可提供其他语言的区位，详见</w:t>
      </w:r>
      <w:hyperlink r:id="rId44" w:history="1">
        <w:r>
          <w:rPr>
            <w:rStyle w:val="a4"/>
            <w:rFonts w:ascii="宋体" w:hAnsi="宋体" w:cs="宋体" w:hint="eastAsia"/>
            <w:kern w:val="0"/>
            <w:sz w:val="24"/>
            <w:szCs w:val="24"/>
          </w:rPr>
          <w:t>Internationalization</w:t>
        </w:r>
      </w:hyperlink>
      <w:r>
        <w:rPr>
          <w:rFonts w:ascii="宋体" w:hAnsi="宋体" w:cs="宋体" w:hint="eastAsia"/>
          <w:kern w:val="0"/>
          <w:sz w:val="24"/>
          <w:szCs w:val="24"/>
        </w:rPr>
        <w:t>。</w:t>
      </w:r>
    </w:p>
    <w:p w:rsidR="00594FAC" w:rsidRDefault="00594FAC" w:rsidP="00594FAC">
      <w:pPr>
        <w:widowControl/>
        <w:spacing w:before="100" w:beforeAutospacing="1" w:after="100" w:afterAutospacing="1"/>
        <w:jc w:val="left"/>
        <w:outlineLvl w:val="2"/>
        <w:rPr>
          <w:rFonts w:ascii="宋体" w:hAnsi="宋体" w:cs="宋体"/>
          <w:b/>
          <w:bCs/>
          <w:kern w:val="0"/>
          <w:sz w:val="27"/>
          <w:szCs w:val="27"/>
        </w:rPr>
      </w:pPr>
      <w:bookmarkStart w:id="324" w:name="_Toc322990990"/>
      <w:bookmarkStart w:id="325" w:name="_Toc322991498"/>
      <w:bookmarkStart w:id="326" w:name="_Toc322991745"/>
      <w:r>
        <w:rPr>
          <w:rFonts w:ascii="宋体" w:hAnsi="宋体" w:cs="宋体" w:hint="eastAsia"/>
          <w:b/>
          <w:bCs/>
          <w:kern w:val="0"/>
          <w:sz w:val="27"/>
          <w:szCs w:val="27"/>
        </w:rPr>
        <w:t>验证消息参数</w:t>
      </w:r>
      <w:bookmarkEnd w:id="324"/>
      <w:bookmarkEnd w:id="325"/>
      <w:bookmarkEnd w:id="326"/>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在消息里为错误key使用占位符:</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validation.required=%s is required</w:t>
      </w:r>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输出为:</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name is required</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age is required</w:t>
      </w:r>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b/>
          <w:kern w:val="0"/>
          <w:sz w:val="24"/>
          <w:szCs w:val="24"/>
        </w:rPr>
        <w:t>缺点</w:t>
      </w:r>
      <w:r>
        <w:rPr>
          <w:rFonts w:ascii="宋体" w:hAnsi="宋体" w:cs="宋体" w:hint="eastAsia"/>
          <w:kern w:val="0"/>
          <w:sz w:val="24"/>
          <w:szCs w:val="24"/>
        </w:rPr>
        <w:t>：当超过一个必须字体验证时（使用validation.requied(age)），play会发生不能确定当前的参数名称语法错误。在这种情况下，就必须直接指定域名称，比如：validation.required("age", age)。</w:t>
      </w:r>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错误key默认就是参数名称。比如在hello action里的name参数可以限定如下：</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name = Customer name</w:t>
      </w:r>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输出为：</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Customer name is required</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age is required</w:t>
      </w:r>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也可使用error.message(String key)方法重载错误key:</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Error error = validation.required(name).error;</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if(error != null)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System.out.println(error.message("Customer name"));</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许多内建的验证定义附加消息参数都适用于验证参数。比如，match验证为指定的正则表达式定义了第2个字符串参数，这与%s占位符不同：</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validation.match=Must match %2$s </w:t>
      </w:r>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与此相似，range验证定义了两个附加的数字参数2和3：</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validation.range=Not in the range %2$d through %3$d </w:t>
      </w:r>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查看一下$PLAY_HOME/resources/messages文件也了解更多的验证参数。</w:t>
      </w:r>
    </w:p>
    <w:p w:rsidR="00594FAC" w:rsidRDefault="00594FAC" w:rsidP="00594FAC">
      <w:pPr>
        <w:widowControl/>
        <w:spacing w:before="100" w:beforeAutospacing="1" w:after="100" w:afterAutospacing="1"/>
        <w:jc w:val="left"/>
        <w:outlineLvl w:val="2"/>
        <w:rPr>
          <w:rFonts w:ascii="宋体" w:hAnsi="宋体" w:cs="宋体"/>
          <w:b/>
          <w:bCs/>
          <w:kern w:val="0"/>
          <w:sz w:val="27"/>
          <w:szCs w:val="27"/>
        </w:rPr>
      </w:pPr>
      <w:bookmarkStart w:id="327" w:name="_Toc322990991"/>
      <w:bookmarkStart w:id="328" w:name="_Toc322991499"/>
      <w:bookmarkStart w:id="329" w:name="_Toc322991746"/>
      <w:r>
        <w:rPr>
          <w:rFonts w:ascii="宋体" w:hAnsi="宋体" w:cs="宋体" w:hint="eastAsia"/>
          <w:b/>
          <w:bCs/>
          <w:kern w:val="0"/>
          <w:sz w:val="27"/>
          <w:szCs w:val="27"/>
        </w:rPr>
        <w:t>定制局部验证消息</w:t>
      </w:r>
      <w:bookmarkEnd w:id="327"/>
      <w:bookmarkEnd w:id="328"/>
      <w:bookmarkEnd w:id="329"/>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$PLAY_HOME/resources/messages使用默认的key为每个play内建的验证定义了验证信息。你可以指定不同的消息key,比如：</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validation.required.em = You must enter the %s! </w:t>
      </w:r>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为消息使用新的消息key，就是为了手工在action方法里进行验证：</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validation.required(manualKey).message("validation.required.em"); </w:t>
      </w:r>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另外一种方式就是在注释的message参数里使用key:</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public static void hello(@Required(message="validation.required.em") String name) {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使用同样的技术可以用于验证JavaBean的属性：</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 xml:space="preserve">public static void hello(@Valid Person person) {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public class Person extends Model {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@Required(message = "validation.required.emphasis")</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String name;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spacing w:before="100" w:beforeAutospacing="1" w:after="100" w:afterAutospacing="1"/>
        <w:jc w:val="left"/>
        <w:outlineLvl w:val="2"/>
        <w:rPr>
          <w:rFonts w:ascii="宋体" w:hAnsi="宋体" w:cs="宋体"/>
          <w:b/>
          <w:bCs/>
          <w:kern w:val="0"/>
          <w:sz w:val="27"/>
          <w:szCs w:val="27"/>
        </w:rPr>
      </w:pPr>
      <w:bookmarkStart w:id="330" w:name="_Toc322990992"/>
      <w:bookmarkStart w:id="331" w:name="_Toc322991500"/>
      <w:bookmarkStart w:id="332" w:name="_Toc322991747"/>
      <w:r>
        <w:rPr>
          <w:rFonts w:ascii="宋体" w:hAnsi="宋体" w:cs="宋体" w:hint="eastAsia"/>
          <w:b/>
          <w:bCs/>
          <w:kern w:val="0"/>
          <w:sz w:val="27"/>
          <w:szCs w:val="27"/>
        </w:rPr>
        <w:t>定制teral（非局部）验证消息</w:t>
      </w:r>
      <w:bookmarkEnd w:id="330"/>
      <w:bookmarkEnd w:id="331"/>
      <w:bookmarkEnd w:id="332"/>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如果没有为key定义错误消息，那么play只返回消息的key名称，也就是说只需使用文字消息代替消息key。上面的示例可修改为：</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validation.required(manualKey).message("Give us a name!"); </w:t>
      </w:r>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action方法参数注释：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public static void save(@Required(message = "Give us a name!") String name) {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JavaBean属性注释：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public static void save(@Valid Person person) {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class Person extends Model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@Required(message = "Give us a name!")</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String name;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spacing w:before="100" w:beforeAutospacing="1" w:after="100" w:afterAutospacing="1"/>
        <w:jc w:val="left"/>
        <w:outlineLvl w:val="1"/>
        <w:rPr>
          <w:rFonts w:ascii="宋体" w:hAnsi="宋体" w:cs="宋体"/>
          <w:b/>
          <w:bCs/>
          <w:kern w:val="0"/>
          <w:sz w:val="36"/>
          <w:szCs w:val="36"/>
        </w:rPr>
      </w:pPr>
      <w:bookmarkStart w:id="333" w:name="_Toc322990993"/>
      <w:bookmarkStart w:id="334" w:name="_Toc322991501"/>
      <w:bookmarkStart w:id="335" w:name="_Toc322991748"/>
      <w:r>
        <w:rPr>
          <w:rFonts w:ascii="宋体" w:hAnsi="宋体" w:cs="宋体" w:hint="eastAsia"/>
          <w:b/>
          <w:bCs/>
          <w:kern w:val="0"/>
          <w:sz w:val="36"/>
          <w:szCs w:val="36"/>
        </w:rPr>
        <w:t>在模板里显示验证错误消息</w:t>
      </w:r>
      <w:bookmarkEnd w:id="333"/>
      <w:bookmarkEnd w:id="334"/>
      <w:bookmarkEnd w:id="335"/>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很多情况下都需要在视图模板里显示错误消息。在模板里使用errors对象可以访问这些错误消息，一些标签专用于显示错误消息：</w:t>
      </w:r>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示例:</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public static void hello(String name, Integer age)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validation.required(name);</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validation.required(age);</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validation.min(age, 0);</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render(name, age);</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模板代码:</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#{ifErrors}</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&lt;h1&gt;Oops…&lt;/h1&gt;</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#{errors}</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&lt;li&gt;${error}&lt;/li&gt;</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#{/errors}</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#{/ifErrors}</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#{else}</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Hello ${name}, you are ${age}.</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#{/else}</w:t>
      </w:r>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在真实的应用程序里可能需要显示真实的窗体，因此就需要使用两个action:一个用于显示窗体，另一个用于处理POST。</w:t>
      </w:r>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当然，第二个action用于验证操作，当错误发生时就必须直接转向第一个Action。在这种情况下，在跳转期间就需要一个特定的技巧来保存错误消息。使用validation.keep()方法将为下一个action保存错误集合。</w:t>
      </w:r>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示例：</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class Application extends Controller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static void index()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render();</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static void hello(String name, Integer age)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validation.required(name);</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validation.required(age);</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validation.min(age, 0);</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if(validation.hasErrors())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params.flash(); //把http参数添加到flash作用域</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 xml:space="preserve">          validation.keep(); // 为下一个请求保存错误消息</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index();</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render(name, age);</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view/Application/index.html模板代码:</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#{ifErrors}</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&lt;h1&gt;Oops…&lt;/h1&gt;</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#{errors}</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&lt;li&gt;${error}&lt;/li&gt;</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#{/errors}</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#{/ifErrors}</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#{form @Application.hello()}</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&lt;div&gt;</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Name: &lt;input type="text" name="name" value="${flash.name}" /&gt;</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&lt;/div&gt;</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&lt;div&gt;</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Age: &lt;input type="text" name="age" value="${flash.age}" /&gt;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&lt;/div&gt;</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&lt;div&gt;</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&lt;input type="submit" value="Say hello" /&gt;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&lt;/div&gt;</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#{/form}</w:t>
      </w:r>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当错误发生时，为每个域显示错误消息以获得更好的用户体验：</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#{ifErrors}</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&lt;h1&gt;Oops…&lt;/h1&gt;</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#{/ifErrors}</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#{form @Application.hello()}</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&lt;div&gt;</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Name: &lt;input type="text" name="name" value="${flash.name}" /&gt;</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&lt;span class="error"&gt;#{error 'name' /}&lt;/span&gt;</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&lt;/div&gt;</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&lt;div&gt;</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Age: &lt;input type="text" name="age" value="${flash.age}" /&gt;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&lt;span class="error"&gt;#{error 'age' /}&lt;/span&gt;</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&lt;/div&gt;</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 xml:space="preserve">   &lt;div&gt;</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&lt;input type="submit" value="Say hello" /&gt;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&lt;/div&gt;</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#{/form}</w:t>
      </w:r>
    </w:p>
    <w:p w:rsidR="00594FAC" w:rsidRDefault="00594FAC" w:rsidP="00594FAC">
      <w:pPr>
        <w:widowControl/>
        <w:spacing w:before="100" w:beforeAutospacing="1" w:after="100" w:afterAutospacing="1"/>
        <w:jc w:val="left"/>
        <w:outlineLvl w:val="1"/>
        <w:rPr>
          <w:rFonts w:ascii="宋体" w:hAnsi="宋体" w:cs="宋体"/>
          <w:b/>
          <w:bCs/>
          <w:kern w:val="0"/>
          <w:sz w:val="36"/>
          <w:szCs w:val="36"/>
        </w:rPr>
      </w:pPr>
      <w:bookmarkStart w:id="336" w:name="_Toc322990994"/>
      <w:bookmarkStart w:id="337" w:name="_Toc322991502"/>
      <w:bookmarkStart w:id="338" w:name="_Toc322991749"/>
      <w:r>
        <w:rPr>
          <w:rFonts w:ascii="宋体" w:hAnsi="宋体" w:cs="宋体" w:hint="eastAsia"/>
          <w:b/>
          <w:bCs/>
          <w:kern w:val="0"/>
          <w:sz w:val="36"/>
          <w:szCs w:val="36"/>
        </w:rPr>
        <w:t>验证注释</w:t>
      </w:r>
      <w:bookmarkEnd w:id="336"/>
      <w:bookmarkEnd w:id="337"/>
      <w:bookmarkEnd w:id="338"/>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在play.data.validation包里提供的注释语句来给每个Validation对象的方法进行注释进行强制验证，更为简洁。使用验证注释，只需要为控制器方法的参数进行注释即可：</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hello(@Required String name, @Required @Min(0) Integer age)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if(validation.hasErrors())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params.flash(); //把http参数添加到flash作用域</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validation.keep(); //为下一个请求保存错误消息</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index();</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render(name, age);</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594FAC" w:rsidRDefault="00594FAC" w:rsidP="00594FAC">
      <w:pPr>
        <w:widowControl/>
        <w:spacing w:before="100" w:beforeAutospacing="1" w:after="100" w:afterAutospacing="1"/>
        <w:jc w:val="left"/>
        <w:outlineLvl w:val="1"/>
        <w:rPr>
          <w:rFonts w:ascii="宋体" w:hAnsi="宋体" w:cs="宋体"/>
          <w:b/>
          <w:bCs/>
          <w:kern w:val="0"/>
          <w:sz w:val="36"/>
          <w:szCs w:val="36"/>
        </w:rPr>
      </w:pPr>
      <w:bookmarkStart w:id="339" w:name="_Toc322990995"/>
      <w:bookmarkStart w:id="340" w:name="_Toc322991503"/>
      <w:bookmarkStart w:id="341" w:name="_Toc322991750"/>
      <w:r>
        <w:rPr>
          <w:rFonts w:ascii="宋体" w:hAnsi="宋体" w:cs="宋体" w:hint="eastAsia"/>
          <w:b/>
          <w:bCs/>
          <w:kern w:val="0"/>
          <w:sz w:val="36"/>
          <w:szCs w:val="36"/>
        </w:rPr>
        <w:t>验证复杂对象</w:t>
      </w:r>
      <w:bookmarkEnd w:id="339"/>
      <w:bookmarkEnd w:id="340"/>
      <w:bookmarkEnd w:id="341"/>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使用验证注释，可以应用于模型对象的属性，之后在控制器里所有的属性都必须是有效的。让我们重写一下User类。</w:t>
      </w:r>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对User类的属性使用验证注释：</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package models;</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class User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@Required</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String name;</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@Required</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@Min(0)</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Integer age;</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修改hello方法，使用 @Valid注释来指定所有的User对象都必须是有效的：</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hello(@Valid User user)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 xml:space="preserve">   if(validation.hasErrors())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params.flash(); //把http参数添加到flash作用域</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validation.keep(); //为下一个请求保存错误消息</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index();</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render(name, age);</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修改后的窗体代码：</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#{ifErrors}</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&lt;h1&gt;Oops…&lt;/h1&gt;</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#{/ifErrors}</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#{form @Application.hello()}</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&lt;div&gt;</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Name: &lt;input type="text" name="user.name" value="${flash['user.name']}" /&gt;</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&lt;span class="error"&gt;#{error 'user.name' /}&lt;/span&gt;</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&lt;/div&gt;</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&lt;div&gt;</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Age: &lt;input type="text" name="user.age" value="${flash['user.age']}" /&gt;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&lt;span class="error"&gt;#{error 'user.age' /}&lt;/span&gt;</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&lt;/div&gt;</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&lt;div&gt;</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&lt;input type="submit" value="Say hello" /&gt;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&lt;/div&gt;</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#{/form}</w:t>
      </w:r>
    </w:p>
    <w:p w:rsidR="00594FAC" w:rsidRDefault="00594FAC" w:rsidP="00594FAC">
      <w:pPr>
        <w:widowControl/>
        <w:spacing w:before="100" w:beforeAutospacing="1" w:after="100" w:afterAutospacing="1"/>
        <w:jc w:val="left"/>
        <w:outlineLvl w:val="1"/>
        <w:rPr>
          <w:rFonts w:ascii="宋体" w:hAnsi="宋体" w:cs="宋体"/>
          <w:b/>
          <w:bCs/>
          <w:kern w:val="0"/>
          <w:sz w:val="36"/>
          <w:szCs w:val="36"/>
        </w:rPr>
      </w:pPr>
      <w:bookmarkStart w:id="342" w:name="_Toc322990996"/>
      <w:bookmarkStart w:id="343" w:name="_Toc322991504"/>
      <w:bookmarkStart w:id="344" w:name="_Toc322991751"/>
      <w:r>
        <w:rPr>
          <w:rFonts w:ascii="宋体" w:hAnsi="宋体" w:cs="宋体" w:hint="eastAsia"/>
          <w:b/>
          <w:bCs/>
          <w:kern w:val="0"/>
          <w:sz w:val="36"/>
          <w:szCs w:val="36"/>
        </w:rPr>
        <w:t>内建验证</w:t>
      </w:r>
      <w:bookmarkEnd w:id="342"/>
      <w:bookmarkEnd w:id="343"/>
      <w:bookmarkEnd w:id="344"/>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play.data.validation 包包含了许多内建的验证</w:t>
      </w:r>
      <w:hyperlink r:id="rId45" w:history="1">
        <w:r>
          <w:rPr>
            <w:rStyle w:val="a4"/>
            <w:rFonts w:ascii="宋体" w:hAnsi="宋体" w:cs="宋体" w:hint="eastAsia"/>
            <w:kern w:val="0"/>
            <w:sz w:val="24"/>
            <w:szCs w:val="24"/>
          </w:rPr>
          <w:t>built-in validations</w:t>
        </w:r>
      </w:hyperlink>
      <w:r>
        <w:rPr>
          <w:rFonts w:ascii="宋体" w:hAnsi="宋体" w:cs="宋体" w:hint="eastAsia"/>
          <w:kern w:val="0"/>
          <w:sz w:val="24"/>
          <w:szCs w:val="24"/>
        </w:rPr>
        <w:t>，即可以使用Validation对象，也可使用注释。</w:t>
      </w:r>
    </w:p>
    <w:p w:rsidR="00594FAC" w:rsidRDefault="00594FAC" w:rsidP="00594FAC">
      <w:pPr>
        <w:widowControl/>
        <w:spacing w:before="100" w:beforeAutospacing="1" w:after="100" w:afterAutospacing="1"/>
        <w:jc w:val="left"/>
        <w:outlineLvl w:val="1"/>
        <w:rPr>
          <w:rFonts w:ascii="宋体" w:hAnsi="宋体" w:cs="宋体"/>
          <w:b/>
          <w:bCs/>
          <w:kern w:val="0"/>
          <w:sz w:val="36"/>
          <w:szCs w:val="36"/>
        </w:rPr>
      </w:pPr>
      <w:bookmarkStart w:id="345" w:name="custom"/>
      <w:bookmarkStart w:id="346" w:name="_Toc322990997"/>
      <w:bookmarkStart w:id="347" w:name="_Toc322991505"/>
      <w:bookmarkStart w:id="348" w:name="_Toc322991752"/>
      <w:r>
        <w:rPr>
          <w:rFonts w:ascii="宋体" w:hAnsi="宋体" w:cs="宋体" w:hint="eastAsia"/>
          <w:b/>
          <w:bCs/>
          <w:kern w:val="0"/>
          <w:sz w:val="36"/>
          <w:szCs w:val="36"/>
        </w:rPr>
        <w:t>使用@CheckWith</w:t>
      </w:r>
      <w:bookmarkEnd w:id="345"/>
      <w:r>
        <w:rPr>
          <w:rFonts w:ascii="宋体" w:hAnsi="宋体" w:cs="宋体" w:hint="eastAsia"/>
          <w:b/>
          <w:bCs/>
          <w:kern w:val="0"/>
          <w:sz w:val="36"/>
          <w:szCs w:val="36"/>
        </w:rPr>
        <w:t>定制验证</w:t>
      </w:r>
      <w:bookmarkEnd w:id="346"/>
      <w:bookmarkEnd w:id="347"/>
      <w:bookmarkEnd w:id="348"/>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使用@CheckWith注释可以用来绑定自己Check验证实现。</w:t>
      </w:r>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示例：</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class User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 xml:space="preserve">    @Required</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@CheckWith(MyPasswordCheck.class)</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String password;</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static class MyPasswordCheck extends Check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boolean isSatisfied(Object user, Object password)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return notMatchPreviousPasswords(password);</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默认的验证错误消息key是validation.invalid，要使用不同的key，需要调用Check.setMessage方法（带一个消息key和一个消息参数）。</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static class MyPasswordCheck extends Check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boolean isSatisfied(Object user, Object password)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final Date lastUsed = dateLastUsed(password);</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setMessage("validation.used", JavaExtensions.format(lastUsed));</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return lastUsed == null;</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消息总是查找第一个参数的名称作为field名称，把随后的消息参数作为子参数，因此，上面的示例可以定义如下：</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validation.used = &amp;{%1$s} already used on date %2$s</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user.password = Password</w:t>
      </w:r>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当&amp;{%1$s}使用第1个位置（field名称）作为消息key来进行消息查找，%2$s作为该key的值（格式化后的日期）。</w:t>
      </w:r>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消息语法- %s, %s2$s and &amp;{…}详见</w:t>
      </w:r>
      <w:hyperlink r:id="rId46" w:anchor="retrieve" w:history="1">
        <w:r>
          <w:rPr>
            <w:rStyle w:val="a4"/>
            <w:rFonts w:ascii="宋体" w:hAnsi="宋体" w:cs="宋体" w:hint="eastAsia"/>
            <w:kern w:val="0"/>
            <w:sz w:val="24"/>
            <w:szCs w:val="24"/>
          </w:rPr>
          <w:t>Retrieve localized messages</w:t>
        </w:r>
      </w:hyperlink>
      <w:r>
        <w:rPr>
          <w:rFonts w:ascii="宋体" w:hAnsi="宋体" w:cs="宋体" w:hint="eastAsia"/>
          <w:kern w:val="0"/>
          <w:sz w:val="24"/>
          <w:szCs w:val="24"/>
        </w:rPr>
        <w:t>。</w:t>
      </w:r>
    </w:p>
    <w:p w:rsidR="00594FAC" w:rsidRDefault="00594FAC" w:rsidP="00594FAC">
      <w:pPr>
        <w:widowControl/>
        <w:spacing w:before="100" w:beforeAutospacing="1" w:after="100" w:afterAutospacing="1"/>
        <w:jc w:val="left"/>
        <w:outlineLvl w:val="1"/>
        <w:rPr>
          <w:rFonts w:ascii="宋体" w:hAnsi="宋体" w:cs="宋体"/>
          <w:b/>
          <w:bCs/>
          <w:kern w:val="0"/>
          <w:sz w:val="36"/>
          <w:szCs w:val="36"/>
        </w:rPr>
      </w:pPr>
      <w:bookmarkStart w:id="349" w:name="_Toc322990998"/>
      <w:bookmarkStart w:id="350" w:name="_Toc322991506"/>
      <w:bookmarkStart w:id="351" w:name="_Toc322991753"/>
      <w:r>
        <w:rPr>
          <w:rFonts w:ascii="宋体" w:hAnsi="宋体" w:cs="宋体" w:hint="eastAsia"/>
          <w:b/>
          <w:bCs/>
          <w:kern w:val="0"/>
          <w:sz w:val="36"/>
          <w:szCs w:val="36"/>
        </w:rPr>
        <w:t>定制注释</w:t>
      </w:r>
      <w:bookmarkEnd w:id="349"/>
      <w:bookmarkEnd w:id="350"/>
      <w:bookmarkEnd w:id="351"/>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也可定制自己的验证注释，虽然要复杂一点，但可以使模型代码更简洁，而且可以引入验证参数。</w:t>
      </w:r>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比如，假定我们打算对URL进行验证（使用@URL），通过带参确定指定的URL允许通过。</w:t>
      </w:r>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首先，需要重写默认的消息，定制一个带参的验证注释：</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import net.sf.oval.configuration.annotation.Constraint;</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import java.lang.annotation.*;</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@Retention(RetentionPolicy.RUNTIME)</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@Target({ElementType.FIELD, ElementType.PARAMETER})</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@Constraint(checkWith = URICheck.class)</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@interface URI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String message() default URICheck.message;</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这个注释参考net.sf.oval.configuration.annotation.AbstractAnnotationCheck实现。</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class URICheck extends AbstractAnnotationCheck&lt;URI&gt;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 Error message key.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final static String message = "validation.uri";</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 URI schemes allowed by validation.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private List&lt;String&gt; schemes;</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@Override</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void configure(URI uri)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setMessage(uri.message());</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this.schemes = Arrays.asList(uri.schemes());</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 Add the URI schemes to the message variables so they can be included</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 in the error message.</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@Override</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Map&lt;String, String&gt; createMessageVariables()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final Map&lt;String, String&gt; variables = new TreeMap&lt;String, String&gt;();</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variables.put("2", JavaExtensions.join(schemes, ",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return variables;</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@Override</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boolean isSatisfied(Object validatedObject, Object value,</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OValContext context, Validator validator) throws OValException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requireMessageVariablesRecreation();</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try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final java.net.URI uri = new java.net.URI(value.toString());</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final boolean schemeValid = schemes.contains(uri.getScheme());</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return schemes.size() == 0 || schemeValid;</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 catch (URISyntaxException 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return false;</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在渲染消息之前，The isSatisfied方法调用requireMessageVariablesRecreation()来指示OVal 去调用createMessageVariables()。返回一个整齐的变量map来传递消息格式。map keys 并不被使用; the "2" in this example indicates the message parameter index. As before, the first parameter is the field name.</w:t>
      </w:r>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在模型里使用：</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class User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@URI(message = "validation.uri.schemes", schemes = {"http", "https"})</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String profile;</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594FAC" w:rsidRDefault="00594FAC" w:rsidP="00594FAC">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消息定义如下：</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validation.uri = Not a valid URI</w:t>
      </w:r>
    </w:p>
    <w:p w:rsidR="00594FAC" w:rsidRDefault="00594FAC" w:rsidP="00594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validation.uri.schemes = &amp;{%1$s} is not a valid URI - allowed schemes are %2$s</w:t>
      </w:r>
    </w:p>
    <w:p w:rsidR="0046544D" w:rsidRDefault="0046544D" w:rsidP="0046544D">
      <w:pPr>
        <w:widowControl/>
        <w:spacing w:before="100" w:beforeAutospacing="1" w:after="100" w:afterAutospacing="1"/>
        <w:jc w:val="left"/>
        <w:outlineLvl w:val="0"/>
        <w:rPr>
          <w:rFonts w:ascii="宋体" w:hAnsi="宋体" w:cs="宋体"/>
          <w:b/>
          <w:bCs/>
          <w:kern w:val="36"/>
          <w:sz w:val="48"/>
          <w:szCs w:val="48"/>
        </w:rPr>
      </w:pPr>
      <w:bookmarkStart w:id="352" w:name="_Toc322990999"/>
      <w:bookmarkStart w:id="353" w:name="_Toc322991507"/>
      <w:bookmarkStart w:id="354" w:name="_Toc322991754"/>
      <w:r>
        <w:rPr>
          <w:rFonts w:ascii="宋体" w:hAnsi="宋体" w:cs="宋体" w:hint="eastAsia"/>
          <w:b/>
          <w:bCs/>
          <w:kern w:val="36"/>
          <w:sz w:val="48"/>
          <w:szCs w:val="48"/>
        </w:rPr>
        <w:t>06.域对象模型</w:t>
      </w:r>
      <w:bookmarkEnd w:id="352"/>
      <w:bookmarkEnd w:id="353"/>
      <w:bookmarkEnd w:id="354"/>
    </w:p>
    <w:p w:rsidR="0046544D" w:rsidRDefault="0046544D" w:rsidP="0046544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模型是play应用程序中核心。是应用程序操作的信息的特定领域呈现。</w:t>
      </w:r>
    </w:p>
    <w:p w:rsidR="0046544D" w:rsidRDefault="0046544D" w:rsidP="0046544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Martin Fowler将之定义为：</w:t>
      </w:r>
    </w:p>
    <w:p w:rsidR="0046544D" w:rsidRDefault="0046544D" w:rsidP="0046544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模型层主要负责表现商业内容、商业状态和商业规则的信息。在这里主要进行商业状态控制和作用，相应技术细节则委托给基础设施。这个层是商业软件的最重要部分。</w:t>
      </w:r>
    </w:p>
    <w:p w:rsidR="0046544D" w:rsidRDefault="0046544D" w:rsidP="0046544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通用的java反映模式用许多简单的java Bean来映射模型以保存数据，应用程序逻辑被放入“service”层，用于操作模型对象。</w:t>
      </w:r>
    </w:p>
    <w:p w:rsidR="0046544D" w:rsidRDefault="0046544D" w:rsidP="0046544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Martin fowler把这种反映模式命名为贫血对象模型 </w:t>
      </w:r>
      <w:hyperlink r:id="rId47" w:history="1">
        <w:r>
          <w:rPr>
            <w:rStyle w:val="a4"/>
            <w:rFonts w:ascii="宋体" w:hAnsi="宋体" w:cs="宋体" w:hint="eastAsia"/>
            <w:kern w:val="0"/>
            <w:sz w:val="24"/>
            <w:szCs w:val="24"/>
          </w:rPr>
          <w:t>Anemic object model</w:t>
        </w:r>
      </w:hyperlink>
      <w:r>
        <w:rPr>
          <w:rFonts w:ascii="宋体" w:hAnsi="宋体" w:cs="宋体" w:hint="eastAsia"/>
          <w:kern w:val="0"/>
          <w:sz w:val="24"/>
          <w:szCs w:val="24"/>
        </w:rPr>
        <w:t xml:space="preserve">: </w:t>
      </w:r>
    </w:p>
    <w:p w:rsidR="0046544D" w:rsidRDefault="0046544D" w:rsidP="0046544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贫血对象模型的基本特征就是外表看起来就是一个真实的事物，但在模型里几乎没有行为，只有getter和setter，不能在模型对象里放入逻辑。模型的行为通过许多包括有域逻辑的service对象来实现。</w:t>
      </w:r>
      <w:r>
        <w:rPr>
          <w:rFonts w:ascii="宋体" w:hAnsi="宋体" w:cs="宋体" w:hint="eastAsia"/>
          <w:kern w:val="0"/>
          <w:sz w:val="24"/>
          <w:szCs w:val="24"/>
        </w:rPr>
        <w:br/>
      </w:r>
      <w:r>
        <w:rPr>
          <w:rFonts w:ascii="宋体" w:hAnsi="宋体" w:cs="宋体" w:hint="eastAsia"/>
          <w:kern w:val="0"/>
          <w:sz w:val="24"/>
          <w:szCs w:val="24"/>
        </w:rPr>
        <w:br/>
        <w:t>这样的模型是和OO相反的，OO对象既有数据也有对象的方法。</w:t>
      </w:r>
    </w:p>
    <w:p w:rsidR="0046544D" w:rsidRDefault="0046544D" w:rsidP="0046544D">
      <w:pPr>
        <w:widowControl/>
        <w:spacing w:before="100" w:beforeAutospacing="1" w:after="100" w:afterAutospacing="1"/>
        <w:jc w:val="left"/>
        <w:outlineLvl w:val="1"/>
        <w:rPr>
          <w:rFonts w:ascii="宋体" w:hAnsi="宋体" w:cs="宋体"/>
          <w:b/>
          <w:bCs/>
          <w:kern w:val="0"/>
          <w:sz w:val="36"/>
          <w:szCs w:val="36"/>
        </w:rPr>
      </w:pPr>
      <w:bookmarkStart w:id="355" w:name="_Toc322991000"/>
      <w:bookmarkStart w:id="356" w:name="_Toc322991508"/>
      <w:bookmarkStart w:id="357" w:name="_Toc322991755"/>
      <w:r>
        <w:rPr>
          <w:rFonts w:ascii="宋体" w:hAnsi="宋体" w:cs="宋体" w:hint="eastAsia"/>
          <w:b/>
          <w:bCs/>
          <w:kern w:val="0"/>
          <w:sz w:val="36"/>
          <w:szCs w:val="36"/>
        </w:rPr>
        <w:t>属性模仿</w:t>
      </w:r>
      <w:bookmarkEnd w:id="355"/>
      <w:bookmarkEnd w:id="356"/>
      <w:bookmarkEnd w:id="357"/>
    </w:p>
    <w:p w:rsidR="0046544D" w:rsidRDefault="0046544D" w:rsidP="0046544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在play里，类的变量都是public的。这引起java开发界的一些质疑。在java的标准教程里，为了对数据进行封闭，要求属性都是private的。这导致了一些批评。</w:t>
      </w:r>
    </w:p>
    <w:p w:rsidR="0046544D" w:rsidRDefault="0046544D" w:rsidP="0046544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java并没有真正的内建属性定义系统。只是一个Java Bean的约定：在java对象里的属性都要有getter和setter方法，如果属性是只读的，那么只能有getter。</w:t>
      </w:r>
    </w:p>
    <w:p w:rsidR="0046544D" w:rsidRDefault="0046544D" w:rsidP="0046544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虽然系统可以很好地工作，但编码十分乏味。每个属性都必须声明为私有变量并为此书写getter和setter。因此，许多时候，getter和setter实现都是相同的：</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private String name;</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String getName()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return name;</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void setName(String value)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name = value;</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46544D" w:rsidRDefault="0046544D" w:rsidP="0046544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在play里，play会为模型自动生成这些内容，以保证代码清晰。事实上，所有public变量都是实例属性。在play里约定为：类的任何</w:t>
      </w:r>
      <w:r>
        <w:rPr>
          <w:rFonts w:ascii="宋体" w:hAnsi="宋体" w:cs="宋体" w:hint="eastAsia"/>
          <w:b/>
          <w:kern w:val="0"/>
          <w:sz w:val="24"/>
          <w:szCs w:val="24"/>
        </w:rPr>
        <w:t>public,non-static,no-final</w:t>
      </w:r>
      <w:r>
        <w:rPr>
          <w:rFonts w:ascii="宋体" w:hAnsi="宋体" w:cs="宋体" w:hint="eastAsia"/>
          <w:kern w:val="0"/>
          <w:sz w:val="24"/>
          <w:szCs w:val="24"/>
        </w:rPr>
        <w:t>域都将以属性对待。</w:t>
      </w:r>
    </w:p>
    <w:p w:rsidR="0046544D" w:rsidRDefault="0046544D" w:rsidP="0046544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比如：</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class Product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String name;</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 xml:space="preserve">    public Integer price;</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46544D" w:rsidRDefault="0046544D" w:rsidP="0046544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类在加载时，就变成了如下内容:</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class Product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String name;</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Integer price;</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String getName()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return name;</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void setName(String name)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this.name = name;</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Integer getPrice()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return price;</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void setPrice(Integer price)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this.price = price;</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46544D" w:rsidRDefault="0046544D" w:rsidP="0046544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要访问一个属性里，只需要以下代码：</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product.name = "My product";</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product.price = 58;</w:t>
      </w:r>
    </w:p>
    <w:p w:rsidR="0046544D" w:rsidRDefault="0046544D" w:rsidP="0046544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在加载时会自动翻译为：</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product.setName("My product");</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product.setPrice(58);</w:t>
      </w:r>
    </w:p>
    <w:p w:rsidR="0046544D" w:rsidRDefault="0046544D" w:rsidP="0046544D">
      <w:pPr>
        <w:widowControl/>
        <w:spacing w:before="100" w:beforeAutospacing="1" w:after="100" w:afterAutospacing="1"/>
        <w:jc w:val="left"/>
        <w:rPr>
          <w:rFonts w:ascii="宋体" w:hAnsi="宋体" w:cs="宋体"/>
          <w:kern w:val="0"/>
          <w:sz w:val="24"/>
          <w:szCs w:val="24"/>
        </w:rPr>
      </w:pPr>
      <w:r>
        <w:rPr>
          <w:rFonts w:ascii="宋体" w:hAnsi="宋体" w:cs="宋体" w:hint="eastAsia"/>
          <w:b/>
          <w:bCs/>
          <w:kern w:val="0"/>
          <w:sz w:val="24"/>
          <w:szCs w:val="24"/>
        </w:rPr>
        <w:t>注意！</w:t>
      </w:r>
      <w:r>
        <w:rPr>
          <w:rFonts w:ascii="宋体" w:hAnsi="宋体" w:cs="宋体" w:hint="eastAsia"/>
          <w:kern w:val="0"/>
          <w:sz w:val="24"/>
          <w:szCs w:val="24"/>
        </w:rPr>
        <w:br/>
      </w:r>
      <w:r>
        <w:rPr>
          <w:rFonts w:ascii="宋体" w:hAnsi="宋体" w:cs="宋体" w:hint="eastAsia"/>
          <w:kern w:val="0"/>
          <w:sz w:val="24"/>
          <w:szCs w:val="24"/>
        </w:rPr>
        <w:br/>
        <w:t>在自动生成方式下，不能直接作用getter和setter方法来访问属性。这些方法仅存在于运行时状态，因此，如果在编写代码时调用这些方法，将导致不能找到方法的编译错误。</w:t>
      </w:r>
    </w:p>
    <w:p w:rsidR="0046544D" w:rsidRDefault="0046544D" w:rsidP="0046544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当然也可自行定义getter和setter方法。如果自行定义了这两个方法，play会自动使用这两个手工编写的方法。</w:t>
      </w:r>
    </w:p>
    <w:p w:rsidR="0046544D" w:rsidRDefault="0046544D" w:rsidP="0046544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为了保护Product类的price属性值，可以使用以下方法：</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class Product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String name;</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Integer price;</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void setPrice(Integer price)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if (price &lt; 0)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throw new IllegalArgumentException("Price can’t be negative!");</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this.price = price;</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46544D" w:rsidRDefault="0046544D" w:rsidP="0046544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然后试着给price赋值一个负数时，就会抛出参数异常：</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product.price = -10: // Oops! IllegalArgumentException</w:t>
      </w:r>
    </w:p>
    <w:p w:rsidR="0046544D" w:rsidRDefault="0046544D" w:rsidP="0046544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Play总是会使用已经手工定义好的getter或setter，如下：</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@Entity</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class Data extends Model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@Required</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String value;</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Integer anotherValue;</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Integer getAnotherValue()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if(anotherValue == null)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return 0;</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return anotherValue;</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void setAnotherValue(Integer value)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if(value == null)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this.anotherValue = null;</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 else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this.anotherValue = value * 2;</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String toString()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 xml:space="preserve">       return value + " - " + anotherValue;</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46544D" w:rsidRDefault="0046544D" w:rsidP="0046544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在另外一个类里对上面的类进行断言:</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Data data = new Data();</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data.anotherValue = null;</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assert data.anotherValue == 0;</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data.anotherValue = 4</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assert data.anotherValue == 8;</w:t>
      </w:r>
    </w:p>
    <w:p w:rsidR="0046544D" w:rsidRDefault="0046544D" w:rsidP="0046544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正常工作，这是因为增加了getter和setter的类遵循Java Bean约定。</w:t>
      </w:r>
    </w:p>
    <w:p w:rsidR="0046544D" w:rsidRDefault="0046544D" w:rsidP="0046544D">
      <w:pPr>
        <w:widowControl/>
        <w:spacing w:before="100" w:beforeAutospacing="1" w:after="100" w:afterAutospacing="1"/>
        <w:jc w:val="left"/>
        <w:outlineLvl w:val="1"/>
        <w:rPr>
          <w:rFonts w:ascii="宋体" w:hAnsi="宋体" w:cs="宋体"/>
          <w:b/>
          <w:bCs/>
          <w:kern w:val="0"/>
          <w:sz w:val="36"/>
          <w:szCs w:val="36"/>
        </w:rPr>
      </w:pPr>
      <w:bookmarkStart w:id="358" w:name="_Toc322991001"/>
      <w:bookmarkStart w:id="359" w:name="_Toc322991509"/>
      <w:bookmarkStart w:id="360" w:name="_Toc322991756"/>
      <w:r>
        <w:rPr>
          <w:rFonts w:ascii="宋体" w:hAnsi="宋体" w:cs="宋体" w:hint="eastAsia"/>
          <w:b/>
          <w:bCs/>
          <w:kern w:val="0"/>
          <w:sz w:val="36"/>
          <w:szCs w:val="36"/>
        </w:rPr>
        <w:t>设置数据库来持久化模型对象</w:t>
      </w:r>
      <w:bookmarkEnd w:id="358"/>
      <w:bookmarkEnd w:id="359"/>
      <w:bookmarkEnd w:id="360"/>
    </w:p>
    <w:p w:rsidR="0046544D" w:rsidRDefault="0046544D" w:rsidP="0046544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很多时候都需要把模型对象数据永久保存，最自然的方式就是把数据存入数据库。</w:t>
      </w:r>
    </w:p>
    <w:p w:rsidR="0046544D" w:rsidRDefault="0046544D" w:rsidP="0046544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在开发期间，可以直接使用内建的数据库来临时保存数据到内存或一个子目录里。</w:t>
      </w:r>
    </w:p>
    <w:p w:rsidR="0046544D" w:rsidRDefault="0046544D" w:rsidP="0046544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play发布包里包含了H2和Mysql的JDBC驱动（$PLAY_HOME/framework/lib/）。如果打算使用PostgreSQL 或Oracle数据库，那么就需要把对应的jdbc驱动放入库目录里，或放入应用程序的lib目录。</w:t>
      </w:r>
    </w:p>
    <w:p w:rsidR="0046544D" w:rsidRDefault="0046544D" w:rsidP="0046544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连接到任何JDBC规范的数据，只需要设置jdbc的</w:t>
      </w:r>
      <w:hyperlink r:id="rId48" w:anchor="db.url" w:history="1">
        <w:r>
          <w:rPr>
            <w:rStyle w:val="a4"/>
            <w:rFonts w:ascii="宋体" w:hAnsi="宋体" w:cs="宋体" w:hint="eastAsia"/>
            <w:kern w:val="0"/>
            <w:sz w:val="24"/>
            <w:szCs w:val="24"/>
          </w:rPr>
          <w:t>db.url</w:t>
        </w:r>
      </w:hyperlink>
      <w:r>
        <w:rPr>
          <w:rFonts w:ascii="宋体" w:hAnsi="宋体" w:cs="宋体" w:hint="eastAsia"/>
          <w:kern w:val="0"/>
          <w:sz w:val="24"/>
          <w:szCs w:val="24"/>
        </w:rPr>
        <w:t xml:space="preserve">, </w:t>
      </w:r>
      <w:hyperlink r:id="rId49" w:anchor="db.driver" w:history="1">
        <w:r>
          <w:rPr>
            <w:rStyle w:val="a4"/>
            <w:rFonts w:ascii="宋体" w:hAnsi="宋体" w:cs="宋体" w:hint="eastAsia"/>
            <w:kern w:val="0"/>
            <w:sz w:val="24"/>
            <w:szCs w:val="24"/>
          </w:rPr>
          <w:t>db.driver</w:t>
        </w:r>
      </w:hyperlink>
      <w:r>
        <w:rPr>
          <w:rFonts w:ascii="宋体" w:hAnsi="宋体" w:cs="宋体" w:hint="eastAsia"/>
          <w:kern w:val="0"/>
          <w:sz w:val="24"/>
          <w:szCs w:val="24"/>
        </w:rPr>
        <w:t xml:space="preserve">, </w:t>
      </w:r>
      <w:hyperlink r:id="rId50" w:anchor="db.user" w:history="1">
        <w:r>
          <w:rPr>
            <w:rStyle w:val="a4"/>
            <w:rFonts w:ascii="宋体" w:hAnsi="宋体" w:cs="宋体" w:hint="eastAsia"/>
            <w:kern w:val="0"/>
            <w:sz w:val="24"/>
            <w:szCs w:val="24"/>
          </w:rPr>
          <w:t>db.user</w:t>
        </w:r>
      </w:hyperlink>
      <w:r>
        <w:rPr>
          <w:rFonts w:ascii="宋体" w:hAnsi="宋体" w:cs="宋体" w:hint="eastAsia"/>
          <w:kern w:val="0"/>
          <w:sz w:val="24"/>
          <w:szCs w:val="24"/>
        </w:rPr>
        <w:t xml:space="preserve"> 和 </w:t>
      </w:r>
      <w:hyperlink r:id="rId51" w:anchor="db.pass" w:history="1">
        <w:r>
          <w:rPr>
            <w:rStyle w:val="a4"/>
            <w:rFonts w:ascii="宋体" w:hAnsi="宋体" w:cs="宋体" w:hint="eastAsia"/>
            <w:kern w:val="0"/>
            <w:sz w:val="24"/>
            <w:szCs w:val="24"/>
          </w:rPr>
          <w:t>db.pass</w:t>
        </w:r>
      </w:hyperlink>
      <w:r>
        <w:rPr>
          <w:rFonts w:ascii="宋体" w:hAnsi="宋体" w:cs="宋体" w:hint="eastAsia"/>
          <w:kern w:val="0"/>
          <w:sz w:val="24"/>
          <w:szCs w:val="24"/>
        </w:rPr>
        <w:t>属性：</w:t>
      </w:r>
    </w:p>
    <w:p w:rsidR="0046544D" w:rsidRDefault="0046544D" w:rsidP="0046544D">
      <w:pPr>
        <w:widowControl/>
        <w:spacing w:before="100" w:beforeAutospacing="1" w:after="100" w:afterAutospacing="1"/>
        <w:jc w:val="left"/>
        <w:rPr>
          <w:rFonts w:ascii="宋体" w:hAnsi="宋体" w:cs="宋体"/>
          <w:kern w:val="0"/>
          <w:sz w:val="24"/>
          <w:szCs w:val="24"/>
        </w:rPr>
      </w:pP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db.url=jdbc:mysql://localhost/test</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db.driver=com.mysql.jdbc.Driver</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db.user=root</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db.pass=</w:t>
      </w:r>
    </w:p>
    <w:p w:rsidR="0046544D" w:rsidRDefault="0046544D" w:rsidP="0046544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使用</w:t>
      </w:r>
      <w:hyperlink r:id="rId52" w:anchor="jpa.dialect" w:history="1">
        <w:r>
          <w:rPr>
            <w:rStyle w:val="a4"/>
            <w:rFonts w:ascii="宋体" w:hAnsi="宋体" w:cs="宋体" w:hint="eastAsia"/>
            <w:kern w:val="0"/>
            <w:sz w:val="24"/>
            <w:szCs w:val="24"/>
          </w:rPr>
          <w:t>jpa.dialect</w:t>
        </w:r>
      </w:hyperlink>
      <w:r>
        <w:rPr>
          <w:rFonts w:ascii="宋体" w:hAnsi="宋体" w:cs="宋体" w:hint="eastAsia"/>
          <w:kern w:val="0"/>
          <w:sz w:val="24"/>
          <w:szCs w:val="24"/>
        </w:rPr>
        <w:t>属性可以为jpa定义方言。</w:t>
      </w:r>
    </w:p>
    <w:p w:rsidR="0046544D" w:rsidRDefault="0046544D" w:rsidP="0046544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在代码里，就可以从play.db.DB获取一个java.sql.Connection。</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Connection conn = DB.getConnection();</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conn.createStatement().execute("select * from products");</w:t>
      </w:r>
    </w:p>
    <w:p w:rsidR="0046544D" w:rsidRDefault="0046544D" w:rsidP="0046544D">
      <w:pPr>
        <w:widowControl/>
        <w:spacing w:before="100" w:beforeAutospacing="1" w:after="100" w:afterAutospacing="1"/>
        <w:jc w:val="left"/>
        <w:outlineLvl w:val="1"/>
        <w:rPr>
          <w:rFonts w:ascii="宋体" w:hAnsi="宋体" w:cs="宋体"/>
          <w:b/>
          <w:bCs/>
          <w:kern w:val="0"/>
          <w:sz w:val="36"/>
          <w:szCs w:val="36"/>
        </w:rPr>
      </w:pPr>
      <w:bookmarkStart w:id="361" w:name="_Toc322991002"/>
      <w:bookmarkStart w:id="362" w:name="_Toc322991510"/>
      <w:bookmarkStart w:id="363" w:name="_Toc322991757"/>
      <w:r>
        <w:rPr>
          <w:rFonts w:ascii="宋体" w:hAnsi="宋体" w:cs="宋体" w:hint="eastAsia"/>
          <w:b/>
          <w:bCs/>
          <w:kern w:val="0"/>
          <w:sz w:val="36"/>
          <w:szCs w:val="36"/>
        </w:rPr>
        <w:t>用hibernate持久化对象模型</w:t>
      </w:r>
      <w:bookmarkEnd w:id="361"/>
      <w:bookmarkEnd w:id="362"/>
      <w:bookmarkEnd w:id="363"/>
    </w:p>
    <w:p w:rsidR="0046544D" w:rsidRDefault="0046544D" w:rsidP="0046544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使用hibernate来自动持久化java对象到数据库里。</w:t>
      </w:r>
    </w:p>
    <w:p w:rsidR="0046544D" w:rsidRDefault="0046544D" w:rsidP="0046544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在任何java对象增加 @javax.persistence.Entity注释就可以定义一个jpa实体。play会自动启动一个jpa实体管理器。</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@Entity</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class Product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String name;</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Integer price;</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46544D" w:rsidRDefault="0046544D" w:rsidP="0046544D">
      <w:pPr>
        <w:widowControl/>
        <w:spacing w:before="100" w:beforeAutospacing="1" w:after="100" w:afterAutospacing="1"/>
        <w:jc w:val="left"/>
        <w:rPr>
          <w:rFonts w:ascii="宋体" w:hAnsi="宋体" w:cs="宋体"/>
          <w:kern w:val="0"/>
          <w:sz w:val="24"/>
          <w:szCs w:val="24"/>
        </w:rPr>
      </w:pPr>
      <w:r>
        <w:rPr>
          <w:rFonts w:ascii="宋体" w:hAnsi="宋体" w:cs="宋体" w:hint="eastAsia"/>
          <w:b/>
          <w:bCs/>
          <w:kern w:val="0"/>
          <w:sz w:val="24"/>
          <w:szCs w:val="24"/>
        </w:rPr>
        <w:t>注意！</w:t>
      </w:r>
      <w:r>
        <w:rPr>
          <w:rFonts w:ascii="宋体" w:hAnsi="宋体" w:cs="宋体" w:hint="eastAsia"/>
          <w:kern w:val="0"/>
          <w:sz w:val="24"/>
          <w:szCs w:val="24"/>
        </w:rPr>
        <w:t xml:space="preserve"> </w:t>
      </w:r>
      <w:r>
        <w:rPr>
          <w:rFonts w:ascii="宋体" w:hAnsi="宋体" w:cs="宋体" w:hint="eastAsia"/>
          <w:kern w:val="0"/>
          <w:sz w:val="24"/>
          <w:szCs w:val="24"/>
        </w:rPr>
        <w:br/>
        <w:t>一个经常发生的错误是使用hibernate的@Entity注释来代替JPA注释。请记住，play是通过hibernate来使用的jpa的api。也就是说要引入：</w:t>
      </w:r>
      <w:r>
        <w:rPr>
          <w:rStyle w:val="HTML"/>
        </w:rPr>
        <w:t>javax.persistence.Entity包，而不是hibernate的包。</w:t>
      </w:r>
    </w:p>
    <w:p w:rsidR="0046544D" w:rsidRDefault="0046544D" w:rsidP="0046544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然后就可以从play.db.jpa.JPA获取一个EntityManager：</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EntityManager em = JPA.em();</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em.persist(product);</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em.createQuery("from Product where price &gt; 50").getResultList();</w:t>
      </w:r>
    </w:p>
    <w:p w:rsidR="0046544D" w:rsidRDefault="0046544D" w:rsidP="0046544D">
      <w:pPr>
        <w:widowControl/>
        <w:spacing w:before="100" w:beforeAutospacing="1" w:after="100" w:afterAutospacing="1"/>
        <w:jc w:val="left"/>
        <w:rPr>
          <w:rFonts w:ascii="宋体" w:hAnsi="宋体" w:cs="宋体"/>
          <w:kern w:val="0"/>
          <w:sz w:val="24"/>
          <w:szCs w:val="24"/>
        </w:rPr>
      </w:pPr>
    </w:p>
    <w:p w:rsidR="0046544D" w:rsidRDefault="0046544D" w:rsidP="0046544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play提供了一个非常漂亮的支持类来处理jpa，只需要实体类继承play.db.jpa.Model即可。</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@Entity</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class Product extends Model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String name;</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Integer price;</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46544D" w:rsidRDefault="0046544D" w:rsidP="0046544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之后使用Product实例的简单方法就可以操作Product对象：</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Product.find("price &gt; ?", 50).fetch();</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Product product = Product.findById(2L);</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product.save();</w:t>
      </w:r>
    </w:p>
    <w:p w:rsidR="0046544D" w:rsidRDefault="0046544D" w:rsidP="004654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product.delete();</w:t>
      </w:r>
    </w:p>
    <w:p w:rsidR="0046544D" w:rsidRDefault="0046544D" w:rsidP="0046544D">
      <w:pPr>
        <w:widowControl/>
        <w:spacing w:before="100" w:beforeAutospacing="1" w:after="100" w:afterAutospacing="1"/>
        <w:jc w:val="left"/>
        <w:outlineLvl w:val="1"/>
        <w:rPr>
          <w:rFonts w:ascii="宋体" w:hAnsi="宋体" w:cs="宋体"/>
          <w:b/>
          <w:bCs/>
          <w:kern w:val="0"/>
          <w:sz w:val="36"/>
          <w:szCs w:val="36"/>
        </w:rPr>
      </w:pPr>
      <w:bookmarkStart w:id="364" w:name="_Toc322991003"/>
      <w:bookmarkStart w:id="365" w:name="_Toc322991511"/>
      <w:bookmarkStart w:id="366" w:name="_Toc322991758"/>
      <w:r>
        <w:rPr>
          <w:rFonts w:ascii="宋体" w:hAnsi="宋体" w:cs="宋体" w:hint="eastAsia"/>
          <w:b/>
          <w:bCs/>
          <w:kern w:val="0"/>
          <w:sz w:val="36"/>
          <w:szCs w:val="36"/>
        </w:rPr>
        <w:t>保持模型stateless</w:t>
      </w:r>
      <w:bookmarkEnd w:id="364"/>
      <w:bookmarkEnd w:id="365"/>
      <w:bookmarkEnd w:id="366"/>
    </w:p>
    <w:p w:rsidR="0046544D" w:rsidRDefault="0046544D" w:rsidP="0046544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play被设计成“什么都不共享”的机制。这个机制用于保持应用是完全无状态的。这样就允许程序可以同时运行于多个服务器节点。</w:t>
      </w:r>
    </w:p>
    <w:p w:rsidR="0046544D" w:rsidRDefault="0046544D" w:rsidP="0046544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Play 框架的设计架构就是无状态的。它没有提供服务器端的机制用来维护跨多个请求的数据。如果确实需要保存这样的数据的话，可以考虑下面几种方案： </w:t>
      </w:r>
    </w:p>
    <w:p w:rsidR="0046544D" w:rsidRDefault="0046544D" w:rsidP="0046544D">
      <w:pPr>
        <w:widowControl/>
        <w:numPr>
          <w:ilvl w:val="0"/>
          <w:numId w:val="21"/>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如果数据很少很简单，可以存储在flash或session使用域里。但这些域只能存储小于4kb的数据，并且只能是字符串类型的数据。</w:t>
      </w:r>
    </w:p>
    <w:p w:rsidR="0046544D" w:rsidRDefault="0046544D" w:rsidP="0046544D">
      <w:pPr>
        <w:widowControl/>
        <w:numPr>
          <w:ilvl w:val="0"/>
          <w:numId w:val="21"/>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使用数据库，比如需要创建一个横跨多个请求的wizard对象：</w:t>
      </w:r>
    </w:p>
    <w:p w:rsidR="0046544D" w:rsidRDefault="0046544D" w:rsidP="0046544D">
      <w:pPr>
        <w:widowControl/>
        <w:numPr>
          <w:ilvl w:val="1"/>
          <w:numId w:val="21"/>
        </w:numPr>
        <w:spacing w:before="100" w:beforeAutospacing="1" w:after="100" w:afterAutospacing="1"/>
        <w:jc w:val="left"/>
        <w:rPr>
          <w:rFonts w:ascii="宋体" w:hAnsi="宋体" w:cs="宋体"/>
          <w:kern w:val="0"/>
          <w:sz w:val="24"/>
          <w:szCs w:val="24"/>
        </w:rPr>
      </w:pPr>
      <w:bookmarkStart w:id="367" w:name="OLE_LINK6"/>
      <w:bookmarkStart w:id="368" w:name="OLE_LINK5"/>
      <w:r>
        <w:rPr>
          <w:rFonts w:ascii="宋体" w:hAnsi="宋体" w:cs="宋体" w:hint="eastAsia"/>
          <w:kern w:val="0"/>
          <w:sz w:val="24"/>
          <w:szCs w:val="24"/>
        </w:rPr>
        <w:t>在第一次请求时初始化并持久化对象到数据库中。</w:t>
      </w:r>
    </w:p>
    <w:bookmarkEnd w:id="367"/>
    <w:bookmarkEnd w:id="368"/>
    <w:p w:rsidR="0046544D" w:rsidRDefault="0046544D" w:rsidP="0046544D">
      <w:pPr>
        <w:widowControl/>
        <w:numPr>
          <w:ilvl w:val="1"/>
          <w:numId w:val="21"/>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把新创建的对象的ID存储到flash或session域中。</w:t>
      </w:r>
    </w:p>
    <w:p w:rsidR="0046544D" w:rsidRDefault="0046544D" w:rsidP="0046544D">
      <w:pPr>
        <w:widowControl/>
        <w:numPr>
          <w:ilvl w:val="1"/>
          <w:numId w:val="21"/>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在接下来的请求中，使用对象id找回数据、更新数据、再次存储等。</w:t>
      </w:r>
    </w:p>
    <w:p w:rsidR="0046544D" w:rsidRDefault="0046544D" w:rsidP="0046544D">
      <w:pPr>
        <w:widowControl/>
        <w:numPr>
          <w:ilvl w:val="0"/>
          <w:numId w:val="21"/>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暂时存储到Cache中，比如需要创建一个横跨多个请求的wizard对象：</w:t>
      </w:r>
    </w:p>
    <w:p w:rsidR="0046544D" w:rsidRDefault="0046544D" w:rsidP="0046544D">
      <w:pPr>
        <w:widowControl/>
        <w:numPr>
          <w:ilvl w:val="1"/>
          <w:numId w:val="21"/>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在第一次请求时初始化并持久化对象到Cache中。</w:t>
      </w:r>
    </w:p>
    <w:p w:rsidR="0046544D" w:rsidRDefault="0046544D" w:rsidP="0046544D">
      <w:pPr>
        <w:widowControl/>
        <w:numPr>
          <w:ilvl w:val="1"/>
          <w:numId w:val="21"/>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把新创建的对象的key存储到flash或session域中。</w:t>
      </w:r>
    </w:p>
    <w:p w:rsidR="0046544D" w:rsidRDefault="0046544D" w:rsidP="0046544D">
      <w:pPr>
        <w:widowControl/>
        <w:numPr>
          <w:ilvl w:val="1"/>
          <w:numId w:val="21"/>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在接下来的请求中，使用正确的key找回数据、更新数据、再次存储等。</w:t>
      </w:r>
    </w:p>
    <w:p w:rsidR="0046544D" w:rsidRDefault="0046544D" w:rsidP="0046544D">
      <w:pPr>
        <w:widowControl/>
        <w:numPr>
          <w:ilvl w:val="1"/>
          <w:numId w:val="21"/>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在结束最后一次请求后，把对象永久存储到数据库中。</w:t>
      </w:r>
    </w:p>
    <w:p w:rsidR="0046544D" w:rsidRDefault="0046544D" w:rsidP="0046544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Cache不是一个可靠的存储位置，在系统未出现故障时应该可以正确操作数据。但Cache是比Java Servlet session更好的选择。</w:t>
      </w:r>
    </w:p>
    <w:p w:rsidR="00800305" w:rsidRDefault="00800305" w:rsidP="00800305">
      <w:pPr>
        <w:pStyle w:val="1"/>
      </w:pPr>
      <w:bookmarkStart w:id="369" w:name="_Toc322991004"/>
      <w:bookmarkStart w:id="370" w:name="_Toc322991512"/>
      <w:bookmarkStart w:id="371" w:name="_Toc322991759"/>
      <w:r>
        <w:rPr>
          <w:rFonts w:hint="eastAsia"/>
        </w:rPr>
        <w:t>07.JPA持久化</w:t>
      </w:r>
      <w:bookmarkEnd w:id="369"/>
      <w:bookmarkEnd w:id="370"/>
      <w:bookmarkEnd w:id="371"/>
    </w:p>
    <w:p w:rsidR="00800305" w:rsidRDefault="00800305" w:rsidP="00800305">
      <w:pPr>
        <w:pStyle w:val="a7"/>
      </w:pPr>
      <w:r>
        <w:rPr>
          <w:rFonts w:hint="eastAsia"/>
        </w:rPr>
        <w:t>play提供了一些非常有用的帮助类来简单管理jpa实体。</w:t>
      </w:r>
    </w:p>
    <w:p w:rsidR="00800305" w:rsidRDefault="00800305" w:rsidP="00800305">
      <w:pPr>
        <w:pStyle w:val="note"/>
      </w:pPr>
      <w:r>
        <w:rPr>
          <w:rFonts w:hint="eastAsia"/>
          <w:b/>
          <w:bCs/>
        </w:rPr>
        <w:t>注意：</w:t>
      </w:r>
      <w:r>
        <w:rPr>
          <w:rFonts w:hint="eastAsia"/>
        </w:rPr>
        <w:t>如果需要，你仍旧可以继续使用原始的JPA API。</w:t>
      </w:r>
    </w:p>
    <w:p w:rsidR="00800305" w:rsidRDefault="00800305" w:rsidP="00800305">
      <w:pPr>
        <w:pStyle w:val="2"/>
      </w:pPr>
      <w:bookmarkStart w:id="372" w:name="_Toc322991005"/>
      <w:bookmarkStart w:id="373" w:name="_Toc322991513"/>
      <w:bookmarkStart w:id="374" w:name="_Toc322991760"/>
      <w:r>
        <w:rPr>
          <w:rFonts w:hint="eastAsia"/>
        </w:rPr>
        <w:t>启动JPA实体管理器</w:t>
      </w:r>
      <w:bookmarkEnd w:id="372"/>
      <w:bookmarkEnd w:id="373"/>
      <w:bookmarkEnd w:id="374"/>
    </w:p>
    <w:p w:rsidR="00800305" w:rsidRDefault="00800305" w:rsidP="00800305">
      <w:pPr>
        <w:pStyle w:val="a7"/>
      </w:pPr>
      <w:r>
        <w:rPr>
          <w:rFonts w:hint="eastAsia"/>
        </w:rPr>
        <w:t>当play找到至少一个注释了</w:t>
      </w:r>
      <w:r>
        <w:rPr>
          <w:rStyle w:val="HTML"/>
        </w:rPr>
        <w:t>@javax.persistence.Entity</w:t>
      </w:r>
      <w:r>
        <w:rPr>
          <w:rFonts w:hint="eastAsia"/>
        </w:rPr>
        <w:t>标识的类时，play将自动启动hibernate实体管理器。前提是已经有一个正确的JDBC数据源配置，否则会导致失败。</w:t>
      </w:r>
    </w:p>
    <w:p w:rsidR="00800305" w:rsidRDefault="00800305" w:rsidP="00800305">
      <w:pPr>
        <w:pStyle w:val="2"/>
      </w:pPr>
      <w:bookmarkStart w:id="375" w:name="_Toc322991006"/>
      <w:bookmarkStart w:id="376" w:name="_Toc322991514"/>
      <w:bookmarkStart w:id="377" w:name="_Toc322991761"/>
      <w:r>
        <w:rPr>
          <w:rFonts w:hint="eastAsia"/>
        </w:rPr>
        <w:t>获取JPA实体管理器</w:t>
      </w:r>
      <w:bookmarkEnd w:id="375"/>
      <w:bookmarkEnd w:id="376"/>
      <w:bookmarkEnd w:id="377"/>
    </w:p>
    <w:p w:rsidR="00800305" w:rsidRDefault="00800305" w:rsidP="00800305">
      <w:pPr>
        <w:pStyle w:val="a7"/>
      </w:pPr>
      <w:r>
        <w:rPr>
          <w:rFonts w:hint="eastAsia"/>
        </w:rPr>
        <w:t>当JPA实体管理器启动后，就可以在应用程序代码中得到管理器，并使用JPA帮助类了，比如：</w:t>
      </w:r>
    </w:p>
    <w:p w:rsidR="00800305" w:rsidRDefault="00800305" w:rsidP="00800305">
      <w:pPr>
        <w:pStyle w:val="HTML0"/>
        <w:rPr>
          <w:rStyle w:val="HTML"/>
        </w:rPr>
      </w:pPr>
      <w:r>
        <w:rPr>
          <w:rStyle w:val="HTML"/>
        </w:rPr>
        <w:t>public static index() {</w:t>
      </w:r>
    </w:p>
    <w:p w:rsidR="00800305" w:rsidRDefault="00800305" w:rsidP="00800305">
      <w:pPr>
        <w:pStyle w:val="HTML0"/>
        <w:rPr>
          <w:rStyle w:val="HTML"/>
        </w:rPr>
      </w:pPr>
      <w:r>
        <w:rPr>
          <w:rStyle w:val="HTML"/>
        </w:rPr>
        <w:t xml:space="preserve">    Query query = JPA.em().createQuery("select * from Article");</w:t>
      </w:r>
    </w:p>
    <w:p w:rsidR="00800305" w:rsidRDefault="00800305" w:rsidP="00800305">
      <w:pPr>
        <w:pStyle w:val="HTML0"/>
        <w:rPr>
          <w:rStyle w:val="HTML"/>
        </w:rPr>
      </w:pPr>
      <w:r>
        <w:rPr>
          <w:rStyle w:val="HTML"/>
        </w:rPr>
        <w:lastRenderedPageBreak/>
        <w:t xml:space="preserve">    List&lt;Article&gt; articles = query.getResultList();</w:t>
      </w:r>
    </w:p>
    <w:p w:rsidR="00800305" w:rsidRDefault="00800305" w:rsidP="00800305">
      <w:pPr>
        <w:pStyle w:val="HTML0"/>
        <w:rPr>
          <w:rStyle w:val="HTML"/>
        </w:rPr>
      </w:pPr>
      <w:r>
        <w:rPr>
          <w:rStyle w:val="HTML"/>
        </w:rPr>
        <w:t xml:space="preserve">    render(articles);</w:t>
      </w:r>
    </w:p>
    <w:p w:rsidR="00800305" w:rsidRDefault="00800305" w:rsidP="00800305">
      <w:pPr>
        <w:pStyle w:val="HTML0"/>
        <w:rPr>
          <w:rStyle w:val="HTML"/>
        </w:rPr>
      </w:pPr>
      <w:r>
        <w:rPr>
          <w:rStyle w:val="HTML"/>
        </w:rPr>
        <w:t>}</w:t>
      </w:r>
    </w:p>
    <w:p w:rsidR="00800305" w:rsidRDefault="00800305" w:rsidP="00800305">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378" w:name="_Toc322991007"/>
      <w:bookmarkStart w:id="379" w:name="_Toc322991515"/>
      <w:bookmarkStart w:id="380" w:name="_Toc322991762"/>
      <w:r>
        <w:rPr>
          <w:rFonts w:hint="eastAsia"/>
        </w:rPr>
        <w:t>事务管理</w:t>
      </w:r>
      <w:bookmarkEnd w:id="378"/>
      <w:bookmarkEnd w:id="379"/>
      <w:bookmarkEnd w:id="380"/>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play会自动管理事务。当http请求到达，play就会为每个http请求启动一个事务。当http response发送的时候，就会把事务提交。如果代码抛出异常，事务将会自动回滚。</w:t>
      </w:r>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如果需要在代码中强制回滚事务，可以使用</w:t>
      </w:r>
      <w:r>
        <w:rPr>
          <w:rStyle w:val="HTML"/>
        </w:rPr>
        <w:t>JPA.setRollbackOnly()方法，以告诉JPA不要提交当前事务。</w:t>
      </w:r>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也可使用注释明确哪些事务要进行处理。</w:t>
      </w:r>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
        </w:rPr>
      </w:pPr>
      <w:r>
        <w:rPr>
          <w:rFonts w:hint="eastAsia"/>
        </w:rPr>
        <w:t>如果在控制器里用</w:t>
      </w:r>
      <w:r>
        <w:rPr>
          <w:rStyle w:val="HTML"/>
        </w:rPr>
        <w:t>@play.db.jpa.Transactional(readOnly=true)注释了控制器的某个方法，那么这个事务是只读的。</w:t>
      </w:r>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如果不想让play启动事务，可以使用以下注释</w:t>
      </w:r>
      <w:r>
        <w:rPr>
          <w:rStyle w:val="HTML"/>
        </w:rPr>
        <w:t>@play.db.jpa.NoTransaction</w:t>
      </w:r>
      <w:r>
        <w:rPr>
          <w:rFonts w:hint="eastAsia"/>
        </w:rPr>
        <w:t>。</w:t>
      </w:r>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如果不想让类的所有方法执行事务，可以对控制器类进行注释： </w:t>
      </w:r>
      <w:r>
        <w:rPr>
          <w:rStyle w:val="HTML"/>
        </w:rPr>
        <w:t>@play.db.jpa.NoTransaction</w:t>
      </w:r>
      <w:r>
        <w:rPr>
          <w:rFonts w:hint="eastAsia"/>
        </w:rPr>
        <w:t>.</w:t>
      </w:r>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当使用</w:t>
      </w:r>
      <w:r>
        <w:rPr>
          <w:rStyle w:val="HTML"/>
        </w:rPr>
        <w:t>@play.db.jpa.NoTransaction注释时，</w:t>
      </w:r>
      <w:r>
        <w:rPr>
          <w:rFonts w:hint="eastAsia"/>
        </w:rPr>
        <w:t>Play不会从连接池中获取连接，以提高运行速度。</w:t>
      </w:r>
    </w:p>
    <w:p w:rsidR="00800305" w:rsidRDefault="00800305" w:rsidP="00800305">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381" w:name="support"/>
      <w:bookmarkStart w:id="382" w:name="_Toc322991008"/>
      <w:bookmarkStart w:id="383" w:name="_Toc322991516"/>
      <w:bookmarkStart w:id="384" w:name="_Toc322991763"/>
      <w:r>
        <w:rPr>
          <w:rFonts w:hint="eastAsia"/>
        </w:rPr>
        <w:t>play.db.jpa.Mode</w:t>
      </w:r>
      <w:bookmarkEnd w:id="381"/>
      <w:r>
        <w:rPr>
          <w:rFonts w:hint="eastAsia"/>
        </w:rPr>
        <w:t>l支持类</w:t>
      </w:r>
      <w:bookmarkEnd w:id="382"/>
      <w:bookmarkEnd w:id="383"/>
      <w:bookmarkEnd w:id="384"/>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在play中，这是最主要的帮助类，如果你的jpa实体继承了play.db.jpa.Model类，那么这个实体类将得到许多非常有用的方法来管理jpa访问。</w:t>
      </w:r>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比如下面的Post模型对象：</w:t>
      </w:r>
    </w:p>
    <w:p w:rsidR="00800305" w:rsidRDefault="00800305" w:rsidP="00800305">
      <w:pPr>
        <w:pStyle w:val="HTML0"/>
        <w:rPr>
          <w:rStyle w:val="HTML"/>
        </w:rPr>
      </w:pPr>
      <w:r>
        <w:rPr>
          <w:rStyle w:val="HTML"/>
        </w:rPr>
        <w:t>@Entity</w:t>
      </w:r>
    </w:p>
    <w:p w:rsidR="00800305" w:rsidRDefault="00800305" w:rsidP="00800305">
      <w:pPr>
        <w:pStyle w:val="HTML0"/>
        <w:rPr>
          <w:rStyle w:val="HTML"/>
        </w:rPr>
      </w:pPr>
      <w:r>
        <w:rPr>
          <w:rStyle w:val="HTML"/>
        </w:rPr>
        <w:t>public class Post extends Model {</w:t>
      </w:r>
    </w:p>
    <w:p w:rsidR="00800305" w:rsidRDefault="00800305" w:rsidP="00800305">
      <w:pPr>
        <w:pStyle w:val="HTML0"/>
        <w:rPr>
          <w:rStyle w:val="HTML"/>
        </w:rPr>
      </w:pPr>
      <w:r>
        <w:rPr>
          <w:rStyle w:val="HTML"/>
        </w:rPr>
        <w:t xml:space="preserve">   public String title;</w:t>
      </w:r>
    </w:p>
    <w:p w:rsidR="00800305" w:rsidRDefault="00800305" w:rsidP="00800305">
      <w:pPr>
        <w:pStyle w:val="HTML0"/>
        <w:rPr>
          <w:rStyle w:val="HTML"/>
        </w:rPr>
      </w:pPr>
      <w:r>
        <w:rPr>
          <w:rStyle w:val="HTML"/>
        </w:rPr>
        <w:t xml:space="preserve">    public String content;</w:t>
      </w:r>
    </w:p>
    <w:p w:rsidR="00800305" w:rsidRDefault="00800305" w:rsidP="00800305">
      <w:pPr>
        <w:pStyle w:val="HTML0"/>
        <w:ind w:firstLine="480"/>
        <w:rPr>
          <w:rStyle w:val="HTML"/>
        </w:rPr>
      </w:pPr>
      <w:r>
        <w:rPr>
          <w:rStyle w:val="HTML"/>
        </w:rPr>
        <w:t xml:space="preserve">public Date postDate;   </w:t>
      </w:r>
    </w:p>
    <w:p w:rsidR="00800305" w:rsidRDefault="00800305" w:rsidP="00800305">
      <w:pPr>
        <w:pStyle w:val="HTML0"/>
        <w:ind w:firstLine="480"/>
        <w:rPr>
          <w:rStyle w:val="HTML"/>
        </w:rPr>
      </w:pPr>
      <w:r>
        <w:rPr>
          <w:rStyle w:val="HTML"/>
        </w:rPr>
        <w:t>@ManyToOne</w:t>
      </w:r>
    </w:p>
    <w:p w:rsidR="00800305" w:rsidRDefault="00800305" w:rsidP="00800305">
      <w:pPr>
        <w:pStyle w:val="HTML0"/>
        <w:ind w:firstLine="480"/>
        <w:rPr>
          <w:rStyle w:val="HTML"/>
        </w:rPr>
      </w:pPr>
      <w:r>
        <w:rPr>
          <w:rStyle w:val="HTML"/>
        </w:rPr>
        <w:t xml:space="preserve">public Author author;   </w:t>
      </w:r>
    </w:p>
    <w:p w:rsidR="00800305" w:rsidRDefault="00800305" w:rsidP="00800305">
      <w:pPr>
        <w:pStyle w:val="HTML0"/>
        <w:ind w:firstLine="480"/>
        <w:rPr>
          <w:rStyle w:val="HTML"/>
        </w:rPr>
      </w:pPr>
      <w:r>
        <w:rPr>
          <w:rStyle w:val="HTML"/>
        </w:rPr>
        <w:t>@OneToMany</w:t>
      </w:r>
    </w:p>
    <w:p w:rsidR="00800305" w:rsidRDefault="00800305" w:rsidP="00800305">
      <w:pPr>
        <w:pStyle w:val="HTML0"/>
        <w:rPr>
          <w:rStyle w:val="HTML"/>
        </w:rPr>
      </w:pPr>
      <w:r>
        <w:rPr>
          <w:rStyle w:val="HTML"/>
        </w:rPr>
        <w:t xml:space="preserve">    public List&lt;comment&gt; comments;</w:t>
      </w:r>
    </w:p>
    <w:p w:rsidR="00800305" w:rsidRDefault="00800305" w:rsidP="00800305">
      <w:pPr>
        <w:pStyle w:val="HTML0"/>
      </w:pPr>
      <w:r>
        <w:rPr>
          <w:rStyle w:val="HTML"/>
        </w:rPr>
        <w:t>}</w:t>
      </w:r>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
        </w:rPr>
      </w:pPr>
      <w:r>
        <w:rPr>
          <w:rStyle w:val="HTML"/>
        </w:rPr>
        <w:lastRenderedPageBreak/>
        <w:t>play.db.jpa.Model类自动提供了一个自增长的Long id域。采用自增长的Long id主键对jpa模型来说是个好主意。</w:t>
      </w:r>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注意，我们事实上已经使用了play中的一特性，也就是说play会自动把Post类中的public成员认作属性。因此，我们不需要为这些成员书写setter/getter。</w:t>
      </w:r>
    </w:p>
    <w:p w:rsidR="00800305" w:rsidRDefault="00800305" w:rsidP="00800305">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385" w:name="_Toc322991009"/>
      <w:bookmarkStart w:id="386" w:name="_Toc322991517"/>
      <w:bookmarkStart w:id="387" w:name="_Toc322991764"/>
      <w:r>
        <w:rPr>
          <w:rFonts w:hint="eastAsia"/>
        </w:rPr>
        <w:t>为GenreicModel定制id映射</w:t>
      </w:r>
      <w:bookmarkEnd w:id="385"/>
      <w:bookmarkEnd w:id="386"/>
      <w:bookmarkEnd w:id="387"/>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
        </w:rPr>
      </w:pPr>
      <w:r>
        <w:rPr>
          <w:rFonts w:hint="eastAsia"/>
        </w:rPr>
        <w:t>play并不强制使用play.db.jpa.Model。你的JPA实体也可以继承</w:t>
      </w:r>
      <w:r>
        <w:rPr>
          <w:rStyle w:val="HTML"/>
        </w:rPr>
        <w:t>play.db.jpa.GenericModel，如果不打算使用Long类型的id作为主键，就必须这样做。</w:t>
      </w:r>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比如，下面是一个非常简单的User实体类。它的</w:t>
      </w:r>
      <w:r>
        <w:rPr>
          <w:rStyle w:val="HTML"/>
        </w:rPr>
        <w:t>id是</w:t>
      </w:r>
      <w:r>
        <w:rPr>
          <w:rFonts w:hint="eastAsia"/>
        </w:rPr>
        <w:t xml:space="preserve">UUID， </w:t>
      </w:r>
      <w:r>
        <w:rPr>
          <w:rStyle w:val="HTML"/>
        </w:rPr>
        <w:t>name</w:t>
      </w:r>
      <w:r>
        <w:rPr>
          <w:rFonts w:hint="eastAsia"/>
        </w:rPr>
        <w:t>和</w:t>
      </w:r>
      <w:r>
        <w:rPr>
          <w:rStyle w:val="HTML"/>
        </w:rPr>
        <w:t>mail属性</w:t>
      </w:r>
      <w:r>
        <w:rPr>
          <w:rFonts w:hint="eastAsia"/>
        </w:rPr>
        <w:t>都是非空值，我们使用Play验证进行强制检测：</w:t>
      </w:r>
    </w:p>
    <w:p w:rsidR="00800305" w:rsidRDefault="00800305" w:rsidP="00800305">
      <w:pPr>
        <w:pStyle w:val="HTML0"/>
        <w:rPr>
          <w:rStyle w:val="HTML"/>
        </w:rPr>
      </w:pPr>
      <w:r>
        <w:rPr>
          <w:rStyle w:val="HTML"/>
        </w:rPr>
        <w:t>@Entity</w:t>
      </w:r>
    </w:p>
    <w:p w:rsidR="00800305" w:rsidRDefault="00800305" w:rsidP="00800305">
      <w:pPr>
        <w:pStyle w:val="HTML0"/>
        <w:rPr>
          <w:rStyle w:val="HTML"/>
        </w:rPr>
      </w:pPr>
      <w:r>
        <w:rPr>
          <w:rStyle w:val="HTML"/>
        </w:rPr>
        <w:t>public class User extends GenericModel {</w:t>
      </w:r>
    </w:p>
    <w:p w:rsidR="00800305" w:rsidRDefault="00800305" w:rsidP="00800305">
      <w:pPr>
        <w:pStyle w:val="HTML0"/>
        <w:rPr>
          <w:rStyle w:val="HTML"/>
        </w:rPr>
      </w:pPr>
      <w:r>
        <w:rPr>
          <w:rStyle w:val="HTML"/>
        </w:rPr>
        <w:t xml:space="preserve">    @Id</w:t>
      </w:r>
    </w:p>
    <w:p w:rsidR="00800305" w:rsidRDefault="00800305" w:rsidP="00800305">
      <w:pPr>
        <w:pStyle w:val="HTML0"/>
        <w:rPr>
          <w:rStyle w:val="HTML"/>
        </w:rPr>
      </w:pPr>
      <w:r>
        <w:rPr>
          <w:rStyle w:val="HTML"/>
        </w:rPr>
        <w:t xml:space="preserve">    @GeneratedValue(generator = "system-uuid")</w:t>
      </w:r>
    </w:p>
    <w:p w:rsidR="00800305" w:rsidRDefault="00800305" w:rsidP="00800305">
      <w:pPr>
        <w:pStyle w:val="HTML0"/>
        <w:rPr>
          <w:rStyle w:val="HTML"/>
        </w:rPr>
      </w:pPr>
      <w:r>
        <w:rPr>
          <w:rStyle w:val="HTML"/>
        </w:rPr>
        <w:t xml:space="preserve">    @GenericGenerator(name = "system-uuid", strategy = "uuid")</w:t>
      </w:r>
    </w:p>
    <w:p w:rsidR="00800305" w:rsidRDefault="00800305" w:rsidP="00800305">
      <w:pPr>
        <w:pStyle w:val="HTML0"/>
        <w:ind w:firstLine="480"/>
        <w:rPr>
          <w:rStyle w:val="HTML"/>
        </w:rPr>
      </w:pPr>
      <w:r>
        <w:rPr>
          <w:rStyle w:val="HTML"/>
        </w:rPr>
        <w:t>public String id;</w:t>
      </w:r>
    </w:p>
    <w:p w:rsidR="00800305" w:rsidRDefault="00800305" w:rsidP="00800305">
      <w:pPr>
        <w:pStyle w:val="HTML0"/>
        <w:ind w:firstLine="480"/>
        <w:rPr>
          <w:rStyle w:val="HTML"/>
        </w:rPr>
      </w:pPr>
    </w:p>
    <w:p w:rsidR="00800305" w:rsidRDefault="00800305" w:rsidP="00800305">
      <w:pPr>
        <w:pStyle w:val="HTML0"/>
        <w:ind w:firstLine="480"/>
      </w:pPr>
      <w:r>
        <w:rPr>
          <w:rFonts w:hint="eastAsia"/>
        </w:rPr>
        <w:t xml:space="preserve">@Required public String name; </w:t>
      </w:r>
    </w:p>
    <w:p w:rsidR="00800305" w:rsidRDefault="00800305" w:rsidP="00800305">
      <w:pPr>
        <w:pStyle w:val="HTML0"/>
        <w:ind w:firstLine="480"/>
      </w:pPr>
      <w:r>
        <w:rPr>
          <w:rFonts w:hint="eastAsia"/>
        </w:rPr>
        <w:t xml:space="preserve">@Required </w:t>
      </w:r>
    </w:p>
    <w:p w:rsidR="00800305" w:rsidRDefault="00800305" w:rsidP="00800305">
      <w:pPr>
        <w:pStyle w:val="HTML0"/>
        <w:ind w:firstLine="480"/>
      </w:pPr>
      <w:r>
        <w:rPr>
          <w:rFonts w:hint="eastAsia"/>
        </w:rPr>
        <w:t xml:space="preserve">@MaxSize(value=255, message = “email.maxsize”) </w:t>
      </w:r>
    </w:p>
    <w:p w:rsidR="00800305" w:rsidRDefault="00800305" w:rsidP="00800305">
      <w:pPr>
        <w:pStyle w:val="HTML0"/>
        <w:ind w:firstLine="480"/>
      </w:pPr>
      <w:r>
        <w:rPr>
          <w:rFonts w:hint="eastAsia"/>
        </w:rPr>
        <w:t xml:space="preserve">@play.data.validation.Email </w:t>
      </w:r>
    </w:p>
    <w:p w:rsidR="00800305" w:rsidRDefault="00800305" w:rsidP="00800305">
      <w:pPr>
        <w:pStyle w:val="HTML0"/>
        <w:ind w:firstLine="480"/>
      </w:pPr>
      <w:r>
        <w:rPr>
          <w:rFonts w:hint="eastAsia"/>
        </w:rPr>
        <w:t xml:space="preserve">public String mail; </w:t>
      </w:r>
    </w:p>
    <w:p w:rsidR="00800305" w:rsidRDefault="00800305" w:rsidP="00800305">
      <w:pPr>
        <w:pStyle w:val="HTML0"/>
        <w:ind w:firstLine="480"/>
      </w:pPr>
      <w:r>
        <w:rPr>
          <w:rFonts w:hint="eastAsia"/>
        </w:rPr>
        <w:t xml:space="preserve">} </w:t>
      </w:r>
    </w:p>
    <w:p w:rsidR="00800305" w:rsidRDefault="00800305" w:rsidP="00800305">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388" w:name="finding"/>
      <w:bookmarkStart w:id="389" w:name="_Toc322991010"/>
      <w:bookmarkStart w:id="390" w:name="_Toc322991518"/>
      <w:bookmarkStart w:id="391" w:name="_Toc322991765"/>
      <w:r>
        <w:rPr>
          <w:rFonts w:hint="eastAsia"/>
        </w:rPr>
        <w:t>Finding</w:t>
      </w:r>
      <w:bookmarkEnd w:id="388"/>
      <w:r>
        <w:rPr>
          <w:rFonts w:hint="eastAsia"/>
        </w:rPr>
        <w:t>对象</w:t>
      </w:r>
      <w:bookmarkEnd w:id="389"/>
      <w:bookmarkEnd w:id="390"/>
      <w:bookmarkEnd w:id="391"/>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Style w:val="HTML"/>
        </w:rPr>
        <w:t>play.db.jpa.Model提供了几种方式来查找数据，比如：</w:t>
      </w:r>
    </w:p>
    <w:p w:rsidR="00800305" w:rsidRDefault="00800305" w:rsidP="00800305">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392" w:name="_Toc322991011"/>
      <w:bookmarkStart w:id="393" w:name="_Toc322991519"/>
      <w:bookmarkStart w:id="394" w:name="_Toc322991766"/>
      <w:r>
        <w:t>Find by ID</w:t>
      </w:r>
      <w:bookmarkEnd w:id="392"/>
      <w:bookmarkEnd w:id="393"/>
      <w:bookmarkEnd w:id="394"/>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这是查找对象最简单的方式：</w:t>
      </w:r>
    </w:p>
    <w:p w:rsidR="00800305" w:rsidRDefault="00800305" w:rsidP="00800305">
      <w:pPr>
        <w:pStyle w:val="HTML0"/>
        <w:rPr>
          <w:rStyle w:val="HTML"/>
        </w:rPr>
      </w:pPr>
      <w:r>
        <w:rPr>
          <w:rStyle w:val="HTML"/>
        </w:rPr>
        <w:t>Post aPost = Post.findById(5L);</w:t>
      </w:r>
    </w:p>
    <w:p w:rsidR="00800305" w:rsidRDefault="00800305" w:rsidP="00800305">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395" w:name="_Toc322991012"/>
      <w:bookmarkStart w:id="396" w:name="_Toc322991520"/>
      <w:bookmarkStart w:id="397" w:name="_Toc322991767"/>
      <w:r>
        <w:t>Find all</w:t>
      </w:r>
      <w:bookmarkEnd w:id="395"/>
      <w:bookmarkEnd w:id="396"/>
      <w:bookmarkEnd w:id="397"/>
    </w:p>
    <w:p w:rsidR="00800305" w:rsidRDefault="00800305" w:rsidP="00800305">
      <w:pPr>
        <w:pStyle w:val="HTML0"/>
        <w:rPr>
          <w:rStyle w:val="HTML"/>
        </w:rPr>
      </w:pPr>
      <w:r>
        <w:rPr>
          <w:rStyle w:val="HTML"/>
        </w:rPr>
        <w:t>List&lt;Post&gt; posts = Post.findAll();</w:t>
      </w:r>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lastRenderedPageBreak/>
        <w:t>这是获取所有posts对象最简单的方式，类似的应用还有：</w:t>
      </w:r>
    </w:p>
    <w:p w:rsidR="00800305" w:rsidRDefault="00800305" w:rsidP="00800305">
      <w:pPr>
        <w:pStyle w:val="HTML0"/>
        <w:rPr>
          <w:rStyle w:val="HTML"/>
        </w:rPr>
      </w:pPr>
      <w:r>
        <w:rPr>
          <w:rStyle w:val="HTML"/>
        </w:rPr>
        <w:t>List&lt;Post&gt; posts = Post.all().fetch();</w:t>
      </w:r>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下面对结果进行分页：</w:t>
      </w:r>
    </w:p>
    <w:p w:rsidR="00800305" w:rsidRDefault="00800305" w:rsidP="00800305">
      <w:pPr>
        <w:pStyle w:val="HTML0"/>
        <w:rPr>
          <w:rStyle w:val="HTML"/>
        </w:rPr>
      </w:pPr>
      <w:r>
        <w:rPr>
          <w:rStyle w:val="HTML"/>
        </w:rPr>
        <w:t>// 最多100条</w:t>
      </w:r>
    </w:p>
    <w:p w:rsidR="00800305" w:rsidRDefault="00800305" w:rsidP="00800305">
      <w:pPr>
        <w:pStyle w:val="HTML0"/>
        <w:rPr>
          <w:rStyle w:val="HTML"/>
        </w:rPr>
      </w:pPr>
      <w:r>
        <w:rPr>
          <w:rStyle w:val="HTML"/>
        </w:rPr>
        <w:t>List&lt;Post&gt; posts = Post.all().fetch(100);</w:t>
      </w:r>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
        </w:rPr>
      </w:pPr>
      <w:r>
        <w:rPr>
          <w:rFonts w:hint="eastAsia"/>
        </w:rPr>
        <w:t>或</w:t>
      </w:r>
    </w:p>
    <w:p w:rsidR="00800305" w:rsidRDefault="00800305" w:rsidP="00800305">
      <w:pPr>
        <w:pStyle w:val="HTML0"/>
        <w:rPr>
          <w:rStyle w:val="HTML"/>
        </w:rPr>
      </w:pPr>
      <w:r>
        <w:rPr>
          <w:rStyle w:val="HTML"/>
        </w:rPr>
        <w:t>// 50至100条</w:t>
      </w:r>
    </w:p>
    <w:p w:rsidR="00800305" w:rsidRDefault="00800305" w:rsidP="00800305">
      <w:pPr>
        <w:pStyle w:val="HTML0"/>
        <w:rPr>
          <w:rStyle w:val="HTML"/>
        </w:rPr>
      </w:pPr>
      <w:r>
        <w:rPr>
          <w:rStyle w:val="HTML"/>
        </w:rPr>
        <w:t>List&lt;Post&gt; posts = Post.all().from(50).fetch(100);</w:t>
      </w:r>
    </w:p>
    <w:p w:rsidR="00800305" w:rsidRDefault="00800305" w:rsidP="00800305">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398" w:name="_Toc322991013"/>
      <w:bookmarkStart w:id="399" w:name="_Toc322991521"/>
      <w:bookmarkStart w:id="400" w:name="_Toc322991768"/>
      <w:r>
        <w:rPr>
          <w:rFonts w:hint="eastAsia"/>
        </w:rPr>
        <w:t>使用简单查询进行查找</w:t>
      </w:r>
      <w:bookmarkEnd w:id="398"/>
      <w:bookmarkEnd w:id="399"/>
      <w:bookmarkEnd w:id="400"/>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以下方式允许你创建一些非常有用的查询，但仅限于简单查询：</w:t>
      </w:r>
    </w:p>
    <w:p w:rsidR="00800305" w:rsidRDefault="00800305" w:rsidP="00800305">
      <w:pPr>
        <w:pStyle w:val="HTML0"/>
        <w:rPr>
          <w:rStyle w:val="HTML"/>
        </w:rPr>
      </w:pPr>
      <w:r>
        <w:rPr>
          <w:rStyle w:val="HTML"/>
        </w:rPr>
        <w:t>Post.find("byTitle", "My first post").fetch();</w:t>
      </w:r>
    </w:p>
    <w:p w:rsidR="00800305" w:rsidRDefault="00800305" w:rsidP="00800305">
      <w:pPr>
        <w:pStyle w:val="HTML0"/>
        <w:rPr>
          <w:rStyle w:val="HTML"/>
        </w:rPr>
      </w:pPr>
      <w:r>
        <w:rPr>
          <w:rStyle w:val="HTML"/>
        </w:rPr>
        <w:t>Post.find("byTitleLike", "%hello%").fetch();</w:t>
      </w:r>
    </w:p>
    <w:p w:rsidR="00800305" w:rsidRDefault="00800305" w:rsidP="00800305">
      <w:pPr>
        <w:pStyle w:val="HTML0"/>
        <w:rPr>
          <w:rStyle w:val="HTML"/>
        </w:rPr>
      </w:pPr>
      <w:r>
        <w:rPr>
          <w:rStyle w:val="HTML"/>
        </w:rPr>
        <w:t>Post.find("byAuthorIsNull").fetch();</w:t>
      </w:r>
    </w:p>
    <w:p w:rsidR="00800305" w:rsidRDefault="00800305" w:rsidP="00800305">
      <w:pPr>
        <w:pStyle w:val="HTML0"/>
        <w:rPr>
          <w:rStyle w:val="HTML"/>
        </w:rPr>
      </w:pPr>
      <w:r>
        <w:rPr>
          <w:rStyle w:val="HTML"/>
        </w:rPr>
        <w:t>Post.find("byTitleLikeAndAuthor", "%hello%", connectedUser).fetch();</w:t>
      </w:r>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简单查询遵循以下语法</w:t>
      </w:r>
      <w:r>
        <w:rPr>
          <w:rStyle w:val="HTML"/>
        </w:rPr>
        <w:t>[属性][比较]And?</w:t>
      </w:r>
      <w:r>
        <w:rPr>
          <w:rFonts w:hint="eastAsia"/>
        </w:rPr>
        <w:t>，比较可取以下值：</w:t>
      </w:r>
    </w:p>
    <w:p w:rsidR="00800305" w:rsidRDefault="00800305" w:rsidP="00800305">
      <w:pPr>
        <w:widowControl/>
        <w:numPr>
          <w:ilvl w:val="0"/>
          <w:numId w:val="22"/>
        </w:numPr>
        <w:spacing w:before="100" w:beforeAutospacing="1" w:after="100" w:afterAutospacing="1"/>
        <w:jc w:val="left"/>
      </w:pPr>
      <w:r>
        <w:rPr>
          <w:rStyle w:val="HTML"/>
        </w:rPr>
        <w:t>LessThan</w:t>
      </w:r>
      <w:r>
        <w:t xml:space="preserve"> –</w:t>
      </w:r>
      <w:r>
        <w:rPr>
          <w:rFonts w:hint="eastAsia"/>
        </w:rPr>
        <w:t>小于给定值</w:t>
      </w:r>
      <w:r>
        <w:t xml:space="preserve"> </w:t>
      </w:r>
    </w:p>
    <w:p w:rsidR="00800305" w:rsidRDefault="00800305" w:rsidP="00800305">
      <w:pPr>
        <w:widowControl/>
        <w:numPr>
          <w:ilvl w:val="0"/>
          <w:numId w:val="22"/>
        </w:numPr>
        <w:spacing w:before="100" w:beforeAutospacing="1" w:after="100" w:afterAutospacing="1"/>
        <w:jc w:val="left"/>
      </w:pPr>
      <w:r>
        <w:rPr>
          <w:rStyle w:val="HTML"/>
        </w:rPr>
        <w:t>LessThanEquals</w:t>
      </w:r>
      <w:r>
        <w:t xml:space="preserve"> – </w:t>
      </w:r>
      <w:r>
        <w:rPr>
          <w:rFonts w:hint="eastAsia"/>
        </w:rPr>
        <w:t>小于等于给定值</w:t>
      </w:r>
    </w:p>
    <w:p w:rsidR="00800305" w:rsidRDefault="00800305" w:rsidP="00800305">
      <w:pPr>
        <w:widowControl/>
        <w:numPr>
          <w:ilvl w:val="0"/>
          <w:numId w:val="22"/>
        </w:numPr>
        <w:spacing w:before="100" w:beforeAutospacing="1" w:after="100" w:afterAutospacing="1"/>
        <w:jc w:val="left"/>
      </w:pPr>
      <w:r>
        <w:rPr>
          <w:rStyle w:val="HTML"/>
        </w:rPr>
        <w:t>GreaterThan</w:t>
      </w:r>
      <w:r>
        <w:t xml:space="preserve"> – </w:t>
      </w:r>
      <w:r>
        <w:rPr>
          <w:rFonts w:hint="eastAsia"/>
        </w:rPr>
        <w:t>大于给定值</w:t>
      </w:r>
    </w:p>
    <w:p w:rsidR="00800305" w:rsidRDefault="00800305" w:rsidP="00800305">
      <w:pPr>
        <w:widowControl/>
        <w:numPr>
          <w:ilvl w:val="0"/>
          <w:numId w:val="22"/>
        </w:numPr>
        <w:spacing w:before="100" w:beforeAutospacing="1" w:after="100" w:afterAutospacing="1"/>
        <w:jc w:val="left"/>
      </w:pPr>
      <w:r>
        <w:rPr>
          <w:rStyle w:val="HTML"/>
        </w:rPr>
        <w:t>GreaterThanEquals</w:t>
      </w:r>
      <w:r>
        <w:t xml:space="preserve"> – </w:t>
      </w:r>
      <w:r>
        <w:rPr>
          <w:rFonts w:hint="eastAsia"/>
        </w:rPr>
        <w:t>大于等于给定值</w:t>
      </w:r>
    </w:p>
    <w:p w:rsidR="00800305" w:rsidRDefault="00800305" w:rsidP="00800305">
      <w:pPr>
        <w:widowControl/>
        <w:numPr>
          <w:ilvl w:val="0"/>
          <w:numId w:val="22"/>
        </w:numPr>
        <w:spacing w:before="100" w:beforeAutospacing="1" w:after="100" w:afterAutospacing="1"/>
        <w:jc w:val="left"/>
      </w:pPr>
      <w:r>
        <w:rPr>
          <w:rStyle w:val="HTML"/>
        </w:rPr>
        <w:t>Like</w:t>
      </w:r>
      <w:r>
        <w:t xml:space="preserve"> –</w:t>
      </w:r>
      <w:r>
        <w:rPr>
          <w:rFonts w:hint="eastAsia"/>
        </w:rPr>
        <w:t>等价于</w:t>
      </w:r>
      <w:r>
        <w:t>SQL</w:t>
      </w:r>
      <w:r>
        <w:rPr>
          <w:rFonts w:hint="eastAsia"/>
        </w:rPr>
        <w:t>的</w:t>
      </w:r>
      <w:r>
        <w:t>like</w:t>
      </w:r>
      <w:r>
        <w:rPr>
          <w:rFonts w:hint="eastAsia"/>
        </w:rPr>
        <w:t>表达式，但属性要为小写。</w:t>
      </w:r>
    </w:p>
    <w:p w:rsidR="00800305" w:rsidRDefault="00800305" w:rsidP="00800305">
      <w:pPr>
        <w:widowControl/>
        <w:numPr>
          <w:ilvl w:val="0"/>
          <w:numId w:val="22"/>
        </w:numPr>
        <w:spacing w:before="100" w:beforeAutospacing="1" w:after="100" w:afterAutospacing="1"/>
        <w:jc w:val="left"/>
      </w:pPr>
      <w:r>
        <w:rPr>
          <w:rStyle w:val="HTML"/>
        </w:rPr>
        <w:t>Ilike</w:t>
      </w:r>
      <w:r>
        <w:t xml:space="preserve"> – </w:t>
      </w:r>
      <w:r>
        <w:rPr>
          <w:rFonts w:hint="eastAsia"/>
        </w:rPr>
        <w:t>和</w:t>
      </w:r>
      <w:r>
        <w:t>Like</w:t>
      </w:r>
      <w:r>
        <w:rPr>
          <w:rFonts w:hint="eastAsia"/>
        </w:rPr>
        <w:t>相似，大写不敏感，也就是说参数要转换成小写。</w:t>
      </w:r>
    </w:p>
    <w:p w:rsidR="00800305" w:rsidRDefault="00800305" w:rsidP="00800305">
      <w:pPr>
        <w:widowControl/>
        <w:numPr>
          <w:ilvl w:val="0"/>
          <w:numId w:val="22"/>
        </w:numPr>
        <w:spacing w:before="100" w:beforeAutospacing="1" w:after="100" w:afterAutospacing="1"/>
        <w:jc w:val="left"/>
      </w:pPr>
      <w:r>
        <w:rPr>
          <w:rStyle w:val="HTML"/>
        </w:rPr>
        <w:t>Elike</w:t>
      </w:r>
      <w:r>
        <w:t xml:space="preserve"> -</w:t>
      </w:r>
      <w:r>
        <w:rPr>
          <w:rFonts w:hint="eastAsia"/>
        </w:rPr>
        <w:t>等价于</w:t>
      </w:r>
      <w:r>
        <w:t>SQL</w:t>
      </w:r>
      <w:r>
        <w:rPr>
          <w:rFonts w:hint="eastAsia"/>
        </w:rPr>
        <w:t>的</w:t>
      </w:r>
      <w:r>
        <w:t>like</w:t>
      </w:r>
      <w:r>
        <w:rPr>
          <w:rFonts w:hint="eastAsia"/>
        </w:rPr>
        <w:t>表达式，不进行转换。</w:t>
      </w:r>
    </w:p>
    <w:p w:rsidR="00800305" w:rsidRDefault="00800305" w:rsidP="00800305">
      <w:pPr>
        <w:widowControl/>
        <w:numPr>
          <w:ilvl w:val="0"/>
          <w:numId w:val="22"/>
        </w:numPr>
        <w:spacing w:before="100" w:beforeAutospacing="1" w:after="100" w:afterAutospacing="1"/>
        <w:jc w:val="left"/>
      </w:pPr>
      <w:r>
        <w:rPr>
          <w:rStyle w:val="HTML"/>
        </w:rPr>
        <w:t>NotEqual</w:t>
      </w:r>
      <w:r>
        <w:t xml:space="preserve"> – </w:t>
      </w:r>
      <w:r>
        <w:rPr>
          <w:rFonts w:hint="eastAsia"/>
        </w:rPr>
        <w:t>不等于</w:t>
      </w:r>
      <w:r>
        <w:t xml:space="preserve"> </w:t>
      </w:r>
    </w:p>
    <w:p w:rsidR="00800305" w:rsidRDefault="00800305" w:rsidP="00800305">
      <w:pPr>
        <w:widowControl/>
        <w:numPr>
          <w:ilvl w:val="0"/>
          <w:numId w:val="22"/>
        </w:numPr>
        <w:spacing w:before="100" w:beforeAutospacing="1" w:after="100" w:afterAutospacing="1"/>
        <w:jc w:val="left"/>
      </w:pPr>
      <w:r>
        <w:rPr>
          <w:rStyle w:val="HTML"/>
        </w:rPr>
        <w:t>Between</w:t>
      </w:r>
      <w:r>
        <w:t xml:space="preserve"> – </w:t>
      </w:r>
      <w:r>
        <w:rPr>
          <w:rFonts w:hint="eastAsia"/>
        </w:rPr>
        <w:t>两个值之间（必须带</w:t>
      </w:r>
      <w:r>
        <w:t>2</w:t>
      </w:r>
      <w:r>
        <w:rPr>
          <w:rFonts w:hint="eastAsia"/>
        </w:rPr>
        <w:t>个参数）</w:t>
      </w:r>
    </w:p>
    <w:p w:rsidR="00800305" w:rsidRDefault="00800305" w:rsidP="00800305">
      <w:pPr>
        <w:widowControl/>
        <w:numPr>
          <w:ilvl w:val="0"/>
          <w:numId w:val="22"/>
        </w:numPr>
        <w:spacing w:before="100" w:beforeAutospacing="1" w:after="100" w:afterAutospacing="1"/>
        <w:jc w:val="left"/>
      </w:pPr>
      <w:r>
        <w:rPr>
          <w:rStyle w:val="HTML"/>
        </w:rPr>
        <w:t>IsNotNull</w:t>
      </w:r>
      <w:r>
        <w:t xml:space="preserve"> – </w:t>
      </w:r>
      <w:r>
        <w:rPr>
          <w:rFonts w:hint="eastAsia"/>
        </w:rPr>
        <w:t>非空值（不需要任何参数）</w:t>
      </w:r>
    </w:p>
    <w:p w:rsidR="00800305" w:rsidRDefault="00800305" w:rsidP="00800305">
      <w:pPr>
        <w:widowControl/>
        <w:numPr>
          <w:ilvl w:val="0"/>
          <w:numId w:val="22"/>
        </w:numPr>
        <w:spacing w:before="100" w:beforeAutospacing="1" w:after="100" w:afterAutospacing="1"/>
        <w:jc w:val="left"/>
      </w:pPr>
      <w:r>
        <w:rPr>
          <w:rStyle w:val="HTML"/>
        </w:rPr>
        <w:t>IsNull</w:t>
      </w:r>
      <w:r>
        <w:t xml:space="preserve"> – </w:t>
      </w:r>
      <w:r>
        <w:rPr>
          <w:rFonts w:hint="eastAsia"/>
        </w:rPr>
        <w:t>空值（不需要任何参数）</w:t>
      </w:r>
    </w:p>
    <w:p w:rsidR="00800305" w:rsidRDefault="00800305" w:rsidP="00800305">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401" w:name="_Toc322991014"/>
      <w:bookmarkStart w:id="402" w:name="_Toc322991522"/>
      <w:bookmarkStart w:id="403" w:name="_Toc322991769"/>
      <w:r>
        <w:rPr>
          <w:rFonts w:hint="eastAsia"/>
        </w:rPr>
        <w:t>使用</w:t>
      </w:r>
      <w:r>
        <w:t xml:space="preserve">JPQL </w:t>
      </w:r>
      <w:r>
        <w:rPr>
          <w:rFonts w:hint="eastAsia"/>
        </w:rPr>
        <w:t>查询进行查找</w:t>
      </w:r>
      <w:bookmarkEnd w:id="401"/>
      <w:bookmarkEnd w:id="402"/>
      <w:bookmarkEnd w:id="403"/>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如：</w:t>
      </w:r>
    </w:p>
    <w:p w:rsidR="00800305" w:rsidRDefault="00800305" w:rsidP="00800305">
      <w:pPr>
        <w:pStyle w:val="HTML0"/>
        <w:rPr>
          <w:rStyle w:val="HTML"/>
        </w:rPr>
      </w:pPr>
      <w:r>
        <w:rPr>
          <w:rStyle w:val="HTML"/>
        </w:rPr>
        <w:t>Post.find(</w:t>
      </w:r>
    </w:p>
    <w:p w:rsidR="00800305" w:rsidRDefault="00800305" w:rsidP="00800305">
      <w:pPr>
        <w:pStyle w:val="HTML0"/>
        <w:rPr>
          <w:rStyle w:val="HTML"/>
        </w:rPr>
      </w:pPr>
      <w:r>
        <w:rPr>
          <w:rStyle w:val="HTML"/>
        </w:rPr>
        <w:t xml:space="preserve">    "select p from Post p, Comment c " +</w:t>
      </w:r>
    </w:p>
    <w:p w:rsidR="00800305" w:rsidRDefault="00800305" w:rsidP="00800305">
      <w:pPr>
        <w:pStyle w:val="HTML0"/>
        <w:rPr>
          <w:rStyle w:val="HTML"/>
        </w:rPr>
      </w:pPr>
      <w:r>
        <w:rPr>
          <w:rStyle w:val="HTML"/>
        </w:rPr>
        <w:t xml:space="preserve">    "where c.post = p and c.subject like ?", "%hop%"</w:t>
      </w:r>
    </w:p>
    <w:p w:rsidR="00800305" w:rsidRDefault="00800305" w:rsidP="00800305">
      <w:pPr>
        <w:pStyle w:val="HTML0"/>
        <w:rPr>
          <w:rStyle w:val="HTML"/>
        </w:rPr>
      </w:pPr>
      <w:r>
        <w:rPr>
          <w:rStyle w:val="HTML"/>
        </w:rPr>
        <w:lastRenderedPageBreak/>
        <w:t>);</w:t>
      </w:r>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或仅查询某部分:</w:t>
      </w:r>
    </w:p>
    <w:p w:rsidR="00800305" w:rsidRDefault="00800305" w:rsidP="00800305">
      <w:pPr>
        <w:pStyle w:val="HTML0"/>
        <w:rPr>
          <w:rStyle w:val="HTML"/>
        </w:rPr>
      </w:pPr>
      <w:r>
        <w:rPr>
          <w:rStyle w:val="HTML"/>
        </w:rPr>
        <w:t>Post.find("title", "My first post").fetch();</w:t>
      </w:r>
    </w:p>
    <w:p w:rsidR="00800305" w:rsidRDefault="00800305" w:rsidP="00800305">
      <w:pPr>
        <w:pStyle w:val="HTML0"/>
        <w:rPr>
          <w:rStyle w:val="HTML"/>
        </w:rPr>
      </w:pPr>
      <w:r>
        <w:rPr>
          <w:rStyle w:val="HTML"/>
        </w:rPr>
        <w:t>Post.find("title like ?", "%hello%").fetch();</w:t>
      </w:r>
    </w:p>
    <w:p w:rsidR="00800305" w:rsidRDefault="00800305" w:rsidP="00800305">
      <w:pPr>
        <w:pStyle w:val="HTML0"/>
        <w:rPr>
          <w:rStyle w:val="HTML"/>
        </w:rPr>
      </w:pPr>
      <w:r>
        <w:rPr>
          <w:rStyle w:val="HTML"/>
        </w:rPr>
        <w:t>Post.find("author is null").fetch();</w:t>
      </w:r>
    </w:p>
    <w:p w:rsidR="00800305" w:rsidRDefault="00800305" w:rsidP="00800305">
      <w:pPr>
        <w:pStyle w:val="HTML0"/>
        <w:rPr>
          <w:rStyle w:val="HTML"/>
        </w:rPr>
      </w:pPr>
      <w:r>
        <w:rPr>
          <w:rStyle w:val="HTML"/>
        </w:rPr>
        <w:t>Post.find("title like ? and author is null", "%hello%").fetch();</w:t>
      </w:r>
    </w:p>
    <w:p w:rsidR="00800305" w:rsidRDefault="00800305" w:rsidP="00800305">
      <w:pPr>
        <w:pStyle w:val="HTML0"/>
        <w:rPr>
          <w:rStyle w:val="HTML"/>
        </w:rPr>
      </w:pPr>
      <w:r>
        <w:rPr>
          <w:rStyle w:val="HTML"/>
        </w:rPr>
        <w:t>Post.find("title like ? and author is null order by postDate", "%hello%").fetch();</w:t>
      </w:r>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也可仅有</w:t>
      </w:r>
      <w:r>
        <w:rPr>
          <w:rStyle w:val="HTML"/>
        </w:rPr>
        <w:t>order by</w:t>
      </w:r>
      <w:r>
        <w:rPr>
          <w:rFonts w:hint="eastAsia"/>
        </w:rPr>
        <w:t>语句：</w:t>
      </w:r>
    </w:p>
    <w:p w:rsidR="00800305" w:rsidRDefault="00800305" w:rsidP="00800305">
      <w:pPr>
        <w:pStyle w:val="HTML0"/>
        <w:rPr>
          <w:rStyle w:val="HTML"/>
        </w:rPr>
      </w:pPr>
      <w:r>
        <w:rPr>
          <w:rStyle w:val="HTML"/>
        </w:rPr>
        <w:t>Post.find("order by postDate desc").fetch();</w:t>
      </w:r>
    </w:p>
    <w:p w:rsidR="00800305" w:rsidRDefault="00800305" w:rsidP="00800305">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404" w:name="counting"/>
      <w:bookmarkStart w:id="405" w:name="_Toc322991015"/>
      <w:bookmarkStart w:id="406" w:name="_Toc322991523"/>
      <w:bookmarkStart w:id="407" w:name="_Toc322991770"/>
      <w:r>
        <w:rPr>
          <w:rFonts w:hint="eastAsia"/>
        </w:rPr>
        <w:t>Counting</w:t>
      </w:r>
      <w:bookmarkEnd w:id="404"/>
      <w:r>
        <w:rPr>
          <w:rFonts w:hint="eastAsia"/>
        </w:rPr>
        <w:t>统计对象</w:t>
      </w:r>
      <w:bookmarkEnd w:id="405"/>
      <w:bookmarkEnd w:id="406"/>
      <w:bookmarkEnd w:id="407"/>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统计对象非常容易：</w:t>
      </w:r>
    </w:p>
    <w:p w:rsidR="00800305" w:rsidRDefault="00800305" w:rsidP="00800305">
      <w:pPr>
        <w:pStyle w:val="HTML0"/>
        <w:rPr>
          <w:rStyle w:val="HTML"/>
        </w:rPr>
      </w:pPr>
      <w:r>
        <w:rPr>
          <w:rStyle w:val="HTML"/>
        </w:rPr>
        <w:t>long postCount = Post.count();</w:t>
      </w:r>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或使用查询进行统计：</w:t>
      </w:r>
    </w:p>
    <w:p w:rsidR="00800305" w:rsidRDefault="00800305" w:rsidP="00800305">
      <w:pPr>
        <w:pStyle w:val="HTML0"/>
        <w:rPr>
          <w:rStyle w:val="HTML"/>
        </w:rPr>
      </w:pPr>
      <w:r>
        <w:rPr>
          <w:rStyle w:val="HTML"/>
        </w:rPr>
        <w:t>long userPostCount = Post.count("author = ?", connectedUser);</w:t>
      </w:r>
    </w:p>
    <w:p w:rsidR="00800305" w:rsidRDefault="00800305" w:rsidP="00800305">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408" w:name="files"/>
      <w:bookmarkStart w:id="409" w:name="_Toc322991016"/>
      <w:bookmarkStart w:id="410" w:name="_Toc322991524"/>
      <w:bookmarkStart w:id="411" w:name="_Toc322991771"/>
      <w:r>
        <w:rPr>
          <w:rFonts w:hint="eastAsia"/>
        </w:rPr>
        <w:t>用play.db.jpa.Blob</w:t>
      </w:r>
      <w:bookmarkEnd w:id="408"/>
      <w:r>
        <w:rPr>
          <w:rFonts w:hint="eastAsia"/>
        </w:rPr>
        <w:t>存储上传文件</w:t>
      </w:r>
      <w:bookmarkEnd w:id="409"/>
      <w:bookmarkEnd w:id="410"/>
      <w:bookmarkEnd w:id="411"/>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使用</w:t>
      </w:r>
      <w:r>
        <w:rPr>
          <w:rStyle w:val="HTML"/>
        </w:rPr>
        <w:t>play.db.jpa.Blob类型可以存储上传的文件到文件系统里（不是数据库）。在服务器端，</w:t>
      </w:r>
      <w:r>
        <w:rPr>
          <w:rFonts w:hint="eastAsia"/>
        </w:rPr>
        <w:t>Play以文件方式存储上传的图片到应用程序目录下的attachments文件夹下。文件名(一个</w:t>
      </w:r>
      <w:hyperlink r:id="rId53" w:history="1">
        <w:r>
          <w:rPr>
            <w:rStyle w:val="a4"/>
            <w:rFonts w:hint="eastAsia"/>
          </w:rPr>
          <w:t>UUID</w:t>
        </w:r>
      </w:hyperlink>
      <w:r>
        <w:rPr>
          <w:rFonts w:hint="eastAsia"/>
        </w:rPr>
        <w:t>是指在一台机器上生成的数字，通用唯一识别码，用来唯一标识不同的文件)和MIME类型将存储到数据库的属性中（SQL数据类型为</w:t>
      </w:r>
      <w:r>
        <w:rPr>
          <w:rStyle w:val="HTML"/>
        </w:rPr>
        <w:t>VARCHAR</w:t>
      </w:r>
      <w:r>
        <w:rPr>
          <w:rFonts w:hint="eastAsia"/>
        </w:rPr>
        <w:t>）。</w:t>
      </w:r>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在play里上传、存储、下载文件非常容易。这是因为框架自动对html窗体到jpa模型进行了文件上传绑定,而且play还提供了便利的方法来操作二进制数据，就像操作普通文本一样简单。为了在模型里存储上传文件，需要增加一个</w:t>
      </w:r>
      <w:r>
        <w:rPr>
          <w:rStyle w:val="HTML"/>
        </w:rPr>
        <w:t>play.db.jpa.Blob类型的属性</w:t>
      </w:r>
    </w:p>
    <w:p w:rsidR="00800305" w:rsidRDefault="00800305" w:rsidP="00800305">
      <w:pPr>
        <w:pStyle w:val="HTML0"/>
        <w:rPr>
          <w:rStyle w:val="HTML"/>
        </w:rPr>
      </w:pPr>
      <w:r>
        <w:rPr>
          <w:rStyle w:val="HTML"/>
        </w:rPr>
        <w:t>import play.db.jpa.Blob;</w:t>
      </w:r>
    </w:p>
    <w:p w:rsidR="00800305" w:rsidRDefault="00800305" w:rsidP="00800305">
      <w:pPr>
        <w:pStyle w:val="HTML0"/>
        <w:rPr>
          <w:rStyle w:val="HTML"/>
        </w:rPr>
      </w:pPr>
      <w:r>
        <w:rPr>
          <w:rStyle w:val="HTML"/>
        </w:rPr>
        <w:t xml:space="preserve"> </w:t>
      </w:r>
    </w:p>
    <w:p w:rsidR="00800305" w:rsidRDefault="00800305" w:rsidP="00800305">
      <w:pPr>
        <w:pStyle w:val="HTML0"/>
        <w:rPr>
          <w:rStyle w:val="HTML"/>
        </w:rPr>
      </w:pPr>
      <w:r>
        <w:rPr>
          <w:rStyle w:val="HTML"/>
        </w:rPr>
        <w:t>@Entity</w:t>
      </w:r>
    </w:p>
    <w:p w:rsidR="00800305" w:rsidRDefault="00800305" w:rsidP="00800305">
      <w:pPr>
        <w:pStyle w:val="HTML0"/>
        <w:rPr>
          <w:rStyle w:val="HTML"/>
        </w:rPr>
      </w:pPr>
      <w:r>
        <w:rPr>
          <w:rStyle w:val="HTML"/>
        </w:rPr>
        <w:t>public class User extends Model {</w:t>
      </w:r>
    </w:p>
    <w:p w:rsidR="00800305" w:rsidRDefault="00800305" w:rsidP="00800305">
      <w:pPr>
        <w:pStyle w:val="HTML0"/>
        <w:rPr>
          <w:rStyle w:val="HTML"/>
        </w:rPr>
      </w:pPr>
      <w:r>
        <w:rPr>
          <w:rStyle w:val="HTML"/>
        </w:rPr>
        <w:t xml:space="preserve"> </w:t>
      </w:r>
    </w:p>
    <w:p w:rsidR="00800305" w:rsidRDefault="00800305" w:rsidP="00800305">
      <w:pPr>
        <w:pStyle w:val="HTML0"/>
        <w:rPr>
          <w:rStyle w:val="HTML"/>
        </w:rPr>
      </w:pPr>
      <w:r>
        <w:rPr>
          <w:rStyle w:val="HTML"/>
        </w:rPr>
        <w:t xml:space="preserve">   public String name;</w:t>
      </w:r>
    </w:p>
    <w:p w:rsidR="00800305" w:rsidRDefault="00800305" w:rsidP="00800305">
      <w:pPr>
        <w:pStyle w:val="HTML0"/>
        <w:rPr>
          <w:rStyle w:val="HTML"/>
        </w:rPr>
      </w:pPr>
      <w:r>
        <w:rPr>
          <w:rStyle w:val="HTML"/>
        </w:rPr>
        <w:lastRenderedPageBreak/>
        <w:t xml:space="preserve">   public Blob photo;</w:t>
      </w:r>
    </w:p>
    <w:p w:rsidR="00800305" w:rsidRDefault="00800305" w:rsidP="00800305">
      <w:pPr>
        <w:pStyle w:val="HTML0"/>
        <w:rPr>
          <w:rStyle w:val="HTML"/>
        </w:rPr>
      </w:pPr>
      <w:r>
        <w:rPr>
          <w:rStyle w:val="HTML"/>
        </w:rPr>
        <w:t>}</w:t>
      </w:r>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为了上传文件，需要在视图模板里添加一个窗体，在窗体里使用文件上传组件，组件名称应为模型的Blob属性，如user.photo：</w:t>
      </w:r>
    </w:p>
    <w:p w:rsidR="00800305" w:rsidRDefault="00800305" w:rsidP="00800305">
      <w:pPr>
        <w:pStyle w:val="HTML0"/>
        <w:rPr>
          <w:rStyle w:val="HTML"/>
        </w:rPr>
      </w:pPr>
      <w:r>
        <w:rPr>
          <w:rStyle w:val="HTML"/>
        </w:rPr>
        <w:t>#{form @addUser(), enctype:'multipart/form-data'}</w:t>
      </w:r>
    </w:p>
    <w:p w:rsidR="00800305" w:rsidRDefault="00800305" w:rsidP="00800305">
      <w:pPr>
        <w:pStyle w:val="HTML0"/>
        <w:rPr>
          <w:rStyle w:val="HTML"/>
        </w:rPr>
      </w:pPr>
      <w:r>
        <w:rPr>
          <w:rStyle w:val="HTML"/>
        </w:rPr>
        <w:t xml:space="preserve">   &lt;input type="file" name="user.photo"&gt;</w:t>
      </w:r>
    </w:p>
    <w:p w:rsidR="00800305" w:rsidRDefault="00800305" w:rsidP="00800305">
      <w:pPr>
        <w:pStyle w:val="HTML0"/>
        <w:rPr>
          <w:rStyle w:val="HTML"/>
        </w:rPr>
      </w:pPr>
      <w:r>
        <w:rPr>
          <w:rStyle w:val="HTML"/>
        </w:rPr>
        <w:t xml:space="preserve">   &lt;input type="submit" name="submit" value="Upload"&gt;</w:t>
      </w:r>
    </w:p>
    <w:p w:rsidR="00800305" w:rsidRDefault="00800305" w:rsidP="00800305">
      <w:pPr>
        <w:pStyle w:val="HTML0"/>
        <w:rPr>
          <w:rStyle w:val="HTML"/>
        </w:rPr>
      </w:pPr>
      <w:r>
        <w:rPr>
          <w:rStyle w:val="HTML"/>
        </w:rPr>
        <w:t>#{/form}</w:t>
      </w:r>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之后，在控制器里增加一个方法用于存储上传的文件：</w:t>
      </w:r>
    </w:p>
    <w:p w:rsidR="00800305" w:rsidRDefault="00800305" w:rsidP="00800305">
      <w:pPr>
        <w:pStyle w:val="HTML0"/>
        <w:rPr>
          <w:rStyle w:val="HTML"/>
        </w:rPr>
      </w:pPr>
      <w:r>
        <w:rPr>
          <w:rStyle w:val="HTML"/>
        </w:rPr>
        <w:t>public static void addUser(User user) {</w:t>
      </w:r>
    </w:p>
    <w:p w:rsidR="00800305" w:rsidRDefault="00800305" w:rsidP="00800305">
      <w:pPr>
        <w:pStyle w:val="HTML0"/>
        <w:rPr>
          <w:rStyle w:val="HTML"/>
        </w:rPr>
      </w:pPr>
      <w:r>
        <w:rPr>
          <w:rStyle w:val="HTML"/>
        </w:rPr>
        <w:t xml:space="preserve">   user.save();</w:t>
      </w:r>
    </w:p>
    <w:p w:rsidR="00800305" w:rsidRDefault="00800305" w:rsidP="00800305">
      <w:pPr>
        <w:pStyle w:val="HTML0"/>
        <w:rPr>
          <w:rStyle w:val="HTML"/>
        </w:rPr>
      </w:pPr>
      <w:r>
        <w:rPr>
          <w:rStyle w:val="HTML"/>
        </w:rPr>
        <w:t xml:space="preserve">   index();</w:t>
      </w:r>
    </w:p>
    <w:p w:rsidR="00800305" w:rsidRDefault="00800305" w:rsidP="00800305">
      <w:pPr>
        <w:pStyle w:val="HTML0"/>
        <w:rPr>
          <w:rStyle w:val="HTML"/>
        </w:rPr>
      </w:pPr>
      <w:r>
        <w:rPr>
          <w:rStyle w:val="HTML"/>
        </w:rPr>
        <w:t>}</w:t>
      </w:r>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这些代码除了jpa实体的存储操作外，好像什么都没做，这是因为play自动对上传文件进行了处理。首先，在启动action方法之前，上传的文件已经存储到应用程序的tmp/uploads/文件夹下，接着，当实体存储完成后，上传的文件会被复制到应用程序的</w:t>
      </w:r>
      <w:r>
        <w:rPr>
          <w:rStyle w:val="HTML"/>
        </w:rPr>
        <w:t>attachments/</w:t>
      </w:r>
      <w:r>
        <w:rPr>
          <w:rFonts w:hint="eastAsia"/>
        </w:rPr>
        <w:t>目录，文件的名称为UUID。最后，当action完成后，临时文件将被删除。</w:t>
      </w:r>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如果同一用户上传另外一个文件，服务器将把上传的文件当作新文件进行存储，并为新文件生成一个新的UUID文件名，也就是说之前上传的文件无效。要实现多文件上传，就必须自行去实现，比如采用异步job方式。</w:t>
      </w:r>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如果http请求没有指定文件的MIME类型，你可以使用文件名称扩展。</w:t>
      </w:r>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要想把文件存储到不同的目录，需要配置</w:t>
      </w:r>
      <w:hyperlink r:id="rId54" w:anchor="attachments.path" w:history="1">
        <w:r>
          <w:rPr>
            <w:rStyle w:val="a4"/>
            <w:rFonts w:hint="eastAsia"/>
          </w:rPr>
          <w:t>attachments.path</w:t>
        </w:r>
      </w:hyperlink>
      <w:r>
        <w:rPr>
          <w:rFonts w:hint="eastAsia"/>
        </w:rPr>
        <w:t>。</w:t>
      </w:r>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要想下载存储的文件，需要给控制器的renderBinary()方法传递Blob.get()参数。</w:t>
      </w:r>
    </w:p>
    <w:p w:rsidR="00800305" w:rsidRDefault="00800305" w:rsidP="00800305">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412" w:name="save"/>
      <w:bookmarkStart w:id="413" w:name="_Toc322991017"/>
      <w:bookmarkStart w:id="414" w:name="_Toc322991525"/>
      <w:bookmarkStart w:id="415" w:name="_Toc322991772"/>
      <w:r>
        <w:rPr>
          <w:rFonts w:hint="eastAsia"/>
        </w:rPr>
        <w:t>强制保存</w:t>
      </w:r>
      <w:bookmarkEnd w:id="412"/>
      <w:bookmarkEnd w:id="413"/>
      <w:bookmarkEnd w:id="414"/>
      <w:bookmarkEnd w:id="415"/>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Hibernate负责维护从数据库查询出来的对象缓存，这些对象将被当作持久化对象进行对待，其时限和EntityManager生命周期一样长。也就是说所有绑定了事务的对象的任何改变都会在事务提交时自动进行持久化。在标准的JPA里，更新操作属于事务范围，也就不需要强制调用任何方法来持久化值。</w:t>
      </w:r>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负面影响就是你必须手工管理所有的对象，而不是告诉EntityManager去更新对象（哪种更直观）。我们必须告诉EntityManager哪个对象不需要更新，这个操</w:t>
      </w:r>
      <w:r>
        <w:rPr>
          <w:rFonts w:hint="eastAsia"/>
        </w:rPr>
        <w:lastRenderedPageBreak/>
        <w:t>作是通过调用</w:t>
      </w:r>
      <w:r>
        <w:rPr>
          <w:rStyle w:val="HTML"/>
        </w:rPr>
        <w:t>refresh()来实现的，本质上是回滚一个单实体。我们在提交事务之前调用refresh()方法的目的就是为了让某些对象不被更新。</w:t>
      </w:r>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下面是一个通用情况，在窗体已经提交后，对一个持久化对象进行编辑：</w:t>
      </w:r>
    </w:p>
    <w:p w:rsidR="00800305" w:rsidRDefault="00800305" w:rsidP="00800305">
      <w:pPr>
        <w:pStyle w:val="HTML0"/>
        <w:rPr>
          <w:rStyle w:val="HTML"/>
        </w:rPr>
      </w:pPr>
      <w:r>
        <w:rPr>
          <w:rStyle w:val="HTML"/>
        </w:rPr>
        <w:t>public static void save(Long id) {</w:t>
      </w:r>
    </w:p>
    <w:p w:rsidR="00800305" w:rsidRDefault="00800305" w:rsidP="00800305">
      <w:pPr>
        <w:pStyle w:val="HTML0"/>
        <w:rPr>
          <w:rStyle w:val="HTML"/>
        </w:rPr>
      </w:pPr>
      <w:r>
        <w:rPr>
          <w:rStyle w:val="HTML"/>
        </w:rPr>
        <w:t xml:space="preserve">    User user = User.findById(id);</w:t>
      </w:r>
    </w:p>
    <w:p w:rsidR="00800305" w:rsidRDefault="00800305" w:rsidP="00800305">
      <w:pPr>
        <w:pStyle w:val="HTML0"/>
        <w:rPr>
          <w:rStyle w:val="HTML"/>
        </w:rPr>
      </w:pPr>
      <w:r>
        <w:rPr>
          <w:rStyle w:val="HTML"/>
        </w:rPr>
        <w:t xml:space="preserve">    user.edit("user", params.all());</w:t>
      </w:r>
    </w:p>
    <w:p w:rsidR="00800305" w:rsidRDefault="00800305" w:rsidP="00800305">
      <w:pPr>
        <w:pStyle w:val="HTML0"/>
        <w:rPr>
          <w:rStyle w:val="HTML"/>
        </w:rPr>
      </w:pPr>
      <w:r>
        <w:rPr>
          <w:rStyle w:val="HTML"/>
        </w:rPr>
        <w:t xml:space="preserve">    validation.valid(user);</w:t>
      </w:r>
    </w:p>
    <w:p w:rsidR="00800305" w:rsidRDefault="00800305" w:rsidP="00800305">
      <w:pPr>
        <w:pStyle w:val="HTML0"/>
        <w:rPr>
          <w:rStyle w:val="HTML"/>
        </w:rPr>
      </w:pPr>
      <w:r>
        <w:rPr>
          <w:rStyle w:val="HTML"/>
        </w:rPr>
        <w:t xml:space="preserve">    if(validation.hasErrors()) {</w:t>
      </w:r>
    </w:p>
    <w:p w:rsidR="00800305" w:rsidRDefault="00800305" w:rsidP="00800305">
      <w:pPr>
        <w:pStyle w:val="HTML0"/>
        <w:rPr>
          <w:rStyle w:val="HTML"/>
        </w:rPr>
      </w:pPr>
      <w:r>
        <w:rPr>
          <w:rStyle w:val="HTML"/>
        </w:rPr>
        <w:t xml:space="preserve">        //这里我们必须丢弃用户的编辑</w:t>
      </w:r>
    </w:p>
    <w:p w:rsidR="00800305" w:rsidRDefault="00800305" w:rsidP="00800305">
      <w:pPr>
        <w:pStyle w:val="HTML0"/>
        <w:rPr>
          <w:rStyle w:val="HTML"/>
        </w:rPr>
      </w:pPr>
      <w:r>
        <w:rPr>
          <w:rStyle w:val="HTML"/>
        </w:rPr>
        <w:t xml:space="preserve">        user.refresh();</w:t>
      </w:r>
    </w:p>
    <w:p w:rsidR="00800305" w:rsidRDefault="00800305" w:rsidP="00800305">
      <w:pPr>
        <w:pStyle w:val="HTML0"/>
        <w:rPr>
          <w:rStyle w:val="HTML"/>
        </w:rPr>
      </w:pPr>
      <w:r>
        <w:rPr>
          <w:rStyle w:val="HTML"/>
        </w:rPr>
        <w:t xml:space="preserve">        edit(id);</w:t>
      </w:r>
    </w:p>
    <w:p w:rsidR="00800305" w:rsidRDefault="00800305" w:rsidP="00800305">
      <w:pPr>
        <w:pStyle w:val="HTML0"/>
        <w:rPr>
          <w:rStyle w:val="HTML"/>
        </w:rPr>
      </w:pPr>
      <w:r>
        <w:rPr>
          <w:rStyle w:val="HTML"/>
        </w:rPr>
        <w:t xml:space="preserve">    }</w:t>
      </w:r>
    </w:p>
    <w:p w:rsidR="00800305" w:rsidRDefault="00800305" w:rsidP="00800305">
      <w:pPr>
        <w:pStyle w:val="HTML0"/>
        <w:rPr>
          <w:rStyle w:val="HTML"/>
        </w:rPr>
      </w:pPr>
      <w:r>
        <w:rPr>
          <w:rStyle w:val="HTML"/>
        </w:rPr>
        <w:t xml:space="preserve">    show(id);</w:t>
      </w:r>
    </w:p>
    <w:p w:rsidR="00800305" w:rsidRDefault="00800305" w:rsidP="00800305">
      <w:pPr>
        <w:pStyle w:val="HTML0"/>
        <w:rPr>
          <w:rStyle w:val="HTML"/>
        </w:rPr>
      </w:pPr>
      <w:r>
        <w:rPr>
          <w:rStyle w:val="HTML"/>
        </w:rPr>
        <w:t>}</w:t>
      </w:r>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这里我们看到，许多开发者并未意识到这个问题，总是忘记在错误的情况下丢弃对象现有状态。</w:t>
      </w:r>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因此，应该知道我们在play里修改了什么？所有继承自JPASupport/JPAModel的持久化对象在没有明白调用save()方法时都不会进行存储。因此，你可以重新书写上面的代码：</w:t>
      </w:r>
    </w:p>
    <w:p w:rsidR="00800305" w:rsidRDefault="00800305" w:rsidP="00800305">
      <w:pPr>
        <w:pStyle w:val="HTML0"/>
        <w:rPr>
          <w:rStyle w:val="HTML"/>
        </w:rPr>
      </w:pPr>
      <w:r>
        <w:rPr>
          <w:rStyle w:val="HTML"/>
        </w:rPr>
        <w:t>public static void save(Long id) {</w:t>
      </w:r>
    </w:p>
    <w:p w:rsidR="00800305" w:rsidRDefault="00800305" w:rsidP="00800305">
      <w:pPr>
        <w:pStyle w:val="HTML0"/>
        <w:rPr>
          <w:rStyle w:val="HTML"/>
        </w:rPr>
      </w:pPr>
      <w:r>
        <w:rPr>
          <w:rStyle w:val="HTML"/>
        </w:rPr>
        <w:t xml:space="preserve">    User user = User.findById(id);</w:t>
      </w:r>
    </w:p>
    <w:p w:rsidR="00800305" w:rsidRDefault="00800305" w:rsidP="00800305">
      <w:pPr>
        <w:pStyle w:val="HTML0"/>
        <w:rPr>
          <w:rStyle w:val="HTML"/>
        </w:rPr>
      </w:pPr>
      <w:r>
        <w:rPr>
          <w:rStyle w:val="HTML"/>
        </w:rPr>
        <w:t xml:space="preserve">    user.edit("user", params.all());</w:t>
      </w:r>
    </w:p>
    <w:p w:rsidR="00800305" w:rsidRDefault="00800305" w:rsidP="00800305">
      <w:pPr>
        <w:pStyle w:val="HTML0"/>
        <w:rPr>
          <w:rStyle w:val="HTML"/>
        </w:rPr>
      </w:pPr>
      <w:r>
        <w:rPr>
          <w:rStyle w:val="HTML"/>
        </w:rPr>
        <w:t xml:space="preserve">    validation.valid(user);</w:t>
      </w:r>
    </w:p>
    <w:p w:rsidR="00800305" w:rsidRDefault="00800305" w:rsidP="00800305">
      <w:pPr>
        <w:pStyle w:val="HTML0"/>
        <w:rPr>
          <w:rStyle w:val="HTML"/>
        </w:rPr>
      </w:pPr>
      <w:r>
        <w:rPr>
          <w:rStyle w:val="HTML"/>
        </w:rPr>
        <w:t xml:space="preserve">    if(validation.hasErrors()) {</w:t>
      </w:r>
    </w:p>
    <w:p w:rsidR="00800305" w:rsidRDefault="00800305" w:rsidP="00800305">
      <w:pPr>
        <w:pStyle w:val="HTML0"/>
        <w:rPr>
          <w:rStyle w:val="HTML"/>
        </w:rPr>
      </w:pPr>
      <w:r>
        <w:rPr>
          <w:rStyle w:val="HTML"/>
        </w:rPr>
        <w:t xml:space="preserve">        edit(id);</w:t>
      </w:r>
    </w:p>
    <w:p w:rsidR="00800305" w:rsidRDefault="00800305" w:rsidP="00800305">
      <w:pPr>
        <w:pStyle w:val="HTML0"/>
        <w:rPr>
          <w:rStyle w:val="HTML"/>
        </w:rPr>
      </w:pPr>
      <w:r>
        <w:rPr>
          <w:rStyle w:val="HTML"/>
        </w:rPr>
        <w:t xml:space="preserve">    } else{</w:t>
      </w:r>
    </w:p>
    <w:p w:rsidR="00800305" w:rsidRDefault="00800305" w:rsidP="00800305">
      <w:pPr>
        <w:pStyle w:val="HTML0"/>
        <w:rPr>
          <w:rStyle w:val="HTML"/>
        </w:rPr>
      </w:pPr>
      <w:r>
        <w:rPr>
          <w:rStyle w:val="HTML"/>
        </w:rPr>
        <w:t xml:space="preserve">       user.save(); // 强制保存</w:t>
      </w:r>
    </w:p>
    <w:p w:rsidR="00800305" w:rsidRDefault="00800305" w:rsidP="00800305">
      <w:pPr>
        <w:pStyle w:val="HTML0"/>
        <w:rPr>
          <w:rStyle w:val="HTML"/>
        </w:rPr>
      </w:pPr>
      <w:r>
        <w:rPr>
          <w:rStyle w:val="HTML"/>
        </w:rPr>
        <w:t xml:space="preserve">       show(id);</w:t>
      </w:r>
    </w:p>
    <w:p w:rsidR="00800305" w:rsidRDefault="00800305" w:rsidP="00800305">
      <w:pPr>
        <w:pStyle w:val="HTML0"/>
        <w:rPr>
          <w:rStyle w:val="HTML"/>
        </w:rPr>
      </w:pPr>
      <w:r>
        <w:rPr>
          <w:rStyle w:val="HTML"/>
        </w:rPr>
        <w:t xml:space="preserve">    }</w:t>
      </w:r>
    </w:p>
    <w:p w:rsidR="00800305" w:rsidRDefault="00800305" w:rsidP="00800305">
      <w:pPr>
        <w:pStyle w:val="HTML0"/>
        <w:rPr>
          <w:rStyle w:val="HTML"/>
        </w:rPr>
      </w:pPr>
      <w:r>
        <w:rPr>
          <w:rStyle w:val="HTML"/>
        </w:rPr>
        <w:t>}</w:t>
      </w:r>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这样就更加直观。但是，如果在一个比较大的对象视图里每次都明确调用save()方法将变得乏味，这时可使用关系注释的</w:t>
      </w:r>
      <w:r>
        <w:rPr>
          <w:rStyle w:val="HTML"/>
        </w:rPr>
        <w:t>cascade=CascadeType.ALL</w:t>
      </w:r>
      <w:r>
        <w:rPr>
          <w:rFonts w:hint="eastAsia"/>
        </w:rPr>
        <w:t>属性来自动调用save()方法。</w:t>
      </w:r>
    </w:p>
    <w:p w:rsidR="00800305" w:rsidRDefault="00800305" w:rsidP="00800305">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416" w:name="typing"/>
      <w:bookmarkStart w:id="417" w:name="_Toc322991018"/>
      <w:bookmarkStart w:id="418" w:name="_Toc322991526"/>
      <w:bookmarkStart w:id="419" w:name="_Toc322991773"/>
      <w:r>
        <w:rPr>
          <w:rFonts w:hint="eastAsia"/>
        </w:rPr>
        <w:t>更多公共类型generic typing</w:t>
      </w:r>
      <w:bookmarkEnd w:id="416"/>
      <w:r>
        <w:rPr>
          <w:rFonts w:hint="eastAsia"/>
        </w:rPr>
        <w:t>问题</w:t>
      </w:r>
      <w:bookmarkEnd w:id="417"/>
      <w:bookmarkEnd w:id="418"/>
      <w:bookmarkEnd w:id="419"/>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Style w:val="HTML"/>
        </w:rPr>
        <w:lastRenderedPageBreak/>
        <w:t>play.db.jpa.Model定义了许多公共方法。这些方法使用一种类型参数来指定方法的返回值类型。在使用这些方法的时候，返回值的具体类型由调用的上下文类型接口确定。</w:t>
      </w:r>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比如，</w:t>
      </w:r>
      <w:r>
        <w:rPr>
          <w:rStyle w:val="HTML"/>
        </w:rPr>
        <w:t>findAll</w:t>
      </w:r>
      <w:r>
        <w:rPr>
          <w:rFonts w:hint="eastAsia"/>
        </w:rPr>
        <w:t>定义如下：</w:t>
      </w:r>
    </w:p>
    <w:p w:rsidR="00800305" w:rsidRDefault="00800305" w:rsidP="00800305">
      <w:pPr>
        <w:pStyle w:val="HTML0"/>
        <w:rPr>
          <w:rStyle w:val="HTML"/>
        </w:rPr>
      </w:pPr>
      <w:r>
        <w:rPr>
          <w:rStyle w:val="HTML"/>
        </w:rPr>
        <w:t>&lt;T&gt; List&lt;T&gt; findAll();</w:t>
      </w:r>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使用情况为：</w:t>
      </w:r>
    </w:p>
    <w:p w:rsidR="00800305" w:rsidRDefault="00800305" w:rsidP="00800305">
      <w:pPr>
        <w:pStyle w:val="HTML0"/>
        <w:rPr>
          <w:rStyle w:val="HTML"/>
        </w:rPr>
      </w:pPr>
      <w:r>
        <w:rPr>
          <w:rStyle w:val="HTML"/>
        </w:rPr>
        <w:t>List&lt;Post&gt; posts = Post.findAll();</w:t>
      </w:r>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在这里，java编译器使用你分配给结果方法List&lt;Post&gt;的类型作为T的实际类型。因此，T的结果类型为Post。</w:t>
      </w:r>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遗憾的是，如果通用方法的返回值直接作为另外一个方法调用的参数时，或用作循环时，这些方法将不能正常工作。因此，下面的代码将抛出编译错误“Type mismatch: cannot convert from element type Object to Post”:</w:t>
      </w:r>
    </w:p>
    <w:p w:rsidR="00800305" w:rsidRDefault="00800305" w:rsidP="00800305">
      <w:pPr>
        <w:pStyle w:val="HTML0"/>
        <w:rPr>
          <w:rStyle w:val="HTML"/>
        </w:rPr>
      </w:pPr>
      <w:r>
        <w:rPr>
          <w:rStyle w:val="HTML"/>
        </w:rPr>
        <w:t>for(Post p : Post.findAll()) {</w:t>
      </w:r>
    </w:p>
    <w:p w:rsidR="00800305" w:rsidRDefault="00800305" w:rsidP="00800305">
      <w:pPr>
        <w:pStyle w:val="HTML0"/>
        <w:rPr>
          <w:rStyle w:val="HTML"/>
        </w:rPr>
      </w:pPr>
      <w:r>
        <w:rPr>
          <w:rStyle w:val="HTML"/>
        </w:rPr>
        <w:t xml:space="preserve">    p.delete();</w:t>
      </w:r>
    </w:p>
    <w:p w:rsidR="00800305" w:rsidRDefault="00800305" w:rsidP="00800305">
      <w:pPr>
        <w:pStyle w:val="HTML0"/>
        <w:rPr>
          <w:rStyle w:val="HTML"/>
        </w:rPr>
      </w:pPr>
      <w:r>
        <w:rPr>
          <w:rStyle w:val="HTML"/>
        </w:rPr>
        <w:t>}</w:t>
      </w:r>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当然可以使用临时局部变量来解决这个问题：</w:t>
      </w:r>
    </w:p>
    <w:p w:rsidR="00800305" w:rsidRDefault="00800305" w:rsidP="00800305">
      <w:pPr>
        <w:pStyle w:val="HTML0"/>
        <w:rPr>
          <w:rStyle w:val="HTML"/>
        </w:rPr>
      </w:pPr>
      <w:r>
        <w:rPr>
          <w:rStyle w:val="HTML"/>
        </w:rPr>
        <w:t>List&lt;Post&gt; posts = Post.findAll(); //类型引用在这里实现！</w:t>
      </w:r>
    </w:p>
    <w:p w:rsidR="00800305" w:rsidRDefault="00800305" w:rsidP="00800305">
      <w:pPr>
        <w:pStyle w:val="HTML0"/>
        <w:rPr>
          <w:rStyle w:val="HTML"/>
        </w:rPr>
      </w:pPr>
      <w:r>
        <w:rPr>
          <w:rStyle w:val="HTML"/>
        </w:rPr>
        <w:t>for(Post p : posts) {</w:t>
      </w:r>
    </w:p>
    <w:p w:rsidR="00800305" w:rsidRDefault="00800305" w:rsidP="00800305">
      <w:pPr>
        <w:pStyle w:val="HTML0"/>
        <w:rPr>
          <w:rStyle w:val="HTML"/>
        </w:rPr>
      </w:pPr>
      <w:r>
        <w:rPr>
          <w:rStyle w:val="HTML"/>
        </w:rPr>
        <w:t xml:space="preserve">    p.delete();</w:t>
      </w:r>
    </w:p>
    <w:p w:rsidR="00800305" w:rsidRDefault="00800305" w:rsidP="00800305">
      <w:pPr>
        <w:pStyle w:val="HTML0"/>
        <w:rPr>
          <w:rStyle w:val="HTML"/>
        </w:rPr>
      </w:pPr>
      <w:r>
        <w:rPr>
          <w:rStyle w:val="HTML"/>
        </w:rPr>
        <w:t>}</w:t>
      </w:r>
    </w:p>
    <w:p w:rsidR="00800305" w:rsidRDefault="00800305" w:rsidP="00800305">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请等一等，还有更好的方式，你可以使用已经实现的但不太广泛使用的java语言特性来解决该问题，这样可以使代码更短小易读：</w:t>
      </w:r>
    </w:p>
    <w:p w:rsidR="00800305" w:rsidRDefault="00800305" w:rsidP="00800305">
      <w:pPr>
        <w:pStyle w:val="HTML0"/>
        <w:rPr>
          <w:rStyle w:val="HTML"/>
        </w:rPr>
      </w:pPr>
      <w:r>
        <w:rPr>
          <w:rStyle w:val="HTML"/>
        </w:rPr>
        <w:t>for(Post p : Post.&lt;Post&gt;findAll()) {</w:t>
      </w:r>
    </w:p>
    <w:p w:rsidR="00800305" w:rsidRDefault="00800305" w:rsidP="00800305">
      <w:pPr>
        <w:pStyle w:val="HTML0"/>
        <w:rPr>
          <w:rStyle w:val="HTML"/>
        </w:rPr>
      </w:pPr>
      <w:r>
        <w:rPr>
          <w:rStyle w:val="HTML"/>
        </w:rPr>
        <w:t xml:space="preserve">    p.delete();</w:t>
      </w:r>
    </w:p>
    <w:p w:rsidR="00800305" w:rsidRDefault="00800305" w:rsidP="00800305">
      <w:pPr>
        <w:pStyle w:val="HTML0"/>
        <w:rPr>
          <w:rStyle w:val="HTML"/>
        </w:rPr>
      </w:pPr>
      <w:r>
        <w:rPr>
          <w:rStyle w:val="HTML"/>
        </w:rPr>
        <w:t>}</w:t>
      </w:r>
    </w:p>
    <w:p w:rsidR="00800305" w:rsidRDefault="00800305" w:rsidP="00800305">
      <w:pPr>
        <w:pStyle w:val="no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很重要的一点就是play不支持XA(两阶段提交)。如果你在同一请求里使用多个不同的jpa配置，</w:t>
      </w:r>
      <w:r>
        <w:rPr>
          <w:rFonts w:hint="eastAsia"/>
          <w:b/>
        </w:rPr>
        <w:t>play将试着提交更多的事务</w:t>
      </w:r>
      <w:r>
        <w:rPr>
          <w:rFonts w:hint="eastAsia"/>
        </w:rPr>
        <w:t>。如果在第一个数据库成功提交，而在第二个数据库提交失败，那么第一个数据库提交的数据将不会回滚。当在同一个请求里使用多个jpa配置时一定要牢记这一点。</w:t>
      </w:r>
    </w:p>
    <w:p w:rsidR="007620D1" w:rsidRDefault="007620D1" w:rsidP="007620D1">
      <w:pPr>
        <w:widowControl/>
        <w:spacing w:before="100" w:beforeAutospacing="1" w:after="100" w:afterAutospacing="1"/>
        <w:jc w:val="left"/>
        <w:outlineLvl w:val="0"/>
        <w:rPr>
          <w:rFonts w:ascii="宋体" w:hAnsi="宋体" w:cs="宋体"/>
          <w:b/>
          <w:bCs/>
          <w:kern w:val="36"/>
          <w:sz w:val="48"/>
          <w:szCs w:val="48"/>
        </w:rPr>
      </w:pPr>
      <w:bookmarkStart w:id="420" w:name="_Toc322991019"/>
      <w:bookmarkStart w:id="421" w:name="_Toc322991527"/>
      <w:bookmarkStart w:id="422" w:name="_Toc322991774"/>
      <w:r>
        <w:rPr>
          <w:rFonts w:ascii="宋体" w:hAnsi="宋体" w:cs="宋体" w:hint="eastAsia"/>
          <w:b/>
          <w:bCs/>
          <w:kern w:val="36"/>
          <w:sz w:val="48"/>
          <w:szCs w:val="48"/>
        </w:rPr>
        <w:t>08.Play.libs库包</w:t>
      </w:r>
      <w:bookmarkEnd w:id="420"/>
      <w:bookmarkEnd w:id="421"/>
      <w:bookmarkEnd w:id="422"/>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play.libs包包含了很多有用的库，以帮助实现通用的编程任务。 </w:t>
      </w:r>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 xml:space="preserve">大多数据库都是简单的帮助类，而且非常易懂易用： </w:t>
      </w:r>
    </w:p>
    <w:p w:rsidR="007620D1" w:rsidRDefault="00FE4459" w:rsidP="007620D1">
      <w:pPr>
        <w:widowControl/>
        <w:numPr>
          <w:ilvl w:val="0"/>
          <w:numId w:val="23"/>
        </w:numPr>
        <w:spacing w:before="100" w:beforeAutospacing="1" w:after="100" w:afterAutospacing="1"/>
        <w:jc w:val="left"/>
        <w:rPr>
          <w:rFonts w:ascii="宋体" w:hAnsi="宋体" w:cs="宋体"/>
          <w:kern w:val="0"/>
          <w:sz w:val="24"/>
          <w:szCs w:val="24"/>
        </w:rPr>
      </w:pPr>
      <w:hyperlink r:id="rId55" w:history="1">
        <w:r w:rsidR="007620D1">
          <w:rPr>
            <w:rStyle w:val="a4"/>
            <w:rFonts w:ascii="宋体" w:hAnsi="宋体" w:cs="宋体" w:hint="eastAsia"/>
            <w:kern w:val="0"/>
            <w:sz w:val="24"/>
            <w:szCs w:val="24"/>
          </w:rPr>
          <w:t>Codec</w:t>
        </w:r>
      </w:hyperlink>
      <w:r w:rsidR="007620D1">
        <w:rPr>
          <w:rFonts w:ascii="宋体" w:hAnsi="宋体" w:cs="宋体" w:hint="eastAsia"/>
          <w:kern w:val="0"/>
          <w:sz w:val="24"/>
          <w:szCs w:val="24"/>
        </w:rPr>
        <w:t>:数据编码和解码工具箱</w:t>
      </w:r>
    </w:p>
    <w:p w:rsidR="007620D1" w:rsidRDefault="00FE4459" w:rsidP="007620D1">
      <w:pPr>
        <w:widowControl/>
        <w:numPr>
          <w:ilvl w:val="0"/>
          <w:numId w:val="23"/>
        </w:numPr>
        <w:spacing w:before="100" w:beforeAutospacing="1" w:after="100" w:afterAutospacing="1"/>
        <w:jc w:val="left"/>
        <w:rPr>
          <w:rFonts w:ascii="宋体" w:hAnsi="宋体" w:cs="宋体"/>
          <w:kern w:val="0"/>
          <w:sz w:val="24"/>
          <w:szCs w:val="24"/>
        </w:rPr>
      </w:pPr>
      <w:hyperlink r:id="rId56" w:history="1">
        <w:r w:rsidR="007620D1">
          <w:rPr>
            <w:rStyle w:val="a4"/>
            <w:rFonts w:ascii="宋体" w:hAnsi="宋体" w:cs="宋体" w:hint="eastAsia"/>
            <w:kern w:val="0"/>
            <w:sz w:val="24"/>
            <w:szCs w:val="24"/>
          </w:rPr>
          <w:t>Crypto</w:t>
        </w:r>
      </w:hyperlink>
      <w:r w:rsidR="007620D1">
        <w:rPr>
          <w:rFonts w:ascii="宋体" w:hAnsi="宋体" w:cs="宋体" w:hint="eastAsia"/>
          <w:kern w:val="0"/>
          <w:sz w:val="24"/>
          <w:szCs w:val="24"/>
        </w:rPr>
        <w:t>:密码图形工具（验证码？）</w:t>
      </w:r>
    </w:p>
    <w:p w:rsidR="007620D1" w:rsidRDefault="00FE4459" w:rsidP="007620D1">
      <w:pPr>
        <w:widowControl/>
        <w:numPr>
          <w:ilvl w:val="0"/>
          <w:numId w:val="23"/>
        </w:numPr>
        <w:spacing w:before="100" w:beforeAutospacing="1" w:after="100" w:afterAutospacing="1"/>
        <w:jc w:val="left"/>
        <w:rPr>
          <w:rFonts w:ascii="宋体" w:hAnsi="宋体" w:cs="宋体"/>
          <w:kern w:val="0"/>
          <w:sz w:val="24"/>
          <w:szCs w:val="24"/>
        </w:rPr>
      </w:pPr>
      <w:hyperlink r:id="rId57" w:history="1">
        <w:r w:rsidR="007620D1">
          <w:rPr>
            <w:rStyle w:val="a4"/>
            <w:rFonts w:ascii="宋体" w:hAnsi="宋体" w:cs="宋体" w:hint="eastAsia"/>
            <w:kern w:val="0"/>
            <w:sz w:val="24"/>
            <w:szCs w:val="24"/>
          </w:rPr>
          <w:t>Expression</w:t>
        </w:r>
      </w:hyperlink>
      <w:r w:rsidR="007620D1">
        <w:rPr>
          <w:rFonts w:ascii="宋体" w:hAnsi="宋体" w:cs="宋体" w:hint="eastAsia"/>
          <w:kern w:val="0"/>
          <w:sz w:val="24"/>
          <w:szCs w:val="24"/>
        </w:rPr>
        <w:t>:动态评价表达式？</w:t>
      </w:r>
    </w:p>
    <w:p w:rsidR="007620D1" w:rsidRDefault="00FE4459" w:rsidP="007620D1">
      <w:pPr>
        <w:widowControl/>
        <w:numPr>
          <w:ilvl w:val="0"/>
          <w:numId w:val="23"/>
        </w:numPr>
        <w:spacing w:before="100" w:beforeAutospacing="1" w:after="100" w:afterAutospacing="1"/>
        <w:jc w:val="left"/>
        <w:rPr>
          <w:rFonts w:ascii="宋体" w:hAnsi="宋体" w:cs="宋体"/>
          <w:kern w:val="0"/>
          <w:sz w:val="24"/>
          <w:szCs w:val="24"/>
        </w:rPr>
      </w:pPr>
      <w:hyperlink r:id="rId58" w:history="1">
        <w:r w:rsidR="007620D1">
          <w:rPr>
            <w:rStyle w:val="a4"/>
            <w:rFonts w:ascii="宋体" w:hAnsi="宋体" w:cs="宋体" w:hint="eastAsia"/>
            <w:kern w:val="0"/>
            <w:sz w:val="24"/>
            <w:szCs w:val="24"/>
          </w:rPr>
          <w:t>F</w:t>
        </w:r>
      </w:hyperlink>
      <w:r w:rsidR="007620D1">
        <w:rPr>
          <w:rFonts w:ascii="宋体" w:hAnsi="宋体" w:cs="宋体" w:hint="eastAsia"/>
          <w:kern w:val="0"/>
          <w:sz w:val="24"/>
          <w:szCs w:val="24"/>
        </w:rPr>
        <w:t>: java实用编程工具</w:t>
      </w:r>
    </w:p>
    <w:p w:rsidR="007620D1" w:rsidRDefault="00FE4459" w:rsidP="007620D1">
      <w:pPr>
        <w:widowControl/>
        <w:numPr>
          <w:ilvl w:val="0"/>
          <w:numId w:val="23"/>
        </w:numPr>
        <w:spacing w:before="100" w:beforeAutospacing="1" w:after="100" w:afterAutospacing="1"/>
        <w:jc w:val="left"/>
        <w:rPr>
          <w:rFonts w:ascii="宋体" w:hAnsi="宋体" w:cs="宋体"/>
          <w:kern w:val="0"/>
          <w:sz w:val="24"/>
          <w:szCs w:val="24"/>
        </w:rPr>
      </w:pPr>
      <w:hyperlink r:id="rId59" w:history="1">
        <w:r w:rsidR="007620D1">
          <w:rPr>
            <w:rStyle w:val="a4"/>
            <w:rFonts w:ascii="宋体" w:hAnsi="宋体" w:cs="宋体" w:hint="eastAsia"/>
            <w:kern w:val="0"/>
            <w:sz w:val="24"/>
            <w:szCs w:val="24"/>
          </w:rPr>
          <w:t>Files</w:t>
        </w:r>
      </w:hyperlink>
      <w:r w:rsidR="007620D1">
        <w:rPr>
          <w:rFonts w:ascii="宋体" w:hAnsi="宋体" w:cs="宋体" w:hint="eastAsia"/>
          <w:kern w:val="0"/>
          <w:sz w:val="24"/>
          <w:szCs w:val="24"/>
        </w:rPr>
        <w:t>:文件系统控制帮助类</w:t>
      </w:r>
    </w:p>
    <w:p w:rsidR="007620D1" w:rsidRDefault="00FE4459" w:rsidP="007620D1">
      <w:pPr>
        <w:widowControl/>
        <w:numPr>
          <w:ilvl w:val="0"/>
          <w:numId w:val="23"/>
        </w:numPr>
        <w:spacing w:before="100" w:beforeAutospacing="1" w:after="100" w:afterAutospacing="1"/>
        <w:jc w:val="left"/>
        <w:rPr>
          <w:rFonts w:ascii="宋体" w:hAnsi="宋体" w:cs="宋体"/>
          <w:kern w:val="0"/>
          <w:sz w:val="24"/>
          <w:szCs w:val="24"/>
        </w:rPr>
      </w:pPr>
      <w:hyperlink r:id="rId60" w:history="1">
        <w:r w:rsidR="007620D1">
          <w:rPr>
            <w:rStyle w:val="a4"/>
            <w:rFonts w:ascii="宋体" w:hAnsi="宋体" w:cs="宋体" w:hint="eastAsia"/>
            <w:kern w:val="0"/>
            <w:sz w:val="24"/>
            <w:szCs w:val="24"/>
          </w:rPr>
          <w:t>I18N</w:t>
        </w:r>
      </w:hyperlink>
      <w:r w:rsidR="007620D1">
        <w:rPr>
          <w:rFonts w:ascii="宋体" w:hAnsi="宋体" w:cs="宋体" w:hint="eastAsia"/>
          <w:kern w:val="0"/>
          <w:sz w:val="24"/>
          <w:szCs w:val="24"/>
        </w:rPr>
        <w:t>:国际化帮助类</w:t>
      </w:r>
    </w:p>
    <w:p w:rsidR="007620D1" w:rsidRDefault="00FE4459" w:rsidP="007620D1">
      <w:pPr>
        <w:widowControl/>
        <w:numPr>
          <w:ilvl w:val="0"/>
          <w:numId w:val="23"/>
        </w:numPr>
        <w:spacing w:before="100" w:beforeAutospacing="1" w:after="100" w:afterAutospacing="1"/>
        <w:jc w:val="left"/>
        <w:rPr>
          <w:rFonts w:ascii="宋体" w:hAnsi="宋体" w:cs="宋体"/>
          <w:kern w:val="0"/>
          <w:sz w:val="24"/>
          <w:szCs w:val="24"/>
        </w:rPr>
      </w:pPr>
      <w:hyperlink r:id="rId61" w:history="1">
        <w:r w:rsidR="007620D1">
          <w:rPr>
            <w:rStyle w:val="a4"/>
            <w:rFonts w:ascii="宋体" w:hAnsi="宋体" w:cs="宋体" w:hint="eastAsia"/>
            <w:kern w:val="0"/>
            <w:sz w:val="24"/>
            <w:szCs w:val="24"/>
          </w:rPr>
          <w:t>IO</w:t>
        </w:r>
      </w:hyperlink>
      <w:r w:rsidR="007620D1">
        <w:rPr>
          <w:rFonts w:ascii="宋体" w:hAnsi="宋体" w:cs="宋体" w:hint="eastAsia"/>
          <w:kern w:val="0"/>
          <w:sz w:val="24"/>
          <w:szCs w:val="24"/>
        </w:rPr>
        <w:t>:流控制帮助类</w:t>
      </w:r>
    </w:p>
    <w:p w:rsidR="007620D1" w:rsidRDefault="00FE4459" w:rsidP="007620D1">
      <w:pPr>
        <w:widowControl/>
        <w:numPr>
          <w:ilvl w:val="0"/>
          <w:numId w:val="23"/>
        </w:numPr>
        <w:spacing w:before="100" w:beforeAutospacing="1" w:after="100" w:afterAutospacing="1"/>
        <w:jc w:val="left"/>
        <w:rPr>
          <w:rFonts w:ascii="宋体" w:hAnsi="宋体" w:cs="宋体"/>
          <w:kern w:val="0"/>
          <w:sz w:val="24"/>
          <w:szCs w:val="24"/>
        </w:rPr>
      </w:pPr>
      <w:hyperlink r:id="rId62" w:history="1">
        <w:r w:rsidR="007620D1">
          <w:rPr>
            <w:rStyle w:val="a4"/>
            <w:rFonts w:ascii="宋体" w:hAnsi="宋体" w:cs="宋体" w:hint="eastAsia"/>
            <w:kern w:val="0"/>
            <w:sz w:val="24"/>
            <w:szCs w:val="24"/>
          </w:rPr>
          <w:t>Images</w:t>
        </w:r>
      </w:hyperlink>
      <w:r w:rsidR="007620D1">
        <w:rPr>
          <w:rFonts w:ascii="宋体" w:hAnsi="宋体" w:cs="宋体" w:hint="eastAsia"/>
          <w:kern w:val="0"/>
          <w:sz w:val="24"/>
          <w:szCs w:val="24"/>
        </w:rPr>
        <w:t>:图片控制工具箱</w:t>
      </w:r>
    </w:p>
    <w:p w:rsidR="007620D1" w:rsidRDefault="00FE4459" w:rsidP="007620D1">
      <w:pPr>
        <w:widowControl/>
        <w:numPr>
          <w:ilvl w:val="0"/>
          <w:numId w:val="23"/>
        </w:numPr>
        <w:spacing w:before="100" w:beforeAutospacing="1" w:after="100" w:afterAutospacing="1"/>
        <w:jc w:val="left"/>
        <w:rPr>
          <w:rFonts w:ascii="宋体" w:hAnsi="宋体" w:cs="宋体"/>
          <w:kern w:val="0"/>
          <w:sz w:val="24"/>
          <w:szCs w:val="24"/>
        </w:rPr>
      </w:pPr>
      <w:hyperlink r:id="rId63" w:history="1">
        <w:r w:rsidR="007620D1">
          <w:rPr>
            <w:rStyle w:val="a4"/>
            <w:rFonts w:ascii="宋体" w:hAnsi="宋体" w:cs="宋体" w:hint="eastAsia"/>
            <w:kern w:val="0"/>
            <w:sz w:val="24"/>
            <w:szCs w:val="24"/>
          </w:rPr>
          <w:t>Mail</w:t>
        </w:r>
      </w:hyperlink>
      <w:r w:rsidR="007620D1">
        <w:rPr>
          <w:rFonts w:ascii="宋体" w:hAnsi="宋体" w:cs="宋体" w:hint="eastAsia"/>
          <w:kern w:val="0"/>
          <w:sz w:val="24"/>
          <w:szCs w:val="24"/>
        </w:rPr>
        <w:t>: E-mail功能</w:t>
      </w:r>
    </w:p>
    <w:p w:rsidR="007620D1" w:rsidRDefault="00FE4459" w:rsidP="007620D1">
      <w:pPr>
        <w:widowControl/>
        <w:numPr>
          <w:ilvl w:val="0"/>
          <w:numId w:val="23"/>
        </w:numPr>
        <w:spacing w:before="100" w:beforeAutospacing="1" w:after="100" w:afterAutospacing="1"/>
        <w:jc w:val="left"/>
        <w:rPr>
          <w:rFonts w:ascii="宋体" w:hAnsi="宋体" w:cs="宋体"/>
          <w:kern w:val="0"/>
          <w:sz w:val="24"/>
          <w:szCs w:val="24"/>
        </w:rPr>
      </w:pPr>
      <w:hyperlink r:id="rId64" w:history="1">
        <w:r w:rsidR="007620D1">
          <w:rPr>
            <w:rStyle w:val="a4"/>
            <w:rFonts w:ascii="宋体" w:hAnsi="宋体" w:cs="宋体" w:hint="eastAsia"/>
            <w:kern w:val="0"/>
            <w:sz w:val="24"/>
            <w:szCs w:val="24"/>
          </w:rPr>
          <w:t>MimeTypes</w:t>
        </w:r>
      </w:hyperlink>
      <w:r w:rsidR="007620D1">
        <w:rPr>
          <w:rFonts w:ascii="宋体" w:hAnsi="宋体" w:cs="宋体" w:hint="eastAsia"/>
          <w:kern w:val="0"/>
          <w:sz w:val="24"/>
          <w:szCs w:val="24"/>
        </w:rPr>
        <w:t>: MIME类型交换</w:t>
      </w:r>
    </w:p>
    <w:p w:rsidR="007620D1" w:rsidRDefault="00FE4459" w:rsidP="007620D1">
      <w:pPr>
        <w:widowControl/>
        <w:numPr>
          <w:ilvl w:val="0"/>
          <w:numId w:val="23"/>
        </w:numPr>
        <w:spacing w:before="100" w:beforeAutospacing="1" w:after="100" w:afterAutospacing="1"/>
        <w:jc w:val="left"/>
        <w:rPr>
          <w:rFonts w:ascii="宋体" w:hAnsi="宋体" w:cs="宋体"/>
          <w:kern w:val="0"/>
          <w:sz w:val="24"/>
          <w:szCs w:val="24"/>
        </w:rPr>
      </w:pPr>
      <w:hyperlink r:id="rId65" w:history="1">
        <w:r w:rsidR="007620D1">
          <w:rPr>
            <w:rStyle w:val="a4"/>
            <w:rFonts w:ascii="宋体" w:hAnsi="宋体" w:cs="宋体" w:hint="eastAsia"/>
            <w:kern w:val="0"/>
            <w:sz w:val="24"/>
            <w:szCs w:val="24"/>
          </w:rPr>
          <w:t>OAuth</w:t>
        </w:r>
      </w:hyperlink>
      <w:r w:rsidR="007620D1">
        <w:rPr>
          <w:rFonts w:ascii="宋体" w:hAnsi="宋体" w:cs="宋体" w:hint="eastAsia"/>
          <w:kern w:val="0"/>
          <w:sz w:val="24"/>
          <w:szCs w:val="24"/>
        </w:rPr>
        <w:t>: OAuth客户端协议（安全认证）</w:t>
      </w:r>
    </w:p>
    <w:p w:rsidR="007620D1" w:rsidRDefault="00FE4459" w:rsidP="007620D1">
      <w:pPr>
        <w:widowControl/>
        <w:numPr>
          <w:ilvl w:val="0"/>
          <w:numId w:val="23"/>
        </w:numPr>
        <w:spacing w:before="100" w:beforeAutospacing="1" w:after="100" w:afterAutospacing="1"/>
        <w:jc w:val="left"/>
        <w:rPr>
          <w:rFonts w:ascii="宋体" w:hAnsi="宋体" w:cs="宋体"/>
          <w:kern w:val="0"/>
          <w:sz w:val="24"/>
          <w:szCs w:val="24"/>
        </w:rPr>
      </w:pPr>
      <w:hyperlink r:id="rId66" w:history="1">
        <w:r w:rsidR="007620D1">
          <w:rPr>
            <w:rStyle w:val="a4"/>
            <w:rFonts w:ascii="宋体" w:hAnsi="宋体" w:cs="宋体" w:hint="eastAsia"/>
            <w:kern w:val="0"/>
            <w:sz w:val="24"/>
            <w:szCs w:val="24"/>
          </w:rPr>
          <w:t>OAuth2</w:t>
        </w:r>
      </w:hyperlink>
      <w:r w:rsidR="007620D1">
        <w:rPr>
          <w:rFonts w:ascii="宋体" w:hAnsi="宋体" w:cs="宋体" w:hint="eastAsia"/>
          <w:kern w:val="0"/>
          <w:sz w:val="24"/>
          <w:szCs w:val="24"/>
        </w:rPr>
        <w:t>: OAuth2客户端协议（安全认证）</w:t>
      </w:r>
    </w:p>
    <w:p w:rsidR="007620D1" w:rsidRDefault="00FE4459" w:rsidP="007620D1">
      <w:pPr>
        <w:widowControl/>
        <w:numPr>
          <w:ilvl w:val="0"/>
          <w:numId w:val="23"/>
        </w:numPr>
        <w:spacing w:before="100" w:beforeAutospacing="1" w:after="100" w:afterAutospacing="1"/>
        <w:jc w:val="left"/>
        <w:rPr>
          <w:rFonts w:ascii="宋体" w:hAnsi="宋体" w:cs="宋体"/>
          <w:kern w:val="0"/>
          <w:sz w:val="24"/>
          <w:szCs w:val="24"/>
        </w:rPr>
      </w:pPr>
      <w:hyperlink r:id="rId67" w:history="1">
        <w:r w:rsidR="007620D1">
          <w:rPr>
            <w:rStyle w:val="a4"/>
            <w:rFonts w:ascii="宋体" w:hAnsi="宋体" w:cs="宋体" w:hint="eastAsia"/>
            <w:kern w:val="0"/>
            <w:sz w:val="24"/>
            <w:szCs w:val="24"/>
          </w:rPr>
          <w:t>OpenID</w:t>
        </w:r>
      </w:hyperlink>
      <w:r w:rsidR="007620D1">
        <w:rPr>
          <w:rFonts w:ascii="宋体" w:hAnsi="宋体" w:cs="宋体" w:hint="eastAsia"/>
          <w:kern w:val="0"/>
          <w:sz w:val="24"/>
          <w:szCs w:val="24"/>
        </w:rPr>
        <w:t>: OpenID客户端协议（安全认证）</w:t>
      </w:r>
    </w:p>
    <w:p w:rsidR="007620D1" w:rsidRDefault="00FE4459" w:rsidP="007620D1">
      <w:pPr>
        <w:widowControl/>
        <w:numPr>
          <w:ilvl w:val="0"/>
          <w:numId w:val="23"/>
        </w:numPr>
        <w:spacing w:before="100" w:beforeAutospacing="1" w:after="100" w:afterAutospacing="1"/>
        <w:jc w:val="left"/>
        <w:rPr>
          <w:rFonts w:ascii="宋体" w:hAnsi="宋体" w:cs="宋体"/>
          <w:kern w:val="0"/>
          <w:sz w:val="24"/>
          <w:szCs w:val="24"/>
        </w:rPr>
      </w:pPr>
      <w:hyperlink r:id="rId68" w:history="1">
        <w:r w:rsidR="007620D1">
          <w:rPr>
            <w:rStyle w:val="a4"/>
            <w:rFonts w:ascii="宋体" w:hAnsi="宋体" w:cs="宋体" w:hint="eastAsia"/>
            <w:kern w:val="0"/>
            <w:sz w:val="24"/>
            <w:szCs w:val="24"/>
          </w:rPr>
          <w:t>Time</w:t>
        </w:r>
      </w:hyperlink>
      <w:r w:rsidR="007620D1">
        <w:rPr>
          <w:rFonts w:ascii="宋体" w:hAnsi="宋体" w:cs="宋体" w:hint="eastAsia"/>
          <w:kern w:val="0"/>
          <w:sz w:val="24"/>
          <w:szCs w:val="24"/>
        </w:rPr>
        <w:t>: 时间和持续期间工具箱</w:t>
      </w:r>
    </w:p>
    <w:p w:rsidR="007620D1" w:rsidRDefault="00FE4459" w:rsidP="007620D1">
      <w:pPr>
        <w:widowControl/>
        <w:numPr>
          <w:ilvl w:val="0"/>
          <w:numId w:val="23"/>
        </w:numPr>
        <w:spacing w:before="100" w:beforeAutospacing="1" w:after="100" w:afterAutospacing="1"/>
        <w:jc w:val="left"/>
        <w:rPr>
          <w:rFonts w:ascii="宋体" w:hAnsi="宋体" w:cs="宋体"/>
          <w:kern w:val="0"/>
          <w:sz w:val="24"/>
          <w:szCs w:val="24"/>
        </w:rPr>
      </w:pPr>
      <w:hyperlink r:id="rId69" w:history="1">
        <w:r w:rsidR="007620D1">
          <w:rPr>
            <w:rStyle w:val="a4"/>
            <w:rFonts w:ascii="宋体" w:hAnsi="宋体" w:cs="宋体" w:hint="eastAsia"/>
            <w:kern w:val="0"/>
            <w:sz w:val="24"/>
            <w:szCs w:val="24"/>
          </w:rPr>
          <w:t>WS</w:t>
        </w:r>
      </w:hyperlink>
      <w:r w:rsidR="007620D1">
        <w:rPr>
          <w:rFonts w:ascii="宋体" w:hAnsi="宋体" w:cs="宋体" w:hint="eastAsia"/>
          <w:kern w:val="0"/>
          <w:sz w:val="24"/>
          <w:szCs w:val="24"/>
        </w:rPr>
        <w:t>: 强大的Web services客户端</w:t>
      </w:r>
    </w:p>
    <w:p w:rsidR="007620D1" w:rsidRDefault="00FE4459" w:rsidP="007620D1">
      <w:pPr>
        <w:widowControl/>
        <w:numPr>
          <w:ilvl w:val="0"/>
          <w:numId w:val="23"/>
        </w:numPr>
        <w:spacing w:before="100" w:beforeAutospacing="1" w:after="100" w:afterAutospacing="1"/>
        <w:jc w:val="left"/>
        <w:rPr>
          <w:rFonts w:ascii="宋体" w:hAnsi="宋体" w:cs="宋体"/>
          <w:kern w:val="0"/>
          <w:sz w:val="24"/>
          <w:szCs w:val="24"/>
        </w:rPr>
      </w:pPr>
      <w:hyperlink r:id="rId70" w:history="1">
        <w:r w:rsidR="007620D1">
          <w:rPr>
            <w:rStyle w:val="a4"/>
            <w:rFonts w:ascii="宋体" w:hAnsi="宋体" w:cs="宋体" w:hint="eastAsia"/>
            <w:kern w:val="0"/>
            <w:sz w:val="24"/>
            <w:szCs w:val="24"/>
          </w:rPr>
          <w:t>XML</w:t>
        </w:r>
      </w:hyperlink>
      <w:r w:rsidR="007620D1">
        <w:rPr>
          <w:rFonts w:ascii="宋体" w:hAnsi="宋体" w:cs="宋体" w:hint="eastAsia"/>
          <w:kern w:val="0"/>
          <w:sz w:val="24"/>
          <w:szCs w:val="24"/>
        </w:rPr>
        <w:t>: 加载XML结构</w:t>
      </w:r>
    </w:p>
    <w:p w:rsidR="007620D1" w:rsidRDefault="00FE4459" w:rsidP="007620D1">
      <w:pPr>
        <w:widowControl/>
        <w:numPr>
          <w:ilvl w:val="0"/>
          <w:numId w:val="23"/>
        </w:numPr>
        <w:spacing w:before="100" w:beforeAutospacing="1" w:after="100" w:afterAutospacing="1"/>
        <w:jc w:val="left"/>
        <w:rPr>
          <w:rFonts w:ascii="宋体" w:hAnsi="宋体" w:cs="宋体"/>
          <w:kern w:val="0"/>
          <w:sz w:val="24"/>
          <w:szCs w:val="24"/>
        </w:rPr>
      </w:pPr>
      <w:hyperlink r:id="rId71" w:history="1">
        <w:r w:rsidR="007620D1">
          <w:rPr>
            <w:rStyle w:val="a4"/>
            <w:rFonts w:ascii="宋体" w:hAnsi="宋体" w:cs="宋体" w:hint="eastAsia"/>
            <w:kern w:val="0"/>
            <w:sz w:val="24"/>
            <w:szCs w:val="24"/>
          </w:rPr>
          <w:t>XPath</w:t>
        </w:r>
      </w:hyperlink>
      <w:r w:rsidR="007620D1">
        <w:rPr>
          <w:rFonts w:ascii="宋体" w:hAnsi="宋体" w:cs="宋体" w:hint="eastAsia"/>
          <w:kern w:val="0"/>
          <w:sz w:val="24"/>
          <w:szCs w:val="24"/>
        </w:rPr>
        <w:t>: 用XPath解析XML</w:t>
      </w:r>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下面的内容着重介绍一些非常重要的库。</w:t>
      </w:r>
    </w:p>
    <w:p w:rsidR="007620D1" w:rsidRDefault="007620D1" w:rsidP="007620D1">
      <w:pPr>
        <w:widowControl/>
        <w:spacing w:before="100" w:beforeAutospacing="1" w:after="100" w:afterAutospacing="1"/>
        <w:jc w:val="left"/>
        <w:outlineLvl w:val="1"/>
        <w:rPr>
          <w:rFonts w:ascii="宋体" w:hAnsi="宋体" w:cs="宋体"/>
          <w:b/>
          <w:bCs/>
          <w:kern w:val="0"/>
          <w:sz w:val="36"/>
          <w:szCs w:val="36"/>
        </w:rPr>
      </w:pPr>
      <w:bookmarkStart w:id="423" w:name="_Toc322991020"/>
      <w:bookmarkStart w:id="424" w:name="_Toc322991528"/>
      <w:bookmarkStart w:id="425" w:name="_Toc322991775"/>
      <w:r>
        <w:rPr>
          <w:rFonts w:ascii="宋体" w:hAnsi="宋体" w:cs="宋体" w:hint="eastAsia"/>
          <w:b/>
          <w:bCs/>
          <w:kern w:val="0"/>
          <w:sz w:val="36"/>
          <w:szCs w:val="36"/>
        </w:rPr>
        <w:t>用XPath解析XML</w:t>
      </w:r>
      <w:bookmarkEnd w:id="423"/>
      <w:bookmarkEnd w:id="424"/>
      <w:bookmarkEnd w:id="425"/>
    </w:p>
    <w:p w:rsidR="007620D1" w:rsidRDefault="00FE4459" w:rsidP="007620D1">
      <w:pPr>
        <w:widowControl/>
        <w:spacing w:before="100" w:beforeAutospacing="1" w:after="100" w:afterAutospacing="1"/>
        <w:jc w:val="left"/>
        <w:rPr>
          <w:rFonts w:ascii="宋体" w:hAnsi="宋体" w:cs="宋体"/>
          <w:kern w:val="0"/>
          <w:sz w:val="24"/>
          <w:szCs w:val="24"/>
        </w:rPr>
      </w:pPr>
      <w:hyperlink r:id="rId72" w:history="1">
        <w:r w:rsidR="007620D1">
          <w:rPr>
            <w:rStyle w:val="a4"/>
            <w:rFonts w:ascii="宋体" w:hAnsi="宋体" w:cs="宋体" w:hint="eastAsia"/>
            <w:kern w:val="0"/>
            <w:sz w:val="24"/>
            <w:szCs w:val="24"/>
          </w:rPr>
          <w:t>XPath</w:t>
        </w:r>
      </w:hyperlink>
      <w:r w:rsidR="007620D1">
        <w:rPr>
          <w:rFonts w:ascii="宋体" w:hAnsi="宋体" w:cs="宋体" w:hint="eastAsia"/>
          <w:kern w:val="0"/>
          <w:sz w:val="24"/>
          <w:szCs w:val="24"/>
        </w:rPr>
        <w:t xml:space="preserve"> 或许是最容易解析XML文档的工具了，而且不需要使用代码生成工具。play.libs.XPath库为高效完成解析任务提供了所有需求。</w:t>
      </w:r>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XPath可以操作所有的org.w3.dom.Node类型:</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org.w3.dom.Document xmlDoc = … // 找到 a Document somewhere</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for(Node event: XPath.selectNodes("events//event", xmlDoc))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String name = XPath.selectText("name", event);</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String data = XPath.selectText("@date", event);</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for(Node place: XPath.selectNodes("//place", event))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String place = XPath.selectText("@city", place);</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7620D1" w:rsidRDefault="007620D1" w:rsidP="007620D1">
      <w:pPr>
        <w:widowControl/>
        <w:spacing w:before="100" w:beforeAutospacing="1" w:after="100" w:afterAutospacing="1"/>
        <w:jc w:val="left"/>
        <w:outlineLvl w:val="1"/>
        <w:rPr>
          <w:rFonts w:ascii="宋体" w:hAnsi="宋体" w:cs="宋体"/>
          <w:b/>
          <w:bCs/>
          <w:kern w:val="0"/>
          <w:sz w:val="36"/>
          <w:szCs w:val="36"/>
        </w:rPr>
      </w:pPr>
      <w:bookmarkStart w:id="426" w:name="_Toc322991021"/>
      <w:bookmarkStart w:id="427" w:name="_Toc322991529"/>
      <w:bookmarkStart w:id="428" w:name="_Toc322991776"/>
      <w:r>
        <w:rPr>
          <w:rFonts w:ascii="宋体" w:hAnsi="宋体" w:cs="宋体" w:hint="eastAsia"/>
          <w:b/>
          <w:bCs/>
          <w:kern w:val="0"/>
          <w:sz w:val="36"/>
          <w:szCs w:val="36"/>
        </w:rPr>
        <w:lastRenderedPageBreak/>
        <w:t>Web Service client</w:t>
      </w:r>
      <w:bookmarkEnd w:id="426"/>
      <w:bookmarkEnd w:id="427"/>
      <w:bookmarkEnd w:id="428"/>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play.libs.WS提供了一个强大的http客户端，Under the hood it uses </w:t>
      </w:r>
      <w:hyperlink r:id="rId73" w:history="1">
        <w:r>
          <w:rPr>
            <w:rStyle w:val="a4"/>
            <w:rFonts w:ascii="宋体" w:hAnsi="宋体" w:cs="宋体" w:hint="eastAsia"/>
            <w:kern w:val="0"/>
            <w:sz w:val="24"/>
            <w:szCs w:val="24"/>
          </w:rPr>
          <w:t>Async HTTP client</w:t>
        </w:r>
      </w:hyperlink>
      <w:r>
        <w:rPr>
          <w:rFonts w:ascii="宋体" w:hAnsi="宋体" w:cs="宋体" w:hint="eastAsia"/>
          <w:kern w:val="0"/>
          <w:sz w:val="24"/>
          <w:szCs w:val="24"/>
        </w:rPr>
        <w:t xml:space="preserve">. </w:t>
      </w:r>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创建一个请求非常容易：</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HttpResponse res = WS.url("http://www.google.com").get();</w:t>
      </w:r>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一旦获得HttpResponse对象后，就可以访问所有的response属性了：</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int status = res.getStatus();</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String type = res.getContentType();</w:t>
      </w:r>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也可获得不同类型的内容体：</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String content = res.getString();</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Document xml = res.getXml();</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JsonElement json = res.getJson();</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InputStream is = res.getStream();</w:t>
      </w:r>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也可以非阻塞方式使用</w:t>
      </w:r>
      <w:r>
        <w:rPr>
          <w:rFonts w:ascii="宋体" w:hAnsi="宋体" w:cs="宋体" w:hint="eastAsia"/>
          <w:b/>
          <w:bCs/>
          <w:kern w:val="0"/>
          <w:sz w:val="24"/>
          <w:szCs w:val="24"/>
        </w:rPr>
        <w:t>async</w:t>
      </w:r>
      <w:r>
        <w:rPr>
          <w:rFonts w:ascii="宋体" w:hAnsi="宋体" w:cs="宋体" w:hint="eastAsia"/>
          <w:kern w:val="0"/>
          <w:sz w:val="24"/>
          <w:szCs w:val="24"/>
        </w:rPr>
        <w:t xml:space="preserve"> API来创建一个http请求。然后就可以得到一个Promise&lt;HttpResponse&gt;，一旦兑现成功，就可以和平常一样使用HttpResponse：</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Promise&lt;HttpResponse&gt; futureResponse = WS.url(</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"http://www.google.com"</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).getAsync();</w:t>
      </w:r>
    </w:p>
    <w:p w:rsidR="007620D1" w:rsidRDefault="007620D1" w:rsidP="007620D1">
      <w:pPr>
        <w:widowControl/>
        <w:spacing w:before="100" w:beforeAutospacing="1" w:after="100" w:afterAutospacing="1"/>
        <w:jc w:val="left"/>
        <w:outlineLvl w:val="1"/>
        <w:rPr>
          <w:rFonts w:ascii="宋体" w:hAnsi="宋体" w:cs="宋体"/>
          <w:b/>
          <w:bCs/>
          <w:kern w:val="0"/>
          <w:sz w:val="36"/>
          <w:szCs w:val="36"/>
        </w:rPr>
      </w:pPr>
      <w:bookmarkStart w:id="429" w:name="_Toc322991022"/>
      <w:bookmarkStart w:id="430" w:name="_Toc322991530"/>
      <w:bookmarkStart w:id="431" w:name="_Toc322991777"/>
      <w:r>
        <w:rPr>
          <w:rFonts w:ascii="宋体" w:hAnsi="宋体" w:cs="宋体" w:hint="eastAsia"/>
          <w:b/>
          <w:bCs/>
          <w:kern w:val="0"/>
          <w:sz w:val="36"/>
          <w:szCs w:val="36"/>
        </w:rPr>
        <w:t>Functional programming with Java功能扩展？</w:t>
      </w:r>
      <w:bookmarkEnd w:id="429"/>
      <w:bookmarkEnd w:id="430"/>
      <w:bookmarkEnd w:id="431"/>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play.libs.F库从功能编程（functional programming）带来了许多非常有用的概念constructs。这些概念用于处理复杂的抽象环境。这些概念之前也有涉及：</w:t>
      </w:r>
    </w:p>
    <w:p w:rsidR="007620D1" w:rsidRDefault="007620D1" w:rsidP="007620D1">
      <w:pPr>
        <w:widowControl/>
        <w:numPr>
          <w:ilvl w:val="0"/>
          <w:numId w:val="24"/>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Option&lt;T&gt; (T值可设置也可不用设置)</w:t>
      </w:r>
    </w:p>
    <w:p w:rsidR="007620D1" w:rsidRDefault="007620D1" w:rsidP="007620D1">
      <w:pPr>
        <w:widowControl/>
        <w:numPr>
          <w:ilvl w:val="0"/>
          <w:numId w:val="24"/>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Either&lt;A,B&gt; (不是A就是B)</w:t>
      </w:r>
    </w:p>
    <w:p w:rsidR="007620D1" w:rsidRDefault="007620D1" w:rsidP="007620D1">
      <w:pPr>
        <w:widowControl/>
        <w:numPr>
          <w:ilvl w:val="0"/>
          <w:numId w:val="24"/>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Tuple&lt;A,B&gt; (同是包含了A和B)</w:t>
      </w:r>
    </w:p>
    <w:p w:rsidR="007620D1" w:rsidRDefault="007620D1" w:rsidP="007620D1">
      <w:pPr>
        <w:widowControl/>
        <w:spacing w:before="100" w:beforeAutospacing="1" w:after="100" w:afterAutospacing="1"/>
        <w:jc w:val="left"/>
        <w:outlineLvl w:val="2"/>
        <w:rPr>
          <w:rFonts w:ascii="宋体" w:hAnsi="宋体" w:cs="宋体"/>
          <w:b/>
          <w:bCs/>
          <w:kern w:val="0"/>
          <w:sz w:val="27"/>
          <w:szCs w:val="27"/>
        </w:rPr>
      </w:pPr>
      <w:bookmarkStart w:id="432" w:name="_Toc322991023"/>
      <w:bookmarkStart w:id="433" w:name="_Toc322991531"/>
      <w:bookmarkStart w:id="434" w:name="_Toc322991778"/>
      <w:r>
        <w:rPr>
          <w:rFonts w:ascii="宋体" w:hAnsi="宋体" w:cs="宋体" w:hint="eastAsia"/>
          <w:b/>
          <w:bCs/>
          <w:kern w:val="0"/>
          <w:sz w:val="24"/>
          <w:szCs w:val="24"/>
        </w:rPr>
        <w:t>Option&lt;T&gt;</w:t>
      </w:r>
      <w:r>
        <w:rPr>
          <w:rFonts w:ascii="宋体" w:hAnsi="宋体" w:cs="宋体" w:hint="eastAsia"/>
          <w:b/>
          <w:bCs/>
          <w:kern w:val="0"/>
          <w:sz w:val="27"/>
          <w:szCs w:val="27"/>
        </w:rPr>
        <w:t xml:space="preserve">, </w:t>
      </w:r>
      <w:r>
        <w:rPr>
          <w:rFonts w:ascii="宋体" w:hAnsi="宋体" w:cs="宋体" w:hint="eastAsia"/>
          <w:b/>
          <w:bCs/>
          <w:kern w:val="0"/>
          <w:sz w:val="24"/>
          <w:szCs w:val="24"/>
        </w:rPr>
        <w:t>Some&lt;T&gt;</w:t>
      </w:r>
      <w:r>
        <w:rPr>
          <w:rFonts w:ascii="宋体" w:hAnsi="宋体" w:cs="宋体" w:hint="eastAsia"/>
          <w:b/>
          <w:bCs/>
          <w:kern w:val="0"/>
          <w:sz w:val="27"/>
          <w:szCs w:val="27"/>
        </w:rPr>
        <w:t xml:space="preserve"> and </w:t>
      </w:r>
      <w:r>
        <w:rPr>
          <w:rFonts w:ascii="宋体" w:hAnsi="宋体" w:cs="宋体" w:hint="eastAsia"/>
          <w:b/>
          <w:bCs/>
          <w:kern w:val="0"/>
          <w:sz w:val="24"/>
          <w:szCs w:val="24"/>
        </w:rPr>
        <w:t>None&lt;T&gt;</w:t>
      </w:r>
      <w:bookmarkEnd w:id="432"/>
      <w:bookmarkEnd w:id="433"/>
      <w:bookmarkEnd w:id="434"/>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某些情况下，函数可能不会返回结果（比如find方法），通常做法（非常糟糕）是返回null，这样做实际上非常危险，因为函数的返回类型不清晰。Option&lt;T&gt;就是一个优雅的解决方案。如果函数成功执行，就返回明确的类型Some&lt;T&gt;（封装了真实的结果），否则返回对象None&lt;T&gt;（Option&lt;T&gt;的子类型）。示例：</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 安全除法(绝不抛出ArithmeticException运行时错误)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Option&lt;Double&gt; div(double a, double b)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if (b == 0)</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return None();</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else</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return Some(a / b);</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用法：</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Option&lt;Double&gt; q = div(42, 5);</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if (q.isDefined())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Logger.info("q = %s", q.get()); // "q = 8.4"</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这儿还有更便利的语法，这是因为Option&lt;T&gt;实现了Iterable&lt;T&gt;：</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for (double q : div(42, 5))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Logger.info("q = %s", q); // "q = 8.4"</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仅在div成功的情况下，for循环才被执行一次。</w:t>
      </w:r>
    </w:p>
    <w:p w:rsidR="007620D1" w:rsidRDefault="007620D1" w:rsidP="007620D1">
      <w:pPr>
        <w:widowControl/>
        <w:spacing w:before="100" w:beforeAutospacing="1" w:after="100" w:afterAutospacing="1"/>
        <w:jc w:val="left"/>
        <w:outlineLvl w:val="2"/>
        <w:rPr>
          <w:rFonts w:ascii="宋体" w:hAnsi="宋体" w:cs="宋体"/>
          <w:b/>
          <w:bCs/>
          <w:kern w:val="0"/>
          <w:sz w:val="27"/>
          <w:szCs w:val="27"/>
        </w:rPr>
      </w:pPr>
      <w:bookmarkStart w:id="435" w:name="_Toc322991024"/>
      <w:bookmarkStart w:id="436" w:name="_Toc322991532"/>
      <w:bookmarkStart w:id="437" w:name="_Toc322991779"/>
      <w:r>
        <w:rPr>
          <w:rFonts w:ascii="宋体" w:hAnsi="宋体" w:cs="宋体" w:hint="eastAsia"/>
          <w:b/>
          <w:bCs/>
          <w:kern w:val="0"/>
          <w:sz w:val="24"/>
          <w:szCs w:val="24"/>
        </w:rPr>
        <w:t>Tuple&lt;A, B&gt;</w:t>
      </w:r>
      <w:bookmarkEnd w:id="435"/>
      <w:bookmarkEnd w:id="436"/>
      <w:bookmarkEnd w:id="437"/>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Tuple&lt;A, B&gt;类包装了两种类型的对象A和B。使用_1和_2域可以分别找回A和B，如：</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Option&lt;Tuple&lt;String, String&gt;&gt; parseEmail(String email)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final Matcher matcher = Pattern.compile("(\\w+)@(\\w+)").matcher(email);</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if (matcher.matches())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return Some(Tuple(matcher.group(1), matcher.group(2)));</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return None();</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然后：</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for (Tuple&lt;String, String&gt; email : parseEmail("foo@bar.com"))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Logger.info("name = %s", email._1); // "name = foo"</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Logger.info("server = %s", email._2); // "server = bar.com"</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T2&lt;A, B&gt;类是Tuple&lt;A, B&gt;的别名。处理三个元素时使用T3&lt;A, B, C&gt;类，一直可到T5&lt;A, B, C, D, E&gt;。</w:t>
      </w:r>
    </w:p>
    <w:p w:rsidR="007620D1" w:rsidRDefault="007620D1" w:rsidP="007620D1">
      <w:pPr>
        <w:widowControl/>
        <w:spacing w:before="100" w:beforeAutospacing="1" w:after="100" w:afterAutospacing="1"/>
        <w:jc w:val="left"/>
        <w:outlineLvl w:val="2"/>
        <w:rPr>
          <w:rFonts w:ascii="宋体" w:hAnsi="宋体" w:cs="宋体"/>
          <w:b/>
          <w:bCs/>
          <w:kern w:val="0"/>
          <w:sz w:val="27"/>
          <w:szCs w:val="27"/>
        </w:rPr>
      </w:pPr>
      <w:bookmarkStart w:id="438" w:name="_Toc322991025"/>
      <w:bookmarkStart w:id="439" w:name="_Toc322991533"/>
      <w:bookmarkStart w:id="440" w:name="_Toc322991780"/>
      <w:r>
        <w:rPr>
          <w:rFonts w:ascii="宋体" w:hAnsi="宋体" w:cs="宋体" w:hint="eastAsia"/>
          <w:b/>
          <w:bCs/>
          <w:kern w:val="0"/>
          <w:sz w:val="27"/>
          <w:szCs w:val="27"/>
        </w:rPr>
        <w:t>Pattern Matching模式匹配</w:t>
      </w:r>
      <w:bookmarkEnd w:id="438"/>
      <w:bookmarkEnd w:id="439"/>
      <w:bookmarkEnd w:id="440"/>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有些时候我们需要在java里进行模式匹配。遗憾的是java没有内建的模式匹配机制，java也缺乏功能性概念，所以很难增加到库里。在这里，我们采取的方案并不算太坏。</w:t>
      </w:r>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我们的主意是使用最后一次“for loop”语法来实现基本的模式匹配任务。模式匹配必须检测对象是否匹配必须的条件，还要能提取感兴趣的值。play使用的模式匹配库位于play.libs.F：</w:t>
      </w:r>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示例，假设已经有一个对象类型的引用，现在想检测这个对象是否是String类型，并且是以‘command:’字符串开始的。</w:t>
      </w:r>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标准方式为：</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Object o = anything();</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if(o instanceof String &amp;&amp; ((String)o).startsWith("command:"))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String s = (String)o;</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System.out.println(s.toUpperCase());</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使用Play模式匹配库，就可以这样写：</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for(String s: String.and(StartsWith("command:")).match(o))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System.out.println(s.toUpperCase());</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只有在条件符合的情况下，for循环才会被执行一次，并且会自动提取字符串值，而不需要进行转换。这是因为每个对象都是类型安全的，并且由编译器进行检测，不需要进行转换。</w:t>
      </w:r>
    </w:p>
    <w:p w:rsidR="007620D1" w:rsidRDefault="007620D1" w:rsidP="007620D1">
      <w:pPr>
        <w:widowControl/>
        <w:spacing w:before="100" w:beforeAutospacing="1" w:after="100" w:afterAutospacing="1"/>
        <w:jc w:val="left"/>
        <w:outlineLvl w:val="2"/>
        <w:rPr>
          <w:rFonts w:ascii="宋体" w:hAnsi="宋体" w:cs="宋体"/>
          <w:b/>
          <w:bCs/>
          <w:kern w:val="0"/>
          <w:sz w:val="27"/>
          <w:szCs w:val="27"/>
        </w:rPr>
      </w:pPr>
      <w:bookmarkStart w:id="441" w:name="_Toc322991026"/>
      <w:bookmarkStart w:id="442" w:name="_Toc322991534"/>
      <w:bookmarkStart w:id="443" w:name="_Toc322991781"/>
      <w:r>
        <w:rPr>
          <w:rFonts w:ascii="宋体" w:hAnsi="宋体" w:cs="宋体" w:hint="eastAsia"/>
          <w:b/>
          <w:bCs/>
          <w:kern w:val="0"/>
          <w:sz w:val="27"/>
          <w:szCs w:val="27"/>
        </w:rPr>
        <w:t>Promises</w:t>
      </w:r>
      <w:bookmarkEnd w:id="441"/>
      <w:bookmarkEnd w:id="442"/>
      <w:bookmarkEnd w:id="443"/>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Promise是play定制的“将来Future”类型。事实上一个Promise&lt;T&gt;类型也是一个Future&lt;T&gt;类型，因此，可以用作标准的Future。但它拥有一个非常有趣的属性：使用onRedeem(…)方法能够获取注册返回的能力，该方法仅在允许的值可用时才能被调用。 </w:t>
      </w:r>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Promise实例可以用在任何Future实例里（比如Jobs, WS.async，等待)。</w:t>
      </w:r>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Promises还可进行组合，比如:</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Promise p = Promise.waitAll(p1, p2, p3)</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Promise p = Promise.waitAny(p1, p2, p3)</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Promise p = Promise.waitEither(p1, p2, p3)</w:t>
      </w:r>
    </w:p>
    <w:p w:rsidR="007620D1" w:rsidRDefault="007620D1" w:rsidP="007620D1">
      <w:pPr>
        <w:widowControl/>
        <w:spacing w:before="100" w:beforeAutospacing="1" w:after="100" w:afterAutospacing="1"/>
        <w:jc w:val="left"/>
        <w:outlineLvl w:val="1"/>
        <w:rPr>
          <w:rFonts w:ascii="宋体" w:hAnsi="宋体" w:cs="宋体"/>
          <w:b/>
          <w:bCs/>
          <w:kern w:val="0"/>
          <w:sz w:val="36"/>
          <w:szCs w:val="36"/>
        </w:rPr>
      </w:pPr>
      <w:bookmarkStart w:id="444" w:name="_Toc322991027"/>
      <w:bookmarkStart w:id="445" w:name="_Toc322991535"/>
      <w:bookmarkStart w:id="446" w:name="_Toc322991782"/>
      <w:r>
        <w:rPr>
          <w:rFonts w:ascii="宋体" w:hAnsi="宋体" w:cs="宋体" w:hint="eastAsia"/>
          <w:b/>
          <w:bCs/>
          <w:kern w:val="0"/>
          <w:sz w:val="36"/>
          <w:szCs w:val="36"/>
        </w:rPr>
        <w:t>OAuth</w:t>
      </w:r>
      <w:bookmarkEnd w:id="444"/>
      <w:bookmarkEnd w:id="445"/>
      <w:bookmarkEnd w:id="446"/>
    </w:p>
    <w:p w:rsidR="007620D1" w:rsidRDefault="00FE4459" w:rsidP="007620D1">
      <w:pPr>
        <w:widowControl/>
        <w:spacing w:before="100" w:beforeAutospacing="1" w:after="100" w:afterAutospacing="1"/>
        <w:jc w:val="left"/>
        <w:rPr>
          <w:rFonts w:ascii="宋体" w:hAnsi="宋体" w:cs="宋体"/>
          <w:kern w:val="0"/>
          <w:sz w:val="24"/>
          <w:szCs w:val="24"/>
        </w:rPr>
      </w:pPr>
      <w:hyperlink r:id="rId74" w:history="1">
        <w:r w:rsidR="007620D1">
          <w:rPr>
            <w:rStyle w:val="a4"/>
            <w:rFonts w:ascii="宋体" w:hAnsi="宋体" w:cs="宋体" w:hint="eastAsia"/>
            <w:kern w:val="0"/>
            <w:sz w:val="24"/>
            <w:szCs w:val="24"/>
          </w:rPr>
          <w:t>OAuth</w:t>
        </w:r>
      </w:hyperlink>
      <w:r w:rsidR="007620D1">
        <w:rPr>
          <w:rFonts w:ascii="宋体" w:hAnsi="宋体" w:cs="宋体" w:hint="eastAsia"/>
          <w:kern w:val="0"/>
          <w:sz w:val="24"/>
          <w:szCs w:val="24"/>
        </w:rPr>
        <w:t xml:space="preserve"> 是一个开源协议的安全API验证， 应用地桌面和web应用程序。</w:t>
      </w:r>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这里有两种不同的定义: OAuth 1.0和OAuth 2.0。Play提供库来以消费者方式连接至可能的服务。</w:t>
      </w:r>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标准步骤为：</w:t>
      </w:r>
    </w:p>
    <w:p w:rsidR="007620D1" w:rsidRDefault="007620D1" w:rsidP="007620D1">
      <w:pPr>
        <w:widowControl/>
        <w:numPr>
          <w:ilvl w:val="0"/>
          <w:numId w:val="25"/>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跳转用户到提供者的验证页</w:t>
      </w:r>
    </w:p>
    <w:p w:rsidR="007620D1" w:rsidRDefault="007620D1" w:rsidP="007620D1">
      <w:pPr>
        <w:widowControl/>
        <w:numPr>
          <w:ilvl w:val="0"/>
          <w:numId w:val="25"/>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在用户授权验证结束后，将直接返回到原来的服务器</w:t>
      </w:r>
    </w:p>
    <w:p w:rsidR="007620D1" w:rsidRDefault="007620D1" w:rsidP="007620D1">
      <w:pPr>
        <w:widowControl/>
        <w:numPr>
          <w:ilvl w:val="0"/>
          <w:numId w:val="25"/>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你的服务器将会为当前用户交换修改已经验证的信息令牌，这步操作是以服务器至服务器的方式完成的。</w:t>
      </w:r>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play会自动完成许多处理过程。</w:t>
      </w:r>
    </w:p>
    <w:p w:rsidR="007620D1" w:rsidRDefault="007620D1" w:rsidP="007620D1">
      <w:pPr>
        <w:widowControl/>
        <w:spacing w:before="100" w:beforeAutospacing="1" w:after="100" w:afterAutospacing="1"/>
        <w:jc w:val="left"/>
        <w:outlineLvl w:val="2"/>
        <w:rPr>
          <w:rFonts w:ascii="宋体" w:hAnsi="宋体" w:cs="宋体"/>
          <w:b/>
          <w:bCs/>
          <w:kern w:val="0"/>
          <w:sz w:val="27"/>
          <w:szCs w:val="27"/>
        </w:rPr>
      </w:pPr>
      <w:bookmarkStart w:id="447" w:name="_Toc322991028"/>
      <w:bookmarkStart w:id="448" w:name="_Toc322991536"/>
      <w:bookmarkStart w:id="449" w:name="_Toc322991783"/>
      <w:r>
        <w:rPr>
          <w:rFonts w:ascii="宋体" w:hAnsi="宋体" w:cs="宋体" w:hint="eastAsia"/>
          <w:b/>
          <w:bCs/>
          <w:kern w:val="0"/>
          <w:sz w:val="27"/>
          <w:szCs w:val="27"/>
        </w:rPr>
        <w:t>OAuth 1.0</w:t>
      </w:r>
      <w:bookmarkEnd w:id="447"/>
      <w:bookmarkEnd w:id="448"/>
      <w:bookmarkEnd w:id="449"/>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OAuth 1.0功能库是通过play.libs.OAuth类提供的，这个类基于</w:t>
      </w:r>
      <w:hyperlink r:id="rId75" w:history="1">
        <w:r>
          <w:rPr>
            <w:rStyle w:val="a4"/>
            <w:rFonts w:ascii="宋体" w:hAnsi="宋体" w:cs="宋体" w:hint="eastAsia"/>
            <w:kern w:val="0"/>
            <w:sz w:val="24"/>
            <w:szCs w:val="24"/>
          </w:rPr>
          <w:t>oauth-signpost</w:t>
        </w:r>
      </w:hyperlink>
      <w:r>
        <w:rPr>
          <w:rFonts w:ascii="宋体" w:hAnsi="宋体" w:cs="宋体" w:hint="eastAsia"/>
          <w:kern w:val="0"/>
          <w:sz w:val="24"/>
          <w:szCs w:val="24"/>
        </w:rPr>
        <w:t>。主要用于</w:t>
      </w:r>
      <w:hyperlink r:id="rId76" w:history="1">
        <w:r>
          <w:rPr>
            <w:rStyle w:val="a4"/>
            <w:rFonts w:ascii="宋体" w:hAnsi="宋体" w:cs="宋体" w:hint="eastAsia"/>
            <w:kern w:val="0"/>
            <w:sz w:val="24"/>
            <w:szCs w:val="24"/>
          </w:rPr>
          <w:t>Twitter</w:t>
        </w:r>
      </w:hyperlink>
      <w:r>
        <w:rPr>
          <w:rFonts w:ascii="宋体" w:hAnsi="宋体" w:cs="宋体" w:hint="eastAsia"/>
          <w:kern w:val="0"/>
          <w:sz w:val="24"/>
          <w:szCs w:val="24"/>
        </w:rPr>
        <w:t xml:space="preserve"> 和 </w:t>
      </w:r>
      <w:hyperlink r:id="rId77" w:history="1">
        <w:r>
          <w:rPr>
            <w:rStyle w:val="a4"/>
            <w:rFonts w:ascii="宋体" w:hAnsi="宋体" w:cs="宋体" w:hint="eastAsia"/>
            <w:kern w:val="0"/>
            <w:sz w:val="24"/>
            <w:szCs w:val="24"/>
          </w:rPr>
          <w:t>Google</w:t>
        </w:r>
      </w:hyperlink>
      <w:r>
        <w:rPr>
          <w:rFonts w:ascii="宋体" w:hAnsi="宋体" w:cs="宋体" w:hint="eastAsia"/>
          <w:kern w:val="0"/>
          <w:sz w:val="24"/>
          <w:szCs w:val="24"/>
        </w:rPr>
        <w:t>的验证服务。</w:t>
      </w:r>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要想连接到一个服务，你需要使用下面的信息创建一个OAuth.ServiceInfo实例，以获取service provider:</w:t>
      </w:r>
    </w:p>
    <w:p w:rsidR="007620D1" w:rsidRDefault="007620D1" w:rsidP="007620D1">
      <w:pPr>
        <w:widowControl/>
        <w:numPr>
          <w:ilvl w:val="0"/>
          <w:numId w:val="26"/>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Request token URL</w:t>
      </w:r>
    </w:p>
    <w:p w:rsidR="007620D1" w:rsidRDefault="007620D1" w:rsidP="007620D1">
      <w:pPr>
        <w:widowControl/>
        <w:numPr>
          <w:ilvl w:val="0"/>
          <w:numId w:val="26"/>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Access token URL</w:t>
      </w:r>
    </w:p>
    <w:p w:rsidR="007620D1" w:rsidRDefault="007620D1" w:rsidP="007620D1">
      <w:pPr>
        <w:widowControl/>
        <w:numPr>
          <w:ilvl w:val="0"/>
          <w:numId w:val="26"/>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Authorize URL</w:t>
      </w:r>
    </w:p>
    <w:p w:rsidR="007620D1" w:rsidRDefault="007620D1" w:rsidP="007620D1">
      <w:pPr>
        <w:widowControl/>
        <w:numPr>
          <w:ilvl w:val="0"/>
          <w:numId w:val="26"/>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Consumer key</w:t>
      </w:r>
    </w:p>
    <w:p w:rsidR="007620D1" w:rsidRDefault="007620D1" w:rsidP="007620D1">
      <w:pPr>
        <w:widowControl/>
        <w:numPr>
          <w:ilvl w:val="0"/>
          <w:numId w:val="26"/>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Consumer secret</w:t>
      </w:r>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access token可通过如下方式找到：</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authenticate()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 TWITTER 是OAuth.ServiceInfo对象</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 getUser() 用于返回当前用户</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if (OAuth.isVerifierResponse())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 得到verifier检验者</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 然后使用请求tokens得到access tokens</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 xml:space="preserve">        OAuth.Response resp = OAuth.service(TWITTER).retrieveAccessToken(</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getUser().token, getUser().secret);</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 存储它们并返回index</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getUser().token = resp.token; getUser().secret = resp.secret;</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getUser().save()</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index();</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OAuth twitt = OAuth.service(TWITTER);</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Response resp = twitt.retrieveRequestToken();</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//得到未经授权的标志tokens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//在继续之前先要保存</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getUser().token = resp.token; getUser().secret = resp.secret;</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getUser().save()</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 跳转用户到验证页</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redirect(twitt.redirectUrl(resp.token));</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现在可以使用token对通过分配的请求执行下面的调用：</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mentions = WS.url(url).oauth(TWITTER, getUser().token, getUser().secret).get().getString();</w:t>
      </w:r>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尽管这个事例没有进行错误检测，但在生产环境，还是应该进行检测。OAuth.Response对象拥有一个error域，错误发生的时候，其中含有错误的内容。很多情况下不能给用户授权的原因是提供者已经下线或错误太多。</w:t>
      </w:r>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完整的示例见samples-and-tests/twitter-oauth。</w:t>
      </w:r>
    </w:p>
    <w:p w:rsidR="007620D1" w:rsidRDefault="007620D1" w:rsidP="007620D1">
      <w:pPr>
        <w:widowControl/>
        <w:spacing w:before="100" w:beforeAutospacing="1" w:after="100" w:afterAutospacing="1"/>
        <w:jc w:val="left"/>
        <w:outlineLvl w:val="2"/>
        <w:rPr>
          <w:rFonts w:ascii="宋体" w:hAnsi="宋体" w:cs="宋体"/>
          <w:b/>
          <w:bCs/>
          <w:kern w:val="0"/>
          <w:sz w:val="27"/>
          <w:szCs w:val="27"/>
        </w:rPr>
      </w:pPr>
      <w:bookmarkStart w:id="450" w:name="_Toc322991029"/>
      <w:bookmarkStart w:id="451" w:name="_Toc322991537"/>
      <w:bookmarkStart w:id="452" w:name="_Toc322991784"/>
      <w:r>
        <w:rPr>
          <w:rFonts w:ascii="宋体" w:hAnsi="宋体" w:cs="宋体" w:hint="eastAsia"/>
          <w:b/>
          <w:bCs/>
          <w:kern w:val="0"/>
          <w:sz w:val="27"/>
          <w:szCs w:val="27"/>
        </w:rPr>
        <w:t>OAuth 2.0</w:t>
      </w:r>
      <w:bookmarkEnd w:id="450"/>
      <w:bookmarkEnd w:id="451"/>
      <w:bookmarkEnd w:id="452"/>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OAuth 2.0比OAuth 1.0更简单，这是因为它不需要调用signing请求。主要用于</w:t>
      </w:r>
      <w:hyperlink r:id="rId78" w:history="1">
        <w:r>
          <w:rPr>
            <w:rStyle w:val="a4"/>
            <w:rFonts w:ascii="宋体" w:hAnsi="宋体" w:cs="宋体" w:hint="eastAsia"/>
            <w:kern w:val="0"/>
            <w:sz w:val="24"/>
            <w:szCs w:val="24"/>
          </w:rPr>
          <w:t>Facebook</w:t>
        </w:r>
      </w:hyperlink>
      <w:r>
        <w:rPr>
          <w:rFonts w:ascii="宋体" w:hAnsi="宋体" w:cs="宋体" w:hint="eastAsia"/>
          <w:kern w:val="0"/>
          <w:sz w:val="24"/>
          <w:szCs w:val="24"/>
        </w:rPr>
        <w:t xml:space="preserve"> 和 </w:t>
      </w:r>
      <w:hyperlink r:id="rId79" w:history="1">
        <w:r>
          <w:rPr>
            <w:rStyle w:val="a4"/>
            <w:rFonts w:ascii="宋体" w:hAnsi="宋体" w:cs="宋体" w:hint="eastAsia"/>
            <w:kern w:val="0"/>
            <w:sz w:val="24"/>
            <w:szCs w:val="24"/>
          </w:rPr>
          <w:t>37signals</w:t>
        </w:r>
      </w:hyperlink>
      <w:r>
        <w:rPr>
          <w:rFonts w:ascii="宋体" w:hAnsi="宋体" w:cs="宋体" w:hint="eastAsia"/>
          <w:kern w:val="0"/>
          <w:sz w:val="24"/>
          <w:szCs w:val="24"/>
        </w:rPr>
        <w:t>。</w:t>
      </w:r>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play.libs.OAuth2类提供了该支持。</w:t>
      </w:r>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为了连接到服务，你需要使用下面的信息创建一个OAuth2实例，从服务提供者获取：</w:t>
      </w:r>
    </w:p>
    <w:p w:rsidR="007620D1" w:rsidRDefault="007620D1" w:rsidP="007620D1">
      <w:pPr>
        <w:widowControl/>
        <w:numPr>
          <w:ilvl w:val="0"/>
          <w:numId w:val="27"/>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Access token URL</w:t>
      </w:r>
    </w:p>
    <w:p w:rsidR="007620D1" w:rsidRDefault="007620D1" w:rsidP="007620D1">
      <w:pPr>
        <w:widowControl/>
        <w:numPr>
          <w:ilvl w:val="0"/>
          <w:numId w:val="27"/>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Authorize URL</w:t>
      </w:r>
    </w:p>
    <w:p w:rsidR="007620D1" w:rsidRDefault="007620D1" w:rsidP="007620D1">
      <w:pPr>
        <w:widowControl/>
        <w:numPr>
          <w:ilvl w:val="0"/>
          <w:numId w:val="27"/>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Client ID</w:t>
      </w:r>
    </w:p>
    <w:p w:rsidR="007620D1" w:rsidRDefault="007620D1" w:rsidP="007620D1">
      <w:pPr>
        <w:widowControl/>
        <w:numPr>
          <w:ilvl w:val="0"/>
          <w:numId w:val="27"/>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Secret</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public static void auth()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 FACEBOOK 是一个OAuth2对象</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if (OAuth2.isCodeResponse())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 authUrl必须和retrieveVerificationCode调用一致</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OAuth2.Response response = FACEBOOK.retrieveAccessToken(authUrl);</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//如果有错误发生则为null</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String accessToken = response.accessToken;</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//调用成功则为null</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OAuth2.Error = response.error;</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//存储accessToken，在请求服务时要用到</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index();</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 authUrl是一个包含了服务绝对URL的字符串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 应该跳转回来</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 下面将触发一个跳转</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FACEBOOK.requestVerificationCode(authUrl);</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一旦获取当前用户的access token，就可以用它来查询服务：</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WS.url(</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"https://graph.facebook.com/me?access_token=%s", access_token</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).get().getJson();</w:t>
      </w:r>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完整示例见samples-and-tests/facebook-oauth2。</w:t>
      </w:r>
    </w:p>
    <w:p w:rsidR="007620D1" w:rsidRDefault="007620D1" w:rsidP="007620D1">
      <w:pPr>
        <w:widowControl/>
        <w:spacing w:before="100" w:beforeAutospacing="1" w:after="100" w:afterAutospacing="1"/>
        <w:jc w:val="left"/>
        <w:outlineLvl w:val="1"/>
        <w:rPr>
          <w:rFonts w:ascii="宋体" w:hAnsi="宋体" w:cs="宋体"/>
          <w:b/>
          <w:bCs/>
          <w:kern w:val="0"/>
          <w:sz w:val="36"/>
          <w:szCs w:val="36"/>
        </w:rPr>
      </w:pPr>
      <w:bookmarkStart w:id="453" w:name="_Toc322991030"/>
      <w:bookmarkStart w:id="454" w:name="_Toc322991538"/>
      <w:bookmarkStart w:id="455" w:name="_Toc322991785"/>
      <w:r>
        <w:rPr>
          <w:rFonts w:ascii="宋体" w:hAnsi="宋体" w:cs="宋体" w:hint="eastAsia"/>
          <w:b/>
          <w:bCs/>
          <w:kern w:val="0"/>
          <w:sz w:val="36"/>
          <w:szCs w:val="36"/>
        </w:rPr>
        <w:t>OpenID</w:t>
      </w:r>
      <w:bookmarkEnd w:id="453"/>
      <w:bookmarkEnd w:id="454"/>
      <w:bookmarkEnd w:id="455"/>
    </w:p>
    <w:p w:rsidR="007620D1" w:rsidRDefault="00FE4459" w:rsidP="007620D1">
      <w:pPr>
        <w:widowControl/>
        <w:spacing w:before="100" w:beforeAutospacing="1" w:after="100" w:afterAutospacing="1"/>
        <w:jc w:val="left"/>
        <w:rPr>
          <w:rFonts w:ascii="宋体" w:hAnsi="宋体" w:cs="宋体"/>
          <w:kern w:val="0"/>
          <w:sz w:val="24"/>
          <w:szCs w:val="24"/>
        </w:rPr>
      </w:pPr>
      <w:hyperlink r:id="rId80" w:history="1">
        <w:r w:rsidR="007620D1">
          <w:rPr>
            <w:rStyle w:val="a4"/>
            <w:rFonts w:ascii="宋体" w:hAnsi="宋体" w:cs="宋体" w:hint="eastAsia"/>
            <w:kern w:val="0"/>
            <w:sz w:val="24"/>
            <w:szCs w:val="24"/>
          </w:rPr>
          <w:t>OpenID</w:t>
        </w:r>
      </w:hyperlink>
      <w:r w:rsidR="007620D1">
        <w:rPr>
          <w:rFonts w:ascii="宋体" w:hAnsi="宋体" w:cs="宋体" w:hint="eastAsia"/>
          <w:kern w:val="0"/>
          <w:sz w:val="24"/>
          <w:szCs w:val="24"/>
        </w:rPr>
        <w:t xml:space="preserve"> 是一个开源的分散式身份认证系统。在你的系统里不需要保存特定用户的信息就可以很容易接受新的用户。只需通过它们的OpenID跟踪验证用户即可。</w:t>
      </w:r>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本示例提供一个轻量级的演示，用于演示如果使用OpenID验证用户：</w:t>
      </w:r>
    </w:p>
    <w:p w:rsidR="007620D1" w:rsidRDefault="007620D1" w:rsidP="007620D1">
      <w:pPr>
        <w:widowControl/>
        <w:numPr>
          <w:ilvl w:val="0"/>
          <w:numId w:val="28"/>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对每个请求，检测用户是否已经连接</w:t>
      </w:r>
    </w:p>
    <w:p w:rsidR="007620D1" w:rsidRDefault="007620D1" w:rsidP="007620D1">
      <w:pPr>
        <w:widowControl/>
        <w:numPr>
          <w:ilvl w:val="0"/>
          <w:numId w:val="28"/>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如果没有，就显示用户可以提交OpenID的页面</w:t>
      </w:r>
    </w:p>
    <w:p w:rsidR="007620D1" w:rsidRDefault="007620D1" w:rsidP="007620D1">
      <w:pPr>
        <w:widowControl/>
        <w:numPr>
          <w:ilvl w:val="0"/>
          <w:numId w:val="28"/>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跳转用户到OpenID提供者</w:t>
      </w:r>
    </w:p>
    <w:p w:rsidR="007620D1" w:rsidRDefault="007620D1" w:rsidP="007620D1">
      <w:pPr>
        <w:widowControl/>
        <w:numPr>
          <w:ilvl w:val="0"/>
          <w:numId w:val="28"/>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当用户回来的时候，获取验证的OpenID并存储到HTTP session里</w:t>
      </w:r>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play.libs.OpenID类提供了OpenID功能：</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@Before(unless={"login", "authenticate"})</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static void checkAuthenticated()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if(!session.contains("user"))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 xml:space="preserve">        login();</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index()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render("Hello %s!", session.get("user"));</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login()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render();</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authenticate(String user)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if(OpenID.isAuthenticationResponse())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UserInfo verifiedUser = OpenID.getVerifiedID();</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if(verifiedUser == null)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flash.error("Oops. Authentication has failed");</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login();</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session.put("user", verifiedUser.id);</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index();</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 else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if(!OpenID.id(user).verify()) { // will redirect the user</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flash.error("Cannot verify your OpenID");</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login();</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login.html模板代码为：</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#{if flash.error}</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&lt;h1&gt;${flash.error}&lt;/h1&gt;</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#{/if}</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&lt;form action="@{Application.authenticate()}" method="POST"&gt;</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&lt;label for="user"&gt;What’s your OpenID?&lt;/label&gt;</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&lt;input type="text" name="user" id="user" /&gt;</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&lt;input type="submit" value="login…" /&gt;</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&lt;/form&gt;</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&lt;/code&gt;</w:t>
      </w:r>
    </w:p>
    <w:p w:rsidR="007620D1" w:rsidRDefault="007620D1" w:rsidP="007620D1">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路由定义为：</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GET   /                     Application.index</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GET   /login                Application.login</w:t>
      </w:r>
    </w:p>
    <w:p w:rsidR="007620D1" w:rsidRDefault="007620D1" w:rsidP="007620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/authenticate         Application.authenticate</w:t>
      </w:r>
    </w:p>
    <w:p w:rsidR="007620D1" w:rsidRDefault="007620D1" w:rsidP="007620D1"/>
    <w:p w:rsidR="000B5157" w:rsidRDefault="000B5157" w:rsidP="000B5157">
      <w:pPr>
        <w:widowControl/>
        <w:spacing w:before="100" w:beforeAutospacing="1" w:after="100" w:afterAutospacing="1"/>
        <w:jc w:val="left"/>
        <w:outlineLvl w:val="0"/>
        <w:rPr>
          <w:rFonts w:ascii="宋体" w:hAnsi="宋体" w:cs="宋体"/>
          <w:b/>
          <w:bCs/>
          <w:kern w:val="36"/>
          <w:sz w:val="48"/>
          <w:szCs w:val="48"/>
        </w:rPr>
      </w:pPr>
      <w:bookmarkStart w:id="456" w:name="_Toc322991031"/>
      <w:bookmarkStart w:id="457" w:name="_Toc322991539"/>
      <w:bookmarkStart w:id="458" w:name="_Toc322991786"/>
      <w:r>
        <w:rPr>
          <w:rFonts w:ascii="宋体" w:hAnsi="宋体" w:cs="宋体" w:hint="eastAsia"/>
          <w:b/>
          <w:bCs/>
          <w:kern w:val="36"/>
          <w:sz w:val="48"/>
          <w:szCs w:val="48"/>
        </w:rPr>
        <w:t>09.异步Jobs</w:t>
      </w:r>
      <w:bookmarkEnd w:id="456"/>
      <w:bookmarkEnd w:id="457"/>
      <w:bookmarkEnd w:id="458"/>
    </w:p>
    <w:p w:rsidR="000B5157" w:rsidRDefault="000B5157" w:rsidP="000B515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因为play是一个web应用程序，因此许多应用程序逻辑都是由控制器返回给http请求的。</w:t>
      </w:r>
    </w:p>
    <w:p w:rsidR="000B5157" w:rsidRDefault="000B5157" w:rsidP="000B515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但有些时候，我们需要在http请求外执行一些应用逻辑。比如非常有用的初始化任务，维护任务或运行不能被http请求池中断的长时运行的任务等等。</w:t>
      </w:r>
    </w:p>
    <w:p w:rsidR="000B5157" w:rsidRDefault="000B5157" w:rsidP="000B515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Jobs可以被框架全面进行管理。意思是play负责管理所有的数据库连接原料stuff，JPA实体管理器负责管理数据同步和事务管理。要想创建一个job，只需要继承play.jobs.Job即可。</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package jobs;</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import play.jobs.*;</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class MyJob extends Job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void doJob()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//在这儿执行某些逻辑</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0B5157" w:rsidRDefault="000B5157" w:rsidP="000B515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有些时候需要任务返回结果，这时就需要重载doJobWithResult()方法。</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package jobs;</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import play.jobs.*;</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class MyJob extends Job&lt;String&gt;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bookmarkStart w:id="459" w:name="OLE_LINK16"/>
      <w:bookmarkStart w:id="460" w:name="OLE_LINK15"/>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String</w:t>
      </w:r>
      <w:bookmarkEnd w:id="459"/>
      <w:bookmarkEnd w:id="460"/>
      <w:r>
        <w:rPr>
          <w:rFonts w:ascii="宋体" w:hAnsi="宋体" w:cs="宋体" w:hint="eastAsia"/>
          <w:kern w:val="0"/>
          <w:sz w:val="24"/>
          <w:szCs w:val="24"/>
        </w:rPr>
        <w:t xml:space="preserve"> doJobWithResult()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//在这儿执行某些逻辑</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return result;</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0B5157" w:rsidRDefault="000B5157" w:rsidP="000B515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本示例仅使用了String作为返回类型，当然可以返回任何对象类型。</w:t>
      </w:r>
    </w:p>
    <w:p w:rsidR="000B5157" w:rsidRDefault="000B5157" w:rsidP="000B5157">
      <w:pPr>
        <w:widowControl/>
        <w:spacing w:before="100" w:beforeAutospacing="1" w:after="100" w:afterAutospacing="1"/>
        <w:jc w:val="left"/>
        <w:outlineLvl w:val="1"/>
        <w:rPr>
          <w:rFonts w:ascii="宋体" w:hAnsi="宋体" w:cs="宋体"/>
          <w:b/>
          <w:bCs/>
          <w:kern w:val="0"/>
          <w:sz w:val="36"/>
          <w:szCs w:val="36"/>
        </w:rPr>
      </w:pPr>
      <w:bookmarkStart w:id="461" w:name="_Toc322991032"/>
      <w:bookmarkStart w:id="462" w:name="_Toc322991540"/>
      <w:bookmarkStart w:id="463" w:name="_Toc322991787"/>
      <w:bookmarkStart w:id="464" w:name="concepts"/>
      <w:r>
        <w:rPr>
          <w:rFonts w:ascii="宋体" w:hAnsi="宋体" w:cs="宋体" w:hint="eastAsia"/>
          <w:b/>
          <w:bCs/>
          <w:kern w:val="0"/>
          <w:sz w:val="36"/>
          <w:szCs w:val="36"/>
        </w:rPr>
        <w:lastRenderedPageBreak/>
        <w:t>引导程序任务Bootstrap jobs</w:t>
      </w:r>
      <w:bookmarkEnd w:id="461"/>
      <w:bookmarkEnd w:id="462"/>
      <w:bookmarkEnd w:id="463"/>
    </w:p>
    <w:p w:rsidR="000B5157" w:rsidRDefault="000B5157" w:rsidP="000B515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引导程序任务会在play应用启动时执行。要想实现该任务，只需要在你的任务上添加@OnApplicationStart注释：</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import play.jobs.*;</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@OnApplicationStart</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class Bootstrap extends Job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void doJob()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if(Page.count() == 0)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new Page("root").save();</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Logger.info("A root page has been created.");</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0B5157" w:rsidRDefault="000B5157" w:rsidP="000B5157">
      <w:pPr>
        <w:widowControl/>
        <w:spacing w:before="100" w:beforeAutospacing="1" w:after="100" w:afterAutospacing="1"/>
        <w:jc w:val="left"/>
        <w:rPr>
          <w:rFonts w:ascii="宋体" w:hAnsi="宋体" w:cs="宋体"/>
          <w:kern w:val="0"/>
          <w:sz w:val="24"/>
          <w:szCs w:val="24"/>
        </w:rPr>
      </w:pPr>
      <w:r>
        <w:rPr>
          <w:rFonts w:ascii="宋体" w:hAnsi="宋体" w:cs="宋体" w:hint="eastAsia"/>
          <w:b/>
          <w:kern w:val="0"/>
          <w:sz w:val="24"/>
          <w:szCs w:val="24"/>
        </w:rPr>
        <w:t>注意：</w:t>
      </w:r>
      <w:r>
        <w:rPr>
          <w:rFonts w:ascii="宋体" w:hAnsi="宋体" w:cs="宋体" w:hint="eastAsia"/>
          <w:kern w:val="0"/>
          <w:sz w:val="24"/>
          <w:szCs w:val="24"/>
        </w:rPr>
        <w:t>在这里不需要返回结果，即使这样做了，结果也会丢失。</w:t>
      </w:r>
    </w:p>
    <w:p w:rsidR="000B5157" w:rsidRDefault="000B5157" w:rsidP="000B515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默认情况下，所有标识为@OnApplicationStart的任务都将以队列方式执行。当所有的job执行结束后，应用程序才正式启动并开始处理请求。</w:t>
      </w:r>
    </w:p>
    <w:p w:rsidR="000B5157" w:rsidRDefault="000B5157" w:rsidP="000B515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如果你打算让你的任务在应用程序启动时执行，但你又想立即管理进行请求处理，那么可以使用@OnApplicationStart(async=true)注释。然后，你的job将在后台启动。</w:t>
      </w:r>
    </w:p>
    <w:p w:rsidR="000B5157" w:rsidRDefault="000B5157" w:rsidP="000B5157">
      <w:pPr>
        <w:widowControl/>
        <w:spacing w:before="100" w:beforeAutospacing="1" w:after="100" w:afterAutospacing="1"/>
        <w:jc w:val="left"/>
        <w:rPr>
          <w:rFonts w:ascii="宋体" w:hAnsi="宋体" w:cs="宋体"/>
          <w:b/>
          <w:bCs/>
          <w:kern w:val="0"/>
          <w:sz w:val="24"/>
          <w:szCs w:val="24"/>
        </w:rPr>
      </w:pPr>
      <w:r>
        <w:rPr>
          <w:rFonts w:ascii="宋体" w:hAnsi="宋体" w:cs="宋体" w:hint="eastAsia"/>
          <w:b/>
          <w:bCs/>
          <w:kern w:val="0"/>
          <w:sz w:val="24"/>
          <w:szCs w:val="24"/>
        </w:rPr>
        <w:t>警告！</w:t>
      </w:r>
    </w:p>
    <w:p w:rsidR="000B5157" w:rsidRDefault="000B5157" w:rsidP="000B515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br/>
        <w:t>当运行于DEV模式时，应用程序将在第一个请求到达时才启动。此外，在DEV模式时，在需要的时候，应用程序会自动重启。</w:t>
      </w:r>
    </w:p>
    <w:p w:rsidR="000B5157" w:rsidRDefault="000B5157" w:rsidP="000B515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当运行于PROD模式时，应用程序将和服务器一起同步启动。</w:t>
      </w:r>
    </w:p>
    <w:p w:rsidR="000B5157" w:rsidRDefault="000B5157" w:rsidP="000B5157">
      <w:pPr>
        <w:widowControl/>
        <w:spacing w:before="100" w:beforeAutospacing="1" w:after="100" w:afterAutospacing="1"/>
        <w:jc w:val="left"/>
        <w:outlineLvl w:val="1"/>
        <w:rPr>
          <w:rFonts w:ascii="宋体" w:hAnsi="宋体" w:cs="宋体"/>
          <w:b/>
          <w:bCs/>
          <w:kern w:val="0"/>
          <w:sz w:val="36"/>
          <w:szCs w:val="36"/>
        </w:rPr>
      </w:pPr>
      <w:bookmarkStart w:id="465" w:name="scheduling"/>
      <w:bookmarkStart w:id="466" w:name="_Toc322991033"/>
      <w:bookmarkStart w:id="467" w:name="_Toc322991541"/>
      <w:bookmarkStart w:id="468" w:name="_Toc322991788"/>
      <w:r>
        <w:rPr>
          <w:rFonts w:ascii="宋体" w:hAnsi="宋体" w:cs="宋体" w:hint="eastAsia"/>
          <w:b/>
          <w:bCs/>
          <w:kern w:val="0"/>
          <w:sz w:val="36"/>
          <w:szCs w:val="36"/>
        </w:rPr>
        <w:t>预定义任务Scheduled jobs</w:t>
      </w:r>
      <w:bookmarkEnd w:id="465"/>
      <w:bookmarkEnd w:id="466"/>
      <w:bookmarkEnd w:id="467"/>
      <w:bookmarkEnd w:id="468"/>
    </w:p>
    <w:p w:rsidR="000B5157" w:rsidRDefault="000B5157" w:rsidP="000B515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预定义任务由框架周期性执行。你可以使用@Every注释要求play在一个特定的周期内运行job。</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import play.jobs.*;</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@Every("1h")</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class Bootstrap extends Job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void doJob()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List&lt;User&gt; newUsers = User.find("newAccount = true").fetch();</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for(User user : newUsers)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Notifier.sayWelcome(user);</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0B5157" w:rsidRDefault="000B5157" w:rsidP="000B515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如果@Every注释还不足以满足需要，你可使用带有CRON表达式的@On注释来运行你的job。</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import play.jobs.*;</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Fire at 12pm (noon) every day **/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@On("0 0 12 * *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class Bootstrap extends Job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void doJob()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Logger.info("Maintenance job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0B5157" w:rsidRDefault="000B5157" w:rsidP="000B5157">
      <w:pPr>
        <w:widowControl/>
        <w:spacing w:before="100" w:beforeAutospacing="1" w:after="100" w:afterAutospacing="1"/>
        <w:jc w:val="left"/>
        <w:rPr>
          <w:rFonts w:ascii="宋体" w:hAnsi="宋体" w:cs="宋体"/>
          <w:kern w:val="0"/>
          <w:sz w:val="24"/>
          <w:szCs w:val="24"/>
        </w:rPr>
      </w:pPr>
      <w:r>
        <w:rPr>
          <w:rFonts w:ascii="宋体" w:hAnsi="宋体" w:cs="宋体" w:hint="eastAsia"/>
          <w:b/>
          <w:bCs/>
          <w:kern w:val="0"/>
          <w:sz w:val="24"/>
          <w:szCs w:val="24"/>
        </w:rPr>
        <w:t>小建议</w:t>
      </w:r>
      <w:r>
        <w:rPr>
          <w:rFonts w:ascii="宋体" w:hAnsi="宋体" w:cs="宋体" w:hint="eastAsia"/>
          <w:kern w:val="0"/>
          <w:sz w:val="24"/>
          <w:szCs w:val="24"/>
        </w:rPr>
        <w:br/>
      </w:r>
      <w:r>
        <w:rPr>
          <w:rFonts w:ascii="宋体" w:hAnsi="宋体" w:cs="宋体" w:hint="eastAsia"/>
          <w:kern w:val="0"/>
          <w:sz w:val="24"/>
          <w:szCs w:val="24"/>
        </w:rPr>
        <w:br/>
        <w:t>我们是使用</w:t>
      </w:r>
      <w:hyperlink r:id="rId81" w:history="1">
        <w:r>
          <w:rPr>
            <w:rStyle w:val="a4"/>
            <w:rFonts w:ascii="宋体" w:hAnsi="宋体" w:cs="宋体" w:hint="eastAsia"/>
            <w:kern w:val="0"/>
            <w:sz w:val="24"/>
            <w:szCs w:val="24"/>
          </w:rPr>
          <w:t>Quartz library</w:t>
        </w:r>
      </w:hyperlink>
      <w:r>
        <w:rPr>
          <w:rFonts w:ascii="宋体" w:hAnsi="宋体" w:cs="宋体" w:hint="eastAsia"/>
          <w:kern w:val="0"/>
          <w:sz w:val="24"/>
          <w:szCs w:val="24"/>
        </w:rPr>
        <w:t>来解析CRON表达式的。</w:t>
      </w:r>
    </w:p>
    <w:p w:rsidR="000B5157" w:rsidRDefault="000B5157" w:rsidP="000B515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你不能返回结果，即使这样做了，结果也会被丢弃。</w:t>
      </w:r>
    </w:p>
    <w:p w:rsidR="000B5157" w:rsidRDefault="000B5157" w:rsidP="000B5157">
      <w:pPr>
        <w:widowControl/>
        <w:spacing w:before="100" w:beforeAutospacing="1" w:after="100" w:afterAutospacing="1"/>
        <w:jc w:val="left"/>
        <w:outlineLvl w:val="1"/>
        <w:rPr>
          <w:rFonts w:ascii="宋体" w:hAnsi="宋体" w:cs="宋体"/>
          <w:b/>
          <w:bCs/>
          <w:kern w:val="0"/>
          <w:sz w:val="36"/>
          <w:szCs w:val="36"/>
        </w:rPr>
      </w:pPr>
      <w:bookmarkStart w:id="469" w:name="_Toc322991034"/>
      <w:bookmarkStart w:id="470" w:name="_Toc322991542"/>
      <w:bookmarkStart w:id="471" w:name="_Toc322991789"/>
      <w:r>
        <w:rPr>
          <w:rFonts w:ascii="宋体" w:hAnsi="宋体" w:cs="宋体" w:hint="eastAsia"/>
          <w:b/>
          <w:bCs/>
          <w:kern w:val="0"/>
          <w:sz w:val="36"/>
          <w:szCs w:val="36"/>
        </w:rPr>
        <w:t>触发任务job</w:t>
      </w:r>
      <w:bookmarkEnd w:id="469"/>
      <w:bookmarkEnd w:id="470"/>
      <w:bookmarkEnd w:id="471"/>
    </w:p>
    <w:p w:rsidR="000B5157" w:rsidRDefault="000B5157" w:rsidP="000B515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调用Job实例的now()方法可以在任何时候触发job来执行一段特定的任务。这个时候，job将以非阻塞方式立即执行。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encodeVideo(Long videoId)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new VideoEncoder(videoId).now();</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renderText("Encoding started");</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0B5157" w:rsidRDefault="000B5157" w:rsidP="000B515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调用job的now()方法以返回一个Promise值。</w:t>
      </w:r>
    </w:p>
    <w:p w:rsidR="000B5157" w:rsidRDefault="000B5157" w:rsidP="000B5157">
      <w:pPr>
        <w:widowControl/>
        <w:spacing w:before="100" w:beforeAutospacing="1" w:after="100" w:afterAutospacing="1"/>
        <w:jc w:val="left"/>
        <w:outlineLvl w:val="1"/>
        <w:rPr>
          <w:rFonts w:ascii="宋体" w:hAnsi="宋体" w:cs="宋体"/>
          <w:b/>
          <w:bCs/>
          <w:kern w:val="0"/>
          <w:sz w:val="36"/>
          <w:szCs w:val="36"/>
        </w:rPr>
      </w:pPr>
      <w:bookmarkStart w:id="472" w:name="_Toc322991035"/>
      <w:bookmarkStart w:id="473" w:name="_Toc322991543"/>
      <w:bookmarkStart w:id="474" w:name="_Toc322991790"/>
      <w:r>
        <w:rPr>
          <w:rFonts w:ascii="宋体" w:hAnsi="宋体" w:cs="宋体" w:hint="eastAsia"/>
          <w:b/>
          <w:bCs/>
          <w:kern w:val="0"/>
          <w:sz w:val="36"/>
          <w:szCs w:val="36"/>
        </w:rPr>
        <w:t>停止应用程序</w:t>
      </w:r>
      <w:bookmarkEnd w:id="472"/>
      <w:bookmarkEnd w:id="473"/>
      <w:bookmarkEnd w:id="474"/>
      <w:r>
        <w:rPr>
          <w:rFonts w:ascii="宋体" w:hAnsi="宋体" w:cs="宋体" w:hint="eastAsia"/>
          <w:b/>
          <w:bCs/>
          <w:kern w:val="0"/>
          <w:sz w:val="36"/>
          <w:szCs w:val="36"/>
        </w:rPr>
        <w:t xml:space="preserve"> </w:t>
      </w:r>
      <w:bookmarkEnd w:id="464"/>
    </w:p>
    <w:p w:rsidR="000B5157" w:rsidRDefault="000B5157" w:rsidP="000B515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使用@OnApplicationStop注释可以在应用程序关闭时执行某些操作。</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import play.jobs.*;</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@OnApplicationStop</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class Bootstrap extends Job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void doJob()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Fixture.deleteAll();</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0B5157" w:rsidRDefault="000B5157" w:rsidP="000B51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52218D" w:rsidRDefault="0052218D" w:rsidP="0052218D">
      <w:pPr>
        <w:widowControl/>
        <w:spacing w:before="100" w:beforeAutospacing="1" w:after="100" w:afterAutospacing="1"/>
        <w:jc w:val="left"/>
        <w:outlineLvl w:val="0"/>
        <w:rPr>
          <w:rFonts w:ascii="宋体" w:hAnsi="宋体" w:cs="宋体"/>
          <w:b/>
          <w:bCs/>
          <w:kern w:val="36"/>
          <w:sz w:val="48"/>
          <w:szCs w:val="48"/>
        </w:rPr>
      </w:pPr>
      <w:bookmarkStart w:id="475" w:name="_Toc322991036"/>
      <w:bookmarkStart w:id="476" w:name="_Toc322991544"/>
      <w:bookmarkStart w:id="477" w:name="_Toc322991791"/>
      <w:r>
        <w:rPr>
          <w:rFonts w:ascii="宋体" w:hAnsi="宋体" w:cs="宋体" w:hint="eastAsia"/>
          <w:b/>
          <w:bCs/>
          <w:kern w:val="36"/>
          <w:sz w:val="48"/>
          <w:szCs w:val="48"/>
        </w:rPr>
        <w:t>10.在HTTP下进行异步编程</w:t>
      </w:r>
      <w:bookmarkEnd w:id="475"/>
      <w:bookmarkEnd w:id="476"/>
      <w:bookmarkEnd w:id="477"/>
    </w:p>
    <w:p w:rsidR="0052218D" w:rsidRDefault="0052218D" w:rsidP="0052218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本节将介绍在play里如何进行异步处理以实现典型的长轮询（long-polling）、流以及</w:t>
      </w:r>
      <w:bookmarkStart w:id="478" w:name="OLE_LINK18"/>
      <w:bookmarkStart w:id="479" w:name="OLE_LINK17"/>
      <w:r>
        <w:rPr>
          <w:rFonts w:ascii="宋体" w:hAnsi="宋体" w:cs="宋体" w:hint="eastAsia"/>
          <w:kern w:val="0"/>
          <w:sz w:val="24"/>
          <w:szCs w:val="24"/>
        </w:rPr>
        <w:t>其他</w:t>
      </w:r>
      <w:hyperlink r:id="rId82" w:history="1">
        <w:r>
          <w:rPr>
            <w:rStyle w:val="a4"/>
            <w:rFonts w:ascii="宋体" w:hAnsi="宋体" w:cs="宋体" w:hint="eastAsia"/>
            <w:kern w:val="0"/>
            <w:sz w:val="24"/>
            <w:szCs w:val="24"/>
          </w:rPr>
          <w:t>Comet-style</w:t>
        </w:r>
      </w:hyperlink>
      <w:bookmarkEnd w:id="478"/>
      <w:bookmarkEnd w:id="479"/>
      <w:r>
        <w:rPr>
          <w:rFonts w:ascii="宋体" w:hAnsi="宋体" w:cs="宋体" w:hint="eastAsia"/>
          <w:kern w:val="0"/>
          <w:sz w:val="24"/>
          <w:szCs w:val="24"/>
        </w:rPr>
        <w:t>类型的应用程序以支持上千个同时发生的连接。</w:t>
      </w:r>
    </w:p>
    <w:p w:rsidR="0052218D" w:rsidRDefault="0052218D" w:rsidP="0052218D">
      <w:pPr>
        <w:widowControl/>
        <w:spacing w:before="100" w:beforeAutospacing="1" w:after="100" w:afterAutospacing="1"/>
        <w:jc w:val="left"/>
        <w:outlineLvl w:val="1"/>
        <w:rPr>
          <w:rFonts w:ascii="宋体" w:hAnsi="宋体" w:cs="宋体"/>
          <w:b/>
          <w:bCs/>
          <w:kern w:val="0"/>
          <w:sz w:val="36"/>
          <w:szCs w:val="36"/>
        </w:rPr>
      </w:pPr>
      <w:bookmarkStart w:id="480" w:name="_Toc322991037"/>
      <w:bookmarkStart w:id="481" w:name="_Toc322991545"/>
      <w:bookmarkStart w:id="482" w:name="_Toc322991792"/>
      <w:r>
        <w:rPr>
          <w:rFonts w:ascii="宋体" w:hAnsi="宋体" w:cs="宋体" w:hint="eastAsia"/>
          <w:b/>
          <w:bCs/>
          <w:kern w:val="0"/>
          <w:sz w:val="36"/>
          <w:szCs w:val="36"/>
        </w:rPr>
        <w:t>暂停http请求</w:t>
      </w:r>
      <w:bookmarkEnd w:id="480"/>
      <w:bookmarkEnd w:id="481"/>
      <w:bookmarkEnd w:id="482"/>
    </w:p>
    <w:p w:rsidR="0052218D" w:rsidRDefault="0052218D" w:rsidP="0052218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Play使用的是短小的请求，它使用固定的线程池来处理http连接者的查询请求。为了达到最佳效果，线程池应该尽可能小。我们通常使用的最适合的数字就是处理器数量+1来设置默认池大小。</w:t>
      </w:r>
    </w:p>
    <w:p w:rsidR="0052218D" w:rsidRDefault="0052218D" w:rsidP="0052218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也就是说如果请求的处理时间很长的话（比如等待一个长时的计算），这个请求就会耗尽线程池，使应用程序的响应变得很慢。当然可以扩大线程池，但这样会浪费资源，而且线程池不可能是无限的。</w:t>
      </w:r>
    </w:p>
    <w:p w:rsidR="0052218D" w:rsidRDefault="0052218D" w:rsidP="0052218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考虑一下聊天室应用，浏览器发送一个阻塞式的http请求用于等待显示新的信息。这个请求将会非常这长（比如几分钟），并且会打破线程池。如果计划允许100个用户同时连接聊天室程序，那么我们就需要提供至少100个线程，当然，这是可行的。但如果是1000个，或100000个呢？</w:t>
      </w:r>
    </w:p>
    <w:p w:rsidR="0052218D" w:rsidRDefault="0052218D" w:rsidP="0052218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在这种情况下，play允许你暂停一个请求。http请求将停留在连接状态，但请求执行将被从线程池中弹出，过会再试。你即可在固定等待的时间内告诉play去测试一下该请求，也可等待一个允许值变为可能情况。</w:t>
      </w:r>
    </w:p>
    <w:p w:rsidR="0052218D" w:rsidRDefault="0052218D" w:rsidP="0052218D">
      <w:pPr>
        <w:widowControl/>
        <w:spacing w:before="100" w:beforeAutospacing="1" w:after="100" w:afterAutospacing="1"/>
        <w:jc w:val="left"/>
        <w:rPr>
          <w:rFonts w:ascii="宋体" w:hAnsi="宋体" w:cs="宋体"/>
          <w:kern w:val="0"/>
          <w:sz w:val="24"/>
          <w:szCs w:val="24"/>
        </w:rPr>
      </w:pPr>
      <w:r>
        <w:rPr>
          <w:rFonts w:ascii="宋体" w:hAnsi="宋体" w:cs="宋体" w:hint="eastAsia"/>
          <w:b/>
          <w:bCs/>
          <w:kern w:val="0"/>
          <w:sz w:val="24"/>
          <w:szCs w:val="24"/>
        </w:rPr>
        <w:t>小提示：</w:t>
      </w:r>
      <w:r>
        <w:rPr>
          <w:rFonts w:ascii="宋体" w:hAnsi="宋体" w:cs="宋体" w:hint="eastAsia"/>
          <w:kern w:val="0"/>
          <w:sz w:val="24"/>
          <w:szCs w:val="24"/>
        </w:rPr>
        <w:t xml:space="preserve"> 请看一下真实的示例samples-and-tests/chat</w:t>
      </w:r>
    </w:p>
    <w:p w:rsidR="0052218D" w:rsidRDefault="0052218D" w:rsidP="0052218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比如，下面这个动作将要加载一个非常耗时的job并且一直等到job完成返回结果：</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generatePDF(Long reportId)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Promise&lt;InputStream&gt; pdf = new ReportAsPDFJob(report).now();</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InputStream pdfStream = await(pdf);</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renderBinary(pdfStream);</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52218D" w:rsidRDefault="0052218D" w:rsidP="0052218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这里，我们使用await(…)来让Play暂停请求，直到Promise&lt;InputStream&gt; 值返回redeemed。</w:t>
      </w:r>
    </w:p>
    <w:p w:rsidR="0052218D" w:rsidRDefault="0052218D" w:rsidP="0052218D">
      <w:pPr>
        <w:widowControl/>
        <w:spacing w:before="100" w:beforeAutospacing="1" w:after="100" w:afterAutospacing="1"/>
        <w:jc w:val="left"/>
        <w:outlineLvl w:val="2"/>
        <w:rPr>
          <w:rFonts w:ascii="宋体" w:hAnsi="宋体" w:cs="宋体"/>
          <w:b/>
          <w:bCs/>
          <w:kern w:val="0"/>
          <w:sz w:val="27"/>
          <w:szCs w:val="27"/>
        </w:rPr>
      </w:pPr>
      <w:bookmarkStart w:id="483" w:name="_Toc322991038"/>
      <w:bookmarkStart w:id="484" w:name="_Toc322991546"/>
      <w:bookmarkStart w:id="485" w:name="_Toc322991793"/>
      <w:r>
        <w:rPr>
          <w:rFonts w:ascii="宋体" w:hAnsi="宋体" w:cs="宋体" w:hint="eastAsia"/>
          <w:b/>
          <w:bCs/>
          <w:kern w:val="0"/>
          <w:sz w:val="27"/>
          <w:szCs w:val="27"/>
        </w:rPr>
        <w:t>Continuations</w:t>
      </w:r>
      <w:bookmarkEnd w:id="483"/>
      <w:bookmarkEnd w:id="484"/>
      <w:bookmarkEnd w:id="485"/>
    </w:p>
    <w:p w:rsidR="0052218D" w:rsidRDefault="0052218D" w:rsidP="0052218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因为框架需要收回线程以便为其他请求服务，因此play就必须暂停你的代码。在之前的play版本中await(…) 等价于waitFor(…)，用于暂停你的action，之后又重新调用。</w:t>
      </w:r>
    </w:p>
    <w:p w:rsidR="0052218D" w:rsidRDefault="0052218D" w:rsidP="0052218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为了易于约定我们介绍的异步代码，Continuations允许代码被暂停和被透明恢复，因此书写如下代码是非常必要的：</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computeSomething()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Promise&lt;String&gt; delayedResult = veryLongComputation(…);</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String result = await(delayedResult);</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render(result);</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52218D" w:rsidRDefault="0052218D" w:rsidP="0052218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在这里，事实上你的代码将分成两步用两个不同的线程来执行。但这些代码对你来说是完全透明的。</w:t>
      </w:r>
    </w:p>
    <w:p w:rsidR="0052218D" w:rsidRDefault="0052218D" w:rsidP="0052218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使用await(…)和continuations,你可能需要写一个循环：</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loopWithoutBlocking()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for(int i=0; i&lt;=10; i++) {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Logger.info(i);</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await("1s");</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renderText("Loop finished");</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52218D" w:rsidRDefault="0052218D" w:rsidP="0052218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当使用一个线程处理这个请求时，在默认的开发模式下，Play能够同时为不同的请求运行这些循环。</w:t>
      </w:r>
    </w:p>
    <w:p w:rsidR="0052218D" w:rsidRDefault="0052218D" w:rsidP="0052218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更实际的示例是异步从远程URL获取内容。下面将并行运行三个远程http请求：每个都调用play.libs.WS.WSRequest.getAsync()方法来执行一个GET请求 ，异步返回一个play.libs.F.Promise。action方法通过调用三个Promise组合实例的await(…)方法来暂停进入的http请求。当三个远程调用返回结果后，线程将自动恢复并且渲染response。</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class AsyncTest extends Controller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static void remoteData()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F.Promise&lt;WS.HttpResponse&gt; r1 = WS.url("http://example.org/1").getAsync();</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F.Promise&lt;WS.HttpResponse&gt; r2 = WS.url("http://example.org/2").getAsync();</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F.Promise&lt;WS.HttpResponse&gt; r3 = WS.url("http://example.org/3").getAsync();</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F.Promise&lt;List&lt;WS.HttpResponse&gt;&gt; promises = F.Promise.waitAll(r1, r2, r3);</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//暂停处理，直到所有三个远程调用结束</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List&lt;WS.HttpResponse&gt; httpResponses = await(promises);</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render(httpResponses);</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52218D" w:rsidRDefault="0052218D" w:rsidP="0052218D">
      <w:pPr>
        <w:widowControl/>
        <w:spacing w:before="100" w:beforeAutospacing="1" w:after="100" w:afterAutospacing="1"/>
        <w:jc w:val="left"/>
        <w:outlineLvl w:val="2"/>
        <w:rPr>
          <w:rFonts w:ascii="宋体" w:hAnsi="宋体" w:cs="宋体"/>
          <w:b/>
          <w:bCs/>
          <w:kern w:val="0"/>
          <w:sz w:val="27"/>
          <w:szCs w:val="27"/>
        </w:rPr>
      </w:pPr>
      <w:bookmarkStart w:id="486" w:name="_Toc322991039"/>
      <w:bookmarkStart w:id="487" w:name="_Toc322991547"/>
      <w:bookmarkStart w:id="488" w:name="_Toc322991794"/>
      <w:r>
        <w:rPr>
          <w:rFonts w:ascii="宋体" w:hAnsi="宋体" w:cs="宋体" w:hint="eastAsia"/>
          <w:b/>
          <w:bCs/>
          <w:kern w:val="0"/>
          <w:sz w:val="27"/>
          <w:szCs w:val="27"/>
        </w:rPr>
        <w:t>回调Callbacks</w:t>
      </w:r>
      <w:bookmarkEnd w:id="486"/>
      <w:bookmarkEnd w:id="487"/>
      <w:bookmarkEnd w:id="488"/>
    </w:p>
    <w:p w:rsidR="0052218D" w:rsidRDefault="0052218D" w:rsidP="0052218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还可以使用回调实现上面的示例。这次，await(…)方法包含了play.libs.F.Action实现，当三个远程调用结束后就调用这个回调方法。</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class AsyncTest extends Controller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static void remoteData()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F.Promise&lt;WS.HttpResponse&gt; r1 = WS.url("http://example.org/1").getAsync();</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F.Promise&lt;WS.HttpResponse&gt; r2 = WS.url("http://example.org/2").getAsync();</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F.Promise&lt;WS.HttpResponse&gt; r3 = WS.url("http://example.org/3").getAsync();</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F.Promise&lt;List&lt;WS.HttpResponse&gt;&gt; promises = F.Promise.waitAll(r1, r2, r3);</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 xml:space="preserve">    //暂停处理，直到所有三个远程调用结束</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await(promises, new F.Action&lt;List&lt;WS.HttpResponse&gt;&gt;()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void invoke(List&lt;WS.HttpResponse&gt; httpResponses)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render(httpResponses);</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52218D" w:rsidRDefault="0052218D" w:rsidP="0052218D">
      <w:pPr>
        <w:widowControl/>
        <w:spacing w:before="100" w:beforeAutospacing="1" w:after="100" w:afterAutospacing="1"/>
        <w:jc w:val="left"/>
        <w:outlineLvl w:val="1"/>
        <w:rPr>
          <w:rFonts w:ascii="宋体" w:hAnsi="宋体" w:cs="宋体"/>
          <w:b/>
          <w:bCs/>
          <w:kern w:val="0"/>
          <w:sz w:val="36"/>
          <w:szCs w:val="36"/>
        </w:rPr>
      </w:pPr>
      <w:bookmarkStart w:id="489" w:name="_Toc322991040"/>
      <w:bookmarkStart w:id="490" w:name="_Toc322991548"/>
      <w:bookmarkStart w:id="491" w:name="_Toc322991795"/>
      <w:r>
        <w:rPr>
          <w:rFonts w:ascii="宋体" w:hAnsi="宋体" w:cs="宋体" w:hint="eastAsia"/>
          <w:b/>
          <w:bCs/>
          <w:kern w:val="0"/>
          <w:sz w:val="36"/>
          <w:szCs w:val="36"/>
        </w:rPr>
        <w:t>HTTP response流 streaming</w:t>
      </w:r>
      <w:bookmarkEnd w:id="489"/>
      <w:bookmarkEnd w:id="490"/>
      <w:bookmarkEnd w:id="491"/>
    </w:p>
    <w:p w:rsidR="0052218D" w:rsidRDefault="0052218D" w:rsidP="0052218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既然不用中心请求也可执行循环，你或许会希望向浏览器发送结果变量的部分数据（不是全部）。这就是Content-Type:Chunked HTTP response大量http response类型。它允许你多次使用多个块来发送http response。浏览器将实时接收这些块。</w:t>
      </w:r>
    </w:p>
    <w:p w:rsidR="0052218D" w:rsidRDefault="0052218D" w:rsidP="0052218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使用await(…)和continuations,就可以实现这个功能:</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generateLargeCSV()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CSVGenerator generator = new CSVGenerator();</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response.contentType = "text/csv";</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while(generator.hasMoreData())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String someCsvData = await(generator.nextDataChunk());</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response.writeChunk(someCsvData);</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52218D" w:rsidRDefault="0052218D" w:rsidP="0052218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即使CSV生成需要1个小时，play也能同时使用单个线程处理多个请求，一旦为客户端的数据生成好后，play就会向客户端发送。</w:t>
      </w:r>
    </w:p>
    <w:p w:rsidR="0052218D" w:rsidRDefault="0052218D" w:rsidP="0052218D">
      <w:pPr>
        <w:widowControl/>
        <w:spacing w:before="100" w:beforeAutospacing="1" w:after="100" w:afterAutospacing="1"/>
        <w:jc w:val="left"/>
        <w:outlineLvl w:val="1"/>
        <w:rPr>
          <w:rFonts w:ascii="宋体" w:hAnsi="宋体" w:cs="宋体"/>
          <w:b/>
          <w:bCs/>
          <w:kern w:val="0"/>
          <w:sz w:val="36"/>
          <w:szCs w:val="36"/>
        </w:rPr>
      </w:pPr>
      <w:bookmarkStart w:id="492" w:name="_Toc322991041"/>
      <w:bookmarkStart w:id="493" w:name="_Toc322991549"/>
      <w:bookmarkStart w:id="494" w:name="_Toc322991796"/>
      <w:r>
        <w:rPr>
          <w:rFonts w:ascii="宋体" w:hAnsi="宋体" w:cs="宋体" w:hint="eastAsia"/>
          <w:b/>
          <w:bCs/>
          <w:kern w:val="0"/>
          <w:sz w:val="36"/>
          <w:szCs w:val="36"/>
        </w:rPr>
        <w:t>使用WebSockets</w:t>
      </w:r>
      <w:bookmarkEnd w:id="492"/>
      <w:bookmarkEnd w:id="493"/>
      <w:bookmarkEnd w:id="494"/>
    </w:p>
    <w:p w:rsidR="0052218D" w:rsidRDefault="0052218D" w:rsidP="0052218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WebSockets是一种在浏览器和应用程序间实现双向通信的途径。在浏览器端使用 “ws://” url：</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new Socket("ws://localhost:9000/helloSocket?name=Guillaume")</w:t>
      </w:r>
    </w:p>
    <w:p w:rsidR="0052218D" w:rsidRDefault="0052218D" w:rsidP="0052218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在play端需要声明一条WS路由:</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WS   /helloSocket            MyWebSocket.hello</w:t>
      </w:r>
    </w:p>
    <w:p w:rsidR="0052218D" w:rsidRDefault="0052218D" w:rsidP="0052218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MyWebSocket是一个WebSocketController。一个 WebSocket控制器和一个标准的http控制器很相似，但处理的内容不同：</w:t>
      </w:r>
    </w:p>
    <w:p w:rsidR="0052218D" w:rsidRDefault="0052218D" w:rsidP="0052218D">
      <w:pPr>
        <w:widowControl/>
        <w:numPr>
          <w:ilvl w:val="0"/>
          <w:numId w:val="29"/>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它有一个请求对象，但没有response对象</w:t>
      </w:r>
    </w:p>
    <w:p w:rsidR="0052218D" w:rsidRDefault="0052218D" w:rsidP="0052218D">
      <w:pPr>
        <w:widowControl/>
        <w:numPr>
          <w:ilvl w:val="0"/>
          <w:numId w:val="29"/>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它有一个可访问的session，但是只读的</w:t>
      </w:r>
    </w:p>
    <w:p w:rsidR="0052218D" w:rsidRDefault="0052218D" w:rsidP="0052218D">
      <w:pPr>
        <w:widowControl/>
        <w:numPr>
          <w:ilvl w:val="0"/>
          <w:numId w:val="29"/>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它没有renderArgs, routeArgs和flash域</w:t>
      </w:r>
    </w:p>
    <w:p w:rsidR="0052218D" w:rsidRDefault="0052218D" w:rsidP="0052218D">
      <w:pPr>
        <w:widowControl/>
        <w:numPr>
          <w:ilvl w:val="0"/>
          <w:numId w:val="29"/>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它只能从路由模式和QueryString里读取params</w:t>
      </w:r>
    </w:p>
    <w:p w:rsidR="0052218D" w:rsidRDefault="0052218D" w:rsidP="0052218D">
      <w:pPr>
        <w:widowControl/>
        <w:numPr>
          <w:ilvl w:val="0"/>
          <w:numId w:val="29"/>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它拥有两个通信通道：一进一出</w:t>
      </w:r>
    </w:p>
    <w:p w:rsidR="0052218D" w:rsidRDefault="0052218D" w:rsidP="0052218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当客户连接到ws://localhost:9000/helloSocket套接字时， Play将调用MyWebSocket.hello动作方法。一旦MyWebSocket.hello动作方法存在，套接字就会被关闭</w:t>
      </w:r>
    </w:p>
    <w:p w:rsidR="0052218D" w:rsidRDefault="0052218D" w:rsidP="0052218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因此一个非常基础的套接字示例应该是这个样子：</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class MyWebSocket extends WebSocketController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static void hello(String name)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outbound.send("Hello %s!", name);</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52218D" w:rsidRDefault="0052218D" w:rsidP="0052218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在这里，当客户端连接到socket时，它将接收到‘Hello Guillaume’消息，play随后将关闭这个socket。</w:t>
      </w:r>
    </w:p>
    <w:p w:rsidR="0052218D" w:rsidRDefault="0052218D" w:rsidP="0052218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当然，通常情况下你不需要立即关闭socket，用await(…)和continuations也能实现。</w:t>
      </w:r>
    </w:p>
    <w:p w:rsidR="0052218D" w:rsidRDefault="0052218D" w:rsidP="0052218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比如一个基础的Echo服务器：</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class MyWebSocket extends WebSocketController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static void echo()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while(inbound.isOpen())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WebSocketEvent e = await(inbound.nextEvent());</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if(e instanceof WebSocketFrame)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WebSocketFrame frame = (WebSocketFrame)e;</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if(!e.isBinary)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if(frame.textData.equals("quit"))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outbound.send("Bye!");</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disconnect();</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 else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outbound.send("Echo: %s", frame.textData);</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if(e instanceof WebSocketClose)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Logger.info("Socket closed!");</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 xml:space="preserve">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52218D" w:rsidRDefault="0052218D" w:rsidP="0052218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在上面的示例里，嵌套的‘if’和‘cast’很乏味，而且容易出错。即使这个简单示例也不容易处理。更复杂的多个联合线程的情况下将会有更多的事件类型，这将是一个恶梦。</w:t>
      </w:r>
    </w:p>
    <w:p w:rsidR="0052218D" w:rsidRDefault="0052218D" w:rsidP="0052218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这就是为什么我们要向你介绍在</w:t>
      </w:r>
      <w:hyperlink r:id="rId83" w:anchor="FunctionalprogrammingwithJava" w:history="1">
        <w:r>
          <w:rPr>
            <w:rStyle w:val="a4"/>
            <w:rFonts w:ascii="宋体" w:hAnsi="宋体" w:cs="宋体" w:hint="eastAsia"/>
            <w:kern w:val="0"/>
            <w:sz w:val="24"/>
            <w:szCs w:val="24"/>
          </w:rPr>
          <w:t>play.libs.F</w:t>
        </w:r>
      </w:hyperlink>
      <w:r>
        <w:rPr>
          <w:rFonts w:ascii="宋体" w:hAnsi="宋体" w:cs="宋体" w:hint="eastAsia"/>
          <w:kern w:val="0"/>
          <w:sz w:val="24"/>
          <w:szCs w:val="24"/>
        </w:rPr>
        <w:t>库里的基础的模式匹配的原因。</w:t>
      </w:r>
    </w:p>
    <w:p w:rsidR="0052218D" w:rsidRDefault="0052218D" w:rsidP="0052218D">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现在我们重写一下echo示例：</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echo()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while(inbound.isOpen())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WebSocketEvent e = await(inbound.nextEvent());</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for(String quit: TextFrame.and(Equals("quit")).match(e))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outbound.send("Bye!");</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disconnect();</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for(String msg: TextFrame.match(e))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outbound.send("Echo: %s", frame.textData);</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for(WebSocketClose closed: SocketClosed.match(e))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Logger.info("Socket closed!");</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52218D" w:rsidRDefault="0052218D" w:rsidP="00522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B621F0" w:rsidRDefault="00B621F0" w:rsidP="00B621F0">
      <w:pPr>
        <w:widowControl/>
        <w:spacing w:before="100" w:beforeAutospacing="1" w:after="100" w:afterAutospacing="1"/>
        <w:jc w:val="left"/>
        <w:outlineLvl w:val="0"/>
        <w:rPr>
          <w:rFonts w:ascii="宋体" w:hAnsi="宋体" w:cs="宋体"/>
          <w:b/>
          <w:bCs/>
          <w:kern w:val="36"/>
          <w:sz w:val="48"/>
          <w:szCs w:val="48"/>
        </w:rPr>
      </w:pPr>
      <w:bookmarkStart w:id="495" w:name="_Toc322991042"/>
      <w:bookmarkStart w:id="496" w:name="_Toc322991550"/>
      <w:bookmarkStart w:id="497" w:name="_Toc322991797"/>
      <w:r>
        <w:rPr>
          <w:rFonts w:ascii="宋体" w:hAnsi="宋体" w:cs="宋体" w:hint="eastAsia"/>
          <w:b/>
          <w:bCs/>
          <w:kern w:val="36"/>
          <w:sz w:val="48"/>
          <w:szCs w:val="48"/>
        </w:rPr>
        <w:t>11.在play框架里使用Ajax</w:t>
      </w:r>
      <w:bookmarkEnd w:id="495"/>
      <w:bookmarkEnd w:id="496"/>
      <w:bookmarkEnd w:id="497"/>
    </w:p>
    <w:p w:rsidR="00B621F0" w:rsidRDefault="00B621F0" w:rsidP="00B621F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play框架允许你很容易执行ajax请求， 它默认使用</w:t>
      </w:r>
      <w:hyperlink r:id="rId84" w:history="1">
        <w:r>
          <w:rPr>
            <w:rStyle w:val="a4"/>
            <w:rFonts w:ascii="宋体" w:hAnsi="宋体" w:cs="宋体" w:hint="eastAsia"/>
            <w:kern w:val="0"/>
            <w:sz w:val="24"/>
            <w:szCs w:val="24"/>
          </w:rPr>
          <w:t>jQuery</w:t>
        </w:r>
      </w:hyperlink>
      <w:r>
        <w:rPr>
          <w:rFonts w:ascii="宋体" w:hAnsi="宋体" w:cs="宋体" w:hint="eastAsia"/>
          <w:kern w:val="0"/>
          <w:sz w:val="24"/>
          <w:szCs w:val="24"/>
        </w:rPr>
        <w:t>作为实现。本节我们将描述如何在框架里有效使用</w:t>
      </w:r>
      <w:hyperlink r:id="rId85" w:history="1">
        <w:r>
          <w:rPr>
            <w:rStyle w:val="a4"/>
            <w:rFonts w:ascii="宋体" w:hAnsi="宋体" w:cs="宋体" w:hint="eastAsia"/>
            <w:kern w:val="0"/>
            <w:sz w:val="24"/>
            <w:szCs w:val="24"/>
          </w:rPr>
          <w:t>jQuery</w:t>
        </w:r>
      </w:hyperlink>
      <w:r>
        <w:rPr>
          <w:rFonts w:ascii="宋体" w:hAnsi="宋体" w:cs="宋体" w:hint="eastAsia"/>
          <w:kern w:val="0"/>
          <w:sz w:val="24"/>
          <w:szCs w:val="24"/>
        </w:rPr>
        <w:t>。</w:t>
      </w:r>
    </w:p>
    <w:p w:rsidR="00B621F0" w:rsidRDefault="00B621F0" w:rsidP="00B621F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play框架同时带来了方便的jsAction标签，用于透明地从控制器得到方法定义。 </w:t>
      </w:r>
    </w:p>
    <w:p w:rsidR="00B621F0" w:rsidRDefault="00B621F0" w:rsidP="00B621F0">
      <w:pPr>
        <w:widowControl/>
        <w:spacing w:before="100" w:beforeAutospacing="1" w:after="100" w:afterAutospacing="1"/>
        <w:jc w:val="left"/>
        <w:outlineLvl w:val="1"/>
        <w:rPr>
          <w:rFonts w:ascii="宋体" w:hAnsi="宋体" w:cs="宋体"/>
          <w:b/>
          <w:bCs/>
          <w:kern w:val="0"/>
          <w:sz w:val="36"/>
          <w:szCs w:val="36"/>
        </w:rPr>
      </w:pPr>
      <w:bookmarkStart w:id="498" w:name="jsaction"/>
      <w:bookmarkStart w:id="499" w:name="_Toc322991043"/>
      <w:bookmarkStart w:id="500" w:name="_Toc322991551"/>
      <w:bookmarkStart w:id="501" w:name="_Toc322991798"/>
      <w:r>
        <w:rPr>
          <w:rFonts w:ascii="宋体" w:hAnsi="宋体" w:cs="宋体" w:hint="eastAsia"/>
          <w:b/>
          <w:bCs/>
          <w:kern w:val="0"/>
          <w:sz w:val="36"/>
          <w:szCs w:val="36"/>
        </w:rPr>
        <w:t>通过jsAction标签使用jQuery</w:t>
      </w:r>
      <w:bookmarkEnd w:id="498"/>
      <w:bookmarkEnd w:id="499"/>
      <w:bookmarkEnd w:id="500"/>
      <w:bookmarkEnd w:id="501"/>
    </w:p>
    <w:p w:rsidR="00B621F0" w:rsidRDefault="00B621F0" w:rsidP="00B621F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#{jsAction /}标签返回一个JavaScript函数，它包含了基于服务器动作的URL和可用的变量。它不能执行AJAX请求，这些都必须使用返回的URL通过手工进行处理。</w:t>
      </w:r>
    </w:p>
    <w:p w:rsidR="00B621F0" w:rsidRDefault="00B621F0" w:rsidP="00B621F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示例：</w:t>
      </w:r>
    </w:p>
    <w:p w:rsidR="00B621F0" w:rsidRDefault="00B621F0" w:rsidP="00B621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GET     /hotels/list        Hotels.list</w:t>
      </w:r>
    </w:p>
    <w:p w:rsidR="00B621F0" w:rsidRDefault="00B621F0" w:rsidP="00B621F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现在就可以导入这些路由客户端：</w:t>
      </w:r>
    </w:p>
    <w:p w:rsidR="00B621F0" w:rsidRDefault="00B621F0" w:rsidP="00B621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&lt;script type="text/javascript"&gt;</w:t>
      </w:r>
    </w:p>
    <w:p w:rsidR="00B621F0" w:rsidRDefault="00B621F0" w:rsidP="00B621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var listAction = #{jsAction @list(':search', ':size', ':page') /}</w:t>
      </w:r>
    </w:p>
    <w:p w:rsidR="00B621F0" w:rsidRDefault="00B621F0" w:rsidP="00B621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$('#result').load(</w:t>
      </w:r>
    </w:p>
    <w:p w:rsidR="00B621F0" w:rsidRDefault="00B621F0" w:rsidP="00B621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listAction({search: 'x', size: '10', page: '1'}), </w:t>
      </w:r>
    </w:p>
    <w:p w:rsidR="00B621F0" w:rsidRDefault="00B621F0" w:rsidP="00B621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function() {</w:t>
      </w:r>
    </w:p>
    <w:p w:rsidR="00B621F0" w:rsidRDefault="00B621F0" w:rsidP="00B621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$('#content').css('visibility', 'visible')</w:t>
      </w:r>
    </w:p>
    <w:p w:rsidR="00B621F0" w:rsidRDefault="00B621F0" w:rsidP="00B621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B621F0" w:rsidRDefault="00B621F0" w:rsidP="00B621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B621F0" w:rsidRDefault="00B621F0" w:rsidP="00B621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&lt;/script&gt;</w:t>
      </w:r>
    </w:p>
    <w:p w:rsidR="00B621F0" w:rsidRDefault="00B621F0" w:rsidP="00B621F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在这个示例里，我们从默认的Application控制器里请求方法列表。同时传递了三个参数： search, size和page。我们执行的请求操作之后被存入listAction变量。现在就可以使用jQuery和load函数了。</w:t>
      </w:r>
    </w:p>
    <w:p w:rsidR="00B621F0" w:rsidRDefault="00B621F0" w:rsidP="00B621F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事实上，下面的请求会被发送：</w:t>
      </w:r>
    </w:p>
    <w:p w:rsidR="00B621F0" w:rsidRDefault="00B621F0" w:rsidP="00B621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GET /hotels/list?search=x&amp;size=10&amp;page=1</w:t>
      </w:r>
    </w:p>
    <w:p w:rsidR="00B621F0" w:rsidRDefault="00B621F0" w:rsidP="00B621F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在这种情况下，这个请求将返回HTML数据。</w:t>
      </w:r>
    </w:p>
    <w:p w:rsidR="00B621F0" w:rsidRDefault="00B621F0" w:rsidP="00B621F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然后，也可使用jQuery对数据进行整理后返回JSON或XML。在控制器里，使用适当的render方法(renderJSON, renderXML或XML模板)</w:t>
      </w:r>
    </w:p>
    <w:p w:rsidR="00B621F0" w:rsidRDefault="00B621F0" w:rsidP="00B621F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参考</w:t>
      </w:r>
      <w:hyperlink r:id="rId86" w:history="1">
        <w:r>
          <w:rPr>
            <w:rStyle w:val="a4"/>
            <w:rFonts w:ascii="宋体" w:hAnsi="宋体" w:cs="宋体" w:hint="eastAsia"/>
            <w:kern w:val="0"/>
            <w:sz w:val="24"/>
            <w:szCs w:val="24"/>
          </w:rPr>
          <w:t>jQuery</w:t>
        </w:r>
      </w:hyperlink>
      <w:r>
        <w:rPr>
          <w:rFonts w:ascii="宋体" w:hAnsi="宋体" w:cs="宋体" w:hint="eastAsia"/>
          <w:kern w:val="0"/>
          <w:sz w:val="24"/>
          <w:szCs w:val="24"/>
        </w:rPr>
        <w:t xml:space="preserve"> 文档可获取更多信息。</w:t>
      </w:r>
    </w:p>
    <w:p w:rsidR="00B621F0" w:rsidRDefault="00B621F0" w:rsidP="00B621F0">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请注意，我们也可执行POST，对应的jQuery方法应该调整为：</w:t>
      </w:r>
    </w:p>
    <w:p w:rsidR="00B621F0" w:rsidRDefault="00B621F0" w:rsidP="00B621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$.post(listAction(), function(data) {</w:t>
      </w:r>
    </w:p>
    <w:p w:rsidR="00B621F0" w:rsidRDefault="00B621F0" w:rsidP="00B621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$('#result').html(data);</w:t>
      </w:r>
    </w:p>
    <w:p w:rsidR="00B621F0" w:rsidRDefault="00B621F0" w:rsidP="00B621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B621F0" w:rsidRDefault="00B621F0" w:rsidP="00B621F0">
      <w:pPr>
        <w:rPr>
          <w:b/>
        </w:rPr>
      </w:pPr>
    </w:p>
    <w:p w:rsidR="002443E7" w:rsidRDefault="002443E7" w:rsidP="002443E7">
      <w:pPr>
        <w:widowControl/>
        <w:spacing w:before="100" w:beforeAutospacing="1" w:after="100" w:afterAutospacing="1"/>
        <w:jc w:val="left"/>
        <w:outlineLvl w:val="0"/>
        <w:rPr>
          <w:rFonts w:ascii="宋体" w:hAnsi="宋体" w:cs="宋体"/>
          <w:b/>
          <w:bCs/>
          <w:kern w:val="36"/>
          <w:sz w:val="48"/>
          <w:szCs w:val="48"/>
        </w:rPr>
      </w:pPr>
      <w:bookmarkStart w:id="502" w:name="_Toc322991044"/>
      <w:bookmarkStart w:id="503" w:name="_Toc322991552"/>
      <w:bookmarkStart w:id="504" w:name="_Toc322991799"/>
      <w:r>
        <w:rPr>
          <w:rFonts w:ascii="宋体" w:hAnsi="宋体" w:cs="宋体" w:hint="eastAsia"/>
          <w:b/>
          <w:bCs/>
          <w:kern w:val="36"/>
          <w:sz w:val="48"/>
          <w:szCs w:val="48"/>
        </w:rPr>
        <w:t>12.</w:t>
      </w:r>
      <w:r>
        <w:t xml:space="preserve"> </w:t>
      </w:r>
      <w:r>
        <w:rPr>
          <w:rFonts w:ascii="宋体" w:hAnsi="宋体" w:cs="宋体" w:hint="eastAsia"/>
          <w:b/>
          <w:bCs/>
          <w:kern w:val="36"/>
          <w:sz w:val="48"/>
          <w:szCs w:val="48"/>
        </w:rPr>
        <w:t>Internationalization国际化支持</w:t>
      </w:r>
      <w:bookmarkEnd w:id="502"/>
      <w:bookmarkEnd w:id="503"/>
      <w:bookmarkEnd w:id="504"/>
    </w:p>
    <w:p w:rsidR="002443E7" w:rsidRDefault="002443E7" w:rsidP="002443E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国际化 (I18N)意思是允许你的应用程序适用于不同的语言环境。参数下列步骤实现国际化。</w:t>
      </w:r>
    </w:p>
    <w:p w:rsidR="002443E7" w:rsidRDefault="002443E7" w:rsidP="002443E7">
      <w:pPr>
        <w:widowControl/>
        <w:spacing w:before="100" w:beforeAutospacing="1" w:after="100" w:afterAutospacing="1"/>
        <w:jc w:val="left"/>
        <w:outlineLvl w:val="1"/>
        <w:rPr>
          <w:rFonts w:ascii="宋体" w:hAnsi="宋体" w:cs="宋体"/>
          <w:b/>
          <w:bCs/>
          <w:kern w:val="0"/>
          <w:sz w:val="36"/>
          <w:szCs w:val="36"/>
        </w:rPr>
      </w:pPr>
      <w:bookmarkStart w:id="505" w:name="utf8"/>
      <w:bookmarkStart w:id="506" w:name="_Toc322991045"/>
      <w:bookmarkStart w:id="507" w:name="_Toc322991553"/>
      <w:bookmarkStart w:id="508" w:name="_Toc322991800"/>
      <w:r>
        <w:rPr>
          <w:rFonts w:ascii="宋体" w:hAnsi="宋体" w:cs="宋体" w:hint="eastAsia"/>
          <w:b/>
          <w:bCs/>
          <w:kern w:val="0"/>
          <w:sz w:val="36"/>
          <w:szCs w:val="36"/>
        </w:rPr>
        <w:t>仅使用 UTF-8!</w:t>
      </w:r>
      <w:bookmarkEnd w:id="505"/>
      <w:bookmarkEnd w:id="506"/>
      <w:bookmarkEnd w:id="507"/>
      <w:bookmarkEnd w:id="508"/>
    </w:p>
    <w:p w:rsidR="002443E7" w:rsidRDefault="002443E7" w:rsidP="002443E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Play只支持一种编码：UTF-8。因为编码会导致一些古怪的问题，因此我们选择只支持一种编码。UTF-8允许显示所有的语言的所有字符。</w:t>
      </w:r>
    </w:p>
    <w:p w:rsidR="002443E7" w:rsidRDefault="002443E7" w:rsidP="002443E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请确定在你的应用程序里始终使用的是UTF-8:</w:t>
      </w:r>
    </w:p>
    <w:p w:rsidR="002443E7" w:rsidRDefault="002443E7" w:rsidP="002443E7">
      <w:pPr>
        <w:widowControl/>
        <w:numPr>
          <w:ilvl w:val="0"/>
          <w:numId w:val="30"/>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源文件编辑用的是UTF-8 </w:t>
      </w:r>
    </w:p>
    <w:p w:rsidR="002443E7" w:rsidRDefault="002443E7" w:rsidP="002443E7">
      <w:pPr>
        <w:widowControl/>
        <w:numPr>
          <w:ilvl w:val="0"/>
          <w:numId w:val="30"/>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在HTTP里定义了合适的编码headers</w:t>
      </w:r>
    </w:p>
    <w:p w:rsidR="002443E7" w:rsidRDefault="002443E7" w:rsidP="002443E7">
      <w:pPr>
        <w:widowControl/>
        <w:numPr>
          <w:ilvl w:val="0"/>
          <w:numId w:val="30"/>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HTML meta标签设置的是UTF-8 </w:t>
      </w:r>
    </w:p>
    <w:p w:rsidR="002443E7" w:rsidRDefault="002443E7" w:rsidP="002443E7">
      <w:pPr>
        <w:widowControl/>
        <w:numPr>
          <w:ilvl w:val="0"/>
          <w:numId w:val="30"/>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数据库使用的也是UTF-8而且总是使用UTF-8进行连接</w:t>
      </w:r>
    </w:p>
    <w:p w:rsidR="002443E7" w:rsidRDefault="002443E7" w:rsidP="002443E7">
      <w:pPr>
        <w:widowControl/>
        <w:spacing w:before="100" w:beforeAutospacing="1" w:after="100" w:afterAutospacing="1"/>
        <w:jc w:val="left"/>
        <w:rPr>
          <w:rFonts w:ascii="宋体" w:hAnsi="宋体" w:cs="宋体"/>
          <w:kern w:val="0"/>
          <w:sz w:val="24"/>
          <w:szCs w:val="24"/>
        </w:rPr>
      </w:pPr>
      <w:r>
        <w:rPr>
          <w:rFonts w:ascii="宋体" w:hAnsi="宋体" w:cs="宋体" w:hint="eastAsia"/>
          <w:b/>
          <w:bCs/>
          <w:kern w:val="0"/>
          <w:sz w:val="24"/>
          <w:szCs w:val="24"/>
        </w:rPr>
        <w:t>注意！</w:t>
      </w:r>
      <w:r>
        <w:rPr>
          <w:rFonts w:ascii="宋体" w:hAnsi="宋体" w:cs="宋体" w:hint="eastAsia"/>
          <w:kern w:val="0"/>
          <w:sz w:val="24"/>
          <w:szCs w:val="24"/>
        </w:rPr>
        <w:t xml:space="preserve"> </w:t>
      </w:r>
      <w:r>
        <w:rPr>
          <w:rFonts w:ascii="宋体" w:hAnsi="宋体" w:cs="宋体" w:hint="eastAsia"/>
          <w:kern w:val="0"/>
          <w:sz w:val="24"/>
          <w:szCs w:val="24"/>
        </w:rPr>
        <w:br/>
      </w:r>
      <w:r>
        <w:rPr>
          <w:rFonts w:ascii="宋体" w:hAnsi="宋体" w:cs="宋体" w:hint="eastAsia"/>
          <w:kern w:val="0"/>
          <w:sz w:val="24"/>
          <w:szCs w:val="24"/>
        </w:rPr>
        <w:br/>
        <w:t>UTF-8编码是导致许多play配置文件、java属性文件都不能命名为*.properties的原因。Java强制要求属性文件必须是</w:t>
      </w:r>
      <w:r>
        <w:rPr>
          <w:rFonts w:ascii="宋体" w:hAnsi="宋体" w:cs="宋体" w:hint="eastAsia"/>
          <w:b/>
          <w:bCs/>
          <w:kern w:val="0"/>
          <w:sz w:val="24"/>
          <w:szCs w:val="24"/>
        </w:rPr>
        <w:t>ISO-8859-1编码，</w:t>
      </w:r>
      <w:r>
        <w:rPr>
          <w:rFonts w:ascii="宋体" w:hAnsi="宋体" w:cs="宋体" w:hint="eastAsia"/>
          <w:kern w:val="0"/>
          <w:sz w:val="24"/>
          <w:szCs w:val="24"/>
        </w:rPr>
        <w:t>而Play配置文件必须是UTF-8编码，还需要作更多解释吗？</w:t>
      </w:r>
    </w:p>
    <w:p w:rsidR="002443E7" w:rsidRDefault="002443E7" w:rsidP="002443E7">
      <w:pPr>
        <w:widowControl/>
        <w:spacing w:before="100" w:beforeAutospacing="1" w:after="100" w:afterAutospacing="1"/>
        <w:jc w:val="left"/>
        <w:outlineLvl w:val="1"/>
        <w:rPr>
          <w:rFonts w:ascii="宋体" w:hAnsi="宋体" w:cs="宋体"/>
          <w:b/>
          <w:bCs/>
          <w:kern w:val="0"/>
          <w:sz w:val="36"/>
          <w:szCs w:val="36"/>
        </w:rPr>
      </w:pPr>
      <w:bookmarkStart w:id="509" w:name="_Toc322991046"/>
      <w:bookmarkStart w:id="510" w:name="_Toc322991554"/>
      <w:bookmarkStart w:id="511" w:name="_Toc322991801"/>
      <w:r>
        <w:rPr>
          <w:rFonts w:ascii="宋体" w:hAnsi="宋体" w:cs="宋体" w:hint="eastAsia"/>
          <w:b/>
          <w:bCs/>
          <w:kern w:val="0"/>
          <w:sz w:val="36"/>
          <w:szCs w:val="36"/>
        </w:rPr>
        <w:t>国际化你的信息</w:t>
      </w:r>
      <w:bookmarkEnd w:id="509"/>
      <w:bookmarkEnd w:id="510"/>
      <w:bookmarkEnd w:id="511"/>
    </w:p>
    <w:p w:rsidR="002443E7" w:rsidRDefault="002443E7" w:rsidP="002443E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为了支持I18N，你必须国际化你的所有信息。 </w:t>
      </w:r>
    </w:p>
    <w:p w:rsidR="002443E7" w:rsidRDefault="002443E7" w:rsidP="002443E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在conf/目录创建一个名叫messages的文件，这个文件是一个真正的java属性文件。</w:t>
      </w:r>
    </w:p>
    <w:p w:rsidR="002443E7" w:rsidRDefault="002443E7" w:rsidP="002443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hello=Hello!</w:t>
      </w:r>
    </w:p>
    <w:p w:rsidR="002443E7" w:rsidRDefault="002443E7" w:rsidP="002443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back=Back</w:t>
      </w:r>
    </w:p>
    <w:p w:rsidR="002443E7" w:rsidRDefault="002443E7" w:rsidP="002443E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然后就可以为每种语言定义明确的message文件，只需要为文件名加上ISO语言代码文件后缀。 </w:t>
      </w:r>
    </w:p>
    <w:p w:rsidR="002443E7" w:rsidRDefault="002443E7" w:rsidP="002443E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比如法语为conf/messages.fr，中文为zh，英语为en:</w:t>
      </w:r>
    </w:p>
    <w:p w:rsidR="002443E7" w:rsidRDefault="002443E7" w:rsidP="002443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hello=Bonjour!</w:t>
      </w:r>
    </w:p>
    <w:p w:rsidR="002443E7" w:rsidRDefault="002443E7" w:rsidP="002443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back=Retour</w:t>
      </w:r>
    </w:p>
    <w:p w:rsidR="002443E7" w:rsidRDefault="002443E7" w:rsidP="002443E7">
      <w:pPr>
        <w:widowControl/>
        <w:spacing w:before="100" w:beforeAutospacing="1" w:after="100" w:afterAutospacing="1"/>
        <w:jc w:val="left"/>
        <w:outlineLvl w:val="1"/>
        <w:rPr>
          <w:rFonts w:ascii="宋体" w:hAnsi="宋体" w:cs="宋体"/>
          <w:b/>
          <w:bCs/>
          <w:kern w:val="0"/>
          <w:sz w:val="36"/>
          <w:szCs w:val="36"/>
        </w:rPr>
      </w:pPr>
      <w:bookmarkStart w:id="512" w:name="languages"/>
      <w:bookmarkStart w:id="513" w:name="_Toc322991047"/>
      <w:bookmarkStart w:id="514" w:name="_Toc322991555"/>
      <w:bookmarkStart w:id="515" w:name="_Toc322991802"/>
      <w:r>
        <w:rPr>
          <w:rFonts w:ascii="宋体" w:hAnsi="宋体" w:cs="宋体" w:hint="eastAsia"/>
          <w:b/>
          <w:bCs/>
          <w:kern w:val="0"/>
          <w:sz w:val="36"/>
          <w:szCs w:val="36"/>
        </w:rPr>
        <w:t>通过应用程序定义支持的语言</w:t>
      </w:r>
      <w:bookmarkEnd w:id="512"/>
      <w:bookmarkEnd w:id="513"/>
      <w:bookmarkEnd w:id="514"/>
      <w:bookmarkEnd w:id="515"/>
    </w:p>
    <w:p w:rsidR="002443E7" w:rsidRDefault="002443E7" w:rsidP="002443E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w:t>
      </w:r>
      <w:hyperlink r:id="rId87" w:anchor="application.langs" w:history="1">
        <w:r>
          <w:rPr>
            <w:rStyle w:val="a4"/>
            <w:rFonts w:ascii="宋体" w:hAnsi="宋体" w:cs="宋体" w:hint="eastAsia"/>
            <w:kern w:val="0"/>
            <w:sz w:val="24"/>
            <w:szCs w:val="24"/>
          </w:rPr>
          <w:t>application.langs configuration</w:t>
        </w:r>
      </w:hyperlink>
      <w:r>
        <w:rPr>
          <w:rFonts w:ascii="宋体" w:hAnsi="宋体" w:cs="宋体" w:hint="eastAsia"/>
          <w:kern w:val="0"/>
          <w:sz w:val="24"/>
          <w:szCs w:val="24"/>
        </w:rPr>
        <w:t>里定义支持的语言列表。</w:t>
      </w:r>
    </w:p>
    <w:p w:rsidR="002443E7" w:rsidRDefault="002443E7" w:rsidP="002443E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新用户第一次进行请求时，play会猜测默认使用的语言。它主要是通过解析HTTP Accept-language header来实现的。然后把猜出的语言存储到PLAY_LANG cookie.里，以方便用户的再次访问。</w:t>
      </w:r>
    </w:p>
    <w:p w:rsidR="002443E7" w:rsidRDefault="002443E7" w:rsidP="002443E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也可使用language/country进行区别，比如en_US、en_GB,或zh_CN和zh_TW。然而应该知道某些用户暴露的语言并不是他能接受的语言，因此，我们应该提供国际通用的语言（比如en）。</w:t>
      </w:r>
    </w:p>
    <w:p w:rsidR="002443E7" w:rsidRDefault="002443E7" w:rsidP="002443E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比如，如果许多用户来自US，但你又想支持British English，推荐使用 “en”来代表US English，使用 “en_GB”来代表British English。</w:t>
      </w:r>
    </w:p>
    <w:p w:rsidR="002443E7" w:rsidRDefault="002443E7" w:rsidP="002443E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在应用程序代码里，可以为用户访问的play.i18n.Lang对象找回当前语言。</w:t>
      </w:r>
    </w:p>
    <w:p w:rsidR="002443E7" w:rsidRDefault="002443E7" w:rsidP="002443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String lang = Lang.get();</w:t>
      </w:r>
    </w:p>
    <w:p w:rsidR="002443E7" w:rsidRDefault="002443E7" w:rsidP="002443E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如果你打算永久改变用户语言，请使用change()方法:</w:t>
      </w:r>
    </w:p>
    <w:p w:rsidR="002443E7" w:rsidRDefault="002443E7" w:rsidP="002443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Lang.change("ja");</w:t>
      </w:r>
    </w:p>
    <w:p w:rsidR="002443E7" w:rsidRDefault="002443E7" w:rsidP="002443E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新值将回存给用户的语言cookie。</w:t>
      </w:r>
    </w:p>
    <w:p w:rsidR="002443E7" w:rsidRDefault="002443E7" w:rsidP="002443E7">
      <w:pPr>
        <w:widowControl/>
        <w:spacing w:before="100" w:beforeAutospacing="1" w:after="100" w:afterAutospacing="1"/>
        <w:jc w:val="left"/>
        <w:outlineLvl w:val="1"/>
        <w:rPr>
          <w:rFonts w:ascii="宋体" w:hAnsi="宋体" w:cs="宋体"/>
          <w:b/>
          <w:bCs/>
          <w:kern w:val="0"/>
          <w:sz w:val="36"/>
          <w:szCs w:val="36"/>
        </w:rPr>
      </w:pPr>
      <w:bookmarkStart w:id="516" w:name="dates"/>
      <w:bookmarkStart w:id="517" w:name="_Toc322991048"/>
      <w:bookmarkStart w:id="518" w:name="_Toc322991556"/>
      <w:bookmarkStart w:id="519" w:name="_Toc322991803"/>
      <w:r>
        <w:rPr>
          <w:rFonts w:ascii="宋体" w:hAnsi="宋体" w:cs="宋体" w:hint="eastAsia"/>
          <w:b/>
          <w:bCs/>
          <w:kern w:val="0"/>
          <w:sz w:val="36"/>
          <w:szCs w:val="36"/>
        </w:rPr>
        <w:t>依照你的区域定义日期格式</w:t>
      </w:r>
      <w:bookmarkEnd w:id="516"/>
      <w:bookmarkEnd w:id="517"/>
      <w:bookmarkEnd w:id="518"/>
      <w:bookmarkEnd w:id="519"/>
    </w:p>
    <w:p w:rsidR="002443E7" w:rsidRDefault="002443E7" w:rsidP="002443E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配置</w:t>
      </w:r>
      <w:hyperlink r:id="rId88" w:anchor="date.format" w:history="1">
        <w:r>
          <w:rPr>
            <w:rStyle w:val="a4"/>
            <w:rFonts w:ascii="宋体" w:hAnsi="宋体" w:cs="宋体" w:hint="eastAsia"/>
            <w:kern w:val="0"/>
            <w:sz w:val="24"/>
            <w:szCs w:val="24"/>
          </w:rPr>
          <w:t>date.format</w:t>
        </w:r>
      </w:hyperlink>
      <w:r>
        <w:rPr>
          <w:rFonts w:ascii="宋体" w:hAnsi="宋体" w:cs="宋体" w:hint="eastAsia"/>
          <w:kern w:val="0"/>
          <w:sz w:val="24"/>
          <w:szCs w:val="24"/>
        </w:rPr>
        <w:t>以指定默认使用的日期格式。</w:t>
      </w:r>
    </w:p>
    <w:p w:rsidR="002443E7" w:rsidRDefault="002443E7" w:rsidP="002443E7">
      <w:pPr>
        <w:widowControl/>
        <w:spacing w:before="100" w:beforeAutospacing="1" w:after="100" w:afterAutospacing="1"/>
        <w:jc w:val="left"/>
        <w:outlineLvl w:val="1"/>
        <w:rPr>
          <w:rFonts w:ascii="宋体" w:hAnsi="宋体" w:cs="宋体"/>
          <w:b/>
          <w:bCs/>
          <w:kern w:val="0"/>
          <w:sz w:val="36"/>
          <w:szCs w:val="36"/>
        </w:rPr>
      </w:pPr>
      <w:bookmarkStart w:id="520" w:name="_Toc322991049"/>
      <w:bookmarkStart w:id="521" w:name="_Toc322991557"/>
      <w:bookmarkStart w:id="522" w:name="_Toc322991804"/>
      <w:r>
        <w:rPr>
          <w:rFonts w:ascii="宋体" w:hAnsi="宋体" w:cs="宋体" w:hint="eastAsia"/>
          <w:b/>
          <w:bCs/>
          <w:kern w:val="0"/>
          <w:sz w:val="36"/>
          <w:szCs w:val="36"/>
        </w:rPr>
        <w:t>找回区域信息</w:t>
      </w:r>
      <w:bookmarkEnd w:id="520"/>
      <w:bookmarkEnd w:id="521"/>
      <w:bookmarkEnd w:id="522"/>
    </w:p>
    <w:p w:rsidR="002443E7" w:rsidRDefault="002443E7" w:rsidP="002443E7">
      <w:pPr>
        <w:widowControl/>
        <w:spacing w:before="100" w:beforeAutospacing="1" w:after="100" w:afterAutospacing="1"/>
        <w:jc w:val="left"/>
        <w:outlineLvl w:val="2"/>
        <w:rPr>
          <w:rFonts w:ascii="宋体" w:hAnsi="宋体" w:cs="宋体"/>
          <w:b/>
          <w:bCs/>
          <w:kern w:val="0"/>
          <w:sz w:val="27"/>
          <w:szCs w:val="27"/>
        </w:rPr>
      </w:pPr>
      <w:bookmarkStart w:id="523" w:name="_Toc322991050"/>
      <w:bookmarkStart w:id="524" w:name="_Toc322991558"/>
      <w:bookmarkStart w:id="525" w:name="_Toc322991805"/>
      <w:r>
        <w:rPr>
          <w:rFonts w:ascii="宋体" w:hAnsi="宋体" w:cs="宋体" w:hint="eastAsia"/>
          <w:b/>
          <w:bCs/>
          <w:kern w:val="0"/>
          <w:sz w:val="27"/>
          <w:szCs w:val="27"/>
        </w:rPr>
        <w:t>Message arguments</w:t>
      </w:r>
      <w:bookmarkEnd w:id="523"/>
      <w:bookmarkEnd w:id="524"/>
      <w:bookmarkEnd w:id="525"/>
    </w:p>
    <w:p w:rsidR="002443E7" w:rsidRDefault="002443E7" w:rsidP="002443E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在代码里，可以找回在message文件里定义的消息，对java来说，使用的是play.i18n.Messages对象。</w:t>
      </w:r>
    </w:p>
    <w:p w:rsidR="002443E7" w:rsidRDefault="002443E7" w:rsidP="002443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hello() {</w:t>
      </w:r>
    </w:p>
    <w:p w:rsidR="002443E7" w:rsidRDefault="002443E7" w:rsidP="002443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renderText(Messages.get("hello"));</w:t>
      </w:r>
    </w:p>
    <w:p w:rsidR="002443E7" w:rsidRDefault="002443E7" w:rsidP="002443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2443E7" w:rsidRDefault="002443E7" w:rsidP="002443E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通过标准的java.util.Formatter ‘格式化字符串语法’可以支持消息格式化。也可在messages里定义动态的内容：</w:t>
      </w:r>
    </w:p>
    <w:p w:rsidR="002443E7" w:rsidRDefault="002443E7" w:rsidP="002443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hello=Hello %s!</w:t>
      </w:r>
    </w:p>
    <w:p w:rsidR="002443E7" w:rsidRDefault="002443E7" w:rsidP="002443E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%s将输出一个字符串。Message参数是通过给Messages.get附加（变量）参数来提供的：</w:t>
      </w:r>
    </w:p>
    <w:p w:rsidR="002443E7" w:rsidRDefault="002443E7" w:rsidP="002443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public static void hello(String user) {</w:t>
      </w:r>
    </w:p>
    <w:p w:rsidR="002443E7" w:rsidRDefault="002443E7" w:rsidP="002443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renderText(Messages.get("hello", user));</w:t>
      </w:r>
    </w:p>
    <w:p w:rsidR="002443E7" w:rsidRDefault="002443E7" w:rsidP="002443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2443E7" w:rsidRDefault="002443E7" w:rsidP="002443E7">
      <w:pPr>
        <w:widowControl/>
        <w:spacing w:before="100" w:beforeAutospacing="1" w:after="100" w:afterAutospacing="1"/>
        <w:jc w:val="left"/>
        <w:outlineLvl w:val="2"/>
        <w:rPr>
          <w:rFonts w:ascii="宋体" w:hAnsi="宋体" w:cs="宋体"/>
          <w:b/>
          <w:bCs/>
          <w:kern w:val="0"/>
          <w:sz w:val="27"/>
          <w:szCs w:val="27"/>
        </w:rPr>
      </w:pPr>
      <w:bookmarkStart w:id="526" w:name="_Toc322991051"/>
      <w:bookmarkStart w:id="527" w:name="_Toc322991559"/>
      <w:bookmarkStart w:id="528" w:name="_Toc322991806"/>
      <w:r>
        <w:rPr>
          <w:rFonts w:ascii="宋体" w:hAnsi="宋体" w:cs="宋体" w:hint="eastAsia"/>
          <w:b/>
          <w:bCs/>
          <w:kern w:val="0"/>
          <w:sz w:val="27"/>
          <w:szCs w:val="27"/>
        </w:rPr>
        <w:t>模板输出</w:t>
      </w:r>
      <w:bookmarkEnd w:id="526"/>
      <w:bookmarkEnd w:id="527"/>
      <w:bookmarkEnd w:id="528"/>
    </w:p>
    <w:p w:rsidR="002443E7" w:rsidRDefault="002443E7" w:rsidP="002443E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在模板里可以使用特定的&amp;{…}语法来显示本地化messages:</w:t>
      </w:r>
    </w:p>
    <w:p w:rsidR="002443E7" w:rsidRDefault="002443E7" w:rsidP="002443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&lt;h1&gt;&amp;{'hello'}&lt;/h1&gt;</w:t>
      </w:r>
    </w:p>
    <w:p w:rsidR="002443E7" w:rsidRDefault="002443E7" w:rsidP="002443E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或在消息参数里使用动态：</w:t>
      </w:r>
    </w:p>
    <w:p w:rsidR="002443E7" w:rsidRDefault="002443E7" w:rsidP="002443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&lt;h1&gt;&amp;{'hello', params.user}&lt;/h1&gt;</w:t>
      </w:r>
    </w:p>
    <w:p w:rsidR="002443E7" w:rsidRDefault="002443E7" w:rsidP="002443E7">
      <w:pPr>
        <w:widowControl/>
        <w:spacing w:before="100" w:beforeAutospacing="1" w:after="100" w:afterAutospacing="1"/>
        <w:jc w:val="left"/>
        <w:outlineLvl w:val="2"/>
        <w:rPr>
          <w:rFonts w:ascii="宋体" w:hAnsi="宋体" w:cs="宋体"/>
          <w:b/>
          <w:bCs/>
          <w:kern w:val="0"/>
          <w:sz w:val="27"/>
          <w:szCs w:val="27"/>
        </w:rPr>
      </w:pPr>
      <w:bookmarkStart w:id="529" w:name="_Toc322991052"/>
      <w:bookmarkStart w:id="530" w:name="_Toc322991560"/>
      <w:bookmarkStart w:id="531" w:name="_Toc322991807"/>
      <w:r>
        <w:rPr>
          <w:rFonts w:ascii="宋体" w:hAnsi="宋体" w:cs="宋体" w:hint="eastAsia"/>
          <w:b/>
          <w:bCs/>
          <w:kern w:val="0"/>
          <w:sz w:val="27"/>
          <w:szCs w:val="27"/>
        </w:rPr>
        <w:t>多参数</w:t>
      </w:r>
      <w:bookmarkEnd w:id="529"/>
      <w:bookmarkEnd w:id="530"/>
      <w:bookmarkEnd w:id="531"/>
    </w:p>
    <w:p w:rsidR="002443E7" w:rsidRDefault="002443E7" w:rsidP="002443E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可以定义多个消息参数，比如下面的消息引用了两个十进制参数：</w:t>
      </w:r>
    </w:p>
    <w:p w:rsidR="002443E7" w:rsidRDefault="002443E7" w:rsidP="002443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guess=Please pick a number between %d and %d</w:t>
      </w:r>
    </w:p>
    <w:p w:rsidR="002443E7" w:rsidRDefault="002443E7" w:rsidP="002443E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在显示消息参数时依照正确的顺序进行显示：</w:t>
      </w:r>
    </w:p>
    <w:p w:rsidR="002443E7" w:rsidRDefault="002443E7" w:rsidP="002443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&lt;p&gt;&amp;{'guess', low, high}&lt;/p&gt;</w:t>
      </w:r>
    </w:p>
    <w:p w:rsidR="002443E7" w:rsidRDefault="002443E7" w:rsidP="002443E7">
      <w:pPr>
        <w:widowControl/>
        <w:spacing w:before="100" w:beforeAutospacing="1" w:after="100" w:afterAutospacing="1"/>
        <w:jc w:val="left"/>
        <w:outlineLvl w:val="2"/>
        <w:rPr>
          <w:rFonts w:ascii="宋体" w:hAnsi="宋体" w:cs="宋体"/>
          <w:b/>
          <w:bCs/>
          <w:kern w:val="0"/>
          <w:sz w:val="27"/>
          <w:szCs w:val="27"/>
        </w:rPr>
      </w:pPr>
      <w:bookmarkStart w:id="532" w:name="_Toc322991053"/>
      <w:bookmarkStart w:id="533" w:name="_Toc322991561"/>
      <w:bookmarkStart w:id="534" w:name="_Toc322991808"/>
      <w:r>
        <w:rPr>
          <w:rFonts w:ascii="宋体" w:hAnsi="宋体" w:cs="宋体" w:hint="eastAsia"/>
          <w:b/>
          <w:bCs/>
          <w:kern w:val="0"/>
          <w:sz w:val="27"/>
          <w:szCs w:val="27"/>
        </w:rPr>
        <w:t>立即数Argument indices</w:t>
      </w:r>
      <w:bookmarkEnd w:id="532"/>
      <w:bookmarkEnd w:id="533"/>
      <w:bookmarkEnd w:id="534"/>
    </w:p>
    <w:p w:rsidR="002443E7" w:rsidRDefault="002443E7" w:rsidP="002443E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为了用于不同的顺序，也可为消息指定明确的参数。比如，假定下面有两个参数：</w:t>
      </w:r>
    </w:p>
    <w:p w:rsidR="002443E7" w:rsidRDefault="002443E7" w:rsidP="002443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guess.characteristic=Guess %s’s %s.</w:t>
      </w:r>
    </w:p>
    <w:p w:rsidR="002443E7" w:rsidRDefault="002443E7" w:rsidP="002443E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消息输出如下：</w:t>
      </w:r>
    </w:p>
    <w:p w:rsidR="002443E7" w:rsidRDefault="002443E7" w:rsidP="002443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&lt;p&gt;&amp;{'guess.characteristic', person.name, 'age'}&lt;/p&gt;</w:t>
      </w:r>
    </w:p>
    <w:p w:rsidR="002443E7" w:rsidRDefault="002443E7" w:rsidP="002443E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法国区域的有两个相反顺序的消息，因此在法国区域里，我们指定了立即参数：</w:t>
      </w:r>
    </w:p>
    <w:p w:rsidR="002443E7" w:rsidRDefault="002443E7" w:rsidP="002443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guess.characteristic=Devinez %2$s de %1$s.</w:t>
      </w:r>
    </w:p>
    <w:p w:rsidR="002443E7" w:rsidRDefault="002443E7" w:rsidP="002443E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%2$s输出</w:t>
      </w:r>
      <w:r>
        <w:rPr>
          <w:rFonts w:ascii="宋体" w:hAnsi="宋体" w:cs="宋体" w:hint="eastAsia"/>
          <w:b/>
          <w:kern w:val="0"/>
          <w:sz w:val="24"/>
          <w:szCs w:val="24"/>
        </w:rPr>
        <w:t>第二个</w:t>
      </w:r>
      <w:r>
        <w:rPr>
          <w:rFonts w:ascii="宋体" w:hAnsi="宋体" w:cs="宋体" w:hint="eastAsia"/>
          <w:kern w:val="0"/>
          <w:sz w:val="24"/>
          <w:szCs w:val="24"/>
        </w:rPr>
        <w:t>参数作为十进制数。</w:t>
      </w:r>
    </w:p>
    <w:p w:rsidR="002443E7" w:rsidRDefault="002443E7" w:rsidP="002443E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最后，我们想对‘age’进行限制，因此我们可以使用消息key person.age改变输出，定义如下：</w:t>
      </w:r>
    </w:p>
    <w:p w:rsidR="002443E7" w:rsidRDefault="002443E7" w:rsidP="002443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guess.characteristic=Guess %s’s &amp;{%s}.</w:t>
      </w:r>
    </w:p>
    <w:p w:rsidR="002443E7" w:rsidRDefault="002443E7" w:rsidP="002443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person.age = age</w:t>
      </w:r>
    </w:p>
    <w:p w:rsidR="002443E7" w:rsidRDefault="002443E7" w:rsidP="002443E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和</w:t>
      </w:r>
    </w:p>
    <w:p w:rsidR="002443E7" w:rsidRDefault="002443E7" w:rsidP="002443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guess.characteristic=Devinez &amp;{%2$s} de %1$s.</w:t>
      </w:r>
    </w:p>
    <w:p w:rsidR="002443E7" w:rsidRDefault="002443E7" w:rsidP="002443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person.age = l’age</w:t>
      </w:r>
    </w:p>
    <w:p w:rsidR="002443E7" w:rsidRDefault="002443E7" w:rsidP="002443E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这里，&amp;{%s}就是它自身，使用消息key作为参数值。</w:t>
      </w:r>
    </w:p>
    <w:p w:rsidR="002443E7" w:rsidRDefault="002443E7" w:rsidP="002443E7"/>
    <w:p w:rsidR="00EF108B" w:rsidRDefault="00EF108B" w:rsidP="00EF108B">
      <w:pPr>
        <w:widowControl/>
        <w:spacing w:before="100" w:beforeAutospacing="1" w:after="100" w:afterAutospacing="1"/>
        <w:jc w:val="left"/>
        <w:outlineLvl w:val="0"/>
        <w:rPr>
          <w:rFonts w:ascii="宋体" w:hAnsi="宋体" w:cs="宋体"/>
          <w:b/>
          <w:bCs/>
          <w:kern w:val="36"/>
          <w:sz w:val="48"/>
          <w:szCs w:val="48"/>
        </w:rPr>
      </w:pPr>
      <w:bookmarkStart w:id="535" w:name="_Toc322991054"/>
      <w:bookmarkStart w:id="536" w:name="_Toc322991562"/>
      <w:bookmarkStart w:id="537" w:name="_Toc322991809"/>
      <w:r>
        <w:rPr>
          <w:rFonts w:ascii="宋体" w:hAnsi="宋体" w:cs="宋体" w:hint="eastAsia"/>
          <w:b/>
          <w:bCs/>
          <w:kern w:val="36"/>
          <w:sz w:val="48"/>
          <w:szCs w:val="48"/>
        </w:rPr>
        <w:t>13.使用cache</w:t>
      </w:r>
      <w:bookmarkEnd w:id="535"/>
      <w:bookmarkEnd w:id="536"/>
      <w:bookmarkEnd w:id="537"/>
    </w:p>
    <w:p w:rsidR="00EF108B" w:rsidRDefault="00EF108B" w:rsidP="00EF108B">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为了创建高效的系统，有里会需要缓存数据。play有一个cache库，在分布式环境中使用</w:t>
      </w:r>
      <w:hyperlink r:id="rId89" w:history="1">
        <w:r>
          <w:rPr>
            <w:rStyle w:val="a4"/>
            <w:rFonts w:ascii="宋体" w:hAnsi="宋体" w:cs="宋体" w:hint="eastAsia"/>
            <w:kern w:val="0"/>
            <w:sz w:val="24"/>
            <w:szCs w:val="24"/>
          </w:rPr>
          <w:t>Memcached</w:t>
        </w:r>
      </w:hyperlink>
      <w:r>
        <w:rPr>
          <w:rFonts w:ascii="宋体" w:hAnsi="宋体" w:cs="宋体" w:hint="eastAsia"/>
          <w:kern w:val="0"/>
          <w:sz w:val="24"/>
          <w:szCs w:val="24"/>
        </w:rPr>
        <w:t>。</w:t>
      </w:r>
    </w:p>
    <w:p w:rsidR="00EF108B" w:rsidRDefault="00EF108B" w:rsidP="00EF108B">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如果没有配置Memcached，play将使用标准的缓存来存储数据到JVM heap堆中。在JVM应用程序里缓存数据打破了play创造的“什么都不共享”的原则：你不能在多个服务器上运行同一应用程序，否则不能保证应用行为的一致性。每个应用实例将拥有不同的数据备份。</w:t>
      </w:r>
    </w:p>
    <w:p w:rsidR="00EF108B" w:rsidRDefault="00EF108B" w:rsidP="00EF108B">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清晰理解缓存约定非常重要：当把数据放入缓存时，就不能保证数据永久存在。事实上不能这样做，缓存非常快，只在内存里存在（并没有进行持久化）。 </w:t>
      </w:r>
    </w:p>
    <w:p w:rsidR="00EF108B" w:rsidRDefault="00EF108B" w:rsidP="00EF108B">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因此使用缓存最好的用途就是数据不需要进行修改的情况</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allProducts() {</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List&lt;Product&gt; products = Cache.get("products", List.class);</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if(products == null) {</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products = Product.findAll();</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Cache.set("products", products, "30mn");</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render(products);</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EF108B" w:rsidRDefault="00EF108B" w:rsidP="00EF108B">
      <w:pPr>
        <w:widowControl/>
        <w:spacing w:before="100" w:beforeAutospacing="1" w:after="100" w:afterAutospacing="1"/>
        <w:jc w:val="left"/>
        <w:outlineLvl w:val="1"/>
        <w:rPr>
          <w:rFonts w:ascii="宋体" w:hAnsi="宋体" w:cs="宋体"/>
          <w:b/>
          <w:bCs/>
          <w:kern w:val="0"/>
          <w:sz w:val="36"/>
          <w:szCs w:val="36"/>
        </w:rPr>
      </w:pPr>
      <w:bookmarkStart w:id="538" w:name="api"/>
      <w:bookmarkStart w:id="539" w:name="_Toc322991055"/>
      <w:bookmarkStart w:id="540" w:name="_Toc322991563"/>
      <w:bookmarkStart w:id="541" w:name="_Toc322991810"/>
      <w:r>
        <w:rPr>
          <w:rFonts w:ascii="宋体" w:hAnsi="宋体" w:cs="宋体" w:hint="eastAsia"/>
          <w:b/>
          <w:bCs/>
          <w:kern w:val="0"/>
          <w:sz w:val="36"/>
          <w:szCs w:val="36"/>
        </w:rPr>
        <w:t>The cache API</w:t>
      </w:r>
      <w:bookmarkEnd w:id="538"/>
      <w:bookmarkEnd w:id="539"/>
      <w:bookmarkEnd w:id="540"/>
      <w:bookmarkEnd w:id="541"/>
    </w:p>
    <w:p w:rsidR="00EF108B" w:rsidRDefault="00EF108B" w:rsidP="00EF108B">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缓存API由play.cache.Cache类提供，这个类包含了许多用于从缓存设置、替换、获取数据的方法。参考Memcached文档以了解每个方法的用法。</w:t>
      </w:r>
    </w:p>
    <w:p w:rsidR="00EF108B" w:rsidRDefault="00EF108B" w:rsidP="00EF108B">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示例：</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showProduct(String id) {</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 xml:space="preserve">    Product product = Cache.get("product_" + id, Product.class);</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if(product == null) {</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product = Product.findById(id);</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Cache.set("product_" + id, product, "30mn");</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render(product);</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addProduct(String name, int price) {</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Product product = new Product(name, price);</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product.save();</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showProduct(product.id);</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editProduct(String id, String name, int price) {</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Product product = Product.findById(id);</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product.name = name;</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product.price = price;</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Cache.set("product_" + id, product, "30mn");</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showProduct(id);</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void deleteProduct(String id) {</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Product product = Product.findById(id);</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product.delete();</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Cache.delete("product_" + id);</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allProducts();</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EF108B" w:rsidRDefault="00EF108B" w:rsidP="00EF108B">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有一些方法是以safe前缀开头的方法，比如safeDelete, safeSet。而标准方法是非阻塞式的，比如：</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Cache.delete("product_" + id);</w:t>
      </w:r>
    </w:p>
    <w:p w:rsidR="00EF108B" w:rsidRDefault="00EF108B" w:rsidP="00EF108B">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delete方法将立即返回，不会一直等到缓存对象是否真的删除。因此，如果发生错误时，比如IO错误，那么要删除的对象仍旧存在。</w:t>
      </w:r>
    </w:p>
    <w:p w:rsidR="00EF108B" w:rsidRDefault="00EF108B" w:rsidP="00EF108B">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在继续之前如果需要确定是否真的把对象删除了，就可以使用safeDelete方法：</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Cache.safeDelete("product_" + id);</w:t>
      </w:r>
    </w:p>
    <w:p w:rsidR="00EF108B" w:rsidRDefault="00EF108B" w:rsidP="00EF108B">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这个方法是阻塞式的，并且会返回一个boolean值来确定是否真的把对象删除了。因此，从缓存中删除对象的完整模式应该是这样的：</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if(!Cache.safeDelete("product_" + id)) {</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 xml:space="preserve">    throw new Exception("Oops, the product has not been removed from the cache");</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EF108B" w:rsidRDefault="00EF108B" w:rsidP="00EF108B">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注意：这些方法会导致调用中断，安全方法会慢慢的顺着执行下去,一般情况下，只要确实需要的时候才使用这些方法。</w:t>
      </w:r>
    </w:p>
    <w:p w:rsidR="00EF108B" w:rsidRDefault="00EF108B" w:rsidP="00EF108B">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同时要注意，当expiration == "0s" (0秒)时， 真正的中止时间可能与缓存执行的时间不同。</w:t>
      </w:r>
    </w:p>
    <w:p w:rsidR="00EF108B" w:rsidRDefault="00EF108B" w:rsidP="00EF108B">
      <w:pPr>
        <w:widowControl/>
        <w:spacing w:before="100" w:beforeAutospacing="1" w:after="100" w:afterAutospacing="1"/>
        <w:jc w:val="left"/>
        <w:outlineLvl w:val="1"/>
        <w:rPr>
          <w:rFonts w:ascii="宋体" w:hAnsi="宋体" w:cs="宋体"/>
          <w:b/>
          <w:bCs/>
          <w:kern w:val="0"/>
          <w:sz w:val="36"/>
          <w:szCs w:val="36"/>
        </w:rPr>
      </w:pPr>
      <w:bookmarkStart w:id="542" w:name="_Toc322991056"/>
      <w:bookmarkStart w:id="543" w:name="_Toc322991564"/>
      <w:bookmarkStart w:id="544" w:name="_Toc322991811"/>
      <w:r>
        <w:rPr>
          <w:rFonts w:ascii="宋体" w:hAnsi="宋体" w:cs="宋体" w:hint="eastAsia"/>
          <w:b/>
          <w:bCs/>
          <w:kern w:val="0"/>
          <w:sz w:val="36"/>
          <w:szCs w:val="36"/>
        </w:rPr>
        <w:t>不要把Session当成缓存!</w:t>
      </w:r>
      <w:bookmarkEnd w:id="542"/>
      <w:bookmarkEnd w:id="543"/>
      <w:bookmarkEnd w:id="544"/>
    </w:p>
    <w:p w:rsidR="00EF108B" w:rsidRDefault="00EF108B" w:rsidP="00EF108B">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如果使用框架带来的内存式的session来作缓存， 你就会发现play只允许很小的字符串数据可以存入HTTP Session，这里不应该是缓存应用程序数据的地方！ </w:t>
      </w:r>
    </w:p>
    <w:p w:rsidR="00EF108B" w:rsidRDefault="00EF108B" w:rsidP="00EF108B">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如果你已经习惯了这样做：</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httpServletRequest.getSession().put("userProducts", products);</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之后进行请求</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products = (List&lt;Product&gt;)httpServletRequest.getSession().get("userProducts");</w:t>
      </w:r>
    </w:p>
    <w:p w:rsidR="00EF108B" w:rsidRDefault="00EF108B" w:rsidP="00EF108B">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在Play里可以用其他方式实现相同效果：</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Cache.set(session.getId(), products);</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//接下来的请求为：</w:t>
      </w:r>
    </w:p>
    <w:p w:rsidR="00EF108B" w:rsidRDefault="00EF108B" w:rsidP="00EF10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List&lt;Product&gt; products = Cache.get(session.getId(), List.class)</w:t>
      </w:r>
    </w:p>
    <w:p w:rsidR="00EF108B" w:rsidRDefault="00EF108B" w:rsidP="00EF108B">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在这里，我们使用唯一的UUID来为每个用户在缓存里保存唯一信息。请记住，这和session对象不同，缓存并不绑定任何特定的用户！</w:t>
      </w:r>
    </w:p>
    <w:p w:rsidR="00EF108B" w:rsidRDefault="00EF108B" w:rsidP="00EF108B">
      <w:pPr>
        <w:widowControl/>
        <w:spacing w:before="100" w:beforeAutospacing="1" w:after="100" w:afterAutospacing="1"/>
        <w:jc w:val="left"/>
        <w:outlineLvl w:val="1"/>
        <w:rPr>
          <w:rFonts w:ascii="宋体" w:hAnsi="宋体" w:cs="宋体"/>
          <w:b/>
          <w:bCs/>
          <w:kern w:val="0"/>
          <w:sz w:val="36"/>
          <w:szCs w:val="36"/>
        </w:rPr>
      </w:pPr>
      <w:bookmarkStart w:id="545" w:name="memcached"/>
      <w:bookmarkStart w:id="546" w:name="_Toc322991057"/>
      <w:bookmarkStart w:id="547" w:name="_Toc322991565"/>
      <w:bookmarkStart w:id="548" w:name="_Toc322991812"/>
      <w:r>
        <w:rPr>
          <w:rFonts w:ascii="宋体" w:hAnsi="宋体" w:cs="宋体" w:hint="eastAsia"/>
          <w:b/>
          <w:bCs/>
          <w:kern w:val="0"/>
          <w:sz w:val="36"/>
          <w:szCs w:val="36"/>
        </w:rPr>
        <w:t>配置mcached</w:t>
      </w:r>
      <w:bookmarkEnd w:id="545"/>
      <w:bookmarkEnd w:id="546"/>
      <w:bookmarkEnd w:id="547"/>
      <w:bookmarkEnd w:id="548"/>
    </w:p>
    <w:p w:rsidR="00EF108B" w:rsidRDefault="00EF108B" w:rsidP="00EF108B">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如果需要允许真正的Memcached实现，就需在 </w:t>
      </w:r>
      <w:hyperlink r:id="rId90" w:anchor="memcached" w:history="1">
        <w:r>
          <w:rPr>
            <w:rStyle w:val="a4"/>
            <w:rFonts w:ascii="宋体" w:hAnsi="宋体" w:cs="宋体" w:hint="eastAsia"/>
            <w:kern w:val="0"/>
            <w:sz w:val="24"/>
            <w:szCs w:val="24"/>
          </w:rPr>
          <w:t>memcached configuration</w:t>
        </w:r>
      </w:hyperlink>
      <w:r>
        <w:rPr>
          <w:rFonts w:ascii="宋体" w:hAnsi="宋体" w:cs="宋体" w:hint="eastAsia"/>
          <w:kern w:val="0"/>
          <w:sz w:val="24"/>
          <w:szCs w:val="24"/>
        </w:rPr>
        <w:t xml:space="preserve"> 定义守护地址 </w:t>
      </w:r>
      <w:hyperlink r:id="rId91" w:anchor="memcached.host" w:history="1">
        <w:r>
          <w:rPr>
            <w:rStyle w:val="a4"/>
            <w:rFonts w:ascii="宋体" w:hAnsi="宋体" w:cs="宋体" w:hint="eastAsia"/>
            <w:kern w:val="0"/>
            <w:sz w:val="24"/>
            <w:szCs w:val="24"/>
          </w:rPr>
          <w:t>memcached.host configuration</w:t>
        </w:r>
      </w:hyperlink>
      <w:r>
        <w:rPr>
          <w:rFonts w:ascii="宋体" w:hAnsi="宋体" w:cs="宋体" w:hint="eastAsia"/>
          <w:kern w:val="0"/>
          <w:sz w:val="24"/>
          <w:szCs w:val="24"/>
        </w:rPr>
        <w:t>。</w:t>
      </w:r>
    </w:p>
    <w:p w:rsidR="00EF108B" w:rsidRDefault="00EF108B" w:rsidP="00EF108B"/>
    <w:p w:rsidR="00285117" w:rsidRDefault="00285117" w:rsidP="00285117">
      <w:pPr>
        <w:widowControl/>
        <w:spacing w:before="100" w:beforeAutospacing="1" w:after="100" w:afterAutospacing="1"/>
        <w:jc w:val="left"/>
        <w:outlineLvl w:val="0"/>
        <w:rPr>
          <w:rFonts w:ascii="宋体" w:hAnsi="宋体" w:cs="宋体"/>
          <w:b/>
          <w:bCs/>
          <w:kern w:val="36"/>
          <w:sz w:val="48"/>
          <w:szCs w:val="48"/>
        </w:rPr>
      </w:pPr>
      <w:bookmarkStart w:id="549" w:name="_Toc322991058"/>
      <w:bookmarkStart w:id="550" w:name="_Toc322991566"/>
      <w:bookmarkStart w:id="551" w:name="_Toc322991813"/>
      <w:r>
        <w:rPr>
          <w:rFonts w:ascii="宋体" w:hAnsi="宋体" w:cs="宋体" w:hint="eastAsia"/>
          <w:b/>
          <w:bCs/>
          <w:kern w:val="36"/>
          <w:sz w:val="48"/>
          <w:szCs w:val="48"/>
        </w:rPr>
        <w:t>14.发送e-mail</w:t>
      </w:r>
      <w:bookmarkEnd w:id="549"/>
      <w:bookmarkEnd w:id="550"/>
      <w:bookmarkEnd w:id="551"/>
    </w:p>
    <w:p w:rsidR="00285117" w:rsidRDefault="00285117" w:rsidP="0028511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play使用</w:t>
      </w:r>
      <w:hyperlink r:id="rId92" w:history="1">
        <w:r>
          <w:rPr>
            <w:rStyle w:val="a4"/>
            <w:rFonts w:ascii="宋体" w:hAnsi="宋体" w:cs="宋体" w:hint="eastAsia"/>
            <w:kern w:val="0"/>
            <w:sz w:val="24"/>
            <w:szCs w:val="24"/>
          </w:rPr>
          <w:t>Apache Commons Email</w:t>
        </w:r>
      </w:hyperlink>
      <w:r>
        <w:rPr>
          <w:rFonts w:ascii="宋体" w:hAnsi="宋体" w:cs="宋体" w:hint="eastAsia"/>
          <w:kern w:val="0"/>
          <w:sz w:val="24"/>
          <w:szCs w:val="24"/>
        </w:rPr>
        <w:t>库来实现邮件功能。使用play.libs.Mail工具箱来发送邮件非常容易。</w:t>
      </w:r>
    </w:p>
    <w:p w:rsidR="00285117" w:rsidRDefault="00285117" w:rsidP="0028511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简单邮件示例：</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SimpleEmail email = new SimpleEmail();</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email.setFrom("sender@zenexity.fr");</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email.addTo("recipient@zenexity.fr");</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email.setSubject("subject");</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email.setMsg("Message");</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Mail.send(email); </w:t>
      </w:r>
    </w:p>
    <w:p w:rsidR="00285117" w:rsidRDefault="00285117" w:rsidP="0028511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HTML e-mail示例:</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HtmlEmail email = new HtmlEmail();</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email.addTo("info@lunatech.com");</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email.setFrom(sender@lunatech.com", "Nicolas");</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email.setSubject("Test email with inline image");</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获取内容ID，并嵌入图片</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URL url = new URL("http://www.zenexity.fr/wp-content/themes/images/logo.png");</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String cid = email.embed(url, "Zenexity logo");</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//设置html消息</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email.setHtmlMsg("&lt;html&gt;Zenexity logo - &lt;img src=\"cid:"+cid+"\"&gt;&lt;/html&gt;");</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//设置可选消息</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email.setTextMsg("Your email client does not support HTML, too bad :(");</w:t>
      </w:r>
    </w:p>
    <w:p w:rsidR="00285117" w:rsidRDefault="00285117" w:rsidP="0028511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更多信息见 </w:t>
      </w:r>
      <w:hyperlink r:id="rId93" w:history="1">
        <w:r>
          <w:rPr>
            <w:rStyle w:val="a4"/>
            <w:rFonts w:ascii="宋体" w:hAnsi="宋体" w:cs="宋体" w:hint="eastAsia"/>
            <w:kern w:val="0"/>
            <w:sz w:val="24"/>
            <w:szCs w:val="24"/>
          </w:rPr>
          <w:t>Commons Email documentation</w:t>
        </w:r>
      </w:hyperlink>
      <w:r>
        <w:rPr>
          <w:rFonts w:ascii="宋体" w:hAnsi="宋体" w:cs="宋体" w:hint="eastAsia"/>
          <w:kern w:val="0"/>
          <w:sz w:val="24"/>
          <w:szCs w:val="24"/>
        </w:rPr>
        <w:t>。</w:t>
      </w:r>
    </w:p>
    <w:p w:rsidR="00285117" w:rsidRDefault="00285117" w:rsidP="00285117">
      <w:pPr>
        <w:widowControl/>
        <w:spacing w:before="100" w:beforeAutospacing="1" w:after="100" w:afterAutospacing="1"/>
        <w:jc w:val="left"/>
        <w:outlineLvl w:val="1"/>
        <w:rPr>
          <w:rFonts w:ascii="宋体" w:hAnsi="宋体" w:cs="宋体"/>
          <w:b/>
          <w:bCs/>
          <w:kern w:val="0"/>
          <w:sz w:val="36"/>
          <w:szCs w:val="36"/>
        </w:rPr>
      </w:pPr>
      <w:bookmarkStart w:id="552" w:name="_Toc322991059"/>
      <w:bookmarkStart w:id="553" w:name="_Toc322991567"/>
      <w:bookmarkStart w:id="554" w:name="_Toc322991814"/>
      <w:r>
        <w:rPr>
          <w:rFonts w:ascii="宋体" w:hAnsi="宋体" w:cs="宋体" w:hint="eastAsia"/>
          <w:b/>
          <w:bCs/>
          <w:kern w:val="0"/>
          <w:sz w:val="36"/>
          <w:szCs w:val="36"/>
        </w:rPr>
        <w:t>Mail 和MVC 集成</w:t>
      </w:r>
      <w:bookmarkEnd w:id="552"/>
      <w:bookmarkEnd w:id="553"/>
      <w:bookmarkEnd w:id="554"/>
    </w:p>
    <w:p w:rsidR="00285117" w:rsidRDefault="00285117" w:rsidP="0028511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使用标准的模板机制和语法，也可发送复杂的和动态的邮件。</w:t>
      </w:r>
    </w:p>
    <w:p w:rsidR="00285117" w:rsidRDefault="00285117" w:rsidP="0028511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首先在应用程序里定义一个</w:t>
      </w:r>
      <w:r>
        <w:rPr>
          <w:rFonts w:ascii="宋体" w:hAnsi="宋体" w:cs="宋体" w:hint="eastAsia"/>
          <w:b/>
          <w:bCs/>
          <w:kern w:val="0"/>
          <w:sz w:val="24"/>
          <w:szCs w:val="24"/>
        </w:rPr>
        <w:t>Mailer notifier</w:t>
      </w:r>
      <w:r>
        <w:rPr>
          <w:rFonts w:ascii="宋体" w:hAnsi="宋体" w:cs="宋体" w:hint="eastAsia"/>
          <w:kern w:val="0"/>
          <w:sz w:val="24"/>
          <w:szCs w:val="24"/>
        </w:rPr>
        <w:t>。mailer notifier必须是play.mvc.Mailer的子类，而且包名必须是notifiers或其子包。</w:t>
      </w:r>
    </w:p>
    <w:p w:rsidR="00285117" w:rsidRDefault="00285117" w:rsidP="0028511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其次，每个e-mail sender的方法都必须是public static的，这个MVC控制的动作相似：</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package notifiers;</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import play.*;</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import play.mvc.*;</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import java.util.*;</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class Mails extends Mailer {</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static void welcome(User user) {</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setSubject("Welcome %s", user.name);</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addRecipient(user.email);</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setFrom("Me &lt;me@me.com&gt;");</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EmailAttachment attachment = new EmailAttachment();</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attachment.setDescription("A pdf document");</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attachment.setPath(Play.getFile("rules.pdf").getPath());</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addAttachment(attachment);</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send(user);</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static void lostPassword(User user) {</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String newpassword = user.password;</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setFrom("Robot &lt;robot@thecompany.com&gt;");</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setSubject("Your password has been reset");</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addRecipient(user.email);</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send(user, newpassword);</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285117" w:rsidRDefault="00285117" w:rsidP="00285117">
      <w:pPr>
        <w:widowControl/>
        <w:spacing w:before="100" w:beforeAutospacing="1" w:after="100" w:afterAutospacing="1"/>
        <w:jc w:val="left"/>
        <w:outlineLvl w:val="2"/>
        <w:rPr>
          <w:rFonts w:ascii="宋体" w:hAnsi="宋体" w:cs="宋体"/>
          <w:b/>
          <w:bCs/>
          <w:kern w:val="0"/>
          <w:sz w:val="27"/>
          <w:szCs w:val="27"/>
        </w:rPr>
      </w:pPr>
      <w:bookmarkStart w:id="555" w:name="_Toc322991060"/>
      <w:bookmarkStart w:id="556" w:name="_Toc322991568"/>
      <w:bookmarkStart w:id="557" w:name="_Toc322991815"/>
      <w:r>
        <w:rPr>
          <w:rFonts w:ascii="宋体" w:hAnsi="宋体" w:cs="宋体" w:hint="eastAsia"/>
          <w:b/>
          <w:bCs/>
          <w:kern w:val="0"/>
          <w:sz w:val="27"/>
          <w:szCs w:val="27"/>
        </w:rPr>
        <w:t>text/html e-mail</w:t>
      </w:r>
      <w:bookmarkEnd w:id="555"/>
      <w:bookmarkEnd w:id="556"/>
      <w:bookmarkEnd w:id="557"/>
      <w:r>
        <w:rPr>
          <w:rFonts w:ascii="宋体" w:hAnsi="宋体" w:cs="宋体" w:hint="eastAsia"/>
          <w:b/>
          <w:bCs/>
          <w:kern w:val="0"/>
          <w:sz w:val="27"/>
          <w:szCs w:val="27"/>
        </w:rPr>
        <w:t xml:space="preserve"> </w:t>
      </w:r>
    </w:p>
    <w:p w:rsidR="00285117" w:rsidRDefault="00285117" w:rsidP="0028511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调用send方法将会渲染app/views/Mails/welcome.html模板作为邮件消息体。</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&lt;html&gt;&lt;body&gt;&lt;p&gt;Welcome &lt;b&gt;${user.name}&lt;/b&gt;, &lt;/p&gt;</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&lt;/html&gt;</w:t>
      </w:r>
    </w:p>
    <w:p w:rsidR="00285117" w:rsidRDefault="00285117" w:rsidP="0028511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lostPassword方法的模板代码：</w:t>
      </w:r>
    </w:p>
    <w:p w:rsidR="00285117" w:rsidRDefault="00285117" w:rsidP="0028511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app/views/Mails/lostPassword.html</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&lt;html&gt;</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&lt;body&gt;&lt;head&gt;...&lt;/head&gt;&lt;body&gt;</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&lt;img src="mycompany.com/images"/&gt;</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&lt;p&gt;</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Hello ${user.name}, Your new password is &lt;b&gt;${newpassword}&lt;/b&gt;.</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&lt;/p&gt;</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&lt;/body&gt;</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&lt;/html&gt;</w:t>
      </w:r>
    </w:p>
    <w:p w:rsidR="00285117" w:rsidRDefault="00285117" w:rsidP="00285117">
      <w:pPr>
        <w:widowControl/>
        <w:spacing w:before="100" w:beforeAutospacing="1" w:after="100" w:afterAutospacing="1"/>
        <w:jc w:val="left"/>
        <w:outlineLvl w:val="2"/>
        <w:rPr>
          <w:rFonts w:ascii="宋体" w:hAnsi="宋体" w:cs="宋体"/>
          <w:b/>
          <w:bCs/>
          <w:kern w:val="0"/>
          <w:sz w:val="27"/>
          <w:szCs w:val="27"/>
        </w:rPr>
      </w:pPr>
      <w:bookmarkStart w:id="558" w:name="_Toc322991061"/>
      <w:bookmarkStart w:id="559" w:name="_Toc322991569"/>
      <w:bookmarkStart w:id="560" w:name="_Toc322991816"/>
      <w:r>
        <w:rPr>
          <w:rFonts w:ascii="宋体" w:hAnsi="宋体" w:cs="宋体" w:hint="eastAsia"/>
          <w:b/>
          <w:bCs/>
          <w:kern w:val="0"/>
          <w:sz w:val="27"/>
          <w:szCs w:val="27"/>
        </w:rPr>
        <w:t>text/plain e-mail</w:t>
      </w:r>
      <w:bookmarkEnd w:id="558"/>
      <w:bookmarkEnd w:id="559"/>
      <w:bookmarkEnd w:id="560"/>
    </w:p>
    <w:p w:rsidR="00285117" w:rsidRDefault="00285117" w:rsidP="0028511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如果没有定义HTML模板，那么text/plain邮件将使用text模板进行发送。</w:t>
      </w:r>
    </w:p>
    <w:p w:rsidR="00285117" w:rsidRDefault="00285117" w:rsidP="0028511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调用send方法将会渲染app/views/Mails/welcome.txt模板作为邮件消息体。</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Welcome ${user.name},</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285117" w:rsidRDefault="00285117" w:rsidP="0028511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lostPassword方法的模板应该是这个样子： app/views/Mails/lostPassword.txt</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Hello ${user.name},</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Your new password is ${newpassword}.</w:t>
      </w:r>
    </w:p>
    <w:p w:rsidR="00285117" w:rsidRDefault="00285117" w:rsidP="00285117">
      <w:pPr>
        <w:widowControl/>
        <w:spacing w:before="100" w:beforeAutospacing="1" w:after="100" w:afterAutospacing="1"/>
        <w:jc w:val="left"/>
        <w:outlineLvl w:val="2"/>
        <w:rPr>
          <w:rFonts w:ascii="宋体" w:hAnsi="宋体" w:cs="宋体"/>
          <w:b/>
          <w:bCs/>
          <w:kern w:val="0"/>
          <w:sz w:val="27"/>
          <w:szCs w:val="27"/>
        </w:rPr>
      </w:pPr>
      <w:bookmarkStart w:id="561" w:name="_Toc322991062"/>
      <w:bookmarkStart w:id="562" w:name="_Toc322991570"/>
      <w:bookmarkStart w:id="563" w:name="_Toc322991817"/>
      <w:r>
        <w:rPr>
          <w:rFonts w:ascii="宋体" w:hAnsi="宋体" w:cs="宋体" w:hint="eastAsia"/>
          <w:b/>
          <w:bCs/>
          <w:kern w:val="0"/>
          <w:sz w:val="27"/>
          <w:szCs w:val="27"/>
        </w:rPr>
        <w:t>text/html e-mail with text/plain alternative</w:t>
      </w:r>
      <w:bookmarkEnd w:id="561"/>
      <w:bookmarkEnd w:id="562"/>
      <w:bookmarkEnd w:id="563"/>
    </w:p>
    <w:p w:rsidR="00285117" w:rsidRDefault="00285117" w:rsidP="0028511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HTML模板已经定义，同时又存在text模板，那么text模板将用于可选消息。在上一个示例里，如果app/views/Mails/lostPassword.html和app/views/Mails/lostPassword.txt都已定义，那么在发送邮件时默认将用lostPassword.html模板以text/html方式发送，同时可自由选择</w:t>
      </w:r>
      <w:r>
        <w:t>lostPassword.txt</w:t>
      </w:r>
      <w:r>
        <w:rPr>
          <w:rFonts w:hint="eastAsia"/>
        </w:rPr>
        <w:t>模板</w:t>
      </w:r>
      <w:r>
        <w:rPr>
          <w:rFonts w:ascii="宋体" w:hAnsi="宋体" w:cs="宋体" w:hint="eastAsia"/>
          <w:kern w:val="0"/>
          <w:sz w:val="24"/>
          <w:szCs w:val="24"/>
        </w:rPr>
        <w:t>。因此你可以向好朋友用友好的HMTL模板，而对待讨厌的人可以选择使用text模板。</w:t>
      </w:r>
    </w:p>
    <w:p w:rsidR="00285117" w:rsidRDefault="00285117" w:rsidP="00285117">
      <w:pPr>
        <w:widowControl/>
        <w:spacing w:before="100" w:beforeAutospacing="1" w:after="100" w:afterAutospacing="1"/>
        <w:jc w:val="left"/>
        <w:outlineLvl w:val="2"/>
        <w:rPr>
          <w:rFonts w:ascii="宋体" w:hAnsi="宋体" w:cs="宋体"/>
          <w:b/>
          <w:bCs/>
          <w:kern w:val="0"/>
          <w:sz w:val="27"/>
          <w:szCs w:val="27"/>
        </w:rPr>
      </w:pPr>
      <w:bookmarkStart w:id="564" w:name="_Toc322991063"/>
      <w:bookmarkStart w:id="565" w:name="_Toc322991571"/>
      <w:bookmarkStart w:id="566" w:name="_Toc322991818"/>
      <w:r>
        <w:rPr>
          <w:rFonts w:ascii="宋体" w:hAnsi="宋体" w:cs="宋体" w:hint="eastAsia"/>
          <w:b/>
          <w:bCs/>
          <w:kern w:val="0"/>
          <w:sz w:val="27"/>
          <w:szCs w:val="27"/>
        </w:rPr>
        <w:t>在应用程序里链接到邮件</w:t>
      </w:r>
      <w:bookmarkEnd w:id="564"/>
      <w:bookmarkEnd w:id="565"/>
      <w:bookmarkEnd w:id="566"/>
    </w:p>
    <w:p w:rsidR="00285117" w:rsidRDefault="00285117" w:rsidP="0028511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使用如下语法可在应用程序里链接到邮件：</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@@{application.index}</w:t>
      </w:r>
    </w:p>
    <w:p w:rsidR="00285117" w:rsidRDefault="00285117" w:rsidP="0028511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如果要从job里发送邮件，就必须为应用程序设置</w:t>
      </w:r>
      <w:hyperlink r:id="rId94" w:anchor="application.baseUrl" w:history="1">
        <w:r>
          <w:rPr>
            <w:rStyle w:val="a4"/>
            <w:rFonts w:ascii="宋体" w:hAnsi="宋体" w:cs="宋体" w:hint="eastAsia"/>
            <w:kern w:val="0"/>
            <w:sz w:val="24"/>
            <w:szCs w:val="24"/>
          </w:rPr>
          <w:t>application.baseUrl</w:t>
        </w:r>
      </w:hyperlink>
      <w:r>
        <w:rPr>
          <w:rFonts w:ascii="宋体" w:hAnsi="宋体" w:cs="宋体" w:hint="eastAsia"/>
          <w:kern w:val="0"/>
          <w:sz w:val="24"/>
          <w:szCs w:val="24"/>
        </w:rPr>
        <w:t>为一个有效的基于URL的地址。</w:t>
      </w:r>
    </w:p>
    <w:p w:rsidR="00285117" w:rsidRDefault="00285117" w:rsidP="0028511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比如，从运行于play站点的一个Job发送邮件，其配置应该是这样的：</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application.baseUrl=http://www.playframework.org/</w:t>
      </w:r>
    </w:p>
    <w:p w:rsidR="00285117" w:rsidRDefault="00285117" w:rsidP="00285117">
      <w:pPr>
        <w:widowControl/>
        <w:spacing w:before="100" w:beforeAutospacing="1" w:after="100" w:afterAutospacing="1"/>
        <w:jc w:val="left"/>
        <w:outlineLvl w:val="1"/>
        <w:rPr>
          <w:rFonts w:ascii="宋体" w:hAnsi="宋体" w:cs="宋体"/>
          <w:b/>
          <w:bCs/>
          <w:kern w:val="0"/>
          <w:sz w:val="36"/>
          <w:szCs w:val="36"/>
        </w:rPr>
      </w:pPr>
      <w:bookmarkStart w:id="567" w:name="smtp"/>
      <w:bookmarkStart w:id="568" w:name="_Toc322991064"/>
      <w:bookmarkStart w:id="569" w:name="_Toc322991572"/>
      <w:bookmarkStart w:id="570" w:name="_Toc322991819"/>
      <w:r>
        <w:rPr>
          <w:rFonts w:ascii="宋体" w:hAnsi="宋体" w:cs="宋体" w:hint="eastAsia"/>
          <w:b/>
          <w:bCs/>
          <w:kern w:val="0"/>
          <w:sz w:val="36"/>
          <w:szCs w:val="36"/>
        </w:rPr>
        <w:t>SMTP</w:t>
      </w:r>
      <w:bookmarkEnd w:id="567"/>
      <w:r>
        <w:rPr>
          <w:rFonts w:ascii="宋体" w:hAnsi="宋体" w:cs="宋体" w:hint="eastAsia"/>
          <w:b/>
          <w:bCs/>
          <w:kern w:val="0"/>
          <w:sz w:val="36"/>
          <w:szCs w:val="36"/>
        </w:rPr>
        <w:t>配置</w:t>
      </w:r>
      <w:bookmarkEnd w:id="568"/>
      <w:bookmarkEnd w:id="569"/>
      <w:bookmarkEnd w:id="570"/>
    </w:p>
    <w:p w:rsidR="00285117" w:rsidRDefault="00285117" w:rsidP="0028511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 xml:space="preserve">邮件功能可通过配置多个 </w:t>
      </w:r>
      <w:hyperlink r:id="rId95" w:anchor="mail" w:history="1">
        <w:r>
          <w:rPr>
            <w:rStyle w:val="a4"/>
            <w:rFonts w:ascii="宋体" w:hAnsi="宋体" w:cs="宋体" w:hint="eastAsia"/>
            <w:kern w:val="0"/>
            <w:sz w:val="24"/>
            <w:szCs w:val="24"/>
          </w:rPr>
          <w:t>mail configuration</w:t>
        </w:r>
      </w:hyperlink>
      <w:r>
        <w:rPr>
          <w:rFonts w:ascii="宋体" w:hAnsi="宋体" w:cs="宋体" w:hint="eastAsia"/>
          <w:kern w:val="0"/>
          <w:sz w:val="24"/>
          <w:szCs w:val="24"/>
        </w:rPr>
        <w:t xml:space="preserve"> 属性开启：</w:t>
      </w:r>
    </w:p>
    <w:p w:rsidR="00285117" w:rsidRDefault="00285117" w:rsidP="00285117">
      <w:pPr>
        <w:widowControl/>
        <w:numPr>
          <w:ilvl w:val="0"/>
          <w:numId w:val="31"/>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SMTP server - </w:t>
      </w:r>
      <w:hyperlink r:id="rId96" w:anchor="mail.smtp.host" w:history="1">
        <w:r>
          <w:rPr>
            <w:rStyle w:val="a4"/>
            <w:rFonts w:ascii="宋体" w:hAnsi="宋体" w:cs="宋体" w:hint="eastAsia"/>
            <w:kern w:val="0"/>
            <w:sz w:val="24"/>
            <w:szCs w:val="24"/>
          </w:rPr>
          <w:t>mail.smtp.host</w:t>
        </w:r>
      </w:hyperlink>
    </w:p>
    <w:p w:rsidR="00285117" w:rsidRDefault="00285117" w:rsidP="00285117">
      <w:pPr>
        <w:widowControl/>
        <w:numPr>
          <w:ilvl w:val="0"/>
          <w:numId w:val="31"/>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SMTP server 验证 - </w:t>
      </w:r>
      <w:hyperlink r:id="rId97" w:anchor="mail.smtp.user" w:history="1">
        <w:r>
          <w:rPr>
            <w:rStyle w:val="a4"/>
            <w:rFonts w:ascii="宋体" w:hAnsi="宋体" w:cs="宋体" w:hint="eastAsia"/>
            <w:kern w:val="0"/>
            <w:sz w:val="24"/>
            <w:szCs w:val="24"/>
          </w:rPr>
          <w:t>mail.smtp.user</w:t>
        </w:r>
      </w:hyperlink>
      <w:r>
        <w:rPr>
          <w:rFonts w:ascii="宋体" w:hAnsi="宋体" w:cs="宋体" w:hint="eastAsia"/>
          <w:kern w:val="0"/>
          <w:sz w:val="24"/>
          <w:szCs w:val="24"/>
        </w:rPr>
        <w:t xml:space="preserve"> 和 </w:t>
      </w:r>
      <w:hyperlink r:id="rId98" w:anchor="mail.smtp.pass" w:history="1">
        <w:r>
          <w:rPr>
            <w:rStyle w:val="a4"/>
            <w:rFonts w:ascii="宋体" w:hAnsi="宋体" w:cs="宋体" w:hint="eastAsia"/>
            <w:kern w:val="0"/>
            <w:sz w:val="24"/>
            <w:szCs w:val="24"/>
          </w:rPr>
          <w:t>mail.smtp.pass</w:t>
        </w:r>
      </w:hyperlink>
    </w:p>
    <w:p w:rsidR="00285117" w:rsidRDefault="00285117" w:rsidP="00285117">
      <w:pPr>
        <w:widowControl/>
        <w:numPr>
          <w:ilvl w:val="0"/>
          <w:numId w:val="31"/>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加密通道 - </w:t>
      </w:r>
      <w:hyperlink r:id="rId99" w:anchor="mail.smtp.channel" w:history="1">
        <w:r>
          <w:rPr>
            <w:rStyle w:val="a4"/>
            <w:rFonts w:ascii="宋体" w:hAnsi="宋体" w:cs="宋体" w:hint="eastAsia"/>
            <w:kern w:val="0"/>
            <w:sz w:val="24"/>
            <w:szCs w:val="24"/>
          </w:rPr>
          <w:t>mail.smtp.channel</w:t>
        </w:r>
      </w:hyperlink>
    </w:p>
    <w:p w:rsidR="00285117" w:rsidRDefault="00285117" w:rsidP="00285117">
      <w:pPr>
        <w:widowControl/>
        <w:numPr>
          <w:ilvl w:val="0"/>
          <w:numId w:val="31"/>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JavaMail SMTP 登录事务 - </w:t>
      </w:r>
      <w:hyperlink r:id="rId100" w:anchor="mail.debug" w:history="1">
        <w:r>
          <w:rPr>
            <w:rStyle w:val="a4"/>
            <w:rFonts w:ascii="宋体" w:hAnsi="宋体" w:cs="宋体" w:hint="eastAsia"/>
            <w:kern w:val="0"/>
            <w:sz w:val="24"/>
            <w:szCs w:val="24"/>
          </w:rPr>
          <w:t>mail.debug</w:t>
        </w:r>
      </w:hyperlink>
      <w:r>
        <w:rPr>
          <w:rFonts w:ascii="宋体" w:hAnsi="宋体" w:cs="宋体" w:hint="eastAsia"/>
          <w:kern w:val="0"/>
          <w:sz w:val="24"/>
          <w:szCs w:val="24"/>
        </w:rPr>
        <w:t>.</w:t>
      </w:r>
    </w:p>
    <w:p w:rsidR="00285117" w:rsidRDefault="00285117" w:rsidP="0028511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下面两个配置用于让你重载默认的行为：</w:t>
      </w:r>
    </w:p>
    <w:p w:rsidR="00285117" w:rsidRDefault="00FE4459" w:rsidP="00285117">
      <w:pPr>
        <w:widowControl/>
        <w:numPr>
          <w:ilvl w:val="0"/>
          <w:numId w:val="32"/>
        </w:numPr>
        <w:spacing w:before="100" w:beforeAutospacing="1" w:after="100" w:afterAutospacing="1"/>
        <w:jc w:val="left"/>
        <w:rPr>
          <w:rFonts w:ascii="宋体" w:hAnsi="宋体" w:cs="宋体"/>
          <w:kern w:val="0"/>
          <w:sz w:val="24"/>
          <w:szCs w:val="24"/>
        </w:rPr>
      </w:pPr>
      <w:hyperlink r:id="rId101" w:anchor="mail.smtp.socketFactory.class" w:history="1">
        <w:r w:rsidR="00285117">
          <w:rPr>
            <w:rStyle w:val="a4"/>
            <w:rFonts w:ascii="宋体" w:hAnsi="宋体" w:cs="宋体" w:hint="eastAsia"/>
            <w:kern w:val="0"/>
            <w:sz w:val="24"/>
            <w:szCs w:val="24"/>
          </w:rPr>
          <w:t>mail.smtp.socketFactory.class</w:t>
        </w:r>
      </w:hyperlink>
    </w:p>
    <w:p w:rsidR="00285117" w:rsidRDefault="00FE4459" w:rsidP="00285117">
      <w:pPr>
        <w:widowControl/>
        <w:numPr>
          <w:ilvl w:val="0"/>
          <w:numId w:val="32"/>
        </w:numPr>
        <w:spacing w:before="100" w:beforeAutospacing="1" w:after="100" w:afterAutospacing="1"/>
        <w:jc w:val="left"/>
        <w:rPr>
          <w:rFonts w:ascii="宋体" w:hAnsi="宋体" w:cs="宋体"/>
          <w:kern w:val="0"/>
          <w:sz w:val="24"/>
          <w:szCs w:val="24"/>
        </w:rPr>
      </w:pPr>
      <w:hyperlink r:id="rId102" w:anchor="mail.smtp.port" w:history="1">
        <w:r w:rsidR="00285117">
          <w:rPr>
            <w:rStyle w:val="a4"/>
            <w:rFonts w:ascii="宋体" w:hAnsi="宋体" w:cs="宋体" w:hint="eastAsia"/>
            <w:kern w:val="0"/>
            <w:sz w:val="24"/>
            <w:szCs w:val="24"/>
          </w:rPr>
          <w:t>mail.smtp.port</w:t>
        </w:r>
      </w:hyperlink>
    </w:p>
    <w:p w:rsidR="00285117" w:rsidRDefault="00285117" w:rsidP="0028511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默认情况下，在DEV模式时，邮件将打印到控制台，在PROD模板下，将会真正发送到真实的SMTP server。在DEV模式下通过注释下面的配置也可改变默认的行为：</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Default is to use a mock 模拟Mailer</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mail.smtp=mock</w:t>
      </w:r>
    </w:p>
    <w:p w:rsidR="00285117" w:rsidRDefault="00285117" w:rsidP="00285117">
      <w:pPr>
        <w:widowControl/>
        <w:spacing w:before="100" w:beforeAutospacing="1" w:after="100" w:afterAutospacing="1"/>
        <w:jc w:val="left"/>
        <w:outlineLvl w:val="2"/>
        <w:rPr>
          <w:rFonts w:ascii="宋体" w:hAnsi="宋体" w:cs="宋体"/>
          <w:b/>
          <w:bCs/>
          <w:kern w:val="0"/>
          <w:sz w:val="27"/>
          <w:szCs w:val="27"/>
        </w:rPr>
      </w:pPr>
      <w:bookmarkStart w:id="571" w:name="gmail"/>
      <w:bookmarkStart w:id="572" w:name="_Toc322991065"/>
      <w:bookmarkStart w:id="573" w:name="_Toc322991573"/>
      <w:bookmarkStart w:id="574" w:name="_Toc322991820"/>
      <w:r>
        <w:rPr>
          <w:rFonts w:ascii="宋体" w:hAnsi="宋体" w:cs="宋体" w:hint="eastAsia"/>
          <w:b/>
          <w:bCs/>
          <w:kern w:val="0"/>
          <w:sz w:val="27"/>
          <w:szCs w:val="27"/>
        </w:rPr>
        <w:t>使用 Gmail</w:t>
      </w:r>
      <w:bookmarkEnd w:id="571"/>
      <w:bookmarkEnd w:id="572"/>
      <w:bookmarkEnd w:id="573"/>
      <w:bookmarkEnd w:id="574"/>
    </w:p>
    <w:p w:rsidR="00285117" w:rsidRDefault="00285117" w:rsidP="00285117">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为了使用Gmail的服务器，你需要作如下配置： </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mail.smtp.host=smtp.gmail.com</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mail.smtp.user=yourGmailLogin</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mail.smtp.pass=yourGmailPassword</w:t>
      </w:r>
    </w:p>
    <w:p w:rsidR="00285117" w:rsidRDefault="00285117" w:rsidP="00285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mail.smtp.channel=ssl</w:t>
      </w:r>
    </w:p>
    <w:p w:rsidR="009335DF" w:rsidRDefault="009335DF" w:rsidP="009335DF">
      <w:pPr>
        <w:widowControl/>
        <w:spacing w:before="100" w:beforeAutospacing="1" w:after="100" w:afterAutospacing="1"/>
        <w:jc w:val="left"/>
        <w:outlineLvl w:val="0"/>
        <w:rPr>
          <w:rFonts w:ascii="宋体" w:hAnsi="宋体" w:cs="宋体"/>
          <w:b/>
          <w:bCs/>
          <w:kern w:val="36"/>
          <w:sz w:val="48"/>
          <w:szCs w:val="48"/>
        </w:rPr>
      </w:pPr>
      <w:bookmarkStart w:id="575" w:name="_Toc322991066"/>
      <w:bookmarkStart w:id="576" w:name="_Toc322991574"/>
      <w:bookmarkStart w:id="577" w:name="_Toc322991821"/>
      <w:r>
        <w:rPr>
          <w:rFonts w:ascii="宋体" w:hAnsi="宋体" w:cs="宋体" w:hint="eastAsia"/>
          <w:b/>
          <w:bCs/>
          <w:kern w:val="36"/>
          <w:sz w:val="48"/>
          <w:szCs w:val="48"/>
        </w:rPr>
        <w:t>15.测试应用程序</w:t>
      </w:r>
      <w:bookmarkEnd w:id="575"/>
      <w:bookmarkEnd w:id="576"/>
      <w:bookmarkEnd w:id="577"/>
    </w:p>
    <w:p w:rsidR="009335DF" w:rsidRDefault="009335DF" w:rsidP="009335D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创建自动测试套件对应用程序来说是保持程序强健的一个好方式。</w:t>
      </w:r>
    </w:p>
    <w:p w:rsidR="009335DF" w:rsidRDefault="009335DF" w:rsidP="009335D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Play测试构建于</w:t>
      </w:r>
      <w:hyperlink r:id="rId103" w:history="1">
        <w:r>
          <w:rPr>
            <w:rStyle w:val="a4"/>
            <w:rFonts w:ascii="宋体" w:hAnsi="宋体" w:cs="宋体" w:hint="eastAsia"/>
            <w:kern w:val="0"/>
            <w:sz w:val="24"/>
            <w:szCs w:val="24"/>
          </w:rPr>
          <w:t>JUnit 4</w:t>
        </w:r>
      </w:hyperlink>
      <w:r>
        <w:rPr>
          <w:rFonts w:ascii="宋体" w:hAnsi="宋体" w:cs="宋体" w:hint="eastAsia"/>
          <w:kern w:val="0"/>
          <w:sz w:val="24"/>
          <w:szCs w:val="24"/>
        </w:rPr>
        <w:t xml:space="preserve"> 和  </w:t>
      </w:r>
      <w:hyperlink r:id="rId104" w:history="1">
        <w:r>
          <w:rPr>
            <w:rStyle w:val="a4"/>
            <w:rFonts w:ascii="宋体" w:hAnsi="宋体" w:cs="宋体" w:hint="eastAsia"/>
            <w:kern w:val="0"/>
            <w:sz w:val="24"/>
            <w:szCs w:val="24"/>
          </w:rPr>
          <w:t>Selenium</w:t>
        </w:r>
      </w:hyperlink>
      <w:r>
        <w:rPr>
          <w:rFonts w:ascii="宋体" w:hAnsi="宋体" w:cs="宋体" w:hint="eastAsia"/>
          <w:kern w:val="0"/>
          <w:sz w:val="24"/>
          <w:szCs w:val="24"/>
        </w:rPr>
        <w:t xml:space="preserve"> 。</w:t>
      </w:r>
    </w:p>
    <w:p w:rsidR="009335DF" w:rsidRDefault="009335DF" w:rsidP="009335DF">
      <w:pPr>
        <w:widowControl/>
        <w:spacing w:before="100" w:beforeAutospacing="1" w:after="100" w:afterAutospacing="1"/>
        <w:jc w:val="left"/>
        <w:outlineLvl w:val="1"/>
        <w:rPr>
          <w:rFonts w:ascii="宋体" w:hAnsi="宋体" w:cs="宋体"/>
          <w:b/>
          <w:bCs/>
          <w:kern w:val="0"/>
          <w:sz w:val="36"/>
          <w:szCs w:val="36"/>
        </w:rPr>
      </w:pPr>
      <w:bookmarkStart w:id="578" w:name="writing"/>
      <w:bookmarkStart w:id="579" w:name="_Toc322991067"/>
      <w:bookmarkStart w:id="580" w:name="_Toc322991575"/>
      <w:bookmarkStart w:id="581" w:name="_Toc322991822"/>
      <w:r>
        <w:rPr>
          <w:rFonts w:ascii="宋体" w:hAnsi="宋体" w:cs="宋体" w:hint="eastAsia"/>
          <w:b/>
          <w:bCs/>
          <w:kern w:val="0"/>
          <w:sz w:val="36"/>
          <w:szCs w:val="36"/>
        </w:rPr>
        <w:t>书写测试程序</w:t>
      </w:r>
      <w:bookmarkEnd w:id="578"/>
      <w:bookmarkEnd w:id="579"/>
      <w:bookmarkEnd w:id="580"/>
      <w:bookmarkEnd w:id="581"/>
    </w:p>
    <w:p w:rsidR="009335DF" w:rsidRDefault="009335DF" w:rsidP="009335D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测试程序必须创建于test/目录。当play运行于测试模式时，这个文件夹是唯一被增加到源路径的文件夹。你可以创建三种类型的测试。</w:t>
      </w:r>
    </w:p>
    <w:p w:rsidR="009335DF" w:rsidRDefault="009335DF" w:rsidP="009335DF">
      <w:pPr>
        <w:widowControl/>
        <w:spacing w:before="100" w:beforeAutospacing="1" w:after="100" w:afterAutospacing="1"/>
        <w:jc w:val="left"/>
        <w:outlineLvl w:val="2"/>
        <w:rPr>
          <w:rFonts w:ascii="宋体" w:hAnsi="宋体" w:cs="宋体"/>
          <w:b/>
          <w:bCs/>
          <w:kern w:val="0"/>
          <w:sz w:val="27"/>
          <w:szCs w:val="27"/>
        </w:rPr>
      </w:pPr>
      <w:bookmarkStart w:id="582" w:name="_Toc322991068"/>
      <w:bookmarkStart w:id="583" w:name="_Toc322991576"/>
      <w:bookmarkStart w:id="584" w:name="_Toc322991823"/>
      <w:r>
        <w:rPr>
          <w:rFonts w:ascii="宋体" w:hAnsi="宋体" w:cs="宋体" w:hint="eastAsia"/>
          <w:b/>
          <w:bCs/>
          <w:kern w:val="0"/>
          <w:sz w:val="27"/>
          <w:szCs w:val="27"/>
        </w:rPr>
        <w:t>单元测试</w:t>
      </w:r>
      <w:bookmarkEnd w:id="582"/>
      <w:bookmarkEnd w:id="583"/>
      <w:bookmarkEnd w:id="584"/>
    </w:p>
    <w:p w:rsidR="009335DF" w:rsidRDefault="009335DF" w:rsidP="009335D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单元测试是用于JUnit写的。在这种情况下，可用于测试应用程序的模型和一些工具箱测试。</w:t>
      </w:r>
    </w:p>
    <w:p w:rsidR="009335DF" w:rsidRDefault="009335DF" w:rsidP="009335D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示例：</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import play.test.*;</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import org.junit.*;</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class MyTest extends UnitTest {</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@Test</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void aTest() {</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assertEquals(2, 1 + 1); // 测试真正关心的地方</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@Test</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void testUsers() {</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assertEquals(3, Users.count()); </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9335DF" w:rsidRDefault="009335DF" w:rsidP="009335DF">
      <w:pPr>
        <w:widowControl/>
        <w:spacing w:before="100" w:beforeAutospacing="1" w:after="100" w:afterAutospacing="1"/>
        <w:jc w:val="left"/>
        <w:outlineLvl w:val="2"/>
        <w:rPr>
          <w:rFonts w:ascii="宋体" w:hAnsi="宋体" w:cs="宋体"/>
          <w:b/>
          <w:bCs/>
          <w:kern w:val="0"/>
          <w:sz w:val="27"/>
          <w:szCs w:val="27"/>
        </w:rPr>
      </w:pPr>
      <w:bookmarkStart w:id="585" w:name="_Toc322991069"/>
      <w:bookmarkStart w:id="586" w:name="_Toc322991577"/>
      <w:bookmarkStart w:id="587" w:name="_Toc322991824"/>
      <w:r>
        <w:rPr>
          <w:rFonts w:ascii="宋体" w:hAnsi="宋体" w:cs="宋体" w:hint="eastAsia"/>
          <w:b/>
          <w:bCs/>
          <w:kern w:val="0"/>
          <w:sz w:val="27"/>
          <w:szCs w:val="27"/>
        </w:rPr>
        <w:t>功能性测试</w:t>
      </w:r>
      <w:bookmarkEnd w:id="585"/>
      <w:bookmarkEnd w:id="586"/>
      <w:bookmarkEnd w:id="587"/>
    </w:p>
    <w:p w:rsidR="009335DF" w:rsidRDefault="009335DF" w:rsidP="009335D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功能性测试是用JUnit写的。在这种情况下，可以通过直接访问控制器对象进行测试。</w:t>
      </w:r>
    </w:p>
    <w:p w:rsidR="009335DF" w:rsidRDefault="009335DF" w:rsidP="009335D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示例：</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import play.test.*;</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import play.mvc.*;</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import play.mvc.Http.*;</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import org.junit.*;</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class ApplicationTest extends FunctionalTest {</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@Test</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public void testTheHomePage() {</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Response response = GET("/");</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assertStatus(200, response);</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9335DF" w:rsidRDefault="009335DF" w:rsidP="009335D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使用renderArgs()方法可以直接访问传递到视图层的参数，用于代替response自我断言，比如:</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@Test</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void testUserIsFoundAndPassedToView() {</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Response response = POST("/user/find?name=mark&amp;dob=18011977")</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assertThat(renderArgs("user"), is(notNullValue());</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User user = (User) renderArgs("user");</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assertThat(user.name, is("mark"));</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9335DF" w:rsidRDefault="009335DF" w:rsidP="009335DF">
      <w:pPr>
        <w:widowControl/>
        <w:spacing w:before="100" w:beforeAutospacing="1" w:after="100" w:afterAutospacing="1"/>
        <w:jc w:val="left"/>
        <w:outlineLvl w:val="2"/>
        <w:rPr>
          <w:rFonts w:ascii="宋体" w:hAnsi="宋体" w:cs="宋体"/>
          <w:b/>
          <w:bCs/>
          <w:kern w:val="0"/>
          <w:sz w:val="27"/>
          <w:szCs w:val="27"/>
        </w:rPr>
      </w:pPr>
      <w:bookmarkStart w:id="588" w:name="_Toc322991070"/>
      <w:bookmarkStart w:id="589" w:name="_Toc322991578"/>
      <w:bookmarkStart w:id="590" w:name="_Toc322991825"/>
      <w:r>
        <w:rPr>
          <w:rFonts w:ascii="宋体" w:hAnsi="宋体" w:cs="宋体" w:hint="eastAsia"/>
          <w:b/>
          <w:bCs/>
          <w:kern w:val="0"/>
          <w:sz w:val="27"/>
          <w:szCs w:val="27"/>
        </w:rPr>
        <w:t>Selenium test用例测试</w:t>
      </w:r>
      <w:bookmarkEnd w:id="588"/>
      <w:bookmarkEnd w:id="589"/>
      <w:bookmarkEnd w:id="590"/>
    </w:p>
    <w:p w:rsidR="009335DF" w:rsidRDefault="009335DF" w:rsidP="009335D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Acceptance认同测试是用Selenium写的。在这里，你可以在一个自动化的浏览器对应用程序进行测试。</w:t>
      </w:r>
    </w:p>
    <w:p w:rsidR="009335DF" w:rsidRDefault="009335DF" w:rsidP="009335D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Selenium测试用HTML表书写，即可使用其自有语法，也可使用#{selenium /}标签。</w:t>
      </w:r>
    </w:p>
    <w:p w:rsidR="009335DF" w:rsidRDefault="009335DF" w:rsidP="009335D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示例：</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#{selenium 'Test security'}</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//试着登录到超级用户区域</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clearSession()</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open('/admin')</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assertTextPresent('Login')</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type('login', 'admin')</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type('password', 'secret')</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clickAndWait('signin')</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//验证用户是否已经正常登录</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assertText('success', 'Welcom admin!')</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#{/selenium}</w:t>
      </w:r>
    </w:p>
    <w:p w:rsidR="009335DF" w:rsidRDefault="009335DF" w:rsidP="009335D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因为Selenium测试运行于浏览器内，要想访问模拟邮件和放入play缓存的字符串值，就必须使用Selenium扩展。</w:t>
      </w:r>
    </w:p>
    <w:p w:rsidR="009335DF" w:rsidRDefault="009335DF" w:rsidP="009335D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下面示例用于访问发送到指定帐号的最新邮件：</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#{selenium 'Test email sending'}</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 Open email form and send an email to boron@localhost</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 xml:space="preserve">    open('/sendEmail')</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assertTextPresent('Email form')</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type('To', 'boron@localhost')</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type('Subject', 'Berillium Subject')</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clickAndWait('send')</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r>
        <w:rPr>
          <w:rFonts w:ascii="宋体" w:hAnsi="宋体" w:cs="宋体" w:hint="eastAsia"/>
          <w:kern w:val="0"/>
          <w:sz w:val="24"/>
          <w:szCs w:val="24"/>
        </w:rPr>
        <w:tab/>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b/>
        <w:t>// Extract the last email sent to boron@localhost into a JavaScript</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b/>
        <w:t>// variable called email</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b/>
        <w:t>storeLastReceivedEmailBy('boron@localhost', 'email')</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b/>
        <w:t xml:space="preserve">// Extract the subject line from the email variable into a variable </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b/>
        <w:t>// called subject</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b/>
        <w:t>store('javascript{/Subject:\s+(.*)/.exec(storedVars["email"])[1]}', 'subject')</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b/>
        <w:t>// Test the contents of the subject variable</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b/>
        <w:t>assertEquals('Berillium Subject', '$[subject]')</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#{/selenium}</w:t>
      </w:r>
    </w:p>
    <w:p w:rsidR="009335DF" w:rsidRDefault="009335DF" w:rsidP="009335D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下面的示例访问一个存储在play Cache的字符串：</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#{selenium 'Get string from cache'}</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b/>
        <w:t>open('/register')</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b/>
        <w:t>assertTextPresent('Registration form')</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b/>
        <w:t>type('Email', 'my@email.com')</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b/>
        <w:t>type('Password', 'secretpass')</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b/>
        <w:t>type('Password2', 'secretpass')</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b/>
        <w:t>// .. Fill in the registration form ..</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b/>
        <w:t>// Get the value of the magicKey variable from the cache</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b/>
        <w:t>// (set to the CAPTCHA answer in the application)</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b/>
        <w:t>storeCacheEntry('magicKey', 'captchaAnswer')</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b/>
        <w:t>// Type it into the form</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b/>
        <w:t>type('Answer', '$[captchaAnswer]')</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clickAndWait('register')</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#{/selenium}</w:t>
      </w:r>
    </w:p>
    <w:p w:rsidR="009335DF" w:rsidRDefault="009335DF" w:rsidP="009335DF">
      <w:pPr>
        <w:widowControl/>
        <w:spacing w:before="100" w:beforeAutospacing="1" w:after="100" w:afterAutospacing="1"/>
        <w:jc w:val="left"/>
        <w:outlineLvl w:val="1"/>
        <w:rPr>
          <w:rFonts w:ascii="宋体" w:hAnsi="宋体" w:cs="宋体"/>
          <w:b/>
          <w:bCs/>
          <w:kern w:val="0"/>
          <w:sz w:val="36"/>
          <w:szCs w:val="36"/>
        </w:rPr>
      </w:pPr>
      <w:bookmarkStart w:id="591" w:name="fixtures"/>
      <w:bookmarkStart w:id="592" w:name="_Toc322991071"/>
      <w:bookmarkStart w:id="593" w:name="_Toc322991579"/>
      <w:bookmarkStart w:id="594" w:name="_Toc322991826"/>
      <w:r>
        <w:rPr>
          <w:rFonts w:ascii="宋体" w:hAnsi="宋体" w:cs="宋体" w:hint="eastAsia"/>
          <w:b/>
          <w:bCs/>
          <w:kern w:val="0"/>
          <w:sz w:val="36"/>
          <w:szCs w:val="36"/>
        </w:rPr>
        <w:t>Fixtures</w:t>
      </w:r>
      <w:bookmarkEnd w:id="591"/>
      <w:r>
        <w:rPr>
          <w:rFonts w:ascii="宋体" w:hAnsi="宋体" w:cs="宋体" w:hint="eastAsia"/>
          <w:b/>
          <w:bCs/>
          <w:kern w:val="0"/>
          <w:sz w:val="36"/>
          <w:szCs w:val="36"/>
        </w:rPr>
        <w:t>固定值</w:t>
      </w:r>
      <w:bookmarkEnd w:id="592"/>
      <w:bookmarkEnd w:id="593"/>
      <w:bookmarkEnd w:id="594"/>
    </w:p>
    <w:p w:rsidR="009335DF" w:rsidRDefault="009335DF" w:rsidP="009335D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当运行测试时，需要为应用程序准备一些可用的数据。这里有一个非常简单的方式来实现每次测试时重新设置数据库。</w:t>
      </w:r>
    </w:p>
    <w:p w:rsidR="009335DF" w:rsidRDefault="009335DF" w:rsidP="009335D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play.test.Fixtures类用于帮助维护数据库并注入测试数据。在JUint测试方法里特定使用@Before注释。</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@Before</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void setUp() {</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Fixtures.deleteAll();</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9335DF" w:rsidRDefault="009335DF" w:rsidP="009335D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为了能导入数据，可以在YAML文件里进行定义，然后使用Fixtures帮助类自动导入。</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Test data</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Company(google):</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name:    Google</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Company(zen):</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name:    Zenexity</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User(guillaume):</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name:    guillaume</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company: zen</w:t>
      </w:r>
    </w:p>
    <w:p w:rsidR="009335DF" w:rsidRDefault="009335DF" w:rsidP="009335D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然后: </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@Before</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void setUp() {</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Fixtures.deleteAll();</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Fixtures.loadModels("data.yml");</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9335DF" w:rsidRDefault="009335DF" w:rsidP="009335D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了解</w:t>
      </w:r>
      <w:hyperlink r:id="rId105" w:history="1">
        <w:r>
          <w:rPr>
            <w:rStyle w:val="a4"/>
            <w:rFonts w:ascii="宋体" w:hAnsi="宋体" w:cs="宋体" w:hint="eastAsia"/>
            <w:kern w:val="0"/>
            <w:sz w:val="24"/>
            <w:szCs w:val="24"/>
          </w:rPr>
          <w:t>YAML manual page</w:t>
        </w:r>
      </w:hyperlink>
      <w:r>
        <w:rPr>
          <w:rFonts w:ascii="宋体" w:hAnsi="宋体" w:cs="宋体" w:hint="eastAsia"/>
          <w:kern w:val="0"/>
          <w:sz w:val="24"/>
          <w:szCs w:val="24"/>
        </w:rPr>
        <w:t>。</w:t>
      </w:r>
    </w:p>
    <w:p w:rsidR="009335DF" w:rsidRDefault="009335DF" w:rsidP="009335D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对Selenium测试来说，可以使用#{fixture /} 标签：</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#{fixture delete:'all', load:'data.yml' /}</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#{selenium}</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 Write your test here</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#{/selenium}</w:t>
      </w:r>
    </w:p>
    <w:p w:rsidR="009335DF" w:rsidRDefault="009335DF" w:rsidP="009335D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有时为了方便，可以把分割的数据放入不同的YAML文件中，并一次性用fixtures进行加载：</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Fixtures.loadModels("users.yml", "roles.yml", "permissions.yml");</w:t>
      </w:r>
    </w:p>
    <w:p w:rsidR="009335DF" w:rsidRDefault="009335DF" w:rsidP="009335D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and for Selenium tests:</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#{fixture delete:'all', load:['users.yml', 'roles.yml', 'permissions.yml'] /}</w:t>
      </w:r>
    </w:p>
    <w:p w:rsidR="009335DF" w:rsidRDefault="009335DF" w:rsidP="009335DF">
      <w:pPr>
        <w:widowControl/>
        <w:spacing w:before="100" w:beforeAutospacing="1" w:after="100" w:afterAutospacing="1"/>
        <w:jc w:val="left"/>
        <w:outlineLvl w:val="1"/>
        <w:rPr>
          <w:rFonts w:ascii="宋体" w:hAnsi="宋体" w:cs="宋体"/>
          <w:b/>
          <w:bCs/>
          <w:kern w:val="0"/>
          <w:sz w:val="36"/>
          <w:szCs w:val="36"/>
        </w:rPr>
      </w:pPr>
      <w:bookmarkStart w:id="595" w:name="running"/>
      <w:bookmarkStart w:id="596" w:name="_Toc322991072"/>
      <w:bookmarkStart w:id="597" w:name="_Toc322991580"/>
      <w:bookmarkStart w:id="598" w:name="_Toc322991827"/>
      <w:r>
        <w:rPr>
          <w:rFonts w:ascii="宋体" w:hAnsi="宋体" w:cs="宋体" w:hint="eastAsia"/>
          <w:b/>
          <w:bCs/>
          <w:kern w:val="0"/>
          <w:sz w:val="36"/>
          <w:szCs w:val="36"/>
        </w:rPr>
        <w:t>运行测试</w:t>
      </w:r>
      <w:bookmarkEnd w:id="595"/>
      <w:bookmarkEnd w:id="596"/>
      <w:bookmarkEnd w:id="597"/>
      <w:bookmarkEnd w:id="598"/>
    </w:p>
    <w:p w:rsidR="009335DF" w:rsidRDefault="009335DF" w:rsidP="009335D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使用play命令，如下：</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play test myApp</w:t>
      </w:r>
    </w:p>
    <w:p w:rsidR="009335DF" w:rsidRDefault="009335DF" w:rsidP="009335D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在这种模式下，Play将自动加载test-runner模块，此模块提供了一个基于web的测试运行，通过 </w:t>
      </w:r>
      <w:hyperlink r:id="rId106" w:history="1">
        <w:r>
          <w:rPr>
            <w:rStyle w:val="a4"/>
            <w:rFonts w:ascii="宋体" w:hAnsi="宋体" w:cs="宋体" w:hint="eastAsia"/>
            <w:kern w:val="0"/>
            <w:sz w:val="24"/>
            <w:szCs w:val="24"/>
          </w:rPr>
          <w:t>http://localhost:9000/@tests</w:t>
        </w:r>
      </w:hyperlink>
      <w:r>
        <w:rPr>
          <w:rFonts w:ascii="宋体" w:hAnsi="宋体" w:cs="宋体" w:hint="eastAsia"/>
          <w:kern w:val="0"/>
          <w:sz w:val="24"/>
          <w:szCs w:val="24"/>
        </w:rPr>
        <w:t xml:space="preserve"> URL进行访问。</w:t>
      </w:r>
    </w:p>
    <w:p w:rsidR="009335DF" w:rsidRDefault="00C124F8" w:rsidP="009335DF">
      <w:pPr>
        <w:widowControl/>
        <w:spacing w:before="100" w:beforeAutospacing="1" w:after="100" w:afterAutospacing="1"/>
        <w:jc w:val="left"/>
        <w:rPr>
          <w:rFonts w:ascii="宋体" w:hAnsi="宋体" w:cs="宋体"/>
          <w:kern w:val="0"/>
          <w:sz w:val="24"/>
          <w:szCs w:val="24"/>
        </w:rPr>
      </w:pPr>
      <w:r>
        <w:rPr>
          <w:rFonts w:ascii="宋体" w:hAnsi="宋体" w:cs="宋体"/>
          <w:noProof/>
          <w:kern w:val="0"/>
          <w:sz w:val="24"/>
          <w:szCs w:val="24"/>
        </w:rPr>
        <w:drawing>
          <wp:inline distT="0" distB="0" distL="0" distR="0">
            <wp:extent cx="6572250" cy="4800600"/>
            <wp:effectExtent l="0" t="0" r="0" b="0"/>
            <wp:docPr id="5" name="图片 1" descr="说明: http://www.playframework.org/documentation/1.2.4/images/test-ru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http://www.playframework.org/documentation/1.2.4/images/test-runner"/>
                    <pic:cNvPicPr>
                      <a:picLocks noChangeAspect="1" noChangeArrowheads="1"/>
                    </pic:cNvPicPr>
                  </pic:nvPicPr>
                  <pic:blipFill>
                    <a:blip r:embed="rId1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72250" cy="4800600"/>
                    </a:xfrm>
                    <a:prstGeom prst="rect">
                      <a:avLst/>
                    </a:prstGeom>
                    <a:noFill/>
                    <a:ln>
                      <a:noFill/>
                    </a:ln>
                  </pic:spPr>
                </pic:pic>
              </a:graphicData>
            </a:graphic>
          </wp:inline>
        </w:drawing>
      </w:r>
    </w:p>
    <w:p w:rsidR="009335DF" w:rsidRDefault="009335DF" w:rsidP="009335D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当运行测试的时候，其结果将会存储在/test-result目录里。</w:t>
      </w:r>
    </w:p>
    <w:p w:rsidR="009335DF" w:rsidRDefault="009335DF" w:rsidP="009335D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 xml:space="preserve">在测试运行页面上，每个测试都是一个链接。右键》打开到新标签可以直接在外部运行测试。 </w:t>
      </w:r>
    </w:p>
    <w:p w:rsidR="009335DF" w:rsidRDefault="009335DF" w:rsidP="009335D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当用这种方式运行测试时，play将启动特定的test framework ID，因此你可以在application.conf里定义特定的配置。</w:t>
      </w:r>
    </w:p>
    <w:p w:rsidR="009335DF" w:rsidRDefault="009335DF" w:rsidP="009335D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如果打算设置多个不同的测试配置，你可以使用framework IDs匹配test-?.* (e.g: test-special)来实现。</w:t>
      </w:r>
    </w:p>
    <w:p w:rsidR="009335DF" w:rsidRDefault="009335DF" w:rsidP="009335D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如果使用了其他的framework ID作为默认的test框架，你必须确定所有在application.conf里的test配置对framework ID来说都是可用的。当加载特定的framework ID进行测试时，命令应该为：</w:t>
      </w:r>
    </w:p>
    <w:p w:rsidR="009335DF" w:rsidRDefault="009335DF" w:rsidP="009335D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 play test --%test-your-special-id</w:t>
      </w:r>
    </w:p>
    <w:p w:rsidR="009335DF" w:rsidRDefault="009335DF" w:rsidP="009335D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比如：</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%test.db=mem</w:t>
      </w:r>
    </w:p>
    <w:p w:rsidR="009335DF" w:rsidRDefault="009335DF" w:rsidP="00933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%test.jpa.ddl=create-drop</w:t>
      </w:r>
    </w:p>
    <w:p w:rsidR="009335DF" w:rsidRDefault="009335DF" w:rsidP="009335DF">
      <w:pPr>
        <w:widowControl/>
        <w:spacing w:before="100" w:beforeAutospacing="1" w:after="100" w:afterAutospacing="1"/>
        <w:jc w:val="left"/>
        <w:outlineLvl w:val="1"/>
        <w:rPr>
          <w:rFonts w:ascii="宋体" w:hAnsi="宋体" w:cs="宋体"/>
          <w:b/>
          <w:bCs/>
          <w:kern w:val="0"/>
          <w:sz w:val="36"/>
          <w:szCs w:val="36"/>
        </w:rPr>
      </w:pPr>
      <w:bookmarkStart w:id="599" w:name="continuous"/>
      <w:bookmarkStart w:id="600" w:name="_Toc322991073"/>
      <w:bookmarkStart w:id="601" w:name="_Toc322991581"/>
      <w:bookmarkStart w:id="602" w:name="_Toc322991828"/>
      <w:r>
        <w:rPr>
          <w:rFonts w:ascii="宋体" w:hAnsi="宋体" w:cs="宋体" w:hint="eastAsia"/>
          <w:b/>
          <w:bCs/>
          <w:kern w:val="0"/>
          <w:sz w:val="36"/>
          <w:szCs w:val="36"/>
        </w:rPr>
        <w:t>陆续集成,并自动运行测试</w:t>
      </w:r>
      <w:bookmarkEnd w:id="599"/>
      <w:bookmarkEnd w:id="600"/>
      <w:bookmarkEnd w:id="601"/>
      <w:bookmarkEnd w:id="602"/>
    </w:p>
    <w:p w:rsidR="009335DF" w:rsidRDefault="009335DF" w:rsidP="009335D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auto-test命令和test命令做的是同一件事，只是auto-test会自动加载浏览器，运行所有的测试并停止。</w:t>
      </w:r>
    </w:p>
    <w:p w:rsidR="009335DF" w:rsidRDefault="009335DF" w:rsidP="009335D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如果你打算设置一个continuous integration system陆续集成系统的话，这是一个很有用的命令。</w:t>
      </w:r>
    </w:p>
    <w:p w:rsidR="009335DF" w:rsidRDefault="009335DF" w:rsidP="009335D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开始运行后，所有的结果都存储在/test-result目录下。此外，这个目录为测试组件的最终结果创建了标志文件 (either result.failed or result.passed) 。最后，这个目录下的application.log文件包含了所有的日志。</w:t>
      </w:r>
    </w:p>
    <w:p w:rsidR="009335DF" w:rsidRDefault="009335DF" w:rsidP="009335D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为了设置一个continuous integration system持续集成系统，其步骤如下：</w:t>
      </w:r>
    </w:p>
    <w:p w:rsidR="009335DF" w:rsidRDefault="009335DF" w:rsidP="009335DF">
      <w:pPr>
        <w:widowControl/>
        <w:numPr>
          <w:ilvl w:val="0"/>
          <w:numId w:val="33"/>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检查最后一个版本的应用程序</w:t>
      </w:r>
    </w:p>
    <w:p w:rsidR="009335DF" w:rsidRDefault="009335DF" w:rsidP="009335DF">
      <w:pPr>
        <w:widowControl/>
        <w:numPr>
          <w:ilvl w:val="0"/>
          <w:numId w:val="33"/>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运行play auto-test</w:t>
      </w:r>
    </w:p>
    <w:p w:rsidR="009335DF" w:rsidRDefault="009335DF" w:rsidP="009335DF">
      <w:pPr>
        <w:widowControl/>
        <w:numPr>
          <w:ilvl w:val="0"/>
          <w:numId w:val="33"/>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等待处理结束</w:t>
      </w:r>
    </w:p>
    <w:p w:rsidR="009335DF" w:rsidRDefault="009335DF" w:rsidP="009335DF">
      <w:pPr>
        <w:widowControl/>
        <w:numPr>
          <w:ilvl w:val="0"/>
          <w:numId w:val="33"/>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检查/test-result目录下的标志文件result.passed 或 result.failed</w:t>
      </w:r>
    </w:p>
    <w:p w:rsidR="009335DF" w:rsidRDefault="009335DF" w:rsidP="009335D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在CRON tab里运行这些步骤就完成了~！</w:t>
      </w:r>
    </w:p>
    <w:p w:rsidR="009335DF" w:rsidRDefault="009335DF" w:rsidP="009335D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通过配置</w:t>
      </w:r>
      <w:hyperlink r:id="rId108" w:anchor="headlessBrowser" w:history="1">
        <w:r>
          <w:rPr>
            <w:rStyle w:val="a4"/>
            <w:rFonts w:ascii="宋体" w:hAnsi="宋体" w:cs="宋体" w:hint="eastAsia"/>
            <w:kern w:val="0"/>
            <w:sz w:val="24"/>
            <w:szCs w:val="24"/>
          </w:rPr>
          <w:t>headlessBrowser</w:t>
        </w:r>
      </w:hyperlink>
      <w:r>
        <w:rPr>
          <w:rFonts w:ascii="宋体" w:hAnsi="宋体" w:cs="宋体" w:hint="eastAsia"/>
          <w:kern w:val="0"/>
          <w:sz w:val="24"/>
          <w:szCs w:val="24"/>
        </w:rPr>
        <w:t>，可以改变浏览器兼容模式。</w:t>
      </w:r>
    </w:p>
    <w:p w:rsidR="009335DF" w:rsidRDefault="009335DF" w:rsidP="009335DF"/>
    <w:p w:rsidR="00233B9E" w:rsidRDefault="00233B9E" w:rsidP="00233B9E">
      <w:pPr>
        <w:widowControl/>
        <w:spacing w:before="100" w:beforeAutospacing="1" w:after="100" w:afterAutospacing="1"/>
        <w:jc w:val="left"/>
        <w:outlineLvl w:val="0"/>
        <w:rPr>
          <w:rFonts w:ascii="宋体" w:hAnsi="宋体" w:cs="宋体"/>
          <w:b/>
          <w:bCs/>
          <w:kern w:val="36"/>
          <w:sz w:val="48"/>
          <w:szCs w:val="48"/>
        </w:rPr>
      </w:pPr>
      <w:bookmarkStart w:id="603" w:name="_Toc322991074"/>
      <w:bookmarkStart w:id="604" w:name="_Toc322991582"/>
      <w:bookmarkStart w:id="605" w:name="_Toc322991829"/>
      <w:r>
        <w:rPr>
          <w:rFonts w:ascii="宋体" w:hAnsi="宋体" w:cs="宋体" w:hint="eastAsia"/>
          <w:b/>
          <w:bCs/>
          <w:kern w:val="36"/>
          <w:sz w:val="48"/>
          <w:szCs w:val="48"/>
        </w:rPr>
        <w:lastRenderedPageBreak/>
        <w:t>16.安全指南</w:t>
      </w:r>
      <w:bookmarkEnd w:id="603"/>
      <w:bookmarkEnd w:id="604"/>
      <w:bookmarkEnd w:id="605"/>
    </w:p>
    <w:p w:rsidR="00233B9E" w:rsidRDefault="00233B9E" w:rsidP="00233B9E">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play框架的安全设计只是存在于脑海中的一个概念——这就不可能阻止开发者在设计上出漏洞。本指南描述了在Web应用中常见的安全问题，并指导如何在play应用开发中去避免。</w:t>
      </w:r>
    </w:p>
    <w:p w:rsidR="00233B9E" w:rsidRDefault="00233B9E" w:rsidP="00233B9E">
      <w:pPr>
        <w:widowControl/>
        <w:spacing w:before="100" w:beforeAutospacing="1" w:after="100" w:afterAutospacing="1"/>
        <w:jc w:val="left"/>
        <w:outlineLvl w:val="1"/>
        <w:rPr>
          <w:rFonts w:ascii="宋体" w:hAnsi="宋体" w:cs="宋体"/>
          <w:b/>
          <w:bCs/>
          <w:kern w:val="0"/>
          <w:sz w:val="36"/>
          <w:szCs w:val="36"/>
        </w:rPr>
      </w:pPr>
      <w:bookmarkStart w:id="606" w:name="sessions"/>
      <w:bookmarkStart w:id="607" w:name="_Toc322991075"/>
      <w:bookmarkStart w:id="608" w:name="_Toc322991583"/>
      <w:bookmarkStart w:id="609" w:name="_Toc322991830"/>
      <w:r>
        <w:rPr>
          <w:rFonts w:ascii="宋体" w:hAnsi="宋体" w:cs="宋体" w:hint="eastAsia"/>
          <w:b/>
          <w:bCs/>
          <w:kern w:val="0"/>
          <w:sz w:val="36"/>
          <w:szCs w:val="36"/>
        </w:rPr>
        <w:t>Sessions</w:t>
      </w:r>
      <w:bookmarkEnd w:id="606"/>
      <w:bookmarkEnd w:id="607"/>
      <w:bookmarkEnd w:id="608"/>
      <w:bookmarkEnd w:id="609"/>
    </w:p>
    <w:p w:rsidR="00233B9E" w:rsidRDefault="00233B9E" w:rsidP="00233B9E">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一般情况下，你需要保存用户登录信息。如果不使用session，用户就需要在每次请求时传递证书。</w:t>
      </w:r>
    </w:p>
    <w:p w:rsidR="00233B9E" w:rsidRDefault="00233B9E" w:rsidP="00233B9E">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这就是session要做的事：一系列cookies存储在用户的浏览器里，以用于标识不同的站点，并提供其他数据层之外的信息，比如语言。</w:t>
      </w:r>
    </w:p>
    <w:p w:rsidR="00233B9E" w:rsidRDefault="00233B9E" w:rsidP="00233B9E">
      <w:pPr>
        <w:widowControl/>
        <w:spacing w:before="100" w:beforeAutospacing="1" w:after="100" w:afterAutospacing="1"/>
        <w:jc w:val="left"/>
        <w:outlineLvl w:val="2"/>
        <w:rPr>
          <w:rFonts w:ascii="宋体" w:hAnsi="宋体" w:cs="宋体"/>
          <w:b/>
          <w:bCs/>
          <w:kern w:val="0"/>
          <w:sz w:val="27"/>
          <w:szCs w:val="27"/>
        </w:rPr>
      </w:pPr>
      <w:bookmarkStart w:id="610" w:name="_Toc322991076"/>
      <w:bookmarkStart w:id="611" w:name="_Toc322991584"/>
      <w:bookmarkStart w:id="612" w:name="_Toc322991831"/>
      <w:r>
        <w:rPr>
          <w:rFonts w:ascii="宋体" w:hAnsi="宋体" w:cs="宋体" w:hint="eastAsia"/>
          <w:b/>
          <w:bCs/>
          <w:kern w:val="0"/>
          <w:sz w:val="27"/>
          <w:szCs w:val="27"/>
        </w:rPr>
        <w:t>守住你的安全…安全</w:t>
      </w:r>
      <w:bookmarkEnd w:id="610"/>
      <w:bookmarkEnd w:id="611"/>
      <w:bookmarkEnd w:id="612"/>
    </w:p>
    <w:p w:rsidR="00233B9E" w:rsidRDefault="00233B9E" w:rsidP="00233B9E">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session是一个key/values哈希表，有签名但没有加密。也就是说主要你的secret是安全的，那么第三方就不可能伪造session。</w:t>
      </w:r>
    </w:p>
    <w:p w:rsidR="00233B9E" w:rsidRDefault="00233B9E" w:rsidP="00233B9E">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而secret存储在conf/application.conf里。保持这个文件的私有化非常重要：不要把它提交给公共仓库，为防止在安装某些人写的应用程序时对secret key进行修改，你可以运行命令play secret进行保护。</w:t>
      </w:r>
    </w:p>
    <w:p w:rsidR="00233B9E" w:rsidRDefault="00233B9E" w:rsidP="00233B9E">
      <w:pPr>
        <w:widowControl/>
        <w:spacing w:before="100" w:beforeAutospacing="1" w:after="100" w:afterAutospacing="1"/>
        <w:jc w:val="left"/>
        <w:outlineLvl w:val="2"/>
        <w:rPr>
          <w:rFonts w:ascii="宋体" w:hAnsi="宋体" w:cs="宋体"/>
          <w:b/>
          <w:bCs/>
          <w:kern w:val="0"/>
          <w:sz w:val="27"/>
          <w:szCs w:val="27"/>
        </w:rPr>
      </w:pPr>
      <w:bookmarkStart w:id="613" w:name="_Toc322991077"/>
      <w:bookmarkStart w:id="614" w:name="_Toc322991585"/>
      <w:bookmarkStart w:id="615" w:name="_Toc322991832"/>
      <w:r>
        <w:rPr>
          <w:rFonts w:ascii="宋体" w:hAnsi="宋体" w:cs="宋体" w:hint="eastAsia"/>
          <w:b/>
          <w:bCs/>
          <w:kern w:val="0"/>
          <w:sz w:val="27"/>
          <w:szCs w:val="27"/>
        </w:rPr>
        <w:t>不要存储关键性的数据</w:t>
      </w:r>
      <w:bookmarkEnd w:id="613"/>
      <w:bookmarkEnd w:id="614"/>
      <w:bookmarkEnd w:id="615"/>
    </w:p>
    <w:p w:rsidR="00233B9E" w:rsidRDefault="00233B9E" w:rsidP="00233B9E">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然后，既然session没有加密，那么就不应该在session里存储关键性安全数据，通过本地网络连接或wifi连接进行嗅探，它将被看成是用户的cookie。</w:t>
      </w:r>
    </w:p>
    <w:p w:rsidR="00233B9E" w:rsidRDefault="00233B9E" w:rsidP="00233B9E">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session被存储在cookie里, 而cookies被限制为4 KB大小。而且只能存储String。</w:t>
      </w:r>
    </w:p>
    <w:p w:rsidR="00233B9E" w:rsidRDefault="00233B9E" w:rsidP="00233B9E">
      <w:pPr>
        <w:widowControl/>
        <w:spacing w:before="100" w:beforeAutospacing="1" w:after="100" w:afterAutospacing="1"/>
        <w:jc w:val="left"/>
        <w:outlineLvl w:val="1"/>
        <w:rPr>
          <w:rFonts w:ascii="宋体" w:hAnsi="宋体" w:cs="宋体"/>
          <w:b/>
          <w:bCs/>
          <w:kern w:val="0"/>
          <w:sz w:val="36"/>
          <w:szCs w:val="36"/>
        </w:rPr>
      </w:pPr>
      <w:bookmarkStart w:id="616" w:name="xss"/>
      <w:bookmarkStart w:id="617" w:name="_Toc322991078"/>
      <w:bookmarkStart w:id="618" w:name="_Toc322991586"/>
      <w:bookmarkStart w:id="619" w:name="_Toc322991833"/>
      <w:r>
        <w:rPr>
          <w:rFonts w:ascii="宋体" w:hAnsi="宋体" w:cs="宋体" w:hint="eastAsia"/>
          <w:b/>
          <w:bCs/>
          <w:kern w:val="0"/>
          <w:sz w:val="36"/>
          <w:szCs w:val="36"/>
        </w:rPr>
        <w:t>跨站点脚本</w:t>
      </w:r>
      <w:bookmarkEnd w:id="616"/>
      <w:r>
        <w:rPr>
          <w:rFonts w:ascii="宋体" w:hAnsi="宋体" w:cs="宋体" w:hint="eastAsia"/>
          <w:b/>
          <w:bCs/>
          <w:kern w:val="0"/>
          <w:sz w:val="36"/>
          <w:szCs w:val="36"/>
        </w:rPr>
        <w:t>攻击</w:t>
      </w:r>
      <w:bookmarkEnd w:id="617"/>
      <w:bookmarkEnd w:id="618"/>
      <w:bookmarkEnd w:id="619"/>
    </w:p>
    <w:p w:rsidR="00233B9E" w:rsidRDefault="00233B9E" w:rsidP="00233B9E">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在web应用程序中，Cross-site scripting跨站点脚本是最常见的弱点。它包含了利用应用程序提供的窗体恶意注入到web页面的脚本代码。</w:t>
      </w:r>
    </w:p>
    <w:p w:rsidR="00233B9E" w:rsidRDefault="00233B9E" w:rsidP="00233B9E">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假定这里有一个博客程序，任何人都可以发表评论，如果评论内容里包含了攻击脚本，那么你将打开你的站点进行攻击，可能步骤为：</w:t>
      </w:r>
    </w:p>
    <w:p w:rsidR="00233B9E" w:rsidRDefault="00233B9E" w:rsidP="00233B9E">
      <w:pPr>
        <w:widowControl/>
        <w:numPr>
          <w:ilvl w:val="0"/>
          <w:numId w:val="34"/>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为访问者弹出一个窗体</w:t>
      </w:r>
    </w:p>
    <w:p w:rsidR="00233B9E" w:rsidRDefault="00233B9E" w:rsidP="00233B9E">
      <w:pPr>
        <w:widowControl/>
        <w:numPr>
          <w:ilvl w:val="0"/>
          <w:numId w:val="34"/>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跳转访问者到被攻击者控制的站点</w:t>
      </w:r>
    </w:p>
    <w:p w:rsidR="00233B9E" w:rsidRDefault="00233B9E" w:rsidP="00233B9E">
      <w:pPr>
        <w:widowControl/>
        <w:numPr>
          <w:ilvl w:val="0"/>
          <w:numId w:val="34"/>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窃取当前用户的可见信息，并发回攻击者的站点</w:t>
      </w:r>
    </w:p>
    <w:p w:rsidR="00233B9E" w:rsidRDefault="00233B9E" w:rsidP="00233B9E">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因此为防止类似攻击，进行保护非常重要。</w:t>
      </w:r>
    </w:p>
    <w:p w:rsidR="00233B9E" w:rsidRDefault="00233B9E" w:rsidP="00233B9E">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play的模板引擎会自动转义字符串。如果需要在模板里插入未转义的HTML代码，那就需要使用java字符串扩展的 </w:t>
      </w:r>
      <w:hyperlink r:id="rId109" w:anchor="raw" w:history="1">
        <w:r>
          <w:rPr>
            <w:rStyle w:val="a4"/>
            <w:rFonts w:ascii="宋体" w:hAnsi="宋体" w:cs="宋体" w:hint="eastAsia"/>
            <w:kern w:val="0"/>
            <w:sz w:val="24"/>
            <w:szCs w:val="24"/>
          </w:rPr>
          <w:t>raw()</w:t>
        </w:r>
      </w:hyperlink>
      <w:r>
        <w:rPr>
          <w:rFonts w:ascii="宋体" w:hAnsi="宋体" w:cs="宋体" w:hint="eastAsia"/>
          <w:kern w:val="0"/>
          <w:sz w:val="24"/>
          <w:szCs w:val="24"/>
        </w:rPr>
        <w:t xml:space="preserve"> 方法。但如果这个字符串是用户输入的，那么你就需要首先确定它是否是无害的。</w:t>
      </w:r>
    </w:p>
    <w:p w:rsidR="00233B9E" w:rsidRDefault="00233B9E" w:rsidP="00233B9E">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在对用户输入进行sanitizing消毒的时候，只允许白名单（只允许列表中的安全标签通过）通过，黑名单 (禁止一些不安全的标签列表)则禁止。</w:t>
      </w:r>
    </w:p>
    <w:p w:rsidR="00233B9E" w:rsidRDefault="00FE4459" w:rsidP="00233B9E">
      <w:pPr>
        <w:widowControl/>
        <w:spacing w:before="100" w:beforeAutospacing="1" w:after="100" w:afterAutospacing="1"/>
        <w:jc w:val="left"/>
        <w:rPr>
          <w:rFonts w:ascii="宋体" w:hAnsi="宋体" w:cs="宋体"/>
          <w:kern w:val="0"/>
          <w:sz w:val="24"/>
          <w:szCs w:val="24"/>
        </w:rPr>
      </w:pPr>
      <w:hyperlink r:id="rId110" w:history="1">
        <w:r w:rsidR="00233B9E">
          <w:rPr>
            <w:rStyle w:val="a4"/>
            <w:rFonts w:ascii="宋体" w:hAnsi="宋体" w:cs="宋体" w:hint="eastAsia"/>
            <w:kern w:val="0"/>
            <w:sz w:val="24"/>
            <w:szCs w:val="24"/>
          </w:rPr>
          <w:t>详见cross-site scripting</w:t>
        </w:r>
      </w:hyperlink>
      <w:r w:rsidR="00233B9E">
        <w:rPr>
          <w:rFonts w:ascii="宋体" w:hAnsi="宋体" w:cs="宋体" w:hint="eastAsia"/>
          <w:kern w:val="0"/>
          <w:sz w:val="24"/>
          <w:szCs w:val="24"/>
        </w:rPr>
        <w:t>。</w:t>
      </w:r>
    </w:p>
    <w:p w:rsidR="00233B9E" w:rsidRDefault="00233B9E" w:rsidP="00233B9E">
      <w:pPr>
        <w:widowControl/>
        <w:spacing w:before="100" w:beforeAutospacing="1" w:after="100" w:afterAutospacing="1"/>
        <w:jc w:val="left"/>
        <w:outlineLvl w:val="1"/>
        <w:rPr>
          <w:rFonts w:ascii="宋体" w:hAnsi="宋体" w:cs="宋体"/>
          <w:b/>
          <w:bCs/>
          <w:kern w:val="0"/>
          <w:sz w:val="36"/>
          <w:szCs w:val="36"/>
        </w:rPr>
      </w:pPr>
      <w:bookmarkStart w:id="620" w:name="sql"/>
      <w:bookmarkStart w:id="621" w:name="_Toc322991079"/>
      <w:bookmarkStart w:id="622" w:name="_Toc322991587"/>
      <w:bookmarkStart w:id="623" w:name="_Toc322991834"/>
      <w:r>
        <w:rPr>
          <w:rFonts w:ascii="宋体" w:hAnsi="宋体" w:cs="宋体" w:hint="eastAsia"/>
          <w:b/>
          <w:bCs/>
          <w:kern w:val="0"/>
          <w:sz w:val="36"/>
          <w:szCs w:val="36"/>
        </w:rPr>
        <w:t>SQL</w:t>
      </w:r>
      <w:bookmarkEnd w:id="620"/>
      <w:r>
        <w:rPr>
          <w:rFonts w:ascii="宋体" w:hAnsi="宋体" w:cs="宋体" w:hint="eastAsia"/>
          <w:b/>
          <w:bCs/>
          <w:kern w:val="0"/>
          <w:sz w:val="36"/>
          <w:szCs w:val="36"/>
        </w:rPr>
        <w:t>注入</w:t>
      </w:r>
      <w:bookmarkEnd w:id="621"/>
      <w:bookmarkEnd w:id="622"/>
      <w:bookmarkEnd w:id="623"/>
    </w:p>
    <w:p w:rsidR="00233B9E" w:rsidRDefault="00233B9E" w:rsidP="00233B9E">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SQL注入所谓SQL注入，就是通过把SQL命令插入到Web表单递交或输入域名或页面请求的查询字符串，最终达到欺骗服务器执行恶意的SQL命令，比如先前的很多影视网站泄露VIP会员密码大多就是通过WEB表单递交查询字符暴出的，这类表单特别容易受到SQL注入式攻击。这个漏洞可以摧毁数据，或访问不应该让当前用户看到的数据。</w:t>
      </w:r>
    </w:p>
    <w:p w:rsidR="00233B9E" w:rsidRDefault="00C124F8" w:rsidP="00233B9E">
      <w:pPr>
        <w:widowControl/>
        <w:spacing w:before="100" w:beforeAutospacing="1" w:after="100" w:afterAutospacing="1"/>
        <w:jc w:val="left"/>
        <w:rPr>
          <w:rFonts w:ascii="宋体" w:hAnsi="宋体" w:cs="宋体"/>
          <w:kern w:val="0"/>
          <w:sz w:val="24"/>
          <w:szCs w:val="24"/>
        </w:rPr>
      </w:pPr>
      <w:r>
        <w:rPr>
          <w:rFonts w:ascii="宋体" w:hAnsi="宋体" w:cs="宋体"/>
          <w:noProof/>
          <w:kern w:val="0"/>
          <w:sz w:val="24"/>
          <w:szCs w:val="24"/>
        </w:rPr>
        <w:drawing>
          <wp:inline distT="0" distB="0" distL="0" distR="0">
            <wp:extent cx="6343650" cy="1952625"/>
            <wp:effectExtent l="0" t="0" r="0" b="0"/>
            <wp:docPr id="6" name="图片 1" descr="说明: http://imgs.xkcd.com/comics/exploits_of_a_m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http://imgs.xkcd.com/comics/exploits_of_a_mom.png"/>
                    <pic:cNvPicPr>
                      <a:picLocks noChangeAspect="1" noChangeArrowheads="1"/>
                    </pic:cNvPicPr>
                  </pic:nvPicPr>
                  <pic:blipFill>
                    <a:blip r:embed="rId1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43650" cy="1952625"/>
                    </a:xfrm>
                    <a:prstGeom prst="rect">
                      <a:avLst/>
                    </a:prstGeom>
                    <a:noFill/>
                    <a:ln>
                      <a:noFill/>
                    </a:ln>
                  </pic:spPr>
                </pic:pic>
              </a:graphicData>
            </a:graphic>
          </wp:inline>
        </w:drawing>
      </w:r>
    </w:p>
    <w:p w:rsidR="00233B9E" w:rsidRDefault="00233B9E" w:rsidP="00233B9E">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当使用高级的“find”方法时，就应该小心sql注入。当手工构建自己的查询时，尽量不要用+来作连接符，而是用?占位符。</w:t>
      </w:r>
    </w:p>
    <w:p w:rsidR="00233B9E" w:rsidRDefault="00233B9E" w:rsidP="00233B9E">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比如:</w:t>
      </w:r>
    </w:p>
    <w:p w:rsidR="00233B9E" w:rsidRDefault="00233B9E" w:rsidP="00233B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createQuery("SELECT * from Stuff WHERE type= ?1").setParameter(1, theType);</w:t>
      </w:r>
    </w:p>
    <w:p w:rsidR="00233B9E" w:rsidRDefault="00233B9E" w:rsidP="00233B9E">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下面这个就不好了:</w:t>
      </w:r>
    </w:p>
    <w:p w:rsidR="00233B9E" w:rsidRDefault="00233B9E" w:rsidP="00233B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createQuery("SELECT * from Stuff WHERE type=" + theType;</w:t>
      </w:r>
    </w:p>
    <w:p w:rsidR="00233B9E" w:rsidRDefault="00233B9E" w:rsidP="00233B9E">
      <w:pPr>
        <w:widowControl/>
        <w:spacing w:before="100" w:beforeAutospacing="1" w:after="100" w:afterAutospacing="1"/>
        <w:jc w:val="left"/>
        <w:outlineLvl w:val="1"/>
        <w:rPr>
          <w:rFonts w:ascii="宋体" w:hAnsi="宋体" w:cs="宋体"/>
          <w:b/>
          <w:bCs/>
          <w:kern w:val="0"/>
          <w:sz w:val="36"/>
          <w:szCs w:val="36"/>
        </w:rPr>
      </w:pPr>
      <w:bookmarkStart w:id="624" w:name="csrf"/>
      <w:bookmarkStart w:id="625" w:name="_Toc322991080"/>
      <w:bookmarkStart w:id="626" w:name="_Toc322991588"/>
      <w:bookmarkStart w:id="627" w:name="_Toc322991835"/>
      <w:r>
        <w:rPr>
          <w:rFonts w:ascii="宋体" w:hAnsi="宋体" w:cs="宋体" w:hint="eastAsia"/>
          <w:b/>
          <w:bCs/>
          <w:kern w:val="0"/>
          <w:sz w:val="36"/>
          <w:szCs w:val="36"/>
        </w:rPr>
        <w:lastRenderedPageBreak/>
        <w:t>跨站点请求伪造</w:t>
      </w:r>
      <w:bookmarkEnd w:id="624"/>
      <w:bookmarkEnd w:id="625"/>
      <w:bookmarkEnd w:id="626"/>
      <w:bookmarkEnd w:id="627"/>
    </w:p>
    <w:p w:rsidR="00233B9E" w:rsidRDefault="00233B9E" w:rsidP="00233B9E">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跨站点请求伪造CSRF攻击在web应用程序里非常危险：</w:t>
      </w:r>
    </w:p>
    <w:p w:rsidR="00233B9E" w:rsidRDefault="00233B9E" w:rsidP="00233B9E">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这个攻击方法通过在用户信任的web应用程序的页面里加入恶意代码或链接进行攻击。如果web应用程序的session没有设置超时，那么攻击者就可以执行未经验证的命令。</w:t>
      </w:r>
    </w:p>
    <w:p w:rsidR="00233B9E" w:rsidRDefault="00233B9E" w:rsidP="00233B9E">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为预防这类攻击，首先就是要正确全用GET和POST方法。意思是仅允许POST方法用于修改应用程序的状态。</w:t>
      </w:r>
    </w:p>
    <w:p w:rsidR="00233B9E" w:rsidRDefault="00233B9E" w:rsidP="00233B9E">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对POST请求来说，只有真实的token才会触发动作。Play现在内建了一个帮助类用于处理这样的问题：</w:t>
      </w:r>
    </w:p>
    <w:p w:rsidR="00233B9E" w:rsidRDefault="00233B9E" w:rsidP="00233B9E">
      <w:pPr>
        <w:widowControl/>
        <w:numPr>
          <w:ilvl w:val="0"/>
          <w:numId w:val="35"/>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checkAuthenticity() 检查真实性方法在控制器里可直接使用，用于检查请求参数里的token的真实有效，如果存在问题，就发送一个禁止response的命令。</w:t>
      </w:r>
    </w:p>
    <w:p w:rsidR="00233B9E" w:rsidRDefault="00233B9E" w:rsidP="00233B9E">
      <w:pPr>
        <w:widowControl/>
        <w:numPr>
          <w:ilvl w:val="0"/>
          <w:numId w:val="35"/>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session.getAuthenticityToken()方法用于为当前session生成一个真实可信的token</w:t>
      </w:r>
    </w:p>
    <w:p w:rsidR="00233B9E" w:rsidRDefault="00233B9E" w:rsidP="00233B9E">
      <w:pPr>
        <w:widowControl/>
        <w:numPr>
          <w:ilvl w:val="0"/>
          <w:numId w:val="35"/>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#{authenticityToken /}用于创建一个隐藏的输入域，可用于任何窗体 </w:t>
      </w:r>
    </w:p>
    <w:p w:rsidR="00233B9E" w:rsidRDefault="00233B9E" w:rsidP="00233B9E">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示例：</w:t>
      </w:r>
    </w:p>
    <w:p w:rsidR="00233B9E" w:rsidRDefault="00233B9E" w:rsidP="00233B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public static destroyMyAccount() {</w:t>
      </w:r>
    </w:p>
    <w:p w:rsidR="00233B9E" w:rsidRDefault="00233B9E" w:rsidP="00233B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checkAuthenticity();</w:t>
      </w:r>
    </w:p>
    <w:p w:rsidR="00233B9E" w:rsidRDefault="00233B9E" w:rsidP="00233B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233B9E" w:rsidRDefault="00233B9E" w:rsidP="00233B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233B9E" w:rsidRDefault="00233B9E" w:rsidP="00233B9E">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上面的方法仅当窗体包含了真实有效的token时，才会被调用:</w:t>
      </w:r>
    </w:p>
    <w:p w:rsidR="00233B9E" w:rsidRDefault="00233B9E" w:rsidP="00233B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&lt;form method="post" action="/account/destroy"&gt;</w:t>
      </w:r>
    </w:p>
    <w:p w:rsidR="00233B9E" w:rsidRDefault="00233B9E" w:rsidP="00233B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#{authenticityToken /}</w:t>
      </w:r>
    </w:p>
    <w:p w:rsidR="00233B9E" w:rsidRDefault="00233B9E" w:rsidP="00233B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&lt;input type="submit" value="destroy my account"&gt;</w:t>
      </w:r>
    </w:p>
    <w:p w:rsidR="00233B9E" w:rsidRDefault="00233B9E" w:rsidP="00233B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&lt;/form&gt;</w:t>
      </w:r>
    </w:p>
    <w:p w:rsidR="00233B9E" w:rsidRDefault="00233B9E" w:rsidP="00233B9E">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对POST请求来说，Play提供</w:t>
      </w:r>
      <w:r>
        <w:rPr>
          <w:rFonts w:ascii="宋体" w:hAnsi="宋体" w:cs="宋体" w:hint="eastAsia"/>
          <w:color w:val="0000FF"/>
          <w:kern w:val="0"/>
          <w:sz w:val="24"/>
          <w:szCs w:val="24"/>
          <w:u w:val="single"/>
        </w:rPr>
        <w:t>form标签</w:t>
      </w:r>
      <w:r>
        <w:rPr>
          <w:rFonts w:ascii="宋体" w:hAnsi="宋体" w:cs="宋体" w:hint="eastAsia"/>
          <w:kern w:val="0"/>
          <w:sz w:val="24"/>
          <w:szCs w:val="24"/>
        </w:rPr>
        <w:t>会自动生成一个有效的token:</w:t>
      </w:r>
    </w:p>
    <w:p w:rsidR="00233B9E" w:rsidRDefault="00233B9E" w:rsidP="00233B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#{form @destroyMyAccount()}</w:t>
      </w:r>
    </w:p>
    <w:p w:rsidR="00233B9E" w:rsidRDefault="00233B9E" w:rsidP="00233B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&lt;input type="submit" value="destroy my account"&gt;</w:t>
      </w:r>
    </w:p>
    <w:p w:rsidR="00233B9E" w:rsidRDefault="00233B9E" w:rsidP="00233B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#{/form}</w:t>
      </w:r>
    </w:p>
    <w:p w:rsidR="00233B9E" w:rsidRDefault="00233B9E" w:rsidP="00233B9E">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如果你想保护所有控制器的action动作，你也可以使用checkAuthenticity()方法作为</w:t>
      </w:r>
      <w:hyperlink r:id="rId112" w:anchor="before" w:history="1">
        <w:r>
          <w:rPr>
            <w:rStyle w:val="a4"/>
            <w:rFonts w:ascii="宋体" w:hAnsi="宋体" w:cs="宋体" w:hint="eastAsia"/>
            <w:kern w:val="0"/>
            <w:sz w:val="24"/>
            <w:szCs w:val="24"/>
          </w:rPr>
          <w:t>before filter</w:t>
        </w:r>
      </w:hyperlink>
      <w:r>
        <w:rPr>
          <w:rFonts w:ascii="宋体" w:hAnsi="宋体" w:cs="宋体" w:hint="eastAsia"/>
          <w:kern w:val="0"/>
          <w:sz w:val="24"/>
          <w:szCs w:val="24"/>
        </w:rPr>
        <w:t>进行听说。</w:t>
      </w:r>
    </w:p>
    <w:p w:rsidR="00233B9E" w:rsidRDefault="00233B9E" w:rsidP="00233B9E">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更多跨站点请求伪造见：</w:t>
      </w:r>
      <w:hyperlink r:id="rId113" w:history="1">
        <w:r>
          <w:rPr>
            <w:rStyle w:val="a4"/>
            <w:rFonts w:ascii="宋体" w:hAnsi="宋体" w:cs="宋体" w:hint="eastAsia"/>
            <w:kern w:val="0"/>
            <w:sz w:val="24"/>
            <w:szCs w:val="24"/>
          </w:rPr>
          <w:t>More on cross-site request forgery</w:t>
        </w:r>
      </w:hyperlink>
      <w:r>
        <w:rPr>
          <w:rFonts w:ascii="宋体" w:hAnsi="宋体" w:cs="宋体" w:hint="eastAsia"/>
          <w:kern w:val="0"/>
          <w:sz w:val="24"/>
          <w:szCs w:val="24"/>
        </w:rPr>
        <w:t>。</w:t>
      </w:r>
    </w:p>
    <w:p w:rsidR="00F73C5A" w:rsidRDefault="00F73C5A" w:rsidP="00F73C5A">
      <w:pPr>
        <w:widowControl/>
        <w:spacing w:before="100" w:beforeAutospacing="1" w:after="100" w:afterAutospacing="1"/>
        <w:jc w:val="left"/>
        <w:outlineLvl w:val="0"/>
        <w:rPr>
          <w:rFonts w:ascii="宋体" w:hAnsi="宋体" w:cs="宋体"/>
          <w:b/>
          <w:bCs/>
          <w:kern w:val="36"/>
          <w:sz w:val="48"/>
          <w:szCs w:val="48"/>
        </w:rPr>
      </w:pPr>
      <w:bookmarkStart w:id="628" w:name="_Toc322991081"/>
      <w:bookmarkStart w:id="629" w:name="_Toc322991589"/>
      <w:bookmarkStart w:id="630" w:name="_Toc322991836"/>
      <w:r>
        <w:rPr>
          <w:rFonts w:ascii="宋体" w:hAnsi="宋体" w:cs="宋体" w:hint="eastAsia"/>
          <w:b/>
          <w:bCs/>
          <w:kern w:val="36"/>
          <w:sz w:val="48"/>
          <w:szCs w:val="48"/>
        </w:rPr>
        <w:lastRenderedPageBreak/>
        <w:t>17.Play模块和模块仓库</w:t>
      </w:r>
      <w:bookmarkEnd w:id="628"/>
      <w:bookmarkEnd w:id="629"/>
      <w:bookmarkEnd w:id="630"/>
    </w:p>
    <w:p w:rsidR="00F73C5A" w:rsidRDefault="00F73C5A" w:rsidP="00F73C5A">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Play应用程序可以由多个应用模块装配而成。这就允许你重用应用组件到多个应用程序中去，或把一个大的应用程序分散到多个小的应用程序里。</w:t>
      </w:r>
    </w:p>
    <w:p w:rsidR="00F73C5A" w:rsidRDefault="00F73C5A" w:rsidP="00F73C5A">
      <w:pPr>
        <w:widowControl/>
        <w:spacing w:before="100" w:beforeAutospacing="1" w:after="100" w:afterAutospacing="1"/>
        <w:jc w:val="left"/>
        <w:outlineLvl w:val="1"/>
        <w:rPr>
          <w:rFonts w:ascii="宋体" w:hAnsi="宋体" w:cs="宋体"/>
          <w:b/>
          <w:bCs/>
          <w:kern w:val="0"/>
          <w:sz w:val="36"/>
          <w:szCs w:val="36"/>
        </w:rPr>
      </w:pPr>
      <w:bookmarkStart w:id="631" w:name="what"/>
      <w:bookmarkStart w:id="632" w:name="_Toc322991082"/>
      <w:bookmarkStart w:id="633" w:name="_Toc322991590"/>
      <w:bookmarkStart w:id="634" w:name="_Toc322991837"/>
      <w:r>
        <w:rPr>
          <w:rFonts w:ascii="宋体" w:hAnsi="宋体" w:cs="宋体" w:hint="eastAsia"/>
          <w:b/>
          <w:bCs/>
          <w:kern w:val="0"/>
          <w:sz w:val="36"/>
          <w:szCs w:val="36"/>
        </w:rPr>
        <w:t>什么是模块?</w:t>
      </w:r>
      <w:bookmarkEnd w:id="631"/>
      <w:bookmarkEnd w:id="632"/>
      <w:bookmarkEnd w:id="633"/>
      <w:bookmarkEnd w:id="634"/>
    </w:p>
    <w:p w:rsidR="00F73C5A" w:rsidRDefault="00F73C5A" w:rsidP="00F73C5A">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模块就是另一个play应用程序，一个模块在加载时会同时加载分散到各个地方的资源：</w:t>
      </w:r>
    </w:p>
    <w:p w:rsidR="00F73C5A" w:rsidRDefault="00F73C5A" w:rsidP="00F73C5A">
      <w:pPr>
        <w:widowControl/>
        <w:numPr>
          <w:ilvl w:val="0"/>
          <w:numId w:val="36"/>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模板不能有conf/application.conf文件</w:t>
      </w:r>
    </w:p>
    <w:p w:rsidR="00F73C5A" w:rsidRDefault="00F73C5A" w:rsidP="00F73C5A">
      <w:pPr>
        <w:widowControl/>
        <w:numPr>
          <w:ilvl w:val="0"/>
          <w:numId w:val="36"/>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模板可以有conf/routes文件，但这些路由不会被自动加载</w:t>
      </w:r>
    </w:p>
    <w:p w:rsidR="00F73C5A" w:rsidRDefault="00F73C5A" w:rsidP="00F73C5A">
      <w:pPr>
        <w:widowControl/>
        <w:numPr>
          <w:ilvl w:val="0"/>
          <w:numId w:val="36"/>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在主程序路径下的所有文件都会被首先检索到，然后再检索所有要加载的模块</w:t>
      </w:r>
    </w:p>
    <w:p w:rsidR="00F73C5A" w:rsidRDefault="00F73C5A" w:rsidP="00F73C5A">
      <w:pPr>
        <w:widowControl/>
        <w:numPr>
          <w:ilvl w:val="0"/>
          <w:numId w:val="36"/>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模板可以包含原始的java代码，前提是以jar文件形式打包到module/lib目录下</w:t>
      </w:r>
    </w:p>
    <w:p w:rsidR="00F73C5A" w:rsidRDefault="00F73C5A" w:rsidP="00F73C5A">
      <w:pPr>
        <w:widowControl/>
        <w:numPr>
          <w:ilvl w:val="0"/>
          <w:numId w:val="36"/>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模块可以包含文档页面</w:t>
      </w:r>
    </w:p>
    <w:p w:rsidR="00F73C5A" w:rsidRDefault="00F73C5A" w:rsidP="00F73C5A">
      <w:pPr>
        <w:widowControl/>
        <w:numPr>
          <w:ilvl w:val="0"/>
          <w:numId w:val="36"/>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每个模块都是可选的</w:t>
      </w:r>
    </w:p>
    <w:p w:rsidR="00F73C5A" w:rsidRDefault="00F73C5A" w:rsidP="00F73C5A">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使用play new-module命令可以创建自己的模块。</w:t>
      </w:r>
    </w:p>
    <w:p w:rsidR="00F73C5A" w:rsidRDefault="00F73C5A" w:rsidP="00F73C5A">
      <w:pPr>
        <w:widowControl/>
        <w:spacing w:before="100" w:beforeAutospacing="1" w:after="100" w:afterAutospacing="1"/>
        <w:jc w:val="left"/>
        <w:outlineLvl w:val="1"/>
        <w:rPr>
          <w:rFonts w:ascii="宋体" w:hAnsi="宋体" w:cs="宋体"/>
          <w:b/>
          <w:bCs/>
          <w:kern w:val="0"/>
          <w:sz w:val="36"/>
          <w:szCs w:val="36"/>
        </w:rPr>
      </w:pPr>
      <w:bookmarkStart w:id="635" w:name="loading"/>
      <w:bookmarkStart w:id="636" w:name="_Toc322991083"/>
      <w:bookmarkStart w:id="637" w:name="_Toc322991591"/>
      <w:bookmarkStart w:id="638" w:name="_Toc322991838"/>
      <w:r>
        <w:rPr>
          <w:rFonts w:ascii="宋体" w:hAnsi="宋体" w:cs="宋体" w:hint="eastAsia"/>
          <w:b/>
          <w:bCs/>
          <w:kern w:val="0"/>
          <w:sz w:val="36"/>
          <w:szCs w:val="36"/>
        </w:rPr>
        <w:t>如何从一个应用程序里加载模块</w:t>
      </w:r>
      <w:bookmarkEnd w:id="635"/>
      <w:bookmarkEnd w:id="636"/>
      <w:bookmarkEnd w:id="637"/>
      <w:bookmarkEnd w:id="638"/>
    </w:p>
    <w:p w:rsidR="00F73C5A" w:rsidRDefault="00F73C5A" w:rsidP="00F73C5A">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位于应用程序/modules目录下的模块是被自动加载，也可使用</w:t>
      </w:r>
      <w:hyperlink r:id="rId114" w:history="1">
        <w:r>
          <w:rPr>
            <w:rStyle w:val="a4"/>
            <w:rFonts w:ascii="宋体" w:hAnsi="宋体" w:cs="宋体" w:hint="eastAsia"/>
            <w:kern w:val="0"/>
            <w:sz w:val="24"/>
            <w:szCs w:val="24"/>
          </w:rPr>
          <w:t>dependency management system</w:t>
        </w:r>
      </w:hyperlink>
      <w:r>
        <w:rPr>
          <w:rFonts w:ascii="宋体" w:hAnsi="宋体" w:cs="宋体" w:hint="eastAsia"/>
          <w:kern w:val="0"/>
          <w:sz w:val="24"/>
          <w:szCs w:val="24"/>
        </w:rPr>
        <w:t>来自动管理你的应用程序模块。</w:t>
      </w:r>
    </w:p>
    <w:p w:rsidR="00F73C5A" w:rsidRDefault="00F73C5A" w:rsidP="00F73C5A">
      <w:pPr>
        <w:widowControl/>
        <w:spacing w:before="100" w:beforeAutospacing="1" w:after="100" w:afterAutospacing="1"/>
        <w:jc w:val="left"/>
        <w:outlineLvl w:val="1"/>
        <w:rPr>
          <w:rFonts w:ascii="宋体" w:hAnsi="宋体" w:cs="宋体"/>
          <w:b/>
          <w:bCs/>
          <w:kern w:val="0"/>
          <w:sz w:val="36"/>
          <w:szCs w:val="36"/>
        </w:rPr>
      </w:pPr>
      <w:bookmarkStart w:id="639" w:name="routes"/>
      <w:bookmarkStart w:id="640" w:name="_Toc322991084"/>
      <w:bookmarkStart w:id="641" w:name="_Toc322991592"/>
      <w:bookmarkStart w:id="642" w:name="_Toc322991839"/>
      <w:r>
        <w:rPr>
          <w:rFonts w:ascii="宋体" w:hAnsi="宋体" w:cs="宋体" w:hint="eastAsia"/>
          <w:b/>
          <w:bCs/>
          <w:kern w:val="0"/>
          <w:sz w:val="36"/>
          <w:szCs w:val="36"/>
        </w:rPr>
        <w:t>从模块加载默认的routes</w:t>
      </w:r>
      <w:bookmarkEnd w:id="639"/>
      <w:bookmarkEnd w:id="640"/>
      <w:bookmarkEnd w:id="641"/>
      <w:bookmarkEnd w:id="642"/>
    </w:p>
    <w:p w:rsidR="00F73C5A" w:rsidRDefault="00F73C5A" w:rsidP="00F73C5A">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模块可以提供一个默认的routes文件。使用如下的声明，可以把它加载到主应用程序的routes文件里:</w:t>
      </w:r>
    </w:p>
    <w:p w:rsidR="00F73C5A" w:rsidRDefault="00F73C5A" w:rsidP="00F73C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Import the default CRUD routes</w:t>
      </w:r>
    </w:p>
    <w:p w:rsidR="00F73C5A" w:rsidRDefault="00F73C5A" w:rsidP="00F73C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GET     /admin</w:t>
      </w:r>
      <w:r>
        <w:rPr>
          <w:rFonts w:ascii="宋体" w:hAnsi="宋体" w:cs="宋体" w:hint="eastAsia"/>
          <w:kern w:val="0"/>
          <w:sz w:val="24"/>
          <w:szCs w:val="24"/>
        </w:rPr>
        <w:tab/>
        <w:t xml:space="preserve">     module:crud</w:t>
      </w:r>
    </w:p>
    <w:p w:rsidR="00F73C5A" w:rsidRDefault="00F73C5A" w:rsidP="00F73C5A">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下面的声明将加载所有的可用的模块：</w:t>
      </w:r>
    </w:p>
    <w:p w:rsidR="00F73C5A" w:rsidRDefault="00F73C5A" w:rsidP="00F73C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GET     /</w:t>
      </w:r>
      <w:r>
        <w:rPr>
          <w:rFonts w:ascii="宋体" w:hAnsi="宋体" w:cs="宋体" w:hint="eastAsia"/>
          <w:kern w:val="0"/>
          <w:sz w:val="24"/>
          <w:szCs w:val="24"/>
        </w:rPr>
        <w:tab/>
        <w:t xml:space="preserve">     module:*</w:t>
      </w:r>
    </w:p>
    <w:p w:rsidR="00F73C5A" w:rsidRDefault="00F73C5A" w:rsidP="00F73C5A">
      <w:pPr>
        <w:widowControl/>
        <w:spacing w:before="100" w:beforeAutospacing="1" w:after="100" w:afterAutospacing="1"/>
        <w:jc w:val="left"/>
        <w:outlineLvl w:val="1"/>
        <w:rPr>
          <w:rFonts w:ascii="宋体" w:hAnsi="宋体" w:cs="宋体"/>
          <w:b/>
          <w:bCs/>
          <w:kern w:val="0"/>
          <w:sz w:val="36"/>
          <w:szCs w:val="36"/>
        </w:rPr>
      </w:pPr>
      <w:bookmarkStart w:id="643" w:name="documentation"/>
      <w:bookmarkStart w:id="644" w:name="_Toc322991085"/>
      <w:bookmarkStart w:id="645" w:name="_Toc322991593"/>
      <w:bookmarkStart w:id="646" w:name="_Toc322991840"/>
      <w:r>
        <w:rPr>
          <w:rFonts w:ascii="宋体" w:hAnsi="宋体" w:cs="宋体" w:hint="eastAsia"/>
          <w:b/>
          <w:bCs/>
          <w:kern w:val="0"/>
          <w:sz w:val="36"/>
          <w:szCs w:val="36"/>
        </w:rPr>
        <w:t>为模块增加</w:t>
      </w:r>
      <w:bookmarkEnd w:id="643"/>
      <w:r>
        <w:rPr>
          <w:rFonts w:ascii="宋体" w:hAnsi="宋体" w:cs="宋体" w:hint="eastAsia"/>
          <w:b/>
          <w:bCs/>
          <w:kern w:val="0"/>
          <w:sz w:val="36"/>
          <w:szCs w:val="36"/>
        </w:rPr>
        <w:t>文档说明</w:t>
      </w:r>
      <w:bookmarkEnd w:id="644"/>
      <w:bookmarkEnd w:id="645"/>
      <w:bookmarkEnd w:id="646"/>
    </w:p>
    <w:p w:rsidR="00F73C5A" w:rsidRDefault="00F73C5A" w:rsidP="00F73C5A">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简单为模块添加documentation/manual/home.textile ，可以为模块增加一个文档页面。play的文档使用的就是相同的Textile语法，见： ${play.path}/documentation/manual/</w:t>
      </w:r>
    </w:p>
    <w:p w:rsidR="00F73C5A" w:rsidRDefault="00F73C5A" w:rsidP="00F73C5A">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如果你正在运行一个play应用程序，并且使用了多个带有文档的模块，那么本地的play文档（</w:t>
      </w:r>
      <w:hyperlink r:id="rId115" w:history="1">
        <w:r>
          <w:rPr>
            <w:rStyle w:val="a4"/>
            <w:rFonts w:ascii="宋体" w:hAnsi="宋体" w:cs="宋体" w:hint="eastAsia"/>
            <w:kern w:val="0"/>
            <w:sz w:val="24"/>
            <w:szCs w:val="24"/>
          </w:rPr>
          <w:t>http://localhost:9000/@documentation</w:t>
        </w:r>
      </w:hyperlink>
      <w:r>
        <w:rPr>
          <w:rFonts w:ascii="宋体" w:hAnsi="宋体" w:cs="宋体" w:hint="eastAsia"/>
          <w:kern w:val="0"/>
          <w:sz w:val="24"/>
          <w:szCs w:val="24"/>
        </w:rPr>
        <w:t>）将包含这些模块的文档页面链接，具体位置是侧边栏的</w:t>
      </w:r>
      <w:r>
        <w:rPr>
          <w:rFonts w:ascii="宋体" w:hAnsi="宋体" w:cs="宋体" w:hint="eastAsia"/>
          <w:b/>
          <w:bCs/>
          <w:kern w:val="0"/>
          <w:sz w:val="24"/>
          <w:szCs w:val="24"/>
        </w:rPr>
        <w:t>Installed Modules</w:t>
      </w:r>
      <w:r>
        <w:rPr>
          <w:rFonts w:ascii="宋体" w:hAnsi="宋体" w:cs="宋体" w:hint="eastAsia"/>
          <w:kern w:val="0"/>
          <w:sz w:val="24"/>
          <w:szCs w:val="24"/>
        </w:rPr>
        <w:t xml:space="preserve"> 。</w:t>
      </w:r>
    </w:p>
    <w:p w:rsidR="00F73C5A" w:rsidRDefault="00F73C5A" w:rsidP="00F73C5A">
      <w:pPr>
        <w:widowControl/>
        <w:spacing w:before="100" w:beforeAutospacing="1" w:after="100" w:afterAutospacing="1"/>
        <w:jc w:val="left"/>
        <w:outlineLvl w:val="1"/>
        <w:rPr>
          <w:rFonts w:ascii="宋体" w:hAnsi="宋体" w:cs="宋体"/>
          <w:b/>
          <w:bCs/>
          <w:kern w:val="0"/>
          <w:sz w:val="36"/>
          <w:szCs w:val="36"/>
        </w:rPr>
      </w:pPr>
      <w:bookmarkStart w:id="647" w:name="repository"/>
      <w:bookmarkStart w:id="648" w:name="_Toc322991086"/>
      <w:bookmarkStart w:id="649" w:name="_Toc322991594"/>
      <w:bookmarkStart w:id="650" w:name="_Toc322991841"/>
      <w:r>
        <w:rPr>
          <w:rFonts w:ascii="宋体" w:hAnsi="宋体" w:cs="宋体" w:hint="eastAsia"/>
          <w:b/>
          <w:bCs/>
          <w:kern w:val="0"/>
          <w:sz w:val="36"/>
          <w:szCs w:val="36"/>
        </w:rPr>
        <w:t>使用模块仓库</w:t>
      </w:r>
      <w:bookmarkEnd w:id="647"/>
      <w:bookmarkEnd w:id="648"/>
      <w:bookmarkEnd w:id="649"/>
      <w:bookmarkEnd w:id="650"/>
    </w:p>
    <w:p w:rsidR="00F73C5A" w:rsidRDefault="00FE4459" w:rsidP="00F73C5A">
      <w:pPr>
        <w:widowControl/>
        <w:spacing w:before="100" w:beforeAutospacing="1" w:after="100" w:afterAutospacing="1"/>
        <w:jc w:val="left"/>
        <w:rPr>
          <w:rFonts w:ascii="宋体" w:hAnsi="宋体" w:cs="宋体"/>
          <w:kern w:val="0"/>
          <w:sz w:val="24"/>
          <w:szCs w:val="24"/>
        </w:rPr>
      </w:pPr>
      <w:hyperlink r:id="rId116" w:history="1">
        <w:r w:rsidR="00F73C5A">
          <w:rPr>
            <w:rStyle w:val="a4"/>
            <w:rFonts w:ascii="宋体" w:hAnsi="宋体" w:cs="宋体" w:hint="eastAsia"/>
            <w:kern w:val="0"/>
            <w:sz w:val="24"/>
            <w:szCs w:val="24"/>
          </w:rPr>
          <w:t>module repository</w:t>
        </w:r>
      </w:hyperlink>
      <w:r w:rsidR="00F73C5A">
        <w:rPr>
          <w:rFonts w:ascii="宋体" w:hAnsi="宋体" w:cs="宋体" w:hint="eastAsia"/>
          <w:kern w:val="0"/>
          <w:sz w:val="24"/>
          <w:szCs w:val="24"/>
        </w:rPr>
        <w:t xml:space="preserve"> 定义了所有的通用分布式模块。一个模块可以拥有多个版本。你必须检查模块的文档，以确定哪个版本适用于你的框架版本。</w:t>
      </w:r>
    </w:p>
    <w:p w:rsidR="00F73C5A" w:rsidRDefault="00F73C5A" w:rsidP="00F73C5A">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使用play list-modules 命令可以浏览模块仓库里的所有模块： </w:t>
      </w:r>
    </w:p>
    <w:p w:rsidR="00F73C5A" w:rsidRDefault="00F73C5A" w:rsidP="00F73C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gbo-mac:~ guillaume$ play list-modules</w:t>
      </w:r>
    </w:p>
    <w:p w:rsidR="00F73C5A" w:rsidRDefault="00F73C5A" w:rsidP="00F73C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_            _ </w:t>
      </w:r>
    </w:p>
    <w:p w:rsidR="00F73C5A" w:rsidRDefault="00F73C5A" w:rsidP="00F73C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_ __ | | __ _ _  _| |</w:t>
      </w:r>
    </w:p>
    <w:p w:rsidR="00F73C5A" w:rsidRDefault="00F73C5A" w:rsidP="00F73C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 '_ \| |/ _' | || |_|</w:t>
      </w:r>
    </w:p>
    <w:p w:rsidR="00F73C5A" w:rsidRDefault="00F73C5A" w:rsidP="00F73C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  __/|_|\____|\__ (_)</w:t>
      </w:r>
    </w:p>
    <w:p w:rsidR="00F73C5A" w:rsidRDefault="00F73C5A" w:rsidP="00F73C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|_|            |__/   </w:t>
      </w:r>
    </w:p>
    <w:p w:rsidR="00F73C5A" w:rsidRDefault="00F73C5A" w:rsidP="00F73C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F73C5A" w:rsidRDefault="00F73C5A" w:rsidP="00F73C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play! 1.2, http://www.playframework.org</w:t>
      </w:r>
    </w:p>
    <w:p w:rsidR="00F73C5A" w:rsidRDefault="00F73C5A" w:rsidP="00F73C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F73C5A" w:rsidRDefault="00F73C5A" w:rsidP="00F73C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You can also browse this list online at http://www.playframework.org/modules</w:t>
      </w:r>
    </w:p>
    <w:p w:rsidR="00F73C5A" w:rsidRDefault="00F73C5A" w:rsidP="00F73C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F73C5A" w:rsidRDefault="00F73C5A" w:rsidP="00F73C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[bespin]</w:t>
      </w:r>
    </w:p>
    <w:p w:rsidR="00F73C5A" w:rsidRDefault="00F73C5A" w:rsidP="00F73C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Bespin online editor</w:t>
      </w:r>
    </w:p>
    <w:p w:rsidR="00F73C5A" w:rsidRDefault="00F73C5A" w:rsidP="00F73C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http://www.playframework.org/modules/bespin</w:t>
      </w:r>
    </w:p>
    <w:p w:rsidR="00F73C5A" w:rsidRDefault="00F73C5A" w:rsidP="00F73C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Versions: 1.0, 1.0.1</w:t>
      </w:r>
    </w:p>
    <w:p w:rsidR="00F73C5A" w:rsidRDefault="00F73C5A" w:rsidP="00F73C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F73C5A" w:rsidRDefault="00F73C5A" w:rsidP="00F73C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[cobertura]</w:t>
      </w:r>
    </w:p>
    <w:p w:rsidR="00F73C5A" w:rsidRDefault="00F73C5A" w:rsidP="00F73C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Cobertura</w:t>
      </w:r>
    </w:p>
    <w:p w:rsidR="00F73C5A" w:rsidRDefault="00F73C5A" w:rsidP="00F73C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http://www.playframework.org/modules/cobertura</w:t>
      </w:r>
    </w:p>
    <w:p w:rsidR="00F73C5A" w:rsidRDefault="00F73C5A" w:rsidP="00F73C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Versions: 1.0</w:t>
      </w:r>
    </w:p>
    <w:p w:rsidR="00F73C5A" w:rsidRDefault="00F73C5A" w:rsidP="00F73C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F73C5A" w:rsidRDefault="00F73C5A" w:rsidP="00F73C5A">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在本地使用 play install {module}-{version}命令可以在本地安装模块。在本地安装模块后就可以模块用于不同的应用程序，而且不需要为每个应用程序复制备份。这对于大型模块来讲非常有用，这与框架扩展非常相似。</w:t>
      </w:r>
    </w:p>
    <w:p w:rsidR="00F73C5A" w:rsidRDefault="00F73C5A" w:rsidP="00F73C5A">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比如，在框架里安装Scala支持：</w:t>
      </w:r>
    </w:p>
    <w:p w:rsidR="00F73C5A" w:rsidRDefault="00F73C5A" w:rsidP="00F73C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play install scala-head</w:t>
      </w:r>
    </w:p>
    <w:p w:rsidR="00F73C5A" w:rsidRDefault="00F73C5A" w:rsidP="00F73C5A">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我们约定head版本就模块的不稳定版本。你也可通过省略版本信息安装默认的模块版本，如：</w:t>
      </w:r>
    </w:p>
    <w:p w:rsidR="00F73C5A" w:rsidRDefault="00F73C5A" w:rsidP="00F73C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play install scala</w:t>
      </w:r>
    </w:p>
    <w:p w:rsidR="00F73C5A" w:rsidRDefault="00F73C5A" w:rsidP="00F73C5A">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通过这种方式安装的模块将会直接下载模块到你的框架安装目录下的/modules文件夹里。</w:t>
      </w:r>
    </w:p>
    <w:p w:rsidR="00F73C5A" w:rsidRDefault="00F73C5A" w:rsidP="00F73C5A">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使用—path选项可以更改默认安装路径：</w:t>
      </w:r>
    </w:p>
    <w:p w:rsidR="00F73C5A" w:rsidRDefault="00F73C5A" w:rsidP="00F73C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play install gwt --path=my-project</w:t>
      </w:r>
    </w:p>
    <w:p w:rsidR="00F73C5A" w:rsidRDefault="00F73C5A" w:rsidP="00F73C5A">
      <w:pPr>
        <w:widowControl/>
        <w:spacing w:before="100" w:beforeAutospacing="1" w:after="100" w:afterAutospacing="1"/>
        <w:jc w:val="left"/>
        <w:outlineLvl w:val="1"/>
        <w:rPr>
          <w:rFonts w:ascii="宋体" w:hAnsi="宋体" w:cs="宋体"/>
          <w:b/>
          <w:bCs/>
          <w:kern w:val="0"/>
          <w:sz w:val="36"/>
          <w:szCs w:val="36"/>
        </w:rPr>
      </w:pPr>
      <w:bookmarkStart w:id="651" w:name="contributing"/>
      <w:bookmarkStart w:id="652" w:name="_Toc322991087"/>
      <w:bookmarkStart w:id="653" w:name="_Toc322991595"/>
      <w:bookmarkStart w:id="654" w:name="_Toc322991842"/>
      <w:r>
        <w:rPr>
          <w:rFonts w:ascii="宋体" w:hAnsi="宋体" w:cs="宋体" w:hint="eastAsia"/>
          <w:b/>
          <w:bCs/>
          <w:kern w:val="0"/>
          <w:sz w:val="36"/>
          <w:szCs w:val="36"/>
        </w:rPr>
        <w:t>贡献新模块到模块仓库</w:t>
      </w:r>
      <w:bookmarkEnd w:id="651"/>
      <w:r>
        <w:rPr>
          <w:rFonts w:ascii="宋体" w:hAnsi="宋体" w:cs="宋体" w:hint="eastAsia"/>
          <w:b/>
          <w:bCs/>
          <w:kern w:val="0"/>
          <w:sz w:val="36"/>
          <w:szCs w:val="36"/>
        </w:rPr>
        <w:t>里</w:t>
      </w:r>
      <w:bookmarkEnd w:id="652"/>
      <w:bookmarkEnd w:id="653"/>
      <w:bookmarkEnd w:id="654"/>
    </w:p>
    <w:p w:rsidR="00F73C5A" w:rsidRDefault="00F73C5A" w:rsidP="00F73C5A">
      <w:pPr>
        <w:widowControl/>
        <w:spacing w:before="100" w:beforeAutospacing="1" w:after="100" w:afterAutospacing="1"/>
        <w:jc w:val="left"/>
        <w:outlineLvl w:val="2"/>
        <w:rPr>
          <w:rFonts w:ascii="宋体" w:hAnsi="宋体" w:cs="宋体"/>
          <w:b/>
          <w:bCs/>
          <w:kern w:val="0"/>
          <w:sz w:val="27"/>
          <w:szCs w:val="27"/>
        </w:rPr>
      </w:pPr>
      <w:bookmarkStart w:id="655" w:name="_Toc322991088"/>
      <w:bookmarkStart w:id="656" w:name="_Toc322991596"/>
      <w:bookmarkStart w:id="657" w:name="_Toc322991843"/>
      <w:r>
        <w:rPr>
          <w:rFonts w:ascii="宋体" w:hAnsi="宋体" w:cs="宋体" w:hint="eastAsia"/>
          <w:b/>
          <w:bCs/>
          <w:kern w:val="0"/>
          <w:sz w:val="27"/>
          <w:szCs w:val="27"/>
        </w:rPr>
        <w:t>先决条件</w:t>
      </w:r>
      <w:bookmarkEnd w:id="655"/>
      <w:bookmarkEnd w:id="656"/>
      <w:bookmarkEnd w:id="657"/>
    </w:p>
    <w:p w:rsidR="00F73C5A" w:rsidRDefault="00F73C5A" w:rsidP="00F73C5A">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要注册一个新模块，以下步骤是必须的：</w:t>
      </w:r>
    </w:p>
    <w:p w:rsidR="00F73C5A" w:rsidRDefault="00F73C5A" w:rsidP="00F73C5A">
      <w:pPr>
        <w:widowControl/>
        <w:numPr>
          <w:ilvl w:val="0"/>
          <w:numId w:val="37"/>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一个Google帐号，用于向Google Group传送内容</w:t>
      </w:r>
    </w:p>
    <w:p w:rsidR="00F73C5A" w:rsidRDefault="00F73C5A" w:rsidP="00F73C5A">
      <w:pPr>
        <w:widowControl/>
        <w:numPr>
          <w:ilvl w:val="0"/>
          <w:numId w:val="37"/>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一个开发者log-in OpenID (使用Google account也行)</w:t>
      </w:r>
    </w:p>
    <w:p w:rsidR="00F73C5A" w:rsidRDefault="00F73C5A" w:rsidP="00F73C5A">
      <w:pPr>
        <w:widowControl/>
        <w:numPr>
          <w:ilvl w:val="0"/>
          <w:numId w:val="37"/>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模块名称要符合 [a-zA-Z]+ 正则表达式要求</w:t>
      </w:r>
    </w:p>
    <w:p w:rsidR="00F73C5A" w:rsidRDefault="00F73C5A" w:rsidP="00F73C5A">
      <w:pPr>
        <w:widowControl/>
        <w:numPr>
          <w:ilvl w:val="0"/>
          <w:numId w:val="37"/>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模块必须包含有</w:t>
      </w:r>
      <w:hyperlink r:id="rId117" w:anchor="documentation" w:history="1">
        <w:r>
          <w:rPr>
            <w:rStyle w:val="a4"/>
            <w:rFonts w:ascii="宋体" w:hAnsi="宋体" w:cs="宋体" w:hint="eastAsia"/>
            <w:kern w:val="0"/>
            <w:sz w:val="24"/>
            <w:szCs w:val="24"/>
          </w:rPr>
          <w:t>documentation</w:t>
        </w:r>
      </w:hyperlink>
    </w:p>
    <w:p w:rsidR="00F73C5A" w:rsidRDefault="00F73C5A" w:rsidP="00F73C5A">
      <w:pPr>
        <w:widowControl/>
        <w:numPr>
          <w:ilvl w:val="0"/>
          <w:numId w:val="37"/>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有模块源代码主页和报送bug的渠道，比如 </w:t>
      </w:r>
      <w:hyperlink r:id="rId118" w:history="1">
        <w:r>
          <w:rPr>
            <w:rStyle w:val="a4"/>
            <w:rFonts w:ascii="宋体" w:hAnsi="宋体" w:cs="宋体" w:hint="eastAsia"/>
            <w:kern w:val="0"/>
            <w:sz w:val="24"/>
            <w:szCs w:val="24"/>
          </w:rPr>
          <w:t>GitHub</w:t>
        </w:r>
      </w:hyperlink>
      <w:r>
        <w:rPr>
          <w:rFonts w:ascii="宋体" w:hAnsi="宋体" w:cs="宋体" w:hint="eastAsia"/>
          <w:kern w:val="0"/>
          <w:sz w:val="24"/>
          <w:szCs w:val="24"/>
        </w:rPr>
        <w:t xml:space="preserve">, </w:t>
      </w:r>
      <w:hyperlink r:id="rId119" w:history="1">
        <w:r>
          <w:rPr>
            <w:rStyle w:val="a4"/>
            <w:rFonts w:ascii="宋体" w:hAnsi="宋体" w:cs="宋体" w:hint="eastAsia"/>
            <w:kern w:val="0"/>
            <w:sz w:val="24"/>
            <w:szCs w:val="24"/>
          </w:rPr>
          <w:t>Google Code</w:t>
        </w:r>
      </w:hyperlink>
      <w:r>
        <w:rPr>
          <w:rFonts w:ascii="宋体" w:hAnsi="宋体" w:cs="宋体" w:hint="eastAsia"/>
          <w:kern w:val="0"/>
          <w:sz w:val="24"/>
          <w:szCs w:val="24"/>
        </w:rPr>
        <w:t xml:space="preserve"> 或 </w:t>
      </w:r>
      <w:hyperlink r:id="rId120" w:history="1">
        <w:r>
          <w:rPr>
            <w:rStyle w:val="a4"/>
            <w:rFonts w:ascii="宋体" w:hAnsi="宋体" w:cs="宋体" w:hint="eastAsia"/>
            <w:kern w:val="0"/>
            <w:sz w:val="24"/>
            <w:szCs w:val="24"/>
          </w:rPr>
          <w:t>Launchpad</w:t>
        </w:r>
      </w:hyperlink>
      <w:r>
        <w:rPr>
          <w:rFonts w:ascii="宋体" w:hAnsi="宋体" w:cs="宋体" w:hint="eastAsia"/>
          <w:kern w:val="0"/>
          <w:sz w:val="24"/>
          <w:szCs w:val="24"/>
        </w:rPr>
        <w:t>项目。</w:t>
      </w:r>
    </w:p>
    <w:p w:rsidR="00F73C5A" w:rsidRDefault="00F73C5A" w:rsidP="00F73C5A">
      <w:pPr>
        <w:widowControl/>
        <w:spacing w:before="100" w:beforeAutospacing="1" w:after="100" w:afterAutospacing="1"/>
        <w:jc w:val="left"/>
        <w:outlineLvl w:val="2"/>
        <w:rPr>
          <w:rFonts w:ascii="宋体" w:hAnsi="宋体" w:cs="宋体"/>
          <w:b/>
          <w:bCs/>
          <w:kern w:val="0"/>
          <w:sz w:val="27"/>
          <w:szCs w:val="27"/>
        </w:rPr>
      </w:pPr>
      <w:bookmarkStart w:id="658" w:name="register"/>
      <w:bookmarkStart w:id="659" w:name="_Toc322991089"/>
      <w:bookmarkStart w:id="660" w:name="_Toc322991597"/>
      <w:bookmarkStart w:id="661" w:name="_Toc322991844"/>
      <w:r>
        <w:rPr>
          <w:rFonts w:ascii="宋体" w:hAnsi="宋体" w:cs="宋体" w:hint="eastAsia"/>
          <w:b/>
          <w:bCs/>
          <w:kern w:val="0"/>
          <w:sz w:val="27"/>
          <w:szCs w:val="27"/>
        </w:rPr>
        <w:t>模块注册</w:t>
      </w:r>
      <w:bookmarkEnd w:id="658"/>
      <w:bookmarkEnd w:id="659"/>
      <w:bookmarkEnd w:id="660"/>
      <w:bookmarkEnd w:id="661"/>
    </w:p>
    <w:p w:rsidR="00F73C5A" w:rsidRDefault="00F73C5A" w:rsidP="00F73C5A">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使用Google account作为OpenID，需要使用完整的URL，步骤为：</w:t>
      </w:r>
    </w:p>
    <w:p w:rsidR="00F73C5A" w:rsidRDefault="00F73C5A" w:rsidP="00F73C5A">
      <w:pPr>
        <w:widowControl/>
        <w:numPr>
          <w:ilvl w:val="0"/>
          <w:numId w:val="38"/>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w:t>
      </w:r>
      <w:hyperlink r:id="rId121" w:history="1">
        <w:r>
          <w:rPr>
            <w:rStyle w:val="a4"/>
            <w:rFonts w:ascii="宋体" w:hAnsi="宋体" w:cs="宋体" w:hint="eastAsia"/>
            <w:kern w:val="0"/>
            <w:sz w:val="24"/>
            <w:szCs w:val="24"/>
          </w:rPr>
          <w:t>http://www.playframework.org/modules</w:t>
        </w:r>
      </w:hyperlink>
      <w:r>
        <w:rPr>
          <w:rFonts w:ascii="宋体" w:hAnsi="宋体" w:cs="宋体" w:hint="eastAsia"/>
          <w:kern w:val="0"/>
          <w:sz w:val="24"/>
          <w:szCs w:val="24"/>
        </w:rPr>
        <w:t>页面里，在</w:t>
      </w:r>
      <w:r>
        <w:rPr>
          <w:rFonts w:ascii="宋体" w:hAnsi="宋体" w:cs="宋体" w:hint="eastAsia"/>
          <w:i/>
          <w:iCs/>
          <w:kern w:val="0"/>
          <w:sz w:val="24"/>
          <w:szCs w:val="24"/>
        </w:rPr>
        <w:t>Developer login</w:t>
      </w:r>
      <w:r>
        <w:rPr>
          <w:rFonts w:ascii="宋体" w:hAnsi="宋体" w:cs="宋体" w:hint="eastAsia"/>
          <w:kern w:val="0"/>
          <w:sz w:val="24"/>
          <w:szCs w:val="24"/>
        </w:rPr>
        <w:t xml:space="preserve"> 下输入https://www.google.com/accounts/o8/id ，单击</w:t>
      </w:r>
      <w:r>
        <w:rPr>
          <w:rFonts w:ascii="宋体" w:hAnsi="宋体" w:cs="宋体" w:hint="eastAsia"/>
          <w:i/>
          <w:iCs/>
          <w:kern w:val="0"/>
          <w:sz w:val="24"/>
          <w:szCs w:val="24"/>
        </w:rPr>
        <w:t>Login</w:t>
      </w:r>
      <w:r>
        <w:rPr>
          <w:rFonts w:ascii="宋体" w:hAnsi="宋体" w:cs="宋体" w:hint="eastAsia"/>
          <w:kern w:val="0"/>
          <w:sz w:val="24"/>
          <w:szCs w:val="24"/>
        </w:rPr>
        <w:t xml:space="preserve"> 按钮</w:t>
      </w:r>
    </w:p>
    <w:p w:rsidR="00F73C5A" w:rsidRDefault="00F73C5A" w:rsidP="00F73C5A">
      <w:pPr>
        <w:widowControl/>
        <w:numPr>
          <w:ilvl w:val="0"/>
          <w:numId w:val="38"/>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登录到你的Google account</w:t>
      </w:r>
    </w:p>
    <w:p w:rsidR="00F73C5A" w:rsidRDefault="00F73C5A" w:rsidP="00F73C5A">
      <w:pPr>
        <w:widowControl/>
        <w:numPr>
          <w:ilvl w:val="0"/>
          <w:numId w:val="38"/>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w:t>
      </w:r>
      <w:r>
        <w:rPr>
          <w:rFonts w:ascii="宋体" w:hAnsi="宋体" w:cs="宋体" w:hint="eastAsia"/>
          <w:i/>
          <w:iCs/>
          <w:kern w:val="0"/>
          <w:sz w:val="24"/>
          <w:szCs w:val="24"/>
        </w:rPr>
        <w:t>Developer login</w:t>
      </w:r>
      <w:r>
        <w:rPr>
          <w:rFonts w:ascii="宋体" w:hAnsi="宋体" w:cs="宋体" w:hint="eastAsia"/>
          <w:iCs/>
          <w:kern w:val="0"/>
          <w:sz w:val="24"/>
          <w:szCs w:val="24"/>
        </w:rPr>
        <w:t>下</w:t>
      </w:r>
      <w:r>
        <w:rPr>
          <w:rFonts w:ascii="宋体" w:hAnsi="宋体" w:cs="宋体" w:hint="eastAsia"/>
          <w:kern w:val="0"/>
          <w:sz w:val="24"/>
          <w:szCs w:val="24"/>
        </w:rPr>
        <w:t>创建一个完整的Google OpenID URL，如：https://www.google.com/accounts/o8/id?id=BItOawk7q69CFhRarQIo</w:t>
      </w:r>
    </w:p>
    <w:p w:rsidR="00F73C5A" w:rsidRDefault="00F73C5A" w:rsidP="00F73C5A">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w:t>
      </w:r>
      <w:hyperlink r:id="rId122" w:anchor="%21forum/play-framework" w:history="1">
        <w:r>
          <w:rPr>
            <w:rStyle w:val="a4"/>
            <w:rFonts w:ascii="宋体" w:hAnsi="宋体" w:cs="宋体" w:hint="eastAsia"/>
            <w:kern w:val="0"/>
            <w:sz w:val="24"/>
            <w:szCs w:val="24"/>
          </w:rPr>
          <w:t>play-framework Google Group</w:t>
        </w:r>
      </w:hyperlink>
      <w:r>
        <w:rPr>
          <w:rFonts w:ascii="宋体" w:hAnsi="宋体" w:cs="宋体" w:hint="eastAsia"/>
          <w:kern w:val="0"/>
          <w:sz w:val="24"/>
          <w:szCs w:val="24"/>
        </w:rPr>
        <w:t>页面里传送一个模块注册请求，比如：</w:t>
      </w:r>
    </w:p>
    <w:p w:rsidR="00F73C5A" w:rsidRDefault="00F73C5A" w:rsidP="00F73C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Subject: Module registration request: {module name}</w:t>
      </w:r>
    </w:p>
    <w:p w:rsidR="00F73C5A" w:rsidRDefault="00F73C5A" w:rsidP="00F73C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F73C5A" w:rsidRDefault="00F73C5A" w:rsidP="00F73C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Module name:</w:t>
      </w:r>
    </w:p>
    <w:p w:rsidR="00F73C5A" w:rsidRDefault="00F73C5A" w:rsidP="00F73C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jqueryui</w:t>
      </w:r>
    </w:p>
    <w:p w:rsidR="00F73C5A" w:rsidRDefault="00F73C5A" w:rsidP="00F73C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 xml:space="preserve"> </w:t>
      </w:r>
    </w:p>
    <w:p w:rsidR="00F73C5A" w:rsidRDefault="00F73C5A" w:rsidP="00F73C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Display name:</w:t>
      </w:r>
    </w:p>
    <w:p w:rsidR="00F73C5A" w:rsidRDefault="00F73C5A" w:rsidP="00F73C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jQuery UI</w:t>
      </w:r>
    </w:p>
    <w:p w:rsidR="00F73C5A" w:rsidRDefault="00F73C5A" w:rsidP="00F73C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F73C5A" w:rsidRDefault="00F73C5A" w:rsidP="00F73C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Description:</w:t>
      </w:r>
    </w:p>
    <w:p w:rsidR="00F73C5A" w:rsidRDefault="00F73C5A" w:rsidP="00F73C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Working examples of jQuery UI widgets, integrated with a Play application.</w:t>
      </w:r>
    </w:p>
    <w:p w:rsidR="00F73C5A" w:rsidRDefault="00F73C5A" w:rsidP="00F73C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F73C5A" w:rsidRDefault="00F73C5A" w:rsidP="00F73C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Project home page:</w:t>
      </w:r>
    </w:p>
    <w:p w:rsidR="00F73C5A" w:rsidRDefault="00F73C5A" w:rsidP="00F73C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https://github.com/hilton/jqueryui-module</w:t>
      </w:r>
    </w:p>
    <w:p w:rsidR="00F73C5A" w:rsidRDefault="00F73C5A" w:rsidP="00F73C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F73C5A" w:rsidRDefault="00F73C5A" w:rsidP="00F73C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OpenID:</w:t>
      </w:r>
    </w:p>
    <w:p w:rsidR="00F73C5A" w:rsidRDefault="00F73C5A" w:rsidP="00F73C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https://www.google.com/accounts/o8/id?id=BItOawk7q69CFhRarQIo</w:t>
      </w:r>
    </w:p>
    <w:p w:rsidR="00F73C5A" w:rsidRDefault="00F73C5A" w:rsidP="00F73C5A">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当模块成功注册后，就可以发布模块了。</w:t>
      </w:r>
    </w:p>
    <w:p w:rsidR="00F73C5A" w:rsidRDefault="00F73C5A" w:rsidP="00F73C5A">
      <w:pPr>
        <w:widowControl/>
        <w:spacing w:before="100" w:beforeAutospacing="1" w:after="100" w:afterAutospacing="1"/>
        <w:jc w:val="left"/>
        <w:outlineLvl w:val="2"/>
        <w:rPr>
          <w:rFonts w:ascii="宋体" w:hAnsi="宋体" w:cs="宋体"/>
          <w:b/>
          <w:bCs/>
          <w:kern w:val="0"/>
          <w:sz w:val="27"/>
          <w:szCs w:val="27"/>
        </w:rPr>
      </w:pPr>
      <w:bookmarkStart w:id="662" w:name="_Toc322991090"/>
      <w:bookmarkStart w:id="663" w:name="_Toc322991598"/>
      <w:bookmarkStart w:id="664" w:name="_Toc322991845"/>
      <w:r>
        <w:rPr>
          <w:rFonts w:ascii="宋体" w:hAnsi="宋体" w:cs="宋体" w:hint="eastAsia"/>
          <w:b/>
          <w:bCs/>
          <w:kern w:val="0"/>
          <w:sz w:val="27"/>
          <w:szCs w:val="27"/>
        </w:rPr>
        <w:t>发布你的模块</w:t>
      </w:r>
      <w:bookmarkEnd w:id="662"/>
      <w:bookmarkEnd w:id="663"/>
      <w:bookmarkEnd w:id="664"/>
    </w:p>
    <w:p w:rsidR="00F73C5A" w:rsidRDefault="00F73C5A" w:rsidP="00F73C5A">
      <w:pPr>
        <w:widowControl/>
        <w:spacing w:before="100" w:beforeAutospacing="1" w:after="100" w:afterAutospacing="1"/>
        <w:jc w:val="left"/>
        <w:rPr>
          <w:rFonts w:ascii="宋体" w:hAnsi="宋体" w:cs="宋体"/>
          <w:b/>
          <w:kern w:val="0"/>
          <w:sz w:val="24"/>
          <w:szCs w:val="24"/>
        </w:rPr>
      </w:pPr>
      <w:r>
        <w:rPr>
          <w:rFonts w:ascii="宋体" w:hAnsi="宋体" w:cs="宋体" w:hint="eastAsia"/>
          <w:kern w:val="0"/>
          <w:sz w:val="24"/>
          <w:szCs w:val="24"/>
        </w:rPr>
        <w:t>步骤：</w:t>
      </w:r>
    </w:p>
    <w:p w:rsidR="00F73C5A" w:rsidRDefault="00F73C5A" w:rsidP="00F73C5A">
      <w:pPr>
        <w:widowControl/>
        <w:numPr>
          <w:ilvl w:val="0"/>
          <w:numId w:val="39"/>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在conf/dependency.yml文件的第一行设置模块版本号, 如：self: play -&gt; jqueryui 1.0</w:t>
      </w:r>
    </w:p>
    <w:p w:rsidR="00F73C5A" w:rsidRDefault="00F73C5A" w:rsidP="00F73C5A">
      <w:pPr>
        <w:widowControl/>
        <w:numPr>
          <w:ilvl w:val="0"/>
          <w:numId w:val="39"/>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用play build-module命令创建模块</w:t>
      </w:r>
    </w:p>
    <w:p w:rsidR="00F73C5A" w:rsidRDefault="00F73C5A" w:rsidP="00F73C5A">
      <w:pPr>
        <w:widowControl/>
        <w:numPr>
          <w:ilvl w:val="0"/>
          <w:numId w:val="39"/>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w:t>
      </w:r>
      <w:r>
        <w:rPr>
          <w:rFonts w:ascii="宋体" w:hAnsi="宋体" w:cs="宋体" w:hint="eastAsia"/>
          <w:i/>
          <w:iCs/>
          <w:kern w:val="0"/>
          <w:sz w:val="24"/>
          <w:szCs w:val="24"/>
        </w:rPr>
        <w:t>Developer login</w:t>
      </w:r>
      <w:r>
        <w:rPr>
          <w:rFonts w:ascii="宋体" w:hAnsi="宋体" w:cs="宋体" w:hint="eastAsia"/>
          <w:kern w:val="0"/>
          <w:sz w:val="24"/>
          <w:szCs w:val="24"/>
        </w:rPr>
        <w:t>下，登录到</w:t>
      </w:r>
      <w:hyperlink r:id="rId123" w:history="1">
        <w:r>
          <w:rPr>
            <w:rStyle w:val="a4"/>
            <w:rFonts w:ascii="宋体" w:hAnsi="宋体" w:cs="宋体" w:hint="eastAsia"/>
            <w:kern w:val="0"/>
            <w:sz w:val="24"/>
            <w:szCs w:val="24"/>
          </w:rPr>
          <w:t>http://www.playframework.org/modules</w:t>
        </w:r>
      </w:hyperlink>
    </w:p>
    <w:p w:rsidR="00F73C5A" w:rsidRDefault="00F73C5A" w:rsidP="00F73C5A">
      <w:pPr>
        <w:widowControl/>
        <w:numPr>
          <w:ilvl w:val="0"/>
          <w:numId w:val="39"/>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w:t>
      </w:r>
      <w:r>
        <w:rPr>
          <w:rFonts w:ascii="宋体" w:hAnsi="宋体" w:cs="宋体" w:hint="eastAsia"/>
          <w:i/>
          <w:iCs/>
          <w:kern w:val="0"/>
          <w:sz w:val="24"/>
          <w:szCs w:val="24"/>
        </w:rPr>
        <w:t>Your modules</w:t>
      </w:r>
      <w:r>
        <w:rPr>
          <w:rFonts w:ascii="宋体" w:hAnsi="宋体" w:cs="宋体" w:hint="eastAsia"/>
          <w:iCs/>
          <w:kern w:val="0"/>
          <w:sz w:val="24"/>
          <w:szCs w:val="24"/>
        </w:rPr>
        <w:t>下</w:t>
      </w:r>
      <w:r>
        <w:rPr>
          <w:rFonts w:ascii="宋体" w:hAnsi="宋体" w:cs="宋体" w:hint="eastAsia"/>
          <w:kern w:val="0"/>
          <w:sz w:val="24"/>
          <w:szCs w:val="24"/>
        </w:rPr>
        <w:t>通过</w:t>
      </w:r>
      <w:hyperlink r:id="rId124" w:history="1">
        <w:r>
          <w:rPr>
            <w:rStyle w:val="a4"/>
            <w:rFonts w:ascii="宋体" w:hAnsi="宋体" w:cs="宋体" w:hint="eastAsia"/>
            <w:kern w:val="0"/>
            <w:sz w:val="24"/>
            <w:szCs w:val="24"/>
          </w:rPr>
          <w:t>http://www.playframework.org/modules/developers</w:t>
        </w:r>
      </w:hyperlink>
      <w:r>
        <w:rPr>
          <w:rFonts w:ascii="宋体" w:hAnsi="宋体" w:cs="宋体" w:hint="eastAsia"/>
          <w:kern w:val="0"/>
          <w:sz w:val="24"/>
          <w:szCs w:val="24"/>
        </w:rPr>
        <w:t xml:space="preserve">浏览你的模块的页面 </w:t>
      </w:r>
    </w:p>
    <w:p w:rsidR="00F73C5A" w:rsidRDefault="00F73C5A" w:rsidP="00F73C5A">
      <w:pPr>
        <w:widowControl/>
        <w:numPr>
          <w:ilvl w:val="0"/>
          <w:numId w:val="39"/>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使用</w:t>
      </w:r>
      <w:r>
        <w:rPr>
          <w:rFonts w:ascii="宋体" w:hAnsi="宋体" w:cs="宋体" w:hint="eastAsia"/>
          <w:i/>
          <w:iCs/>
          <w:kern w:val="0"/>
          <w:sz w:val="24"/>
          <w:szCs w:val="24"/>
        </w:rPr>
        <w:t>Manage module releases</w:t>
      </w:r>
      <w:r>
        <w:rPr>
          <w:rFonts w:ascii="宋体" w:hAnsi="宋体" w:cs="宋体" w:hint="eastAsia"/>
          <w:kern w:val="0"/>
          <w:sz w:val="24"/>
          <w:szCs w:val="24"/>
        </w:rPr>
        <w:t xml:space="preserve">下的窗体上传你的模块（已经把你的模块/dist目录打包成普通的zip文件） </w:t>
      </w:r>
    </w:p>
    <w:p w:rsidR="00F73C5A" w:rsidRDefault="00F73C5A" w:rsidP="00F73C5A">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也可通过使用官方的Google Group提供的帮助来共享你的工作信息。</w:t>
      </w:r>
    </w:p>
    <w:p w:rsidR="00853E44" w:rsidRPr="00E353A1" w:rsidRDefault="00853E44" w:rsidP="00853E44">
      <w:pPr>
        <w:widowControl/>
        <w:spacing w:before="100" w:beforeAutospacing="1" w:after="100" w:afterAutospacing="1"/>
        <w:jc w:val="left"/>
        <w:outlineLvl w:val="0"/>
        <w:rPr>
          <w:rFonts w:ascii="宋体" w:hAnsi="宋体" w:cs="宋体"/>
          <w:b/>
          <w:bCs/>
          <w:kern w:val="36"/>
          <w:sz w:val="48"/>
          <w:szCs w:val="48"/>
        </w:rPr>
      </w:pPr>
      <w:bookmarkStart w:id="665" w:name="_Toc322991091"/>
      <w:bookmarkStart w:id="666" w:name="_Toc322991599"/>
      <w:bookmarkStart w:id="667" w:name="_Toc322991846"/>
      <w:r>
        <w:rPr>
          <w:rFonts w:ascii="宋体" w:hAnsi="宋体" w:cs="宋体" w:hint="eastAsia"/>
          <w:b/>
          <w:bCs/>
          <w:kern w:val="36"/>
          <w:sz w:val="48"/>
          <w:szCs w:val="48"/>
        </w:rPr>
        <w:t>18.依赖管理</w:t>
      </w:r>
      <w:bookmarkEnd w:id="665"/>
      <w:bookmarkEnd w:id="666"/>
      <w:bookmarkEnd w:id="667"/>
    </w:p>
    <w:p w:rsidR="00853E44" w:rsidRPr="00E353A1" w:rsidRDefault="00853E44" w:rsidP="00853E44">
      <w:pPr>
        <w:widowControl/>
        <w:spacing w:before="100" w:beforeAutospacing="1" w:after="100" w:afterAutospacing="1"/>
        <w:jc w:val="left"/>
        <w:rPr>
          <w:rFonts w:ascii="宋体" w:hAnsi="宋体" w:cs="宋体"/>
          <w:kern w:val="0"/>
          <w:sz w:val="24"/>
          <w:szCs w:val="24"/>
        </w:rPr>
      </w:pPr>
      <w:r w:rsidRPr="00E353A1">
        <w:rPr>
          <w:rFonts w:ascii="宋体" w:hAnsi="宋体" w:cs="宋体"/>
          <w:kern w:val="0"/>
          <w:sz w:val="24"/>
          <w:szCs w:val="24"/>
        </w:rPr>
        <w:t>Play</w:t>
      </w:r>
      <w:r>
        <w:rPr>
          <w:rFonts w:ascii="宋体" w:hAnsi="宋体" w:cs="宋体" w:hint="eastAsia"/>
          <w:kern w:val="0"/>
          <w:sz w:val="24"/>
          <w:szCs w:val="24"/>
        </w:rPr>
        <w:t>的依赖管理系统允许你通过一个单独的</w:t>
      </w:r>
      <w:r w:rsidRPr="00E353A1">
        <w:rPr>
          <w:rFonts w:ascii="宋体" w:hAnsi="宋体" w:cs="宋体"/>
          <w:kern w:val="0"/>
          <w:sz w:val="24"/>
          <w:szCs w:val="24"/>
        </w:rPr>
        <w:t xml:space="preserve">dependencies.yml </w:t>
      </w:r>
      <w:r>
        <w:rPr>
          <w:rFonts w:ascii="宋体" w:hAnsi="宋体" w:cs="宋体" w:hint="eastAsia"/>
          <w:kern w:val="0"/>
          <w:sz w:val="24"/>
          <w:szCs w:val="24"/>
        </w:rPr>
        <w:t>文件来描述你的应用程序所采用的扩展依赖。</w:t>
      </w:r>
      <w:r w:rsidRPr="00E353A1">
        <w:rPr>
          <w:rFonts w:ascii="宋体" w:hAnsi="宋体" w:cs="宋体"/>
          <w:kern w:val="0"/>
          <w:sz w:val="24"/>
          <w:szCs w:val="24"/>
        </w:rPr>
        <w:t xml:space="preserve"> </w:t>
      </w:r>
    </w:p>
    <w:p w:rsidR="00853E44" w:rsidRPr="00E353A1" w:rsidRDefault="00853E44" w:rsidP="00853E44">
      <w:pPr>
        <w:widowControl/>
        <w:spacing w:before="100" w:beforeAutospacing="1" w:after="100" w:afterAutospacing="1"/>
        <w:jc w:val="left"/>
        <w:rPr>
          <w:rFonts w:ascii="宋体" w:hAnsi="宋体" w:cs="宋体"/>
          <w:kern w:val="0"/>
          <w:sz w:val="24"/>
          <w:szCs w:val="24"/>
        </w:rPr>
      </w:pPr>
      <w:r w:rsidRPr="00E353A1">
        <w:rPr>
          <w:rFonts w:ascii="宋体" w:hAnsi="宋体" w:cs="宋体"/>
          <w:kern w:val="0"/>
          <w:sz w:val="24"/>
          <w:szCs w:val="24"/>
        </w:rPr>
        <w:t>Play</w:t>
      </w:r>
      <w:r>
        <w:rPr>
          <w:rFonts w:ascii="宋体" w:hAnsi="宋体" w:cs="宋体" w:hint="eastAsia"/>
          <w:kern w:val="0"/>
          <w:sz w:val="24"/>
          <w:szCs w:val="24"/>
        </w:rPr>
        <w:t>应用程序可以有三种类型的依赖：</w:t>
      </w:r>
    </w:p>
    <w:p w:rsidR="00853E44" w:rsidRPr="00E353A1" w:rsidRDefault="00853E44" w:rsidP="00853E44">
      <w:pPr>
        <w:widowControl/>
        <w:numPr>
          <w:ilvl w:val="0"/>
          <w:numId w:val="43"/>
        </w:numPr>
        <w:spacing w:before="100" w:beforeAutospacing="1" w:after="100" w:afterAutospacing="1"/>
        <w:jc w:val="left"/>
        <w:rPr>
          <w:rFonts w:ascii="宋体" w:hAnsi="宋体" w:cs="宋体"/>
          <w:kern w:val="0"/>
          <w:sz w:val="24"/>
          <w:szCs w:val="24"/>
        </w:rPr>
      </w:pPr>
      <w:r w:rsidRPr="00E353A1">
        <w:rPr>
          <w:rFonts w:ascii="宋体" w:hAnsi="宋体" w:cs="宋体"/>
          <w:kern w:val="0"/>
          <w:sz w:val="24"/>
          <w:szCs w:val="24"/>
        </w:rPr>
        <w:t>Play</w:t>
      </w:r>
      <w:r>
        <w:rPr>
          <w:rFonts w:ascii="宋体" w:hAnsi="宋体" w:cs="宋体" w:hint="eastAsia"/>
          <w:kern w:val="0"/>
          <w:sz w:val="24"/>
          <w:szCs w:val="24"/>
        </w:rPr>
        <w:t>框架自身，这是因为play应用程序总是要依赖play框架</w:t>
      </w:r>
    </w:p>
    <w:p w:rsidR="00853E44" w:rsidRPr="00E353A1" w:rsidRDefault="00853E44" w:rsidP="00853E44">
      <w:pPr>
        <w:widowControl/>
        <w:numPr>
          <w:ilvl w:val="0"/>
          <w:numId w:val="43"/>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任何提供了jar文件并复制到应用程序lib/目录下的java库</w:t>
      </w:r>
    </w:p>
    <w:p w:rsidR="00853E44" w:rsidRPr="00E353A1" w:rsidRDefault="00853E44" w:rsidP="00853E44">
      <w:pPr>
        <w:widowControl/>
        <w:numPr>
          <w:ilvl w:val="0"/>
          <w:numId w:val="43"/>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安装在应用程序</w:t>
      </w:r>
      <w:r>
        <w:rPr>
          <w:rFonts w:ascii="宋体" w:hAnsi="宋体" w:cs="宋体"/>
          <w:kern w:val="0"/>
          <w:sz w:val="24"/>
          <w:szCs w:val="24"/>
        </w:rPr>
        <w:t>modules</w:t>
      </w:r>
      <w:r>
        <w:rPr>
          <w:rFonts w:ascii="宋体" w:hAnsi="宋体" w:cs="宋体" w:hint="eastAsia"/>
          <w:kern w:val="0"/>
          <w:sz w:val="24"/>
          <w:szCs w:val="24"/>
        </w:rPr>
        <w:t>目录下的</w:t>
      </w:r>
      <w:r w:rsidRPr="00E353A1">
        <w:rPr>
          <w:rFonts w:ascii="宋体" w:hAnsi="宋体" w:cs="宋体"/>
          <w:kern w:val="0"/>
          <w:sz w:val="24"/>
          <w:szCs w:val="24"/>
        </w:rPr>
        <w:t>Play</w:t>
      </w:r>
      <w:r>
        <w:rPr>
          <w:rFonts w:ascii="宋体" w:hAnsi="宋体" w:cs="宋体" w:hint="eastAsia"/>
          <w:kern w:val="0"/>
          <w:sz w:val="24"/>
          <w:szCs w:val="24"/>
        </w:rPr>
        <w:t>模块</w:t>
      </w:r>
      <w:r w:rsidRPr="00E353A1">
        <w:rPr>
          <w:rFonts w:ascii="宋体" w:hAnsi="宋体" w:cs="宋体"/>
          <w:kern w:val="0"/>
          <w:sz w:val="24"/>
          <w:szCs w:val="24"/>
        </w:rPr>
        <w:t xml:space="preserve"> module (</w:t>
      </w:r>
      <w:r>
        <w:rPr>
          <w:rFonts w:ascii="宋体" w:hAnsi="宋体" w:cs="宋体" w:hint="eastAsia"/>
          <w:kern w:val="0"/>
          <w:sz w:val="24"/>
          <w:szCs w:val="24"/>
        </w:rPr>
        <w:t>实现是一些程序碎片</w:t>
      </w:r>
      <w:r w:rsidRPr="00E353A1">
        <w:rPr>
          <w:rFonts w:ascii="宋体" w:hAnsi="宋体" w:cs="宋体"/>
          <w:kern w:val="0"/>
          <w:sz w:val="24"/>
          <w:szCs w:val="24"/>
        </w:rPr>
        <w:t>)</w:t>
      </w:r>
    </w:p>
    <w:p w:rsidR="00853E44" w:rsidRPr="00E353A1" w:rsidRDefault="00853E44" w:rsidP="00853E44">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一旦在conf/dependencies.yml文件里描述了应用程序的依赖，</w:t>
      </w:r>
      <w:r w:rsidRPr="00E353A1">
        <w:rPr>
          <w:rFonts w:ascii="宋体" w:hAnsi="宋体" w:cs="宋体"/>
          <w:kern w:val="0"/>
          <w:sz w:val="24"/>
          <w:szCs w:val="24"/>
        </w:rPr>
        <w:t>Play</w:t>
      </w:r>
      <w:r>
        <w:rPr>
          <w:rFonts w:ascii="宋体" w:hAnsi="宋体" w:cs="宋体" w:hint="eastAsia"/>
          <w:kern w:val="0"/>
          <w:sz w:val="24"/>
          <w:szCs w:val="24"/>
        </w:rPr>
        <w:t>将会进行检索、下载并安装所有需要的依赖。</w:t>
      </w:r>
    </w:p>
    <w:p w:rsidR="00853E44" w:rsidRPr="00E353A1" w:rsidRDefault="00853E44" w:rsidP="00853E44">
      <w:pPr>
        <w:widowControl/>
        <w:spacing w:before="100" w:beforeAutospacing="1" w:after="100" w:afterAutospacing="1"/>
        <w:jc w:val="left"/>
        <w:outlineLvl w:val="1"/>
        <w:rPr>
          <w:rFonts w:ascii="宋体" w:hAnsi="宋体" w:cs="宋体"/>
          <w:b/>
          <w:bCs/>
          <w:kern w:val="0"/>
          <w:sz w:val="36"/>
          <w:szCs w:val="36"/>
        </w:rPr>
      </w:pPr>
      <w:bookmarkStart w:id="668" w:name="format"/>
      <w:bookmarkStart w:id="669" w:name="_Toc322991092"/>
      <w:bookmarkStart w:id="670" w:name="_Toc322991600"/>
      <w:bookmarkStart w:id="671" w:name="_Toc322991847"/>
      <w:r>
        <w:rPr>
          <w:rFonts w:ascii="宋体" w:hAnsi="宋体" w:cs="宋体" w:hint="eastAsia"/>
          <w:b/>
          <w:bCs/>
          <w:kern w:val="0"/>
          <w:sz w:val="36"/>
          <w:szCs w:val="36"/>
        </w:rPr>
        <w:t>依赖格式</w:t>
      </w:r>
      <w:bookmarkEnd w:id="668"/>
      <w:bookmarkEnd w:id="669"/>
      <w:bookmarkEnd w:id="670"/>
      <w:bookmarkEnd w:id="671"/>
    </w:p>
    <w:p w:rsidR="00853E44" w:rsidRPr="00E353A1" w:rsidRDefault="00853E44" w:rsidP="00853E44">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w:t>
      </w:r>
      <w:r w:rsidRPr="00E353A1">
        <w:rPr>
          <w:rFonts w:ascii="宋体" w:hAnsi="宋体" w:cs="宋体"/>
          <w:kern w:val="0"/>
          <w:sz w:val="24"/>
          <w:szCs w:val="24"/>
        </w:rPr>
        <w:t>dependencies.yml</w:t>
      </w:r>
      <w:r>
        <w:rPr>
          <w:rFonts w:ascii="宋体" w:hAnsi="宋体" w:cs="宋体" w:hint="eastAsia"/>
          <w:kern w:val="0"/>
          <w:sz w:val="24"/>
          <w:szCs w:val="24"/>
        </w:rPr>
        <w:t>文件里用开发模拟的组织名称+所依赖的模块名称和对应的版本号就可以描述一个依赖关系，如：</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organisation -&gt; name revision</w:t>
      </w:r>
    </w:p>
    <w:p w:rsidR="00853E44" w:rsidRPr="00E353A1" w:rsidRDefault="00853E44" w:rsidP="00853E44">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因此，1.0版本的</w:t>
      </w:r>
      <w:hyperlink r:id="rId125" w:history="1">
        <w:r w:rsidRPr="00E353A1">
          <w:rPr>
            <w:rFonts w:ascii="宋体" w:hAnsi="宋体" w:cs="宋体"/>
            <w:color w:val="0000FF"/>
            <w:kern w:val="0"/>
            <w:sz w:val="24"/>
            <w:szCs w:val="24"/>
            <w:u w:val="single"/>
          </w:rPr>
          <w:t>Play PDF module</w:t>
        </w:r>
      </w:hyperlink>
      <w:r>
        <w:rPr>
          <w:rFonts w:ascii="宋体" w:hAnsi="宋体" w:cs="宋体" w:hint="eastAsia"/>
          <w:kern w:val="0"/>
          <w:sz w:val="24"/>
          <w:szCs w:val="24"/>
        </w:rPr>
        <w:t>应该描述为：</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play -&gt; pdf 1.0</w:t>
      </w:r>
    </w:p>
    <w:p w:rsidR="00853E44" w:rsidRPr="00E353A1" w:rsidRDefault="00853E44" w:rsidP="00853E44">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有些时候组织名称和依赖名称完全一致，比如</w:t>
      </w:r>
      <w:hyperlink r:id="rId126" w:history="1">
        <w:r w:rsidRPr="00E353A1">
          <w:rPr>
            <w:rFonts w:ascii="宋体" w:hAnsi="宋体" w:cs="宋体"/>
            <w:color w:val="0000FF"/>
            <w:kern w:val="0"/>
            <w:sz w:val="24"/>
            <w:szCs w:val="24"/>
            <w:u w:val="single"/>
          </w:rPr>
          <w:t>commons-lang</w:t>
        </w:r>
      </w:hyperlink>
      <w:r>
        <w:rPr>
          <w:rFonts w:ascii="宋体" w:hAnsi="宋体" w:cs="宋体" w:hint="eastAsia"/>
          <w:kern w:val="0"/>
          <w:sz w:val="24"/>
          <w:szCs w:val="24"/>
        </w:rPr>
        <w: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commons-lang -&gt; commons-lang 2.5</w:t>
      </w:r>
    </w:p>
    <w:p w:rsidR="00853E44" w:rsidRPr="00E353A1" w:rsidRDefault="00853E44" w:rsidP="00853E44">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在这种情况下，你可以省略组织名称：</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commons-lang 2.5</w:t>
      </w:r>
    </w:p>
    <w:p w:rsidR="00853E44" w:rsidRPr="00E353A1" w:rsidRDefault="00853E44" w:rsidP="00853E44">
      <w:pPr>
        <w:widowControl/>
        <w:spacing w:before="100" w:beforeAutospacing="1" w:after="100" w:afterAutospacing="1"/>
        <w:jc w:val="left"/>
        <w:outlineLvl w:val="2"/>
        <w:rPr>
          <w:rFonts w:ascii="宋体" w:hAnsi="宋体" w:cs="宋体"/>
          <w:b/>
          <w:bCs/>
          <w:kern w:val="0"/>
          <w:sz w:val="27"/>
          <w:szCs w:val="27"/>
        </w:rPr>
      </w:pPr>
      <w:bookmarkStart w:id="672" w:name="_Toc322991093"/>
      <w:bookmarkStart w:id="673" w:name="_Toc322991601"/>
      <w:bookmarkStart w:id="674" w:name="_Toc322991848"/>
      <w:r>
        <w:rPr>
          <w:rFonts w:ascii="宋体" w:hAnsi="宋体" w:cs="宋体" w:hint="eastAsia"/>
          <w:b/>
          <w:bCs/>
          <w:kern w:val="0"/>
          <w:sz w:val="27"/>
          <w:szCs w:val="27"/>
        </w:rPr>
        <w:t>动态版本</w:t>
      </w:r>
      <w:bookmarkEnd w:id="672"/>
      <w:bookmarkEnd w:id="673"/>
      <w:bookmarkEnd w:id="674"/>
    </w:p>
    <w:p w:rsidR="00853E44" w:rsidRPr="00E353A1" w:rsidRDefault="00853E44" w:rsidP="00853E44">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修订本可以是已经修订好的</w:t>
      </w:r>
      <w:r w:rsidRPr="00E353A1">
        <w:rPr>
          <w:rFonts w:ascii="宋体" w:hAnsi="宋体" w:cs="宋体"/>
          <w:kern w:val="0"/>
          <w:sz w:val="24"/>
          <w:szCs w:val="24"/>
        </w:rPr>
        <w:t>(</w:t>
      </w:r>
      <w:r>
        <w:rPr>
          <w:rFonts w:ascii="宋体" w:hAnsi="宋体" w:cs="宋体" w:hint="eastAsia"/>
          <w:kern w:val="0"/>
          <w:sz w:val="24"/>
          <w:szCs w:val="24"/>
        </w:rPr>
        <w:t>应用于play</w:t>
      </w:r>
      <w:r w:rsidRPr="00E353A1">
        <w:rPr>
          <w:rFonts w:ascii="宋体" w:hAnsi="宋体" w:cs="宋体"/>
          <w:kern w:val="0"/>
          <w:sz w:val="24"/>
          <w:szCs w:val="24"/>
        </w:rPr>
        <w:t>1.2</w:t>
      </w:r>
      <w:r>
        <w:rPr>
          <w:rFonts w:ascii="宋体" w:hAnsi="宋体" w:cs="宋体" w:hint="eastAsia"/>
          <w:kern w:val="0"/>
          <w:sz w:val="24"/>
          <w:szCs w:val="24"/>
        </w:rPr>
        <w:t>版本</w:t>
      </w:r>
      <w:r w:rsidRPr="00E353A1">
        <w:rPr>
          <w:rFonts w:ascii="宋体" w:hAnsi="宋体" w:cs="宋体"/>
          <w:kern w:val="0"/>
          <w:sz w:val="24"/>
          <w:szCs w:val="24"/>
        </w:rPr>
        <w:t>)</w:t>
      </w:r>
      <w:r>
        <w:rPr>
          <w:rFonts w:ascii="宋体" w:hAnsi="宋体" w:cs="宋体" w:hint="eastAsia"/>
          <w:kern w:val="0"/>
          <w:sz w:val="24"/>
          <w:szCs w:val="24"/>
        </w:rPr>
        <w:t>或是动态的。一个动态的修订本的表示需要指定范围，比如：</w:t>
      </w:r>
      <w:r w:rsidRPr="00E353A1">
        <w:rPr>
          <w:rFonts w:ascii="宋体" w:hAnsi="宋体" w:cs="宋体"/>
          <w:kern w:val="0"/>
          <w:sz w:val="24"/>
          <w:szCs w:val="24"/>
        </w:rPr>
        <w:t xml:space="preserve"> </w:t>
      </w:r>
    </w:p>
    <w:p w:rsidR="00853E44" w:rsidRPr="00E353A1" w:rsidRDefault="00853E44" w:rsidP="00853E44">
      <w:pPr>
        <w:widowControl/>
        <w:numPr>
          <w:ilvl w:val="0"/>
          <w:numId w:val="44"/>
        </w:numPr>
        <w:spacing w:before="100" w:beforeAutospacing="1" w:after="100" w:afterAutospacing="1"/>
        <w:jc w:val="left"/>
        <w:rPr>
          <w:rFonts w:ascii="宋体" w:hAnsi="宋体" w:cs="宋体"/>
          <w:kern w:val="0"/>
          <w:sz w:val="24"/>
          <w:szCs w:val="24"/>
        </w:rPr>
      </w:pPr>
      <w:r w:rsidRPr="00E353A1">
        <w:rPr>
          <w:rFonts w:ascii="宋体" w:hAnsi="宋体" w:cs="宋体"/>
          <w:kern w:val="0"/>
          <w:sz w:val="24"/>
          <w:szCs w:val="24"/>
        </w:rPr>
        <w:t xml:space="preserve"> [1.0,2.0] </w:t>
      </w:r>
      <w:r>
        <w:rPr>
          <w:rFonts w:ascii="宋体" w:hAnsi="宋体" w:cs="宋体" w:hint="eastAsia"/>
          <w:kern w:val="0"/>
          <w:sz w:val="24"/>
          <w:szCs w:val="24"/>
        </w:rPr>
        <w:t>匹配1.0至2.0版本（含1.0和2.0）</w:t>
      </w:r>
    </w:p>
    <w:p w:rsidR="00853E44" w:rsidRPr="00E353A1" w:rsidRDefault="00853E44" w:rsidP="00853E44">
      <w:pPr>
        <w:widowControl/>
        <w:numPr>
          <w:ilvl w:val="0"/>
          <w:numId w:val="44"/>
        </w:numPr>
        <w:spacing w:before="100" w:beforeAutospacing="1" w:after="100" w:afterAutospacing="1"/>
        <w:jc w:val="left"/>
        <w:rPr>
          <w:rFonts w:ascii="宋体" w:hAnsi="宋体" w:cs="宋体"/>
          <w:kern w:val="0"/>
          <w:sz w:val="24"/>
          <w:szCs w:val="24"/>
        </w:rPr>
      </w:pPr>
      <w:r w:rsidRPr="00E353A1">
        <w:rPr>
          <w:rFonts w:ascii="宋体" w:hAnsi="宋体" w:cs="宋体"/>
          <w:kern w:val="0"/>
          <w:sz w:val="24"/>
          <w:szCs w:val="24"/>
        </w:rPr>
        <w:t>[1.0,2.0[</w:t>
      </w:r>
      <w:r>
        <w:rPr>
          <w:rFonts w:ascii="宋体" w:hAnsi="宋体" w:cs="宋体" w:hint="eastAsia"/>
          <w:kern w:val="0"/>
          <w:sz w:val="24"/>
          <w:szCs w:val="24"/>
        </w:rPr>
        <w:t>匹配1.0至2.0版本（含1.0，不含2.0）</w:t>
      </w:r>
    </w:p>
    <w:p w:rsidR="00853E44" w:rsidRPr="00E353A1" w:rsidRDefault="00853E44" w:rsidP="00853E44">
      <w:pPr>
        <w:widowControl/>
        <w:numPr>
          <w:ilvl w:val="0"/>
          <w:numId w:val="44"/>
        </w:numPr>
        <w:spacing w:before="100" w:beforeAutospacing="1" w:after="100" w:afterAutospacing="1"/>
        <w:jc w:val="left"/>
        <w:rPr>
          <w:rFonts w:ascii="宋体" w:hAnsi="宋体" w:cs="宋体"/>
          <w:kern w:val="0"/>
          <w:sz w:val="24"/>
          <w:szCs w:val="24"/>
        </w:rPr>
      </w:pPr>
      <w:r w:rsidRPr="00E353A1">
        <w:rPr>
          <w:rFonts w:ascii="宋体" w:hAnsi="宋体" w:cs="宋体"/>
          <w:kern w:val="0"/>
          <w:sz w:val="24"/>
          <w:szCs w:val="24"/>
        </w:rPr>
        <w:t>]1.0,2.0]</w:t>
      </w:r>
      <w:r w:rsidRPr="006C5E15">
        <w:rPr>
          <w:rFonts w:ascii="宋体" w:hAnsi="宋体" w:cs="宋体" w:hint="eastAsia"/>
          <w:kern w:val="0"/>
          <w:sz w:val="24"/>
          <w:szCs w:val="24"/>
        </w:rPr>
        <w:t xml:space="preserve"> </w:t>
      </w:r>
      <w:r>
        <w:rPr>
          <w:rFonts w:ascii="宋体" w:hAnsi="宋体" w:cs="宋体" w:hint="eastAsia"/>
          <w:kern w:val="0"/>
          <w:sz w:val="24"/>
          <w:szCs w:val="24"/>
        </w:rPr>
        <w:t>匹配1.0至2.0版本（不含1.0，但含2.0）</w:t>
      </w:r>
    </w:p>
    <w:p w:rsidR="00853E44" w:rsidRPr="00E353A1" w:rsidRDefault="00853E44" w:rsidP="00853E44">
      <w:pPr>
        <w:widowControl/>
        <w:numPr>
          <w:ilvl w:val="0"/>
          <w:numId w:val="44"/>
        </w:numPr>
        <w:spacing w:before="100" w:beforeAutospacing="1" w:after="100" w:afterAutospacing="1"/>
        <w:jc w:val="left"/>
        <w:rPr>
          <w:rFonts w:ascii="宋体" w:hAnsi="宋体" w:cs="宋体"/>
          <w:kern w:val="0"/>
          <w:sz w:val="24"/>
          <w:szCs w:val="24"/>
        </w:rPr>
      </w:pPr>
      <w:r w:rsidRPr="00E353A1">
        <w:rPr>
          <w:rFonts w:ascii="宋体" w:hAnsi="宋体" w:cs="宋体"/>
          <w:kern w:val="0"/>
          <w:sz w:val="24"/>
          <w:szCs w:val="24"/>
        </w:rPr>
        <w:t>]1.0,2.0[</w:t>
      </w:r>
      <w:r>
        <w:rPr>
          <w:rFonts w:ascii="宋体" w:hAnsi="宋体" w:cs="宋体" w:hint="eastAsia"/>
          <w:kern w:val="0"/>
          <w:sz w:val="24"/>
          <w:szCs w:val="24"/>
        </w:rPr>
        <w:t>匹配1.0至2.0版本（不含1.0和2.0）</w:t>
      </w:r>
    </w:p>
    <w:p w:rsidR="00853E44" w:rsidRPr="00E353A1" w:rsidRDefault="00853E44" w:rsidP="00853E44">
      <w:pPr>
        <w:widowControl/>
        <w:numPr>
          <w:ilvl w:val="0"/>
          <w:numId w:val="44"/>
        </w:numPr>
        <w:spacing w:before="100" w:beforeAutospacing="1" w:after="100" w:afterAutospacing="1"/>
        <w:jc w:val="left"/>
        <w:rPr>
          <w:rFonts w:ascii="宋体" w:hAnsi="宋体" w:cs="宋体"/>
          <w:kern w:val="0"/>
          <w:sz w:val="24"/>
          <w:szCs w:val="24"/>
        </w:rPr>
      </w:pPr>
      <w:r w:rsidRPr="00E353A1">
        <w:rPr>
          <w:rFonts w:ascii="宋体" w:hAnsi="宋体" w:cs="宋体"/>
          <w:kern w:val="0"/>
          <w:sz w:val="24"/>
          <w:szCs w:val="24"/>
        </w:rPr>
        <w:t xml:space="preserve">[1.0,) </w:t>
      </w:r>
      <w:r>
        <w:rPr>
          <w:rFonts w:ascii="宋体" w:hAnsi="宋体" w:cs="宋体" w:hint="eastAsia"/>
          <w:kern w:val="0"/>
          <w:sz w:val="24"/>
          <w:szCs w:val="24"/>
        </w:rPr>
        <w:t>匹配1.0及以上版本</w:t>
      </w:r>
    </w:p>
    <w:p w:rsidR="00853E44" w:rsidRPr="00E353A1" w:rsidRDefault="00853E44" w:rsidP="00853E44">
      <w:pPr>
        <w:widowControl/>
        <w:numPr>
          <w:ilvl w:val="0"/>
          <w:numId w:val="44"/>
        </w:numPr>
        <w:spacing w:before="100" w:beforeAutospacing="1" w:after="100" w:afterAutospacing="1"/>
        <w:jc w:val="left"/>
        <w:rPr>
          <w:rFonts w:ascii="宋体" w:hAnsi="宋体" w:cs="宋体"/>
          <w:kern w:val="0"/>
          <w:sz w:val="24"/>
          <w:szCs w:val="24"/>
        </w:rPr>
      </w:pPr>
      <w:r w:rsidRPr="00E353A1">
        <w:rPr>
          <w:rFonts w:ascii="宋体" w:hAnsi="宋体" w:cs="宋体"/>
          <w:kern w:val="0"/>
          <w:sz w:val="24"/>
          <w:szCs w:val="24"/>
        </w:rPr>
        <w:t xml:space="preserve">]1.0,) </w:t>
      </w:r>
      <w:r>
        <w:rPr>
          <w:rFonts w:ascii="宋体" w:hAnsi="宋体" w:cs="宋体" w:hint="eastAsia"/>
          <w:kern w:val="0"/>
          <w:sz w:val="24"/>
          <w:szCs w:val="24"/>
        </w:rPr>
        <w:t>匹配1.0以上版本</w:t>
      </w:r>
    </w:p>
    <w:p w:rsidR="00853E44" w:rsidRPr="00E353A1" w:rsidRDefault="00853E44" w:rsidP="00853E44">
      <w:pPr>
        <w:widowControl/>
        <w:numPr>
          <w:ilvl w:val="0"/>
          <w:numId w:val="44"/>
        </w:numPr>
        <w:spacing w:before="100" w:beforeAutospacing="1" w:after="100" w:afterAutospacing="1"/>
        <w:jc w:val="left"/>
        <w:rPr>
          <w:rFonts w:ascii="宋体" w:hAnsi="宋体" w:cs="宋体"/>
          <w:kern w:val="0"/>
          <w:sz w:val="24"/>
          <w:szCs w:val="24"/>
        </w:rPr>
      </w:pPr>
      <w:r w:rsidRPr="00E353A1">
        <w:rPr>
          <w:rFonts w:ascii="宋体" w:hAnsi="宋体" w:cs="宋体"/>
          <w:kern w:val="0"/>
          <w:sz w:val="24"/>
          <w:szCs w:val="24"/>
        </w:rPr>
        <w:t xml:space="preserve">(,2.0] </w:t>
      </w:r>
      <w:r>
        <w:rPr>
          <w:rFonts w:ascii="宋体" w:hAnsi="宋体" w:cs="宋体" w:hint="eastAsia"/>
          <w:kern w:val="0"/>
          <w:sz w:val="24"/>
          <w:szCs w:val="24"/>
        </w:rPr>
        <w:t>匹配2.0及以下版本</w:t>
      </w:r>
    </w:p>
    <w:p w:rsidR="00853E44" w:rsidRPr="00E353A1" w:rsidRDefault="00853E44" w:rsidP="00853E44">
      <w:pPr>
        <w:widowControl/>
        <w:numPr>
          <w:ilvl w:val="0"/>
          <w:numId w:val="44"/>
        </w:numPr>
        <w:spacing w:before="100" w:beforeAutospacing="1" w:after="100" w:afterAutospacing="1"/>
        <w:jc w:val="left"/>
        <w:rPr>
          <w:rFonts w:ascii="宋体" w:hAnsi="宋体" w:cs="宋体"/>
          <w:kern w:val="0"/>
          <w:sz w:val="24"/>
          <w:szCs w:val="24"/>
        </w:rPr>
      </w:pPr>
      <w:r w:rsidRPr="00E353A1">
        <w:rPr>
          <w:rFonts w:ascii="宋体" w:hAnsi="宋体" w:cs="宋体"/>
          <w:kern w:val="0"/>
          <w:sz w:val="24"/>
          <w:szCs w:val="24"/>
        </w:rPr>
        <w:t>(,2.0[</w:t>
      </w:r>
      <w:r>
        <w:rPr>
          <w:rFonts w:ascii="宋体" w:hAnsi="宋体" w:cs="宋体" w:hint="eastAsia"/>
          <w:kern w:val="0"/>
          <w:sz w:val="24"/>
          <w:szCs w:val="24"/>
        </w:rPr>
        <w:t>匹配2.0以下版本</w:t>
      </w:r>
    </w:p>
    <w:p w:rsidR="00853E44" w:rsidRPr="00E353A1" w:rsidRDefault="00853E44" w:rsidP="00853E44">
      <w:pPr>
        <w:widowControl/>
        <w:spacing w:before="100" w:beforeAutospacing="1" w:after="100" w:afterAutospacing="1"/>
        <w:jc w:val="left"/>
        <w:outlineLvl w:val="1"/>
        <w:rPr>
          <w:rFonts w:ascii="宋体" w:hAnsi="宋体" w:cs="宋体"/>
          <w:b/>
          <w:bCs/>
          <w:kern w:val="0"/>
          <w:sz w:val="36"/>
          <w:szCs w:val="36"/>
        </w:rPr>
      </w:pPr>
      <w:bookmarkStart w:id="675" w:name="yml"/>
      <w:bookmarkStart w:id="676" w:name="_Toc322991094"/>
      <w:bookmarkStart w:id="677" w:name="_Toc322991602"/>
      <w:bookmarkStart w:id="678" w:name="_Toc322991849"/>
      <w:r w:rsidRPr="00E353A1">
        <w:rPr>
          <w:rFonts w:ascii="宋体" w:hAnsi="宋体" w:cs="宋体"/>
          <w:b/>
          <w:bCs/>
          <w:kern w:val="0"/>
          <w:sz w:val="36"/>
          <w:szCs w:val="36"/>
        </w:rPr>
        <w:t>dependencies.yml</w:t>
      </w:r>
      <w:bookmarkEnd w:id="675"/>
      <w:bookmarkEnd w:id="676"/>
      <w:bookmarkEnd w:id="677"/>
      <w:bookmarkEnd w:id="678"/>
    </w:p>
    <w:p w:rsidR="00853E44" w:rsidRPr="00E353A1" w:rsidRDefault="00853E44" w:rsidP="00853E44">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当创建一个新play应用程序时，系统会自动在conf目录下创建一个</w:t>
      </w:r>
      <w:r w:rsidRPr="00E353A1">
        <w:rPr>
          <w:rFonts w:ascii="宋体" w:hAnsi="宋体" w:cs="宋体"/>
          <w:kern w:val="0"/>
          <w:sz w:val="24"/>
          <w:szCs w:val="24"/>
        </w:rPr>
        <w:t>dependencies.yml</w:t>
      </w:r>
      <w:r>
        <w:rPr>
          <w:rFonts w:ascii="宋体" w:hAnsi="宋体" w:cs="宋体" w:hint="eastAsia"/>
          <w:kern w:val="0"/>
          <w:sz w:val="24"/>
          <w:szCs w:val="24"/>
        </w:rPr>
        <w:t>描述文件，其内容如下：</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Application dependencies</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lastRenderedPageBreak/>
        <w:t>require:</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 play 1.2</w:t>
      </w:r>
    </w:p>
    <w:p w:rsidR="00853E44" w:rsidRPr="00E353A1" w:rsidRDefault="00853E44" w:rsidP="00853E44">
      <w:pPr>
        <w:widowControl/>
        <w:spacing w:before="100" w:beforeAutospacing="1" w:after="100" w:afterAutospacing="1"/>
        <w:jc w:val="left"/>
        <w:rPr>
          <w:rFonts w:ascii="宋体" w:hAnsi="宋体" w:cs="宋体"/>
          <w:kern w:val="0"/>
          <w:sz w:val="24"/>
          <w:szCs w:val="24"/>
        </w:rPr>
      </w:pPr>
      <w:r w:rsidRPr="00E353A1">
        <w:rPr>
          <w:rFonts w:ascii="宋体" w:hAnsi="宋体" w:cs="宋体"/>
          <w:kern w:val="0"/>
          <w:sz w:val="24"/>
          <w:szCs w:val="24"/>
        </w:rPr>
        <w:t>require</w:t>
      </w:r>
      <w:r>
        <w:rPr>
          <w:rFonts w:ascii="宋体" w:hAnsi="宋体" w:cs="宋体" w:hint="eastAsia"/>
          <w:kern w:val="0"/>
          <w:sz w:val="24"/>
          <w:szCs w:val="24"/>
        </w:rPr>
        <w:t>节用于列出所有的依赖。在这里，新创建的play只依赖</w:t>
      </w:r>
      <w:r w:rsidRPr="00E353A1">
        <w:rPr>
          <w:rFonts w:ascii="宋体" w:hAnsi="宋体" w:cs="宋体"/>
          <w:b/>
          <w:bCs/>
          <w:kern w:val="0"/>
          <w:sz w:val="24"/>
          <w:szCs w:val="24"/>
        </w:rPr>
        <w:t>Play version 1.2</w:t>
      </w:r>
      <w:r>
        <w:rPr>
          <w:rFonts w:ascii="宋体" w:hAnsi="宋体" w:cs="宋体" w:hint="eastAsia"/>
          <w:kern w:val="0"/>
          <w:sz w:val="24"/>
          <w:szCs w:val="24"/>
        </w:rPr>
        <w:t>，如果应用程序需要依赖</w:t>
      </w:r>
      <w:hyperlink r:id="rId127" w:history="1">
        <w:r w:rsidRPr="00E353A1">
          <w:rPr>
            <w:rFonts w:ascii="宋体" w:hAnsi="宋体" w:cs="宋体"/>
            <w:color w:val="0000FF"/>
            <w:kern w:val="0"/>
            <w:sz w:val="24"/>
            <w:szCs w:val="24"/>
            <w:u w:val="single"/>
          </w:rPr>
          <w:t>Google Guava</w:t>
        </w:r>
      </w:hyperlink>
      <w:r>
        <w:rPr>
          <w:rFonts w:ascii="宋体" w:hAnsi="宋体" w:cs="宋体" w:hint="eastAsia"/>
          <w:kern w:val="0"/>
          <w:sz w:val="24"/>
          <w:szCs w:val="24"/>
        </w:rPr>
        <w:t>，那么应该修改为：</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Application dependencies</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require:</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 play 1.2</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 com.google.guava -&gt; guava r07</w:t>
      </w:r>
    </w:p>
    <w:p w:rsidR="00853E44" w:rsidRPr="00E353A1" w:rsidRDefault="00853E44" w:rsidP="00853E44">
      <w:pPr>
        <w:widowControl/>
        <w:spacing w:before="100" w:beforeAutospacing="1" w:after="100" w:afterAutospacing="1"/>
        <w:jc w:val="left"/>
        <w:outlineLvl w:val="2"/>
        <w:rPr>
          <w:rFonts w:ascii="宋体" w:hAnsi="宋体" w:cs="宋体"/>
          <w:b/>
          <w:bCs/>
          <w:kern w:val="0"/>
          <w:sz w:val="27"/>
          <w:szCs w:val="27"/>
        </w:rPr>
      </w:pPr>
      <w:r w:rsidRPr="00E353A1">
        <w:rPr>
          <w:rFonts w:ascii="宋体" w:hAnsi="宋体" w:cs="宋体"/>
          <w:b/>
          <w:bCs/>
          <w:kern w:val="0"/>
          <w:sz w:val="27"/>
          <w:szCs w:val="27"/>
        </w:rPr>
        <w:t xml:space="preserve"> </w:t>
      </w:r>
      <w:bookmarkStart w:id="679" w:name="_Toc322991095"/>
      <w:bookmarkStart w:id="680" w:name="_Toc322991603"/>
      <w:bookmarkStart w:id="681" w:name="_Toc322991850"/>
      <w:r w:rsidRPr="00E353A1">
        <w:rPr>
          <w:rFonts w:ascii="宋体" w:hAnsi="宋体" w:cs="宋体"/>
          <w:b/>
          <w:bCs/>
          <w:kern w:val="0"/>
          <w:sz w:val="27"/>
          <w:szCs w:val="27"/>
        </w:rPr>
        <w:t xml:space="preserve">‘play </w:t>
      </w:r>
      <w:r>
        <w:rPr>
          <w:rFonts w:ascii="宋体" w:hAnsi="宋体" w:cs="宋体"/>
          <w:b/>
          <w:bCs/>
          <w:kern w:val="0"/>
          <w:sz w:val="27"/>
          <w:szCs w:val="27"/>
        </w:rPr>
        <w:t>dependencies’</w:t>
      </w:r>
      <w:r>
        <w:rPr>
          <w:rFonts w:ascii="宋体" w:hAnsi="宋体" w:cs="宋体" w:hint="eastAsia"/>
          <w:b/>
          <w:bCs/>
          <w:kern w:val="0"/>
          <w:sz w:val="27"/>
          <w:szCs w:val="27"/>
        </w:rPr>
        <w:t>命令</w:t>
      </w:r>
      <w:bookmarkEnd w:id="679"/>
      <w:bookmarkEnd w:id="680"/>
      <w:bookmarkEnd w:id="681"/>
    </w:p>
    <w:p w:rsidR="00853E44" w:rsidRPr="00E353A1" w:rsidRDefault="00853E44" w:rsidP="00853E44">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为了让play检索、下载并安装上面描述的新依赖，请运行</w:t>
      </w:r>
      <w:r w:rsidRPr="00E353A1">
        <w:rPr>
          <w:rFonts w:ascii="宋体" w:hAnsi="宋体" w:cs="宋体"/>
          <w:kern w:val="0"/>
          <w:sz w:val="24"/>
          <w:szCs w:val="24"/>
        </w:rPr>
        <w:t>play dependencies</w:t>
      </w:r>
      <w:r>
        <w:rPr>
          <w:rFonts w:ascii="宋体" w:hAnsi="宋体" w:cs="宋体" w:hint="eastAsia"/>
          <w:kern w:val="0"/>
          <w:sz w:val="24"/>
          <w:szCs w:val="24"/>
        </w:rPr>
        <w: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play dependencies</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_            _ </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_ __ | | __ _ _  _| |</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 '_ \| |/ _' | || |_|</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  __/|_|\____|\__ (_)</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|_|            |__/   </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play! 1.2, http://www.playframework.org</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framework ID is gbo</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Resolving dependencies using ~/Documents/coco/conf/dependencies.yml,</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w:t>
      </w:r>
      <w:r w:rsidRPr="00E353A1">
        <w:rPr>
          <w:rFonts w:ascii="宋体" w:hAnsi="宋体" w:cs="宋体"/>
          <w:kern w:val="0"/>
          <w:sz w:val="24"/>
          <w:szCs w:val="24"/>
        </w:rPr>
        <w:tab/>
        <w:t>com.google.guava-&gt;guava r07 (from mavenCentral)</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w:t>
      </w:r>
      <w:r w:rsidRPr="00E353A1">
        <w:rPr>
          <w:rFonts w:ascii="宋体" w:hAnsi="宋体" w:cs="宋体"/>
          <w:kern w:val="0"/>
          <w:sz w:val="24"/>
          <w:szCs w:val="24"/>
        </w:rPr>
        <w:tab/>
        <w:t>com.google.code.findbugs-&gt;jsr305 1.3.7 (from mavenCentral)</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Downloading required dependencies,</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w:t>
      </w:r>
      <w:r w:rsidRPr="00E353A1">
        <w:rPr>
          <w:rFonts w:ascii="宋体" w:hAnsi="宋体" w:cs="宋体"/>
          <w:kern w:val="0"/>
          <w:sz w:val="24"/>
          <w:szCs w:val="24"/>
        </w:rPr>
        <w:tab/>
        <w:t>downloaded http://repo1.maven.org/maven2/com/google/guava/guava/r07/guava-r07.jar</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w:t>
      </w:r>
      <w:r w:rsidRPr="00E353A1">
        <w:rPr>
          <w:rFonts w:ascii="宋体" w:hAnsi="宋体" w:cs="宋体"/>
          <w:kern w:val="0"/>
          <w:sz w:val="24"/>
          <w:szCs w:val="24"/>
        </w:rPr>
        <w:tab/>
        <w:t>downloaded http://repo1.maven.org/maven2/com/google/code/findbugs/jsr305/1.3.7/jsr305-1.3.7.jar</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Installing resolved dependencies,</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w:t>
      </w:r>
      <w:r w:rsidRPr="00E353A1">
        <w:rPr>
          <w:rFonts w:ascii="宋体" w:hAnsi="宋体" w:cs="宋体"/>
          <w:kern w:val="0"/>
          <w:sz w:val="24"/>
          <w:szCs w:val="24"/>
        </w:rPr>
        <w:tab/>
        <w:t>lib/guava-r07.jar</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w:t>
      </w:r>
      <w:r w:rsidRPr="00E353A1">
        <w:rPr>
          <w:rFonts w:ascii="宋体" w:hAnsi="宋体" w:cs="宋体"/>
          <w:kern w:val="0"/>
          <w:sz w:val="24"/>
          <w:szCs w:val="24"/>
        </w:rPr>
        <w:tab/>
        <w:t>lib/jsr305-1.3.7.jar</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lastRenderedPageBreak/>
        <w: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Done!</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w:t>
      </w:r>
    </w:p>
    <w:p w:rsidR="00853E44" w:rsidRPr="00E353A1" w:rsidRDefault="00853E44" w:rsidP="00853E44">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这时，play会从Maven仓库里为</w:t>
      </w:r>
      <w:hyperlink r:id="rId128" w:history="1">
        <w:r w:rsidRPr="00E353A1">
          <w:rPr>
            <w:rFonts w:ascii="宋体" w:hAnsi="宋体" w:cs="宋体"/>
            <w:color w:val="0000FF"/>
            <w:kern w:val="0"/>
            <w:sz w:val="24"/>
            <w:szCs w:val="24"/>
            <w:u w:val="single"/>
          </w:rPr>
          <w:t>Google Guava</w:t>
        </w:r>
      </w:hyperlink>
      <w:r>
        <w:rPr>
          <w:rFonts w:ascii="宋体" w:hAnsi="宋体" w:cs="宋体" w:hint="eastAsia"/>
          <w:kern w:val="0"/>
          <w:sz w:val="24"/>
          <w:szCs w:val="24"/>
        </w:rPr>
        <w:t>下载两个jar文件（</w:t>
      </w:r>
      <w:r w:rsidRPr="00E353A1">
        <w:rPr>
          <w:rFonts w:ascii="宋体" w:hAnsi="宋体" w:cs="宋体"/>
          <w:b/>
          <w:bCs/>
          <w:kern w:val="0"/>
          <w:sz w:val="24"/>
          <w:szCs w:val="24"/>
        </w:rPr>
        <w:t>guava-r07.jar</w:t>
      </w:r>
      <w:r w:rsidRPr="00E353A1">
        <w:rPr>
          <w:rFonts w:ascii="宋体" w:hAnsi="宋体" w:cs="宋体"/>
          <w:kern w:val="0"/>
          <w:sz w:val="24"/>
          <w:szCs w:val="24"/>
        </w:rPr>
        <w:t xml:space="preserve">, </w:t>
      </w:r>
      <w:r w:rsidRPr="00E353A1">
        <w:rPr>
          <w:rFonts w:ascii="宋体" w:hAnsi="宋体" w:cs="宋体"/>
          <w:b/>
          <w:bCs/>
          <w:kern w:val="0"/>
          <w:sz w:val="24"/>
          <w:szCs w:val="24"/>
        </w:rPr>
        <w:t>jsr305-1.3.7.jar</w:t>
      </w:r>
      <w:r w:rsidRPr="00E353A1">
        <w:rPr>
          <w:rFonts w:ascii="宋体" w:hAnsi="宋体" w:cs="宋体"/>
          <w:kern w:val="0"/>
          <w:sz w:val="24"/>
          <w:szCs w:val="24"/>
        </w:rPr>
        <w:t xml:space="preserve">) </w:t>
      </w:r>
      <w:r>
        <w:rPr>
          <w:rFonts w:ascii="宋体" w:hAnsi="宋体" w:cs="宋体" w:hint="eastAsia"/>
          <w:kern w:val="0"/>
          <w:sz w:val="24"/>
          <w:szCs w:val="24"/>
        </w:rPr>
        <w:t>，并将它们安装到应用程序的lib目录下。</w:t>
      </w:r>
      <w:r w:rsidRPr="00E353A1">
        <w:rPr>
          <w:rFonts w:ascii="宋体" w:hAnsi="宋体" w:cs="宋体"/>
          <w:kern w:val="0"/>
          <w:sz w:val="24"/>
          <w:szCs w:val="24"/>
        </w:rPr>
        <w:t xml:space="preserve"> </w:t>
      </w:r>
    </w:p>
    <w:p w:rsidR="00853E44" w:rsidRPr="00E353A1" w:rsidRDefault="00853E44" w:rsidP="00853E44">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为什么只声明了一个依赖，但play却下载了两个</w:t>
      </w:r>
      <w:r w:rsidRPr="00E353A1">
        <w:rPr>
          <w:rFonts w:ascii="宋体" w:hAnsi="宋体" w:cs="宋体"/>
          <w:kern w:val="0"/>
          <w:sz w:val="24"/>
          <w:szCs w:val="24"/>
        </w:rPr>
        <w:t>jars</w:t>
      </w:r>
      <w:r>
        <w:rPr>
          <w:rFonts w:ascii="宋体" w:hAnsi="宋体" w:cs="宋体" w:hint="eastAsia"/>
          <w:kern w:val="0"/>
          <w:sz w:val="24"/>
          <w:szCs w:val="24"/>
        </w:rPr>
        <w:t>文件？这是因为</w:t>
      </w:r>
      <w:r w:rsidRPr="00E353A1">
        <w:rPr>
          <w:rFonts w:ascii="宋体" w:hAnsi="宋体" w:cs="宋体"/>
          <w:kern w:val="0"/>
          <w:sz w:val="24"/>
          <w:szCs w:val="24"/>
        </w:rPr>
        <w:t>Google Guava</w:t>
      </w:r>
      <w:r>
        <w:rPr>
          <w:rFonts w:ascii="宋体" w:hAnsi="宋体" w:cs="宋体" w:hint="eastAsia"/>
          <w:kern w:val="0"/>
          <w:sz w:val="24"/>
          <w:szCs w:val="24"/>
        </w:rPr>
        <w:t>还有一个透明依赖。事实上</w:t>
      </w:r>
      <w:bookmarkStart w:id="682" w:name="OLE_LINK31"/>
      <w:bookmarkStart w:id="683" w:name="OLE_LINK32"/>
      <w:r>
        <w:rPr>
          <w:rFonts w:ascii="宋体" w:hAnsi="宋体" w:cs="宋体" w:hint="eastAsia"/>
          <w:kern w:val="0"/>
          <w:sz w:val="24"/>
          <w:szCs w:val="24"/>
        </w:rPr>
        <w:t>jsr305-1.3.7.jar</w:t>
      </w:r>
      <w:bookmarkEnd w:id="682"/>
      <w:bookmarkEnd w:id="683"/>
      <w:r>
        <w:rPr>
          <w:rFonts w:ascii="宋体" w:hAnsi="宋体" w:cs="宋体" w:hint="eastAsia"/>
          <w:kern w:val="0"/>
          <w:sz w:val="24"/>
          <w:szCs w:val="24"/>
        </w:rPr>
        <w:t>我们并不需要，我们可以排除它。</w:t>
      </w:r>
      <w:r w:rsidRPr="00E353A1">
        <w:rPr>
          <w:rFonts w:ascii="宋体" w:hAnsi="宋体" w:cs="宋体"/>
          <w:kern w:val="0"/>
          <w:sz w:val="24"/>
          <w:szCs w:val="24"/>
        </w:rPr>
        <w:t xml:space="preserve"> </w:t>
      </w:r>
    </w:p>
    <w:p w:rsidR="00853E44" w:rsidRPr="00E353A1" w:rsidRDefault="00853E44" w:rsidP="00853E44">
      <w:pPr>
        <w:widowControl/>
        <w:spacing w:before="100" w:beforeAutospacing="1" w:after="100" w:afterAutospacing="1"/>
        <w:jc w:val="left"/>
        <w:outlineLvl w:val="2"/>
        <w:rPr>
          <w:rFonts w:ascii="宋体" w:hAnsi="宋体" w:cs="宋体"/>
          <w:b/>
          <w:bCs/>
          <w:kern w:val="0"/>
          <w:sz w:val="27"/>
          <w:szCs w:val="27"/>
        </w:rPr>
      </w:pPr>
      <w:bookmarkStart w:id="684" w:name="_Toc322991096"/>
      <w:bookmarkStart w:id="685" w:name="_Toc322991604"/>
      <w:bookmarkStart w:id="686" w:name="_Toc322991851"/>
      <w:r>
        <w:rPr>
          <w:rFonts w:ascii="宋体" w:hAnsi="宋体" w:cs="宋体" w:hint="eastAsia"/>
          <w:b/>
          <w:bCs/>
          <w:kern w:val="0"/>
          <w:sz w:val="27"/>
          <w:szCs w:val="27"/>
        </w:rPr>
        <w:t>透明依赖</w:t>
      </w:r>
      <w:bookmarkEnd w:id="684"/>
      <w:bookmarkEnd w:id="685"/>
      <w:bookmarkEnd w:id="686"/>
    </w:p>
    <w:p w:rsidR="00853E44" w:rsidRPr="00E353A1" w:rsidRDefault="00853E44" w:rsidP="00853E44">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默认情况下，任何透明依赖都会被play自动恢复和找回。如果需要，可以使用以下方式排除它们：</w:t>
      </w:r>
    </w:p>
    <w:p w:rsidR="00853E44" w:rsidRPr="00E353A1" w:rsidRDefault="00853E44" w:rsidP="00853E44">
      <w:pPr>
        <w:widowControl/>
        <w:spacing w:before="100" w:beforeAutospacing="1" w:after="100" w:afterAutospacing="1"/>
        <w:jc w:val="left"/>
        <w:rPr>
          <w:rFonts w:ascii="宋体" w:hAnsi="宋体" w:cs="宋体"/>
          <w:kern w:val="0"/>
          <w:sz w:val="24"/>
          <w:szCs w:val="24"/>
        </w:rPr>
      </w:pPr>
      <w:r w:rsidRPr="00E353A1">
        <w:rPr>
          <w:rFonts w:ascii="宋体" w:hAnsi="宋体" w:cs="宋体"/>
          <w:kern w:val="0"/>
          <w:sz w:val="24"/>
          <w:szCs w:val="24"/>
        </w:rPr>
        <w:t xml:space="preserve">1. </w:t>
      </w:r>
      <w:r>
        <w:rPr>
          <w:rFonts w:ascii="宋体" w:hAnsi="宋体" w:cs="宋体" w:hint="eastAsia"/>
          <w:kern w:val="0"/>
          <w:sz w:val="24"/>
          <w:szCs w:val="24"/>
        </w:rPr>
        <w:t>在描述时使用</w:t>
      </w:r>
      <w:r w:rsidRPr="00E353A1">
        <w:rPr>
          <w:rFonts w:ascii="宋体" w:hAnsi="宋体" w:cs="宋体"/>
          <w:kern w:val="0"/>
          <w:sz w:val="24"/>
          <w:szCs w:val="24"/>
        </w:rPr>
        <w:t>particular</w:t>
      </w:r>
      <w:r>
        <w:rPr>
          <w:rFonts w:ascii="宋体" w:hAnsi="宋体" w:cs="宋体" w:hint="eastAsia"/>
          <w:kern w:val="0"/>
          <w:sz w:val="24"/>
          <w:szCs w:val="24"/>
        </w:rPr>
        <w:t>:false设置来实现：</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Application dependencies</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require:</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 play 1.2</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 com.google.guava -&gt; guava r07:</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transitive: false</w:t>
      </w:r>
    </w:p>
    <w:p w:rsidR="00853E44" w:rsidRPr="00E353A1" w:rsidRDefault="00853E44" w:rsidP="00853E44">
      <w:pPr>
        <w:widowControl/>
        <w:spacing w:before="100" w:beforeAutospacing="1" w:after="100" w:afterAutospacing="1"/>
        <w:jc w:val="left"/>
        <w:rPr>
          <w:rFonts w:ascii="宋体" w:hAnsi="宋体" w:cs="宋体"/>
          <w:kern w:val="0"/>
          <w:sz w:val="24"/>
          <w:szCs w:val="24"/>
        </w:rPr>
      </w:pPr>
      <w:r w:rsidRPr="00E353A1">
        <w:rPr>
          <w:rFonts w:ascii="宋体" w:hAnsi="宋体" w:cs="宋体"/>
          <w:kern w:val="0"/>
          <w:sz w:val="24"/>
          <w:szCs w:val="24"/>
        </w:rPr>
        <w:t xml:space="preserve">2. </w:t>
      </w:r>
      <w:r>
        <w:rPr>
          <w:rFonts w:ascii="宋体" w:hAnsi="宋体" w:cs="宋体" w:hint="eastAsia"/>
          <w:kern w:val="0"/>
          <w:sz w:val="24"/>
          <w:szCs w:val="24"/>
        </w:rPr>
        <w:t>对整个项目禁用透明依赖：</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Application dependencies</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transitiveDependencies: false    </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require:</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 play 1.2</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 com.google.guava -&gt; guava r07</w:t>
      </w:r>
    </w:p>
    <w:p w:rsidR="00853E44" w:rsidRPr="00E353A1" w:rsidRDefault="00853E44" w:rsidP="00853E44">
      <w:pPr>
        <w:widowControl/>
        <w:spacing w:before="100" w:beforeAutospacing="1" w:after="100" w:afterAutospacing="1"/>
        <w:jc w:val="left"/>
        <w:rPr>
          <w:rFonts w:ascii="宋体" w:hAnsi="宋体" w:cs="宋体"/>
          <w:kern w:val="0"/>
          <w:sz w:val="24"/>
          <w:szCs w:val="24"/>
        </w:rPr>
      </w:pPr>
      <w:r w:rsidRPr="00E353A1">
        <w:rPr>
          <w:rFonts w:ascii="宋体" w:hAnsi="宋体" w:cs="宋体"/>
          <w:kern w:val="0"/>
          <w:sz w:val="24"/>
          <w:szCs w:val="24"/>
        </w:rPr>
        <w:t>3.</w:t>
      </w:r>
      <w:r>
        <w:rPr>
          <w:rFonts w:ascii="宋体" w:hAnsi="宋体" w:cs="宋体" w:hint="eastAsia"/>
          <w:kern w:val="0"/>
          <w:sz w:val="24"/>
          <w:szCs w:val="24"/>
        </w:rPr>
        <w:t>或排除特定依赖：</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Application dependencies</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require:</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 play 1.2</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 com.google.guava -&gt; guava r07:</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exclude:</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 com.google.code.findbugs -&gt; *</w:t>
      </w:r>
    </w:p>
    <w:p w:rsidR="00853E44" w:rsidRPr="00E353A1" w:rsidRDefault="00853E44" w:rsidP="00853E44">
      <w:pPr>
        <w:widowControl/>
        <w:spacing w:before="100" w:beforeAutospacing="1" w:after="100" w:afterAutospacing="1"/>
        <w:jc w:val="left"/>
        <w:outlineLvl w:val="2"/>
        <w:rPr>
          <w:rFonts w:ascii="宋体" w:hAnsi="宋体" w:cs="宋体"/>
          <w:b/>
          <w:bCs/>
          <w:kern w:val="0"/>
          <w:sz w:val="27"/>
          <w:szCs w:val="27"/>
        </w:rPr>
      </w:pPr>
      <w:bookmarkStart w:id="687" w:name="_Toc322991097"/>
      <w:bookmarkStart w:id="688" w:name="_Toc322991605"/>
      <w:bookmarkStart w:id="689" w:name="_Toc322991852"/>
      <w:r>
        <w:rPr>
          <w:rFonts w:ascii="宋体" w:hAnsi="宋体" w:cs="宋体" w:hint="eastAsia"/>
          <w:b/>
          <w:bCs/>
          <w:kern w:val="0"/>
          <w:sz w:val="27"/>
          <w:szCs w:val="27"/>
        </w:rPr>
        <w:lastRenderedPageBreak/>
        <w:t>保持</w:t>
      </w:r>
      <w:r w:rsidRPr="00E353A1">
        <w:rPr>
          <w:rFonts w:ascii="宋体" w:hAnsi="宋体" w:cs="宋体"/>
          <w:b/>
          <w:bCs/>
          <w:kern w:val="0"/>
          <w:sz w:val="27"/>
          <w:szCs w:val="27"/>
        </w:rPr>
        <w:t>lib/</w:t>
      </w:r>
      <w:r>
        <w:rPr>
          <w:rFonts w:ascii="宋体" w:hAnsi="宋体" w:cs="宋体" w:hint="eastAsia"/>
          <w:b/>
          <w:bCs/>
          <w:kern w:val="0"/>
          <w:sz w:val="27"/>
          <w:szCs w:val="27"/>
        </w:rPr>
        <w:t>和</w:t>
      </w:r>
      <w:r w:rsidRPr="00E353A1">
        <w:rPr>
          <w:rFonts w:ascii="宋体" w:hAnsi="宋体" w:cs="宋体"/>
          <w:b/>
          <w:bCs/>
          <w:kern w:val="0"/>
          <w:sz w:val="27"/>
          <w:szCs w:val="27"/>
        </w:rPr>
        <w:t>modules/</w:t>
      </w:r>
      <w:r>
        <w:rPr>
          <w:rFonts w:ascii="宋体" w:hAnsi="宋体" w:cs="宋体" w:hint="eastAsia"/>
          <w:b/>
          <w:bCs/>
          <w:kern w:val="0"/>
          <w:sz w:val="27"/>
          <w:szCs w:val="27"/>
        </w:rPr>
        <w:t>目录同步</w:t>
      </w:r>
      <w:bookmarkEnd w:id="687"/>
      <w:bookmarkEnd w:id="688"/>
      <w:bookmarkEnd w:id="689"/>
    </w:p>
    <w:p w:rsidR="00853E44" w:rsidRPr="00E353A1" w:rsidRDefault="00853E44" w:rsidP="00853E44">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现在如果再次运行</w:t>
      </w:r>
      <w:r w:rsidRPr="00E353A1">
        <w:rPr>
          <w:rFonts w:ascii="宋体" w:hAnsi="宋体" w:cs="宋体"/>
          <w:kern w:val="0"/>
          <w:sz w:val="24"/>
          <w:szCs w:val="24"/>
        </w:rPr>
        <w:t>play dependencies</w:t>
      </w:r>
      <w:r>
        <w:rPr>
          <w:rFonts w:ascii="宋体" w:hAnsi="宋体" w:cs="宋体" w:hint="eastAsia"/>
          <w:kern w:val="0"/>
          <w:sz w:val="24"/>
          <w:szCs w:val="24"/>
        </w:rPr>
        <w:t>命令时，</w:t>
      </w:r>
      <w:r w:rsidRPr="003D090D">
        <w:rPr>
          <w:rFonts w:ascii="宋体" w:hAnsi="宋体" w:cs="宋体"/>
          <w:kern w:val="0"/>
          <w:sz w:val="24"/>
          <w:szCs w:val="24"/>
        </w:rPr>
        <w:t>jsr305-1.3.7.jar</w:t>
      </w:r>
      <w:r>
        <w:rPr>
          <w:rFonts w:ascii="宋体" w:hAnsi="宋体" w:cs="宋体" w:hint="eastAsia"/>
          <w:kern w:val="0"/>
          <w:sz w:val="24"/>
          <w:szCs w:val="24"/>
        </w:rPr>
        <w:t>依赖将被忽略：</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play deps</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_            _ </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_ __ | | __ _ _  _| |</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 '_ \| |/ _' | || |_|</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  __/|_|\____|\__ (_)</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|_|            |__/   </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play! 1.2, http://www.playframework.org</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framework ID is gbo</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Resolving dependencies using ~/Documents/coco/conf/dependencies.yml,</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w:t>
      </w:r>
      <w:r w:rsidRPr="00E353A1">
        <w:rPr>
          <w:rFonts w:ascii="宋体" w:hAnsi="宋体" w:cs="宋体"/>
          <w:kern w:val="0"/>
          <w:sz w:val="24"/>
          <w:szCs w:val="24"/>
        </w:rPr>
        <w:tab/>
        <w:t>com.google.guava-&gt;guava r07 (from mavenCentral)</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Installing resolved dependencies,</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w:t>
      </w:r>
      <w:r w:rsidRPr="00E353A1">
        <w:rPr>
          <w:rFonts w:ascii="宋体" w:hAnsi="宋体" w:cs="宋体"/>
          <w:kern w:val="0"/>
          <w:sz w:val="24"/>
          <w:szCs w:val="24"/>
        </w:rPr>
        <w:tab/>
        <w:t>lib/guava-r07.jar</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WARNING: Your lib/ and modules/ directories and not synced with </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current dependencies (use --sync to automatically delete them)</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w:t>
      </w:r>
      <w:r w:rsidRPr="00E353A1">
        <w:rPr>
          <w:rFonts w:ascii="宋体" w:hAnsi="宋体" w:cs="宋体"/>
          <w:kern w:val="0"/>
          <w:sz w:val="24"/>
          <w:szCs w:val="24"/>
        </w:rPr>
        <w:tab/>
        <w:t>Unknown: ~/Documents/coco/lib/jsr305-1.3.7.jar</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Done!</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w:t>
      </w:r>
    </w:p>
    <w:p w:rsidR="00853E44" w:rsidRPr="00E353A1" w:rsidRDefault="00853E44" w:rsidP="00853E44">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然而之前下载的</w:t>
      </w:r>
      <w:r w:rsidRPr="00E353A1">
        <w:rPr>
          <w:rFonts w:ascii="宋体" w:hAnsi="宋体" w:cs="宋体"/>
          <w:b/>
          <w:bCs/>
          <w:kern w:val="0"/>
          <w:sz w:val="24"/>
          <w:szCs w:val="24"/>
        </w:rPr>
        <w:t>jsr305-1.3.7.jar</w:t>
      </w:r>
      <w:r w:rsidRPr="003D090D">
        <w:rPr>
          <w:rFonts w:ascii="宋体" w:hAnsi="宋体" w:cs="宋体" w:hint="eastAsia"/>
          <w:kern w:val="0"/>
          <w:sz w:val="24"/>
          <w:szCs w:val="24"/>
        </w:rPr>
        <w:t>仍旧在</w:t>
      </w:r>
      <w:r>
        <w:rPr>
          <w:rFonts w:ascii="宋体" w:hAnsi="宋体" w:cs="宋体" w:hint="eastAsia"/>
          <w:kern w:val="0"/>
          <w:sz w:val="24"/>
          <w:szCs w:val="24"/>
        </w:rPr>
        <w:t>lib/目录里。</w:t>
      </w:r>
      <w:r w:rsidRPr="00E353A1">
        <w:rPr>
          <w:rFonts w:ascii="宋体" w:hAnsi="宋体" w:cs="宋体"/>
          <w:kern w:val="0"/>
          <w:sz w:val="24"/>
          <w:szCs w:val="24"/>
        </w:rPr>
        <w:t xml:space="preserve"> </w:t>
      </w:r>
    </w:p>
    <w:p w:rsidR="00853E44" w:rsidRPr="00E353A1" w:rsidRDefault="00853E44" w:rsidP="00853E44">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play的依赖管理系统负责保持</w:t>
      </w:r>
      <w:r w:rsidRPr="00E353A1">
        <w:rPr>
          <w:rFonts w:ascii="宋体" w:hAnsi="宋体" w:cs="宋体"/>
          <w:kern w:val="0"/>
          <w:sz w:val="24"/>
          <w:szCs w:val="24"/>
        </w:rPr>
        <w:t>lib/</w:t>
      </w:r>
      <w:r>
        <w:rPr>
          <w:rFonts w:ascii="宋体" w:hAnsi="宋体" w:cs="宋体" w:hint="eastAsia"/>
          <w:kern w:val="0"/>
          <w:sz w:val="24"/>
          <w:szCs w:val="24"/>
        </w:rPr>
        <w:t>和</w:t>
      </w:r>
      <w:r w:rsidRPr="00E353A1">
        <w:rPr>
          <w:rFonts w:ascii="宋体" w:hAnsi="宋体" w:cs="宋体"/>
          <w:kern w:val="0"/>
          <w:sz w:val="24"/>
          <w:szCs w:val="24"/>
        </w:rPr>
        <w:t>modules/</w:t>
      </w:r>
      <w:r>
        <w:rPr>
          <w:rFonts w:ascii="宋体" w:hAnsi="宋体" w:cs="宋体" w:hint="eastAsia"/>
          <w:kern w:val="0"/>
          <w:sz w:val="24"/>
          <w:szCs w:val="24"/>
        </w:rPr>
        <w:t>目录同步，这里可以使用</w:t>
      </w:r>
      <w:r w:rsidRPr="00E353A1">
        <w:rPr>
          <w:rFonts w:ascii="宋体" w:hAnsi="宋体" w:cs="宋体"/>
          <w:kern w:val="0"/>
          <w:sz w:val="24"/>
          <w:szCs w:val="24"/>
        </w:rPr>
        <w:t>--sync</w:t>
      </w:r>
      <w:r>
        <w:rPr>
          <w:rFonts w:ascii="宋体" w:hAnsi="宋体" w:cs="宋体" w:hint="eastAsia"/>
          <w:kern w:val="0"/>
          <w:sz w:val="24"/>
          <w:szCs w:val="24"/>
        </w:rPr>
        <w:t>作为play dependencies命令的参数：</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play deps --sync</w:t>
      </w:r>
    </w:p>
    <w:p w:rsidR="00853E44" w:rsidRPr="00E353A1" w:rsidRDefault="00853E44" w:rsidP="00853E44">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如果再次运行play deps命令，不想要的jar文件将会被删除。</w:t>
      </w:r>
    </w:p>
    <w:p w:rsidR="00853E44" w:rsidRPr="00E353A1" w:rsidRDefault="00853E44" w:rsidP="00853E44">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当部署应用程序到生产环境时，可以通过删除模块源代码和模块文档来减少模块的大小，方法是使用--forProd参数运行如下命令：</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play dependencies --forProd</w:t>
      </w:r>
    </w:p>
    <w:p w:rsidR="00853E44" w:rsidRPr="00E353A1" w:rsidRDefault="00853E44" w:rsidP="00853E44">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这时，将删除每个模块下的</w:t>
      </w:r>
      <w:r w:rsidRPr="00E353A1">
        <w:rPr>
          <w:rFonts w:ascii="宋体" w:hAnsi="宋体" w:cs="宋体"/>
          <w:kern w:val="0"/>
          <w:sz w:val="24"/>
          <w:szCs w:val="24"/>
        </w:rPr>
        <w:t xml:space="preserve">documentation/, src/, tmp/, *sample*/ </w:t>
      </w:r>
      <w:r>
        <w:rPr>
          <w:rFonts w:ascii="宋体" w:hAnsi="宋体" w:cs="宋体" w:hint="eastAsia"/>
          <w:kern w:val="0"/>
          <w:sz w:val="24"/>
          <w:szCs w:val="24"/>
        </w:rPr>
        <w:t>和</w:t>
      </w:r>
      <w:r w:rsidRPr="00E353A1">
        <w:rPr>
          <w:rFonts w:ascii="宋体" w:hAnsi="宋体" w:cs="宋体"/>
          <w:kern w:val="0"/>
          <w:sz w:val="24"/>
          <w:szCs w:val="24"/>
        </w:rPr>
        <w:t xml:space="preserve">*test*/ </w:t>
      </w:r>
      <w:r>
        <w:rPr>
          <w:rFonts w:ascii="宋体" w:hAnsi="宋体" w:cs="宋体" w:hint="eastAsia"/>
          <w:kern w:val="0"/>
          <w:sz w:val="24"/>
          <w:szCs w:val="24"/>
        </w:rPr>
        <w:t>等目录。</w:t>
      </w:r>
    </w:p>
    <w:p w:rsidR="00853E44" w:rsidRPr="00E353A1" w:rsidRDefault="00853E44" w:rsidP="00853E44">
      <w:pPr>
        <w:widowControl/>
        <w:spacing w:before="100" w:beforeAutospacing="1" w:after="100" w:afterAutospacing="1"/>
        <w:jc w:val="left"/>
        <w:outlineLvl w:val="1"/>
        <w:rPr>
          <w:rFonts w:ascii="宋体" w:hAnsi="宋体" w:cs="宋体"/>
          <w:b/>
          <w:bCs/>
          <w:kern w:val="0"/>
          <w:sz w:val="36"/>
          <w:szCs w:val="36"/>
        </w:rPr>
      </w:pPr>
      <w:bookmarkStart w:id="690" w:name="conflicts"/>
      <w:bookmarkStart w:id="691" w:name="_Toc322991098"/>
      <w:bookmarkStart w:id="692" w:name="_Toc322991606"/>
      <w:bookmarkStart w:id="693" w:name="_Toc322991853"/>
      <w:r>
        <w:rPr>
          <w:rFonts w:ascii="宋体" w:hAnsi="宋体" w:cs="宋体" w:hint="eastAsia"/>
          <w:b/>
          <w:bCs/>
          <w:kern w:val="0"/>
          <w:sz w:val="36"/>
          <w:szCs w:val="36"/>
        </w:rPr>
        <w:t>冲突判定</w:t>
      </w:r>
      <w:r w:rsidRPr="00E353A1">
        <w:rPr>
          <w:rFonts w:ascii="宋体" w:hAnsi="宋体" w:cs="宋体"/>
          <w:b/>
          <w:bCs/>
          <w:kern w:val="0"/>
          <w:sz w:val="36"/>
          <w:szCs w:val="36"/>
        </w:rPr>
        <w:t>Conflict resolution</w:t>
      </w:r>
      <w:bookmarkEnd w:id="690"/>
      <w:bookmarkEnd w:id="691"/>
      <w:bookmarkEnd w:id="692"/>
      <w:bookmarkEnd w:id="693"/>
    </w:p>
    <w:p w:rsidR="00853E44" w:rsidRPr="00E353A1" w:rsidRDefault="00853E44" w:rsidP="00853E44">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当两个组件需要不同修订版本的同一个依赖时，冲突管理只选择一个作为最终依赖。默认情况下是使用最新版本，放弃其他版本。</w:t>
      </w:r>
      <w:r w:rsidRPr="00E353A1">
        <w:rPr>
          <w:rFonts w:ascii="宋体" w:hAnsi="宋体" w:cs="宋体"/>
          <w:kern w:val="0"/>
          <w:sz w:val="24"/>
          <w:szCs w:val="24"/>
        </w:rPr>
        <w:t xml:space="preserve"> </w:t>
      </w:r>
    </w:p>
    <w:p w:rsidR="00853E44" w:rsidRPr="00E353A1" w:rsidRDefault="00853E44" w:rsidP="00853E44">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但这里有一个例外情况：当play框架自己的核心依赖发生冲突时，在</w:t>
      </w:r>
      <w:r w:rsidRPr="00E353A1">
        <w:rPr>
          <w:rFonts w:ascii="宋体" w:hAnsi="宋体" w:cs="宋体"/>
          <w:kern w:val="0"/>
          <w:sz w:val="24"/>
          <w:szCs w:val="24"/>
        </w:rPr>
        <w:t>$PLAY/framework/lib</w:t>
      </w:r>
      <w:r>
        <w:rPr>
          <w:rFonts w:ascii="宋体" w:hAnsi="宋体" w:cs="宋体" w:hint="eastAsia"/>
          <w:kern w:val="0"/>
          <w:sz w:val="24"/>
          <w:szCs w:val="24"/>
        </w:rPr>
        <w:t>目录下的可用版本具有最高优先级。比如，</w:t>
      </w:r>
      <w:r w:rsidRPr="00E353A1">
        <w:rPr>
          <w:rFonts w:ascii="宋体" w:hAnsi="宋体" w:cs="宋体"/>
          <w:kern w:val="0"/>
          <w:sz w:val="24"/>
          <w:szCs w:val="24"/>
        </w:rPr>
        <w:t>Play</w:t>
      </w:r>
      <w:r>
        <w:rPr>
          <w:rFonts w:ascii="宋体" w:hAnsi="宋体" w:cs="宋体" w:hint="eastAsia"/>
          <w:kern w:val="0"/>
          <w:sz w:val="24"/>
          <w:szCs w:val="24"/>
        </w:rPr>
        <w:t>依赖于</w:t>
      </w:r>
      <w:r w:rsidRPr="00E353A1">
        <w:rPr>
          <w:rFonts w:ascii="宋体" w:hAnsi="宋体" w:cs="宋体"/>
          <w:kern w:val="0"/>
          <w:sz w:val="24"/>
          <w:szCs w:val="24"/>
        </w:rPr>
        <w:t>commons-lang 2.5</w:t>
      </w:r>
      <w:r>
        <w:rPr>
          <w:rFonts w:ascii="宋体" w:hAnsi="宋体" w:cs="宋体" w:hint="eastAsia"/>
          <w:kern w:val="0"/>
          <w:sz w:val="24"/>
          <w:szCs w:val="24"/>
        </w:rPr>
        <w:t>，如果你的应用程序需要</w:t>
      </w:r>
      <w:r w:rsidRPr="00E353A1">
        <w:rPr>
          <w:rFonts w:ascii="宋体" w:hAnsi="宋体" w:cs="宋体"/>
          <w:kern w:val="0"/>
          <w:sz w:val="24"/>
          <w:szCs w:val="24"/>
        </w:rPr>
        <w:t>commons-lang 3.0</w:t>
      </w:r>
      <w:r>
        <w:rPr>
          <w:rFonts w:ascii="宋体" w:hAnsi="宋体" w:cs="宋体" w:hint="eastAsia"/>
          <w:kern w:val="0"/>
          <w:sz w:val="24"/>
          <w:szCs w:val="24"/>
        </w:rPr>
        <w:t>时：</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Application dependencies</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require:</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 play 1.2</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 com.google.guava -&gt; guava r07:</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transitive: false</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 commons-lang 3.0</w:t>
      </w:r>
    </w:p>
    <w:p w:rsidR="00853E44" w:rsidRPr="00E353A1" w:rsidRDefault="00853E44" w:rsidP="00853E44">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运行</w:t>
      </w:r>
      <w:r w:rsidRPr="00E353A1">
        <w:rPr>
          <w:rFonts w:ascii="宋体" w:hAnsi="宋体" w:cs="宋体"/>
          <w:kern w:val="0"/>
          <w:sz w:val="24"/>
          <w:szCs w:val="24"/>
        </w:rPr>
        <w:t>play dependencies</w:t>
      </w:r>
      <w:r>
        <w:rPr>
          <w:rFonts w:ascii="宋体" w:hAnsi="宋体" w:cs="宋体" w:hint="eastAsia"/>
          <w:kern w:val="0"/>
          <w:sz w:val="24"/>
          <w:szCs w:val="24"/>
        </w:rPr>
        <w:t>命令将不会采用</w:t>
      </w:r>
      <w:r w:rsidRPr="00E353A1">
        <w:rPr>
          <w:rFonts w:ascii="宋体" w:hAnsi="宋体" w:cs="宋体"/>
          <w:kern w:val="0"/>
          <w:sz w:val="24"/>
          <w:szCs w:val="24"/>
        </w:rPr>
        <w:t>commons-lang 3.0</w:t>
      </w:r>
      <w:r>
        <w:rPr>
          <w:rFonts w:ascii="宋体" w:hAnsi="宋体" w:cs="宋体" w:hint="eastAsia"/>
          <w:kern w:val="0"/>
          <w:sz w:val="24"/>
          <w:szCs w:val="24"/>
        </w:rPr>
        <w:t>，虽然它是最新的：</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play dependencies</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_            _ </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_ __ | | __ _ _  _| |</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 '_ \| |/ _' | || |_|</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  __/|_|\____|\__ (_)</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|_|            |__/   </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play! 1.2, http://www.playframework.org</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framework ID is gbo</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Resolving dependencies using ~/Documents/coco/conf/dependencies.yml,</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w:t>
      </w:r>
      <w:r w:rsidRPr="00E353A1">
        <w:rPr>
          <w:rFonts w:ascii="宋体" w:hAnsi="宋体" w:cs="宋体"/>
          <w:kern w:val="0"/>
          <w:sz w:val="24"/>
          <w:szCs w:val="24"/>
        </w:rPr>
        <w:tab/>
        <w:t>com.google.guava-&gt;guava r07 (from mavenCentral)</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Some dependencies have been evicted</w:t>
      </w:r>
      <w:r>
        <w:rPr>
          <w:rFonts w:ascii="宋体" w:hAnsi="宋体" w:cs="宋体" w:hint="eastAsia"/>
          <w:kern w:val="0"/>
          <w:sz w:val="24"/>
          <w:szCs w:val="24"/>
        </w:rPr>
        <w:t>驱逐</w:t>
      </w:r>
      <w:r w:rsidRPr="00E353A1">
        <w:rPr>
          <w:rFonts w:ascii="宋体" w:hAnsi="宋体" w:cs="宋体"/>
          <w:kern w:val="0"/>
          <w:sz w:val="24"/>
          <w:szCs w:val="24"/>
        </w:rPr>
        <w: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w:t>
      </w:r>
      <w:r w:rsidRPr="00E353A1">
        <w:rPr>
          <w:rFonts w:ascii="宋体" w:hAnsi="宋体" w:cs="宋体"/>
          <w:kern w:val="0"/>
          <w:sz w:val="24"/>
          <w:szCs w:val="24"/>
        </w:rPr>
        <w:tab/>
        <w:t>commons-lang 3.0 is overriden by commons-lang 2.5</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lastRenderedPageBreak/>
        <w: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Installing resolved dependencies,</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w:t>
      </w:r>
      <w:r w:rsidRPr="00E353A1">
        <w:rPr>
          <w:rFonts w:ascii="宋体" w:hAnsi="宋体" w:cs="宋体"/>
          <w:kern w:val="0"/>
          <w:sz w:val="24"/>
          <w:szCs w:val="24"/>
        </w:rPr>
        <w:tab/>
        <w:t>lib/guava-r07.jar</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Done!</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w:t>
      </w:r>
    </w:p>
    <w:p w:rsidR="00853E44" w:rsidRPr="00E353A1" w:rsidRDefault="00853E44" w:rsidP="00853E44">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同样要注意，在</w:t>
      </w:r>
      <w:r w:rsidRPr="00E353A1">
        <w:rPr>
          <w:rFonts w:ascii="宋体" w:hAnsi="宋体" w:cs="宋体"/>
          <w:kern w:val="0"/>
          <w:sz w:val="24"/>
          <w:szCs w:val="24"/>
        </w:rPr>
        <w:t>$PLAY/framework/lib</w:t>
      </w:r>
      <w:r>
        <w:rPr>
          <w:rFonts w:ascii="宋体" w:hAnsi="宋体" w:cs="宋体" w:hint="eastAsia"/>
          <w:kern w:val="0"/>
          <w:sz w:val="24"/>
          <w:szCs w:val="24"/>
        </w:rPr>
        <w:t>下可用的依赖将不会安装到你的应用程序的lib目录下。</w:t>
      </w:r>
    </w:p>
    <w:p w:rsidR="00853E44" w:rsidRPr="00E353A1" w:rsidRDefault="00853E44" w:rsidP="00853E44">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有时你可能需要强制指定一个依赖的版本，要么是为了覆盖核心依赖，或是为了选择最新发布的修订版本。</w:t>
      </w:r>
      <w:r w:rsidRPr="00E353A1">
        <w:rPr>
          <w:rFonts w:ascii="宋体" w:hAnsi="宋体" w:cs="宋体"/>
          <w:kern w:val="0"/>
          <w:sz w:val="24"/>
          <w:szCs w:val="24"/>
        </w:rPr>
        <w:t xml:space="preserve"> </w:t>
      </w:r>
    </w:p>
    <w:p w:rsidR="00853E44" w:rsidRPr="00E353A1" w:rsidRDefault="00853E44" w:rsidP="00853E44">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这时就可以在某个依赖上指定force选项：</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Application dependencies</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require:</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 play 1.2</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 com.google.guava -&gt; guava r07:</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transitive: false</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 commons-lang 3.0:</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force: true</w:t>
      </w:r>
    </w:p>
    <w:p w:rsidR="00853E44" w:rsidRPr="00E353A1" w:rsidRDefault="00853E44" w:rsidP="00853E44">
      <w:pPr>
        <w:widowControl/>
        <w:spacing w:before="100" w:beforeAutospacing="1" w:after="100" w:afterAutospacing="1"/>
        <w:jc w:val="left"/>
        <w:outlineLvl w:val="1"/>
        <w:rPr>
          <w:rFonts w:ascii="宋体" w:hAnsi="宋体" w:cs="宋体"/>
          <w:b/>
          <w:bCs/>
          <w:kern w:val="0"/>
          <w:sz w:val="36"/>
          <w:szCs w:val="36"/>
        </w:rPr>
      </w:pPr>
      <w:bookmarkStart w:id="694" w:name="_Toc322991099"/>
      <w:bookmarkStart w:id="695" w:name="_Toc322991607"/>
      <w:bookmarkStart w:id="696" w:name="_Toc322991854"/>
      <w:r>
        <w:rPr>
          <w:rFonts w:ascii="宋体" w:hAnsi="宋体" w:cs="宋体" w:hint="eastAsia"/>
          <w:b/>
          <w:bCs/>
          <w:kern w:val="0"/>
          <w:sz w:val="36"/>
          <w:szCs w:val="36"/>
        </w:rPr>
        <w:t>增加要的仓库</w:t>
      </w:r>
      <w:bookmarkEnd w:id="694"/>
      <w:bookmarkEnd w:id="695"/>
      <w:bookmarkEnd w:id="696"/>
    </w:p>
    <w:p w:rsidR="00853E44" w:rsidRPr="00E353A1" w:rsidRDefault="00853E44" w:rsidP="00853E44">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默认情况下，play将搜索</w:t>
      </w:r>
      <w:hyperlink r:id="rId129" w:history="1">
        <w:r w:rsidRPr="00E353A1">
          <w:rPr>
            <w:rFonts w:ascii="宋体" w:hAnsi="宋体" w:cs="宋体"/>
            <w:color w:val="0000FF"/>
            <w:kern w:val="0"/>
            <w:sz w:val="24"/>
            <w:szCs w:val="24"/>
            <w:u w:val="single"/>
          </w:rPr>
          <w:t>central Maven repository</w:t>
        </w:r>
      </w:hyperlink>
      <w:r>
        <w:rPr>
          <w:rFonts w:ascii="宋体" w:hAnsi="宋体" w:cs="宋体" w:hint="eastAsia"/>
          <w:kern w:val="0"/>
          <w:sz w:val="24"/>
          <w:szCs w:val="24"/>
        </w:rPr>
        <w:t>下的所有jar依赖，同时搜索</w:t>
      </w:r>
      <w:hyperlink r:id="rId130" w:history="1">
        <w:r w:rsidRPr="00E353A1">
          <w:rPr>
            <w:rFonts w:ascii="宋体" w:hAnsi="宋体" w:cs="宋体"/>
            <w:color w:val="0000FF"/>
            <w:kern w:val="0"/>
            <w:sz w:val="24"/>
            <w:szCs w:val="24"/>
            <w:u w:val="single"/>
          </w:rPr>
          <w:t>central Play modules repository</w:t>
        </w:r>
      </w:hyperlink>
      <w:r>
        <w:rPr>
          <w:rFonts w:ascii="宋体" w:hAnsi="宋体" w:cs="宋体" w:hint="eastAsia"/>
          <w:kern w:val="0"/>
          <w:sz w:val="24"/>
          <w:szCs w:val="24"/>
        </w:rPr>
        <w:t>下的所有</w:t>
      </w:r>
      <w:r w:rsidRPr="00E353A1">
        <w:rPr>
          <w:rFonts w:ascii="宋体" w:hAnsi="宋体" w:cs="宋体"/>
          <w:b/>
          <w:bCs/>
          <w:kern w:val="0"/>
          <w:sz w:val="24"/>
          <w:szCs w:val="24"/>
        </w:rPr>
        <w:t>Play</w:t>
      </w:r>
      <w:r>
        <w:rPr>
          <w:rFonts w:ascii="宋体" w:hAnsi="宋体" w:cs="宋体" w:hint="eastAsia"/>
          <w:b/>
          <w:bCs/>
          <w:kern w:val="0"/>
          <w:sz w:val="24"/>
          <w:szCs w:val="24"/>
        </w:rPr>
        <w:t>模块。</w:t>
      </w:r>
      <w:r w:rsidRPr="00E353A1">
        <w:rPr>
          <w:rFonts w:ascii="宋体" w:hAnsi="宋体" w:cs="宋体"/>
          <w:kern w:val="0"/>
          <w:sz w:val="24"/>
          <w:szCs w:val="24"/>
        </w:rPr>
        <w:t xml:space="preserve"> </w:t>
      </w:r>
    </w:p>
    <w:p w:rsidR="00853E44" w:rsidRPr="00E353A1" w:rsidRDefault="00853E44" w:rsidP="00853E44">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在配置文件的</w:t>
      </w:r>
      <w:r w:rsidRPr="00E353A1">
        <w:rPr>
          <w:rFonts w:ascii="宋体" w:hAnsi="宋体" w:cs="宋体"/>
          <w:kern w:val="0"/>
          <w:sz w:val="24"/>
          <w:szCs w:val="24"/>
        </w:rPr>
        <w:t>repositories</w:t>
      </w:r>
      <w:r>
        <w:rPr>
          <w:rFonts w:ascii="宋体" w:hAnsi="宋体" w:cs="宋体" w:hint="eastAsia"/>
          <w:kern w:val="0"/>
          <w:sz w:val="24"/>
          <w:szCs w:val="24"/>
        </w:rPr>
        <w:t>节里，你可以指定新的定制仓库：</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Application dependencies</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require:</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 play 1.2</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 com.google.guava -&gt; guava r07:</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transitive: false</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 commons-lang 3.0:</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force: true</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 com.zenexity -&gt; sso 1.0</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My custom repositories</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repositories:</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lastRenderedPageBreak/>
        <w:t xml:space="preserve">    </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 zenexity:</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type:       http</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artifact:   "http://www.zenexity.com/repo/[module]-[revision].[ext]"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contains:</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 com.zenexity -&gt; *</w:t>
      </w:r>
    </w:p>
    <w:p w:rsidR="00853E44" w:rsidRPr="00E353A1" w:rsidRDefault="00853E44" w:rsidP="00853E44">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使用这个配置后，所有</w:t>
      </w:r>
      <w:r w:rsidRPr="00E353A1">
        <w:rPr>
          <w:rFonts w:ascii="宋体" w:hAnsi="宋体" w:cs="宋体"/>
          <w:kern w:val="0"/>
          <w:sz w:val="24"/>
          <w:szCs w:val="24"/>
        </w:rPr>
        <w:t xml:space="preserve">com.zenexity organisation </w:t>
      </w:r>
      <w:r>
        <w:rPr>
          <w:rFonts w:ascii="宋体" w:hAnsi="宋体" w:cs="宋体" w:hint="eastAsia"/>
          <w:kern w:val="0"/>
          <w:sz w:val="24"/>
          <w:szCs w:val="24"/>
        </w:rPr>
        <w:t>下的依赖都会被检索，并且从远程http服务器进行下载。</w:t>
      </w:r>
    </w:p>
    <w:p w:rsidR="00853E44" w:rsidRPr="00E353A1" w:rsidRDefault="00853E44" w:rsidP="00853E44">
      <w:pPr>
        <w:widowControl/>
        <w:spacing w:before="100" w:beforeAutospacing="1" w:after="100" w:afterAutospacing="1"/>
        <w:jc w:val="left"/>
        <w:outlineLvl w:val="2"/>
        <w:rPr>
          <w:rFonts w:ascii="宋体" w:hAnsi="宋体" w:cs="宋体"/>
          <w:b/>
          <w:bCs/>
          <w:kern w:val="0"/>
          <w:sz w:val="27"/>
          <w:szCs w:val="27"/>
        </w:rPr>
      </w:pPr>
      <w:bookmarkStart w:id="697" w:name="_Toc322991100"/>
      <w:bookmarkStart w:id="698" w:name="_Toc322991608"/>
      <w:bookmarkStart w:id="699" w:name="_Toc322991855"/>
      <w:r w:rsidRPr="00E353A1">
        <w:rPr>
          <w:rFonts w:ascii="宋体" w:hAnsi="宋体" w:cs="宋体"/>
          <w:b/>
          <w:bCs/>
          <w:kern w:val="0"/>
          <w:sz w:val="27"/>
          <w:szCs w:val="27"/>
        </w:rPr>
        <w:t>Maven</w:t>
      </w:r>
      <w:r>
        <w:rPr>
          <w:rFonts w:ascii="宋体" w:hAnsi="宋体" w:cs="宋体" w:hint="eastAsia"/>
          <w:b/>
          <w:bCs/>
          <w:kern w:val="0"/>
          <w:sz w:val="27"/>
          <w:szCs w:val="27"/>
        </w:rPr>
        <w:t>仓库</w:t>
      </w:r>
      <w:bookmarkEnd w:id="697"/>
      <w:bookmarkEnd w:id="698"/>
      <w:bookmarkEnd w:id="699"/>
    </w:p>
    <w:p w:rsidR="00853E44" w:rsidRPr="00E353A1" w:rsidRDefault="00853E44" w:rsidP="00853E44">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使用iBiblio（公共库和数字档案）类型，也可以增加</w:t>
      </w:r>
      <w:r w:rsidRPr="00E353A1">
        <w:rPr>
          <w:rFonts w:ascii="宋体" w:hAnsi="宋体" w:cs="宋体"/>
          <w:kern w:val="0"/>
          <w:sz w:val="24"/>
          <w:szCs w:val="24"/>
        </w:rPr>
        <w:t>maven2-compatible</w:t>
      </w:r>
      <w:r>
        <w:rPr>
          <w:rFonts w:ascii="宋体" w:hAnsi="宋体" w:cs="宋体" w:hint="eastAsia"/>
          <w:kern w:val="0"/>
          <w:sz w:val="24"/>
          <w:szCs w:val="24"/>
        </w:rPr>
        <w:t>兼容仓库，比如：</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Application dependencies</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require:</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 play</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 play -&gt; scala 0.8</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 org.jbpm -&gt; jbpm-persistence-jpa 5.0.0:</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exclude:</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 javassist -&gt; javassist *</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 org.hibernate -&gt; hibernate-annotations *</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 javax.persistence -&gt; persistence-api *</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repositories:</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 jboss:</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type: </w:t>
      </w:r>
      <w:r w:rsidRPr="00E353A1">
        <w:rPr>
          <w:rFonts w:ascii="宋体" w:hAnsi="宋体" w:cs="宋体"/>
          <w:b/>
          <w:kern w:val="0"/>
          <w:sz w:val="24"/>
          <w:szCs w:val="24"/>
        </w:rPr>
        <w:t>iBiblio</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root: "http://repository.jboss.org/nexus/content/groups/public-jboss/"</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contains:</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 org.jbpm -&gt; *</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 org.drools -&gt; *</w:t>
      </w:r>
    </w:p>
    <w:p w:rsidR="00853E44" w:rsidRPr="00E353A1" w:rsidRDefault="00853E44" w:rsidP="00853E44">
      <w:pPr>
        <w:widowControl/>
        <w:spacing w:before="100" w:beforeAutospacing="1" w:after="100" w:afterAutospacing="1"/>
        <w:jc w:val="left"/>
        <w:outlineLvl w:val="2"/>
        <w:rPr>
          <w:rFonts w:ascii="宋体" w:hAnsi="宋体" w:cs="宋体"/>
          <w:b/>
          <w:bCs/>
          <w:kern w:val="0"/>
          <w:sz w:val="27"/>
          <w:szCs w:val="27"/>
        </w:rPr>
      </w:pPr>
      <w:bookmarkStart w:id="700" w:name="_Toc322991101"/>
      <w:bookmarkStart w:id="701" w:name="_Toc322991609"/>
      <w:bookmarkStart w:id="702" w:name="_Toc322991856"/>
      <w:r>
        <w:rPr>
          <w:rFonts w:ascii="宋体" w:hAnsi="宋体" w:cs="宋体" w:hint="eastAsia"/>
          <w:b/>
          <w:bCs/>
          <w:kern w:val="0"/>
          <w:sz w:val="27"/>
          <w:szCs w:val="27"/>
        </w:rPr>
        <w:t>本地仓库</w:t>
      </w:r>
      <w:bookmarkEnd w:id="700"/>
      <w:bookmarkEnd w:id="701"/>
      <w:bookmarkEnd w:id="702"/>
    </w:p>
    <w:p w:rsidR="00853E44" w:rsidRPr="00E353A1" w:rsidRDefault="00853E44" w:rsidP="00853E44">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最后，最重要的是你可能想要定义一个引用本地模块的仓库。就和在application.conf配置文件中配置模块一样（</w:t>
      </w:r>
      <w:r w:rsidRPr="00FC5CF3">
        <w:rPr>
          <w:rFonts w:ascii="宋体" w:hAnsi="宋体" w:cs="宋体" w:hint="eastAsia"/>
          <w:b/>
          <w:kern w:val="0"/>
          <w:sz w:val="24"/>
          <w:szCs w:val="24"/>
        </w:rPr>
        <w:t>play1.2</w:t>
      </w:r>
      <w:r>
        <w:rPr>
          <w:rFonts w:ascii="宋体" w:hAnsi="宋体" w:cs="宋体" w:hint="eastAsia"/>
          <w:b/>
          <w:kern w:val="0"/>
          <w:sz w:val="24"/>
          <w:szCs w:val="24"/>
        </w:rPr>
        <w:t>开始</w:t>
      </w:r>
      <w:r w:rsidRPr="00FC5CF3">
        <w:rPr>
          <w:rFonts w:ascii="宋体" w:hAnsi="宋体" w:cs="宋体" w:hint="eastAsia"/>
          <w:b/>
          <w:kern w:val="0"/>
          <w:sz w:val="24"/>
          <w:szCs w:val="24"/>
        </w:rPr>
        <w:t>不</w:t>
      </w:r>
      <w:r>
        <w:rPr>
          <w:rFonts w:ascii="宋体" w:hAnsi="宋体" w:cs="宋体" w:hint="eastAsia"/>
          <w:b/>
          <w:kern w:val="0"/>
          <w:sz w:val="24"/>
          <w:szCs w:val="24"/>
        </w:rPr>
        <w:t>再</w:t>
      </w:r>
      <w:r w:rsidRPr="00FC5CF3">
        <w:rPr>
          <w:rFonts w:ascii="宋体" w:hAnsi="宋体" w:cs="宋体" w:hint="eastAsia"/>
          <w:b/>
          <w:kern w:val="0"/>
          <w:sz w:val="24"/>
          <w:szCs w:val="24"/>
        </w:rPr>
        <w:t>赞成使用</w:t>
      </w:r>
      <w:r>
        <w:rPr>
          <w:rFonts w:ascii="宋体" w:hAnsi="宋体" w:cs="宋体" w:hint="eastAsia"/>
          <w:kern w:val="0"/>
          <w:sz w:val="24"/>
          <w:szCs w:val="24"/>
        </w:rPr>
        <w:t>），依赖可以很好工作。</w:t>
      </w:r>
    </w:p>
    <w:p w:rsidR="00853E44" w:rsidRPr="00E353A1" w:rsidRDefault="00853E44" w:rsidP="00853E44">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首先创建以下目录结构：</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lastRenderedPageBreak/>
        <w:t>myplayapp/</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myfirstmodule/</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mysecondmodule/</w:t>
      </w:r>
    </w:p>
    <w:p w:rsidR="00853E44" w:rsidRPr="00E353A1" w:rsidRDefault="00853E44" w:rsidP="00853E44">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然后如下设置</w:t>
      </w:r>
      <w:r w:rsidRPr="00E353A1">
        <w:rPr>
          <w:rFonts w:ascii="宋体" w:hAnsi="宋体" w:cs="宋体"/>
          <w:kern w:val="0"/>
          <w:sz w:val="24"/>
          <w:szCs w:val="24"/>
        </w:rPr>
        <w:t>myplayapp/conf/depencencies.yml</w:t>
      </w:r>
      <w:r>
        <w:rPr>
          <w:rFonts w:ascii="宋体" w:hAnsi="宋体" w:cs="宋体" w:hint="eastAsia"/>
          <w:kern w:val="0"/>
          <w:sz w:val="24"/>
          <w:szCs w:val="24"/>
        </w:rPr>
        <w:t>就可以实现了：</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Application dependencies</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require:</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 play</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 myfirstmodule -&gt; myfirstmodule</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 mysecondmodule -&gt; mysecondmodule</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repositories:</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 My modules:</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type:       local</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artifact:   ${application.path}/../[module]</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contains:</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 myfirstmodule</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 mysecondmodule</w:t>
      </w:r>
    </w:p>
    <w:p w:rsidR="00853E44" w:rsidRPr="00E353A1" w:rsidRDefault="00853E44" w:rsidP="00853E44">
      <w:pPr>
        <w:widowControl/>
        <w:spacing w:before="100" w:beforeAutospacing="1" w:after="100" w:afterAutospacing="1"/>
        <w:jc w:val="left"/>
        <w:rPr>
          <w:rFonts w:ascii="宋体" w:hAnsi="宋体" w:cs="宋体"/>
          <w:kern w:val="0"/>
          <w:sz w:val="24"/>
          <w:szCs w:val="24"/>
        </w:rPr>
      </w:pPr>
      <w:r w:rsidRPr="0070314C">
        <w:rPr>
          <w:rFonts w:ascii="宋体" w:hAnsi="宋体" w:cs="宋体" w:hint="eastAsia"/>
          <w:b/>
          <w:kern w:val="0"/>
          <w:sz w:val="24"/>
          <w:szCs w:val="24"/>
        </w:rPr>
        <w:t>注意</w:t>
      </w:r>
      <w:r>
        <w:rPr>
          <w:rFonts w:ascii="宋体" w:hAnsi="宋体" w:cs="宋体" w:hint="eastAsia"/>
          <w:kern w:val="0"/>
          <w:sz w:val="24"/>
          <w:szCs w:val="24"/>
        </w:rPr>
        <w:t>：不要忘记了运行</w:t>
      </w:r>
      <w:r w:rsidRPr="00E353A1">
        <w:rPr>
          <w:rFonts w:ascii="宋体" w:hAnsi="宋体" w:cs="宋体"/>
          <w:kern w:val="0"/>
          <w:sz w:val="24"/>
          <w:szCs w:val="24"/>
        </w:rPr>
        <w:t>play dependencies myplayapp</w:t>
      </w:r>
      <w:r>
        <w:rPr>
          <w:rFonts w:ascii="宋体" w:hAnsi="宋体" w:cs="宋体" w:hint="eastAsia"/>
          <w:kern w:val="0"/>
          <w:sz w:val="24"/>
          <w:szCs w:val="24"/>
        </w:rPr>
        <w:t>命令。</w:t>
      </w:r>
    </w:p>
    <w:p w:rsidR="00853E44" w:rsidRPr="00E353A1" w:rsidRDefault="00853E44" w:rsidP="00853E44">
      <w:pPr>
        <w:widowControl/>
        <w:spacing w:before="100" w:beforeAutospacing="1" w:after="100" w:afterAutospacing="1"/>
        <w:jc w:val="left"/>
        <w:outlineLvl w:val="2"/>
        <w:rPr>
          <w:rFonts w:ascii="宋体" w:hAnsi="宋体" w:cs="宋体"/>
          <w:b/>
          <w:bCs/>
          <w:kern w:val="0"/>
          <w:sz w:val="27"/>
          <w:szCs w:val="27"/>
        </w:rPr>
      </w:pPr>
      <w:bookmarkStart w:id="703" w:name="_Toc322991102"/>
      <w:bookmarkStart w:id="704" w:name="_Toc322991610"/>
      <w:bookmarkStart w:id="705" w:name="_Toc322991857"/>
      <w:r>
        <w:rPr>
          <w:rFonts w:ascii="宋体" w:hAnsi="宋体" w:cs="宋体" w:hint="eastAsia"/>
          <w:b/>
          <w:bCs/>
          <w:kern w:val="0"/>
          <w:sz w:val="27"/>
          <w:szCs w:val="27"/>
        </w:rPr>
        <w:t>定制</w:t>
      </w:r>
      <w:r>
        <w:rPr>
          <w:rFonts w:ascii="宋体" w:hAnsi="宋体" w:cs="宋体"/>
          <w:b/>
          <w:bCs/>
          <w:kern w:val="0"/>
          <w:sz w:val="27"/>
          <w:szCs w:val="27"/>
        </w:rPr>
        <w:t>ivy</w:t>
      </w:r>
      <w:r>
        <w:rPr>
          <w:rFonts w:ascii="宋体" w:hAnsi="宋体" w:cs="宋体" w:hint="eastAsia"/>
          <w:b/>
          <w:bCs/>
          <w:kern w:val="0"/>
          <w:sz w:val="27"/>
          <w:szCs w:val="27"/>
        </w:rPr>
        <w:t>设置（Apache ivy:项目依赖管理工具）</w:t>
      </w:r>
      <w:bookmarkEnd w:id="703"/>
      <w:bookmarkEnd w:id="704"/>
      <w:bookmarkEnd w:id="705"/>
    </w:p>
    <w:p w:rsidR="00853E44" w:rsidRPr="00E353A1" w:rsidRDefault="00853E44" w:rsidP="00853E44">
      <w:pPr>
        <w:widowControl/>
        <w:spacing w:before="100" w:beforeAutospacing="1" w:after="100" w:afterAutospacing="1"/>
        <w:jc w:val="left"/>
        <w:rPr>
          <w:rFonts w:ascii="宋体" w:hAnsi="宋体" w:cs="宋体"/>
          <w:kern w:val="0"/>
          <w:sz w:val="24"/>
          <w:szCs w:val="24"/>
        </w:rPr>
      </w:pPr>
      <w:r w:rsidRPr="00E353A1">
        <w:rPr>
          <w:rFonts w:ascii="宋体" w:hAnsi="宋体" w:cs="宋体"/>
          <w:kern w:val="0"/>
          <w:sz w:val="24"/>
          <w:szCs w:val="24"/>
        </w:rPr>
        <w:t>Play</w:t>
      </w:r>
      <w:r>
        <w:rPr>
          <w:rFonts w:ascii="宋体" w:hAnsi="宋体" w:cs="宋体" w:hint="eastAsia"/>
          <w:kern w:val="0"/>
          <w:sz w:val="24"/>
          <w:szCs w:val="24"/>
        </w:rPr>
        <w:t>在hood下使用</w:t>
      </w:r>
      <w:r w:rsidRPr="00E353A1">
        <w:rPr>
          <w:rFonts w:ascii="宋体" w:hAnsi="宋体" w:cs="宋体"/>
          <w:kern w:val="0"/>
          <w:sz w:val="24"/>
          <w:szCs w:val="24"/>
        </w:rPr>
        <w:t>Ivy</w:t>
      </w:r>
      <w:r>
        <w:rPr>
          <w:rFonts w:ascii="宋体" w:hAnsi="宋体" w:cs="宋体" w:hint="eastAsia"/>
          <w:kern w:val="0"/>
          <w:sz w:val="24"/>
          <w:szCs w:val="24"/>
        </w:rPr>
        <w:t>来管理项目依赖。如果你需要指定一个特定配置，比如调协一个代理proxy用于验证内部maven网络仓库</w:t>
      </w:r>
      <w:r w:rsidRPr="00E353A1">
        <w:rPr>
          <w:rFonts w:ascii="宋体" w:hAnsi="宋体" w:cs="宋体"/>
          <w:kern w:val="0"/>
          <w:sz w:val="24"/>
          <w:szCs w:val="24"/>
        </w:rPr>
        <w:t>,</w:t>
      </w:r>
      <w:r>
        <w:rPr>
          <w:rFonts w:ascii="宋体" w:hAnsi="宋体" w:cs="宋体" w:hint="eastAsia"/>
          <w:kern w:val="0"/>
          <w:sz w:val="24"/>
          <w:szCs w:val="24"/>
        </w:rPr>
        <w:t>那么你可以修改</w:t>
      </w:r>
      <w:r w:rsidRPr="00E353A1">
        <w:rPr>
          <w:rFonts w:ascii="宋体" w:hAnsi="宋体" w:cs="宋体"/>
          <w:kern w:val="0"/>
          <w:sz w:val="24"/>
          <w:szCs w:val="24"/>
        </w:rPr>
        <w:t>ivysettings.xml</w:t>
      </w:r>
      <w:r>
        <w:rPr>
          <w:rFonts w:ascii="宋体" w:hAnsi="宋体" w:cs="宋体" w:hint="eastAsia"/>
          <w:kern w:val="0"/>
          <w:sz w:val="24"/>
          <w:szCs w:val="24"/>
        </w:rPr>
        <w:t>文件，这个文件位于play主目录的</w:t>
      </w:r>
      <w:r w:rsidRPr="00E353A1">
        <w:rPr>
          <w:rFonts w:ascii="宋体" w:hAnsi="宋体" w:cs="宋体"/>
          <w:kern w:val="0"/>
          <w:sz w:val="24"/>
          <w:szCs w:val="24"/>
        </w:rPr>
        <w:t>.ivy2</w:t>
      </w:r>
      <w:r>
        <w:rPr>
          <w:rFonts w:ascii="宋体" w:hAnsi="宋体" w:cs="宋体" w:hint="eastAsia"/>
          <w:kern w:val="0"/>
          <w:sz w:val="24"/>
          <w:szCs w:val="24"/>
        </w:rPr>
        <w:t>目录。</w:t>
      </w:r>
    </w:p>
    <w:p w:rsidR="00853E44" w:rsidRPr="00E353A1" w:rsidRDefault="00853E44" w:rsidP="00853E44">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示例</w:t>
      </w:r>
      <w:r w:rsidRPr="00E353A1">
        <w:rPr>
          <w:rFonts w:ascii="宋体" w:hAnsi="宋体" w:cs="宋体"/>
          <w:kern w:val="0"/>
          <w:sz w:val="24"/>
          <w:szCs w:val="24"/>
        </w:rPr>
        <w:t>1</w:t>
      </w:r>
      <w:r>
        <w:rPr>
          <w:rFonts w:ascii="宋体" w:hAnsi="宋体" w:cs="宋体" w:hint="eastAsia"/>
          <w:kern w:val="0"/>
          <w:sz w:val="24"/>
          <w:szCs w:val="24"/>
        </w:rPr>
        <w:t>，让ivy忽略</w:t>
      </w:r>
      <w:r w:rsidRPr="00E353A1">
        <w:rPr>
          <w:rFonts w:ascii="宋体" w:hAnsi="宋体" w:cs="宋体"/>
          <w:kern w:val="0"/>
          <w:sz w:val="24"/>
          <w:szCs w:val="24"/>
        </w:rPr>
        <w:t>checksums:</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&lt;!-- .ivy2/ivysettings.xml --&gt;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&lt;ivysettings&gt;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&lt;property name="ivy.checksums" value=""/&gt;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&lt;/ivysettings&gt;</w:t>
      </w:r>
    </w:p>
    <w:p w:rsidR="00853E44" w:rsidRPr="00E353A1" w:rsidRDefault="00853E44" w:rsidP="00853E44">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示例2，使用基本验证：</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&lt;!-- .ivy2/ivysettings.xml --&gt;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&lt;ivysettings&gt;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&lt;credentials host="maven-repo.xxx" realm="Sonatype Nexus Repository Manager"</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username="user" passwd="reallygreatpassword"/&gt;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&lt;/ivysettings&gt;</w:t>
      </w:r>
    </w:p>
    <w:p w:rsidR="00853E44" w:rsidRPr="00E353A1" w:rsidRDefault="00853E44" w:rsidP="00853E44">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示例3，重用本地</w:t>
      </w:r>
      <w:r w:rsidRPr="00E353A1">
        <w:rPr>
          <w:rFonts w:ascii="宋体" w:hAnsi="宋体" w:cs="宋体"/>
          <w:kern w:val="0"/>
          <w:sz w:val="24"/>
          <w:szCs w:val="24"/>
        </w:rPr>
        <w:t>maven</w:t>
      </w:r>
      <w:r>
        <w:rPr>
          <w:rFonts w:ascii="宋体" w:hAnsi="宋体" w:cs="宋体" w:hint="eastAsia"/>
          <w:kern w:val="0"/>
          <w:sz w:val="24"/>
          <w:szCs w:val="24"/>
        </w:rPr>
        <w:t>仓库，并进行仓库管理：</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&lt;!-- .ivy2/ivysettings.xml --&gt;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&lt;ivy-settings&gt;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&lt;!-- path to local maven repo and default maven layout --&gt;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&lt;property name="local-maven2-pattern" </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value="${user.home}/.m2/repository/[organisation]/[module]/[revision]/[module]-[revision]" </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override="false" /&gt;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&lt;!-- set resolver chain as default --&gt;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&lt;settings defaultResolver="main" /&gt;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&lt;!-- configure caches --&gt;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&lt;caches repositoryCacheDir="${user.home}/.ivy2/cache"&gt;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&lt;!-- do not cache from local .m2--&gt;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&lt;cache name="nocache" useOrigin="true" /&gt;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&lt;cache name="default" /&gt;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&lt;/caches&gt;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&lt;resolvers&gt;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&lt;chain name="main"&gt;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&lt;!-- as this is not cached, even changing SNAPSHOT dependencies </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are resolved correctly --&gt;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&lt;filesystem name="local-maven-2" m2compatible="true" local="true" </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cache="nocache"&gt;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&lt;ivy pattern="${local-maven2-pattern}.pom" /&gt;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&lt;artifact pattern="${local-maven2-pattern}(-[classifier]).[ext]" /&gt;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&lt;/filesystem&gt;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&lt;!-- use repository manager as proxy to maven-central</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(and all other repositories)--&gt; </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&lt;ibiblio name="repomanager" m2compatible="true"</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root="http://your.repomanager.intra/path/to/repo" cache="default"/&gt;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&lt;/chain&gt;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xml:space="preserve">  &lt;/resolvers&gt;</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&lt;/ivy-settings&gt;</w:t>
      </w:r>
    </w:p>
    <w:p w:rsidR="00853E44" w:rsidRPr="00E353A1" w:rsidRDefault="00853E44" w:rsidP="00853E44">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详见</w:t>
      </w:r>
      <w:r w:rsidRPr="00E353A1">
        <w:rPr>
          <w:rFonts w:ascii="宋体" w:hAnsi="宋体" w:cs="宋体"/>
          <w:kern w:val="0"/>
          <w:sz w:val="24"/>
          <w:szCs w:val="24"/>
        </w:rPr>
        <w:t xml:space="preserve"> </w:t>
      </w:r>
      <w:hyperlink r:id="rId131" w:history="1">
        <w:r w:rsidRPr="00E353A1">
          <w:rPr>
            <w:rFonts w:ascii="宋体" w:hAnsi="宋体" w:cs="宋体"/>
            <w:color w:val="0000FF"/>
            <w:kern w:val="0"/>
            <w:sz w:val="24"/>
            <w:szCs w:val="24"/>
            <w:u w:val="single"/>
          </w:rPr>
          <w:t>Ivy settings documentation</w:t>
        </w:r>
      </w:hyperlink>
      <w:r>
        <w:rPr>
          <w:rFonts w:ascii="宋体" w:hAnsi="宋体" w:cs="宋体" w:hint="eastAsia"/>
          <w:kern w:val="0"/>
          <w:sz w:val="24"/>
          <w:szCs w:val="24"/>
        </w:rPr>
        <w:t>。</w:t>
      </w:r>
    </w:p>
    <w:p w:rsidR="00853E44" w:rsidRPr="00E353A1" w:rsidRDefault="00853E44" w:rsidP="00853E44">
      <w:pPr>
        <w:widowControl/>
        <w:spacing w:before="100" w:beforeAutospacing="1" w:after="100" w:afterAutospacing="1"/>
        <w:jc w:val="left"/>
        <w:outlineLvl w:val="2"/>
        <w:rPr>
          <w:rFonts w:ascii="宋体" w:hAnsi="宋体" w:cs="宋体"/>
          <w:b/>
          <w:bCs/>
          <w:kern w:val="0"/>
          <w:sz w:val="27"/>
          <w:szCs w:val="27"/>
        </w:rPr>
      </w:pPr>
      <w:bookmarkStart w:id="706" w:name="_Toc322991103"/>
      <w:bookmarkStart w:id="707" w:name="_Toc322991611"/>
      <w:bookmarkStart w:id="708" w:name="_Toc322991858"/>
      <w:r>
        <w:rPr>
          <w:rFonts w:ascii="宋体" w:hAnsi="宋体" w:cs="宋体" w:hint="eastAsia"/>
          <w:b/>
          <w:bCs/>
          <w:kern w:val="0"/>
          <w:sz w:val="27"/>
          <w:szCs w:val="27"/>
        </w:rPr>
        <w:t>清除Ivy缓存</w:t>
      </w:r>
      <w:bookmarkEnd w:id="706"/>
      <w:bookmarkEnd w:id="707"/>
      <w:bookmarkEnd w:id="708"/>
    </w:p>
    <w:p w:rsidR="00853E44" w:rsidRPr="00E353A1" w:rsidRDefault="00853E44" w:rsidP="00853E44">
      <w:pPr>
        <w:widowControl/>
        <w:spacing w:before="100" w:beforeAutospacing="1" w:after="100" w:afterAutospacing="1"/>
        <w:jc w:val="left"/>
        <w:rPr>
          <w:rFonts w:ascii="宋体" w:hAnsi="宋体" w:cs="宋体"/>
          <w:kern w:val="0"/>
          <w:sz w:val="24"/>
          <w:szCs w:val="24"/>
        </w:rPr>
      </w:pPr>
      <w:r w:rsidRPr="00E353A1">
        <w:rPr>
          <w:rFonts w:ascii="宋体" w:hAnsi="宋体" w:cs="宋体"/>
          <w:kern w:val="0"/>
          <w:sz w:val="24"/>
          <w:szCs w:val="24"/>
        </w:rPr>
        <w:lastRenderedPageBreak/>
        <w:t>Ivy</w:t>
      </w:r>
      <w:r>
        <w:rPr>
          <w:rFonts w:ascii="宋体" w:hAnsi="宋体" w:cs="宋体" w:hint="eastAsia"/>
          <w:kern w:val="0"/>
          <w:sz w:val="24"/>
          <w:szCs w:val="24"/>
        </w:rPr>
        <w:t>缓存可能会损坏，特别是在conf/dependencies.yml文件里的</w:t>
      </w:r>
      <w:r w:rsidRPr="00E353A1">
        <w:rPr>
          <w:rFonts w:ascii="宋体" w:hAnsi="宋体" w:cs="宋体"/>
          <w:kern w:val="0"/>
          <w:sz w:val="24"/>
          <w:szCs w:val="24"/>
        </w:rPr>
        <w:t>repositories</w:t>
      </w:r>
      <w:r>
        <w:rPr>
          <w:rFonts w:ascii="宋体" w:hAnsi="宋体" w:cs="宋体" w:hint="eastAsia"/>
          <w:kern w:val="0"/>
          <w:sz w:val="24"/>
          <w:szCs w:val="24"/>
        </w:rPr>
        <w:t>节使用http类型时很容易损坏。如果发生这样的事，并且依赖解决方案不能正常工作时，可以使用</w:t>
      </w:r>
      <w:r>
        <w:rPr>
          <w:rFonts w:ascii="宋体" w:hAnsi="宋体" w:cs="宋体"/>
          <w:kern w:val="0"/>
          <w:sz w:val="24"/>
          <w:szCs w:val="24"/>
        </w:rPr>
        <w:t>—</w:t>
      </w:r>
      <w:r w:rsidRPr="00E353A1">
        <w:rPr>
          <w:rFonts w:ascii="宋体" w:hAnsi="宋体" w:cs="宋体"/>
          <w:kern w:val="0"/>
          <w:sz w:val="24"/>
          <w:szCs w:val="24"/>
        </w:rPr>
        <w:t>clearcache</w:t>
      </w:r>
      <w:r>
        <w:rPr>
          <w:rFonts w:ascii="宋体" w:hAnsi="宋体" w:cs="宋体" w:hint="eastAsia"/>
          <w:kern w:val="0"/>
          <w:sz w:val="24"/>
          <w:szCs w:val="24"/>
        </w:rPr>
        <w:t>选项清除ivy缓存。</w:t>
      </w:r>
    </w:p>
    <w:p w:rsidR="00853E44" w:rsidRPr="00E353A1" w:rsidRDefault="00853E44" w:rsidP="00853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E353A1">
        <w:rPr>
          <w:rFonts w:ascii="宋体" w:hAnsi="宋体" w:cs="宋体"/>
          <w:kern w:val="0"/>
          <w:sz w:val="24"/>
          <w:szCs w:val="24"/>
        </w:rPr>
        <w:t>$ play dependencies --clearcache</w:t>
      </w:r>
    </w:p>
    <w:p w:rsidR="00853E44" w:rsidRPr="00E353A1" w:rsidRDefault="00853E44" w:rsidP="00853E44">
      <w:pPr>
        <w:widowControl/>
        <w:spacing w:before="100" w:beforeAutospacing="1" w:after="100" w:afterAutospacing="1"/>
        <w:jc w:val="left"/>
      </w:pPr>
      <w:r>
        <w:rPr>
          <w:rFonts w:ascii="宋体" w:hAnsi="宋体" w:cs="宋体" w:hint="eastAsia"/>
          <w:kern w:val="0"/>
          <w:sz w:val="24"/>
          <w:szCs w:val="24"/>
        </w:rPr>
        <w:t>这个命令等效于</w:t>
      </w:r>
      <w:r w:rsidRPr="00E353A1">
        <w:rPr>
          <w:rFonts w:ascii="宋体" w:hAnsi="宋体" w:cs="宋体"/>
          <w:kern w:val="0"/>
          <w:sz w:val="24"/>
          <w:szCs w:val="24"/>
        </w:rPr>
        <w:t>rm -r ~/.ivy2/cache</w:t>
      </w:r>
      <w:r>
        <w:rPr>
          <w:rFonts w:ascii="宋体" w:hAnsi="宋体" w:cs="宋体" w:hint="eastAsia"/>
          <w:kern w:val="0"/>
          <w:sz w:val="24"/>
          <w:szCs w:val="24"/>
        </w:rPr>
        <w:t>。</w:t>
      </w:r>
    </w:p>
    <w:p w:rsidR="002C2594" w:rsidRDefault="002C2594" w:rsidP="002C2594">
      <w:pPr>
        <w:widowControl/>
        <w:spacing w:before="100" w:beforeAutospacing="1" w:after="100" w:afterAutospacing="1"/>
        <w:jc w:val="left"/>
        <w:rPr>
          <w:rFonts w:ascii="宋体" w:hAnsi="宋体" w:cs="宋体"/>
          <w:kern w:val="0"/>
          <w:sz w:val="24"/>
          <w:szCs w:val="24"/>
        </w:rPr>
      </w:pPr>
    </w:p>
    <w:p w:rsidR="00E75DC5" w:rsidRDefault="00E75DC5" w:rsidP="00E75DC5">
      <w:pPr>
        <w:widowControl/>
        <w:spacing w:before="100" w:beforeAutospacing="1" w:after="100" w:afterAutospacing="1"/>
        <w:jc w:val="left"/>
        <w:outlineLvl w:val="0"/>
        <w:rPr>
          <w:rFonts w:ascii="宋体" w:hAnsi="宋体" w:cs="宋体"/>
          <w:b/>
          <w:bCs/>
          <w:kern w:val="36"/>
          <w:sz w:val="48"/>
          <w:szCs w:val="48"/>
        </w:rPr>
      </w:pPr>
      <w:bookmarkStart w:id="709" w:name="_Toc322991104"/>
      <w:bookmarkStart w:id="710" w:name="_Toc322991612"/>
      <w:bookmarkStart w:id="711" w:name="_Toc322991859"/>
      <w:r>
        <w:rPr>
          <w:rFonts w:ascii="宋体" w:hAnsi="宋体" w:cs="宋体" w:hint="eastAsia"/>
          <w:b/>
          <w:bCs/>
          <w:kern w:val="36"/>
          <w:sz w:val="48"/>
          <w:szCs w:val="48"/>
        </w:rPr>
        <w:t>19.管理数据库变化Evolution</w:t>
      </w:r>
      <w:bookmarkEnd w:id="709"/>
      <w:bookmarkEnd w:id="710"/>
      <w:bookmarkEnd w:id="711"/>
    </w:p>
    <w:p w:rsidR="00E75DC5" w:rsidRDefault="00E75DC5" w:rsidP="00E75DC5">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当使用关系数据库时，你需要去跟踪和安排数据库schema（结构）变化，特别是有多个存储位置的情况下，你就需要更多的经验来跟踪数据的schema变化： </w:t>
      </w:r>
    </w:p>
    <w:p w:rsidR="00E75DC5" w:rsidRDefault="00E75DC5" w:rsidP="00E75DC5">
      <w:pPr>
        <w:widowControl/>
        <w:numPr>
          <w:ilvl w:val="0"/>
          <w:numId w:val="40"/>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当处理团队合作进行开发时，每个人都需要知道数据库结构的变化</w:t>
      </w:r>
    </w:p>
    <w:p w:rsidR="00E75DC5" w:rsidRDefault="00E75DC5" w:rsidP="00E75DC5">
      <w:pPr>
        <w:widowControl/>
        <w:numPr>
          <w:ilvl w:val="0"/>
          <w:numId w:val="40"/>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当部署到生产服务器上时，就需要一个稳健的方式去更新数据库结构 </w:t>
      </w:r>
    </w:p>
    <w:p w:rsidR="00E75DC5" w:rsidRDefault="00E75DC5" w:rsidP="00E75DC5">
      <w:pPr>
        <w:widowControl/>
        <w:numPr>
          <w:ilvl w:val="0"/>
          <w:numId w:val="40"/>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如果在多台数据库服务器上工作时，就需要保持所有数据库结构同步</w:t>
      </w:r>
    </w:p>
    <w:p w:rsidR="00E75DC5" w:rsidRDefault="00E75DC5" w:rsidP="00E75DC5">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如果在JPA下工作，Hibernate会自动为你处理好这些数据库变化。如果你不打算使用JPA或打算手工对数据库结构进行更好的调整，那么Evolutions将非常有用。</w:t>
      </w:r>
    </w:p>
    <w:p w:rsidR="00E75DC5" w:rsidRDefault="00E75DC5" w:rsidP="00E75DC5">
      <w:pPr>
        <w:widowControl/>
        <w:spacing w:before="100" w:beforeAutospacing="1" w:after="100" w:afterAutospacing="1"/>
        <w:jc w:val="left"/>
        <w:outlineLvl w:val="1"/>
        <w:rPr>
          <w:rFonts w:ascii="宋体" w:hAnsi="宋体" w:cs="宋体"/>
          <w:b/>
          <w:bCs/>
          <w:kern w:val="0"/>
          <w:sz w:val="36"/>
          <w:szCs w:val="36"/>
        </w:rPr>
      </w:pPr>
      <w:bookmarkStart w:id="712" w:name="script"/>
      <w:bookmarkStart w:id="713" w:name="_Toc322991105"/>
      <w:bookmarkStart w:id="714" w:name="_Toc322991613"/>
      <w:bookmarkStart w:id="715" w:name="_Toc322991860"/>
      <w:r>
        <w:rPr>
          <w:rFonts w:ascii="宋体" w:hAnsi="宋体" w:cs="宋体" w:hint="eastAsia"/>
          <w:b/>
          <w:bCs/>
          <w:kern w:val="0"/>
          <w:sz w:val="36"/>
          <w:szCs w:val="36"/>
        </w:rPr>
        <w:t>Evolutions</w:t>
      </w:r>
      <w:bookmarkEnd w:id="712"/>
      <w:r>
        <w:rPr>
          <w:rFonts w:ascii="宋体" w:hAnsi="宋体" w:cs="宋体" w:hint="eastAsia"/>
          <w:b/>
          <w:bCs/>
          <w:kern w:val="0"/>
          <w:sz w:val="36"/>
          <w:szCs w:val="36"/>
        </w:rPr>
        <w:t>脚本</w:t>
      </w:r>
      <w:bookmarkEnd w:id="713"/>
      <w:bookmarkEnd w:id="714"/>
      <w:bookmarkEnd w:id="715"/>
    </w:p>
    <w:p w:rsidR="00E75DC5" w:rsidRDefault="00E75DC5" w:rsidP="00E75DC5">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Play使用</w:t>
      </w:r>
      <w:r>
        <w:rPr>
          <w:rFonts w:ascii="宋体" w:hAnsi="宋体" w:cs="宋体" w:hint="eastAsia"/>
          <w:b/>
          <w:bCs/>
          <w:kern w:val="0"/>
          <w:sz w:val="24"/>
          <w:szCs w:val="24"/>
        </w:rPr>
        <w:t>evolutions 脚本</w:t>
      </w:r>
      <w:r>
        <w:rPr>
          <w:rFonts w:ascii="宋体" w:hAnsi="宋体" w:cs="宋体" w:hint="eastAsia"/>
          <w:kern w:val="0"/>
          <w:sz w:val="24"/>
          <w:szCs w:val="24"/>
        </w:rPr>
        <w:t>来跟踪你的数据库变化。这些脚本采用的是原始的sql语句来书写的，应该位于应用程序的db/evolutions目录。</w:t>
      </w:r>
    </w:p>
    <w:p w:rsidR="00E75DC5" w:rsidRDefault="00E75DC5" w:rsidP="00E75DC5">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第一个脚本名叫1.sql,第二为2.sql,以此类推…</w:t>
      </w:r>
    </w:p>
    <w:p w:rsidR="00E75DC5" w:rsidRDefault="00E75DC5" w:rsidP="00E75DC5">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每个脚本包含了两部分：</w:t>
      </w:r>
    </w:p>
    <w:p w:rsidR="00E75DC5" w:rsidRDefault="00E75DC5" w:rsidP="00E75DC5">
      <w:pPr>
        <w:widowControl/>
        <w:numPr>
          <w:ilvl w:val="0"/>
          <w:numId w:val="41"/>
        </w:numPr>
        <w:spacing w:before="100" w:beforeAutospacing="1" w:after="100" w:afterAutospacing="1"/>
        <w:jc w:val="left"/>
        <w:rPr>
          <w:rFonts w:ascii="宋体" w:hAnsi="宋体" w:cs="宋体"/>
          <w:kern w:val="0"/>
          <w:sz w:val="24"/>
          <w:szCs w:val="24"/>
        </w:rPr>
      </w:pPr>
      <w:r>
        <w:rPr>
          <w:rFonts w:ascii="宋体" w:hAnsi="宋体" w:cs="宋体" w:hint="eastAsia"/>
          <w:b/>
          <w:bCs/>
          <w:kern w:val="0"/>
          <w:sz w:val="24"/>
          <w:szCs w:val="24"/>
        </w:rPr>
        <w:t>Ups</w:t>
      </w:r>
      <w:r>
        <w:rPr>
          <w:rFonts w:ascii="宋体" w:hAnsi="宋体" w:cs="宋体" w:hint="eastAsia"/>
          <w:kern w:val="0"/>
          <w:sz w:val="24"/>
          <w:szCs w:val="24"/>
        </w:rPr>
        <w:t xml:space="preserve"> 部分用于描述必要的转换 </w:t>
      </w:r>
    </w:p>
    <w:p w:rsidR="00E75DC5" w:rsidRDefault="00E75DC5" w:rsidP="00E75DC5">
      <w:pPr>
        <w:widowControl/>
        <w:numPr>
          <w:ilvl w:val="0"/>
          <w:numId w:val="41"/>
        </w:numPr>
        <w:spacing w:before="100" w:beforeAutospacing="1" w:after="100" w:afterAutospacing="1"/>
        <w:jc w:val="left"/>
        <w:rPr>
          <w:rFonts w:ascii="宋体" w:hAnsi="宋体" w:cs="宋体"/>
          <w:kern w:val="0"/>
          <w:sz w:val="24"/>
          <w:szCs w:val="24"/>
        </w:rPr>
      </w:pPr>
      <w:r>
        <w:rPr>
          <w:rFonts w:ascii="宋体" w:hAnsi="宋体" w:cs="宋体" w:hint="eastAsia"/>
          <w:b/>
          <w:bCs/>
          <w:kern w:val="0"/>
          <w:sz w:val="24"/>
          <w:szCs w:val="24"/>
        </w:rPr>
        <w:t>Downs</w:t>
      </w:r>
      <w:r>
        <w:rPr>
          <w:rFonts w:ascii="宋体" w:hAnsi="宋体" w:cs="宋体" w:hint="eastAsia"/>
          <w:kern w:val="0"/>
          <w:sz w:val="24"/>
          <w:szCs w:val="24"/>
        </w:rPr>
        <w:t xml:space="preserve"> 部分用于描述如何恢复他们</w:t>
      </w:r>
    </w:p>
    <w:p w:rsidR="00E75DC5" w:rsidRDefault="00E75DC5" w:rsidP="00E75DC5">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比如，查看第一个evolution脚本，这个脚本用于引导一个基本的应用：</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Users schema</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 !Ups</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CREATE TABLE User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id bigint(20) NOT NULL AUTO_INCREMENT,</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email varchar(255) NOT NULL,</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 xml:space="preserve">    password varchar(255) NOT NULL,</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fullname varchar(255) NOT NULL,</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isAdmin boolean NOT NULL,</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PRIMARY KEY (id)</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 !Downs</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DROP TABLE User; </w:t>
      </w:r>
    </w:p>
    <w:p w:rsidR="00E75DC5" w:rsidRDefault="00E75DC5" w:rsidP="00E75DC5">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正如你看到的一样，必须在sql脚本里使用注释来界定</w:t>
      </w:r>
      <w:r>
        <w:rPr>
          <w:rFonts w:ascii="宋体" w:hAnsi="宋体" w:cs="宋体" w:hint="eastAsia"/>
          <w:b/>
          <w:bCs/>
          <w:kern w:val="0"/>
          <w:sz w:val="24"/>
          <w:szCs w:val="24"/>
        </w:rPr>
        <w:t>Ups</w:t>
      </w:r>
      <w:r>
        <w:rPr>
          <w:rFonts w:ascii="宋体" w:hAnsi="宋体" w:cs="宋体" w:hint="eastAsia"/>
          <w:kern w:val="0"/>
          <w:sz w:val="24"/>
          <w:szCs w:val="24"/>
        </w:rPr>
        <w:t>和</w:t>
      </w:r>
      <w:r>
        <w:rPr>
          <w:rFonts w:ascii="宋体" w:hAnsi="宋体" w:cs="宋体" w:hint="eastAsia"/>
          <w:b/>
          <w:bCs/>
          <w:kern w:val="0"/>
          <w:sz w:val="24"/>
          <w:szCs w:val="24"/>
        </w:rPr>
        <w:t>Downs</w:t>
      </w:r>
      <w:r>
        <w:rPr>
          <w:rFonts w:ascii="宋体" w:hAnsi="宋体" w:cs="宋体" w:hint="eastAsia"/>
          <w:kern w:val="0"/>
          <w:sz w:val="24"/>
          <w:szCs w:val="24"/>
        </w:rPr>
        <w:t xml:space="preserve"> 节。</w:t>
      </w:r>
    </w:p>
    <w:p w:rsidR="00E75DC5" w:rsidRDefault="00E75DC5" w:rsidP="00E75DC5">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如果在applictaion.conf里配置了数据库，那么Evolutions将被自动激活，而且evolution scripts将被显示出来。通过设置</w:t>
      </w:r>
      <w:hyperlink r:id="rId132" w:anchor="evolutions.enabled" w:history="1">
        <w:r>
          <w:rPr>
            <w:rStyle w:val="a4"/>
            <w:rFonts w:ascii="宋体" w:hAnsi="宋体" w:cs="宋体" w:hint="eastAsia"/>
            <w:kern w:val="0"/>
            <w:sz w:val="24"/>
            <w:szCs w:val="24"/>
          </w:rPr>
          <w:t>evolutions.enabled</w:t>
        </w:r>
      </w:hyperlink>
      <w:r>
        <w:rPr>
          <w:rFonts w:ascii="宋体" w:hAnsi="宋体" w:cs="宋体" w:hint="eastAsia"/>
          <w:kern w:val="0"/>
          <w:sz w:val="24"/>
          <w:szCs w:val="24"/>
        </w:rPr>
        <w:t xml:space="preserve"> 为false可以禁此显示脚本。比如，当测试他们自己的数据库里，你可以为测试环境设置为禁用模式。</w:t>
      </w:r>
    </w:p>
    <w:p w:rsidR="00E75DC5" w:rsidRDefault="00E75DC5" w:rsidP="00E75DC5">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当</w:t>
      </w:r>
      <w:r>
        <w:rPr>
          <w:rFonts w:ascii="宋体" w:hAnsi="宋体" w:cs="宋体" w:hint="eastAsia"/>
          <w:b/>
          <w:bCs/>
          <w:kern w:val="0"/>
          <w:sz w:val="24"/>
          <w:szCs w:val="24"/>
        </w:rPr>
        <w:t>evolutions</w:t>
      </w:r>
      <w:r>
        <w:rPr>
          <w:rFonts w:ascii="宋体" w:hAnsi="宋体" w:cs="宋体" w:hint="eastAsia"/>
          <w:kern w:val="0"/>
          <w:sz w:val="24"/>
          <w:szCs w:val="24"/>
        </w:rPr>
        <w:t xml:space="preserve"> 被激活后， 在DEV模式下，Play将为每个请求检查数据库结构状态，或在PROD模式下启动应用程序时进行数据库结构状态检查。在DEV模式下，如果数据库结构不是最新的，一个错误页面会显示出来，它会建议你运行合适的sql脚本同步你的数据结构。</w:t>
      </w:r>
    </w:p>
    <w:p w:rsidR="00E75DC5" w:rsidRDefault="00C124F8" w:rsidP="00E75DC5">
      <w:pPr>
        <w:widowControl/>
        <w:spacing w:before="100" w:beforeAutospacing="1" w:after="100" w:afterAutospacing="1"/>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8953500" cy="5991225"/>
            <wp:effectExtent l="0" t="0" r="0" b="0"/>
            <wp:docPr id="7" name="图片 4" descr="说明: http://www.playframework.org/documentation/1.2.4/images/ev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http://www.playframework.org/documentation/1.2.4/images/evolutions"/>
                    <pic:cNvPicPr>
                      <a:picLocks noChangeAspect="1" noChangeArrowheads="1"/>
                    </pic:cNvPicPr>
                  </pic:nvPicPr>
                  <pic:blipFill>
                    <a:blip r:embed="rId1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953500" cy="5991225"/>
                    </a:xfrm>
                    <a:prstGeom prst="rect">
                      <a:avLst/>
                    </a:prstGeom>
                    <a:noFill/>
                    <a:ln>
                      <a:noFill/>
                    </a:ln>
                  </pic:spPr>
                </pic:pic>
              </a:graphicData>
            </a:graphic>
          </wp:inline>
        </w:drawing>
      </w:r>
    </w:p>
    <w:p w:rsidR="00E75DC5" w:rsidRDefault="00E75DC5" w:rsidP="00E75DC5">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如果你同意推荐的SQL脚本，你可以点击‘Apply evolutions’按钮执行该建议脚本。</w:t>
      </w:r>
    </w:p>
    <w:p w:rsidR="00E75DC5" w:rsidRDefault="00E75DC5" w:rsidP="00E75DC5">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如果使用的是内存数据库(</w:t>
      </w:r>
      <w:r>
        <w:rPr>
          <w:rFonts w:ascii="宋体" w:hAnsi="宋体" w:cs="宋体" w:hint="eastAsia"/>
          <w:b/>
          <w:bCs/>
          <w:kern w:val="0"/>
          <w:sz w:val="24"/>
          <w:szCs w:val="24"/>
        </w:rPr>
        <w:t>db=mem</w:t>
      </w:r>
      <w:r>
        <w:rPr>
          <w:rFonts w:ascii="宋体" w:hAnsi="宋体" w:cs="宋体" w:hint="eastAsia"/>
          <w:kern w:val="0"/>
          <w:sz w:val="24"/>
          <w:szCs w:val="24"/>
        </w:rPr>
        <w:t>),并且数据库是空的情况下，Play会自动运行所有的evolutions脚本。</w:t>
      </w:r>
    </w:p>
    <w:p w:rsidR="00E75DC5" w:rsidRDefault="00E75DC5" w:rsidP="00E75DC5">
      <w:pPr>
        <w:widowControl/>
        <w:spacing w:before="100" w:beforeAutospacing="1" w:after="100" w:afterAutospacing="1"/>
        <w:jc w:val="left"/>
        <w:outlineLvl w:val="1"/>
        <w:rPr>
          <w:rFonts w:ascii="宋体" w:hAnsi="宋体" w:cs="宋体"/>
          <w:b/>
          <w:bCs/>
          <w:kern w:val="0"/>
          <w:sz w:val="36"/>
          <w:szCs w:val="36"/>
        </w:rPr>
      </w:pPr>
      <w:bookmarkStart w:id="716" w:name="_Toc322991106"/>
      <w:bookmarkStart w:id="717" w:name="_Toc322991614"/>
      <w:bookmarkStart w:id="718" w:name="_Toc322991861"/>
      <w:r>
        <w:rPr>
          <w:rFonts w:ascii="宋体" w:hAnsi="宋体" w:cs="宋体" w:hint="eastAsia"/>
          <w:b/>
          <w:bCs/>
          <w:kern w:val="0"/>
          <w:sz w:val="36"/>
          <w:szCs w:val="36"/>
        </w:rPr>
        <w:t>同步同时发生的改变</w:t>
      </w:r>
      <w:bookmarkEnd w:id="716"/>
      <w:bookmarkEnd w:id="717"/>
      <w:bookmarkEnd w:id="718"/>
    </w:p>
    <w:p w:rsidR="00E75DC5" w:rsidRDefault="00E75DC5" w:rsidP="00E75DC5">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现在让我们假定现在在同一项目中有两个开发者，A开发者因工作需要必须创建一个新的数据库表，因此他将2.sql evolution 脚本:</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Add Post</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 xml:space="preserve">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 !Ups</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CREATE TABLE Post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id bigint(20) NOT NULL AUTO_INCREMENT,</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title varchar(255) NOT NULL,</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content text NOT NULL,</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postedAt date NOT NULL,</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author_id bigint(20) NOT NULL,</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FOREIGN KEY (author_id) REFERENCES User(id),</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PRIMARY KEY (id)</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 !Downs</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DROP TABLE Post;</w:t>
      </w:r>
    </w:p>
    <w:p w:rsidR="00E75DC5" w:rsidRDefault="00E75DC5" w:rsidP="00E75DC5">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Play将应用这个evolution脚本到A开发者的数据库。</w:t>
      </w:r>
    </w:p>
    <w:p w:rsidR="00E75DC5" w:rsidRDefault="00E75DC5" w:rsidP="00E75DC5">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另外一方面，B开发者因工作需要，必须删除User表。因此他也将创建2.sql evolution脚本：</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Update User</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 !Ups</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ALTER TABLE User ADD age INT;</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 !Downs</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ALTER TABLE User DROP age;</w:t>
      </w:r>
    </w:p>
    <w:p w:rsidR="00E75DC5" w:rsidRDefault="00E75DC5" w:rsidP="00E75DC5">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B开发者结束开发工作后进行了提交（称为Git)。现在，A开发者在继续开发前必须合并他的同事的工作，因此他运行git pull，但合并操作产生了一个冲突，如下：</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Auto-merging db/evolutions/2.sql</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CONFLICT (add/add): Merge conflict in db/evolutions/2.sql</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Automatic merge failed; fix conflicts and then commit the result.</w:t>
      </w:r>
    </w:p>
    <w:p w:rsidR="00E75DC5" w:rsidRDefault="00E75DC5" w:rsidP="00E75DC5">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每个开发者都创建了一个2.sql evolution脚本。因此，A开发者需要合并这个文件：</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&lt;&lt;&lt;&lt;&lt;&lt;&lt; HEAD</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Add Post</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 !Ups</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CREATE TABLE Post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id bigint(20) NOT NULL AUTO_INCREMENT,</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 xml:space="preserve">    title varchar(255) NOT NULL,</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content text NOT NULL,</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postedAt date NOT NULL,</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author_id bigint(20) NOT NULL,</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FOREIGN KEY (author_id) REFERENCES User(id),</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PRIMARY KEY (id)</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 !Downs</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DROP TABLE Post;</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Update User</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 !Ups</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ALTER TABLE User ADD age INT;</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 !Downs</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ALTER TABLE User DROP age;</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&gt;&gt;&gt;&gt;&gt;&gt;&gt; devB</w:t>
      </w:r>
    </w:p>
    <w:p w:rsidR="00E75DC5" w:rsidRDefault="00E75DC5" w:rsidP="00E75DC5">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这个合并操作其实很容易做:</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Add Post and update User</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 !Ups</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ALTER TABLE User ADD age INT;</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CREATE TABLE Post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id bigint(20) NOT NULL AUTO_INCREMENT,</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title varchar(255) NOT NULL,</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content text NOT NULL,</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postedAt date NOT NULL,</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author_id bigint(20) NOT NULL,</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FOREIGN KEY (author_id) REFERENCES User(id),</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PRIMARY KEY (id)</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 !Downs</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ALTER TABLE User DROP age;</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DROP TABLE Post;</w:t>
      </w:r>
    </w:p>
    <w:p w:rsidR="00E75DC5" w:rsidRDefault="00E75DC5" w:rsidP="00E75DC5">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这个evolution脚本显示为新修订</w:t>
      </w:r>
      <w:r>
        <w:rPr>
          <w:rFonts w:ascii="宋体" w:hAnsi="宋体" w:cs="宋体" w:hint="eastAsia"/>
          <w:b/>
          <w:bCs/>
          <w:kern w:val="0"/>
          <w:sz w:val="24"/>
          <w:szCs w:val="24"/>
        </w:rPr>
        <w:t>revision 2</w:t>
      </w:r>
      <w:r>
        <w:rPr>
          <w:rFonts w:ascii="宋体" w:hAnsi="宋体" w:cs="宋体" w:hint="eastAsia"/>
          <w:kern w:val="0"/>
          <w:sz w:val="24"/>
          <w:szCs w:val="24"/>
        </w:rPr>
        <w:t xml:space="preserve"> 的数据库，这个版本不同于A开发者之前已经应用的修订2版本。 </w:t>
      </w:r>
    </w:p>
    <w:p w:rsidR="00E75DC5" w:rsidRDefault="00E75DC5" w:rsidP="00E75DC5">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因此Play会察觉到这个情况，并要求A开发者通过首先恢复已经应用的旧的修订2版本来同步他的数据库，并应用新的修订2版本脚本：</w:t>
      </w:r>
    </w:p>
    <w:p w:rsidR="00E75DC5" w:rsidRDefault="00C124F8" w:rsidP="00E75DC5">
      <w:pPr>
        <w:widowControl/>
        <w:spacing w:before="100" w:beforeAutospacing="1" w:after="100" w:afterAutospacing="1"/>
        <w:jc w:val="left"/>
        <w:rPr>
          <w:rFonts w:ascii="宋体" w:hAnsi="宋体" w:cs="宋体"/>
          <w:kern w:val="0"/>
          <w:sz w:val="24"/>
          <w:szCs w:val="24"/>
        </w:rPr>
      </w:pPr>
      <w:r>
        <w:rPr>
          <w:rFonts w:ascii="宋体" w:hAnsi="宋体" w:cs="宋体"/>
          <w:noProof/>
          <w:kern w:val="0"/>
          <w:sz w:val="24"/>
          <w:szCs w:val="24"/>
        </w:rPr>
        <w:drawing>
          <wp:inline distT="0" distB="0" distL="0" distR="0">
            <wp:extent cx="9286875" cy="6343650"/>
            <wp:effectExtent l="0" t="0" r="0" b="0"/>
            <wp:docPr id="8" name="图片 3" descr="说明: http://www.playframework.org/documentation/1.2.4/images/evolutions-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http://www.playframework.org/documentation/1.2.4/images/evolutions-conflict"/>
                    <pic:cNvPicPr>
                      <a:picLocks noChangeAspect="1" noChangeArrowheads="1"/>
                    </pic:cNvPicPr>
                  </pic:nvPicPr>
                  <pic:blipFill>
                    <a:blip r:embed="rId1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286875" cy="6343650"/>
                    </a:xfrm>
                    <a:prstGeom prst="rect">
                      <a:avLst/>
                    </a:prstGeom>
                    <a:noFill/>
                    <a:ln>
                      <a:noFill/>
                    </a:ln>
                  </pic:spPr>
                </pic:pic>
              </a:graphicData>
            </a:graphic>
          </wp:inline>
        </w:drawing>
      </w:r>
    </w:p>
    <w:p w:rsidR="00E75DC5" w:rsidRDefault="00E75DC5" w:rsidP="00E75DC5">
      <w:pPr>
        <w:widowControl/>
        <w:spacing w:before="100" w:beforeAutospacing="1" w:after="100" w:afterAutospacing="1"/>
        <w:jc w:val="left"/>
        <w:outlineLvl w:val="1"/>
        <w:rPr>
          <w:rFonts w:ascii="宋体" w:hAnsi="宋体" w:cs="宋体"/>
          <w:b/>
          <w:bCs/>
          <w:kern w:val="0"/>
          <w:sz w:val="36"/>
          <w:szCs w:val="36"/>
        </w:rPr>
      </w:pPr>
      <w:bookmarkStart w:id="719" w:name="_Toc322991107"/>
      <w:bookmarkStart w:id="720" w:name="_Toc322991615"/>
      <w:bookmarkStart w:id="721" w:name="_Toc322991862"/>
      <w:r>
        <w:rPr>
          <w:rFonts w:ascii="宋体" w:hAnsi="宋体" w:cs="宋体" w:hint="eastAsia"/>
          <w:b/>
          <w:bCs/>
          <w:kern w:val="0"/>
          <w:sz w:val="36"/>
          <w:szCs w:val="36"/>
        </w:rPr>
        <w:t>数据不一致状态</w:t>
      </w:r>
      <w:bookmarkEnd w:id="719"/>
      <w:bookmarkEnd w:id="720"/>
      <w:bookmarkEnd w:id="721"/>
    </w:p>
    <w:p w:rsidR="00E75DC5" w:rsidRDefault="00E75DC5" w:rsidP="00E75DC5">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某些时候可能会在evolution脚本里犯错，那么这些脚本就会失效。在这种情况下，play将标记数据库结构为数据不一致状态，同时要求你在继续工作前手工解决这个问题。</w:t>
      </w:r>
    </w:p>
    <w:p w:rsidR="00E75DC5" w:rsidRDefault="00E75DC5" w:rsidP="00E75DC5">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比如，Evolution脚本的 </w:t>
      </w:r>
      <w:r>
        <w:rPr>
          <w:rFonts w:ascii="宋体" w:hAnsi="宋体" w:cs="宋体" w:hint="eastAsia"/>
          <w:b/>
          <w:bCs/>
          <w:kern w:val="0"/>
          <w:sz w:val="24"/>
          <w:szCs w:val="24"/>
        </w:rPr>
        <w:t>Ups</w:t>
      </w:r>
      <w:r>
        <w:rPr>
          <w:rFonts w:ascii="宋体" w:hAnsi="宋体" w:cs="宋体" w:hint="eastAsia"/>
          <w:kern w:val="0"/>
          <w:sz w:val="24"/>
          <w:szCs w:val="24"/>
        </w:rPr>
        <w:t xml:space="preserve"> 存在一个错误：</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 Add another column to User</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 !Ups</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ALTER TABLE Userxxx ADD company varchar(255);</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 !Downs</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ALTER TABLE User DROP company;</w:t>
      </w:r>
    </w:p>
    <w:p w:rsidR="00E75DC5" w:rsidRDefault="00E75DC5" w:rsidP="00E75DC5">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因此，试着应用这个evolution将导致失败，play将把数据库结构标记为inconsistent:</w:t>
      </w:r>
    </w:p>
    <w:p w:rsidR="00E75DC5" w:rsidRDefault="00C124F8" w:rsidP="00E75DC5">
      <w:pPr>
        <w:widowControl/>
        <w:spacing w:before="100" w:beforeAutospacing="1" w:after="100" w:afterAutospacing="1"/>
        <w:jc w:val="left"/>
        <w:rPr>
          <w:rFonts w:ascii="宋体" w:hAnsi="宋体" w:cs="宋体"/>
          <w:kern w:val="0"/>
          <w:sz w:val="24"/>
          <w:szCs w:val="24"/>
        </w:rPr>
      </w:pPr>
      <w:r>
        <w:rPr>
          <w:rFonts w:ascii="宋体" w:hAnsi="宋体" w:cs="宋体"/>
          <w:noProof/>
          <w:kern w:val="0"/>
          <w:sz w:val="24"/>
          <w:szCs w:val="24"/>
        </w:rPr>
        <w:drawing>
          <wp:inline distT="0" distB="0" distL="0" distR="0">
            <wp:extent cx="9286875" cy="6343650"/>
            <wp:effectExtent l="0" t="0" r="0" b="0"/>
            <wp:docPr id="9" name="图片 2" descr="说明: http://www.playframework.org/documentation/1.2.4/images/evolutions-inconsis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http://www.playframework.org/documentation/1.2.4/images/evolutions-inconsistent"/>
                    <pic:cNvPicPr>
                      <a:picLocks noChangeAspect="1" noChangeArrowheads="1"/>
                    </pic:cNvPicPr>
                  </pic:nvPicPr>
                  <pic:blipFill>
                    <a:blip r:embed="rId1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286875" cy="6343650"/>
                    </a:xfrm>
                    <a:prstGeom prst="rect">
                      <a:avLst/>
                    </a:prstGeom>
                    <a:noFill/>
                    <a:ln>
                      <a:noFill/>
                    </a:ln>
                  </pic:spPr>
                </pic:pic>
              </a:graphicData>
            </a:graphic>
          </wp:inline>
        </w:drawing>
      </w:r>
    </w:p>
    <w:p w:rsidR="00E75DC5" w:rsidRDefault="00E75DC5" w:rsidP="00E75DC5">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现在要继续工作前，你必须解决这个不一致的问题，因此你就运行了fixed SQL 命令:</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ALTER TABLE User ADD company varchar(255);</w:t>
      </w:r>
    </w:p>
    <w:p w:rsidR="00E75DC5" w:rsidRDefault="00E75DC5" w:rsidP="00E75DC5">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之后，通过单击按钮，手工解决了这个标记的问题。</w:t>
      </w:r>
    </w:p>
    <w:p w:rsidR="00E75DC5" w:rsidRDefault="00E75DC5" w:rsidP="00E75DC5">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但是由于你的evolution脚本存在错误，你或许希望修复这个错误。因此你修改了3.sql脚本：</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Add another column to User</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 !Ups</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ALTER TABLE User ADD company varchar(255);</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 !Downs</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ALTER TABLE User DROP company;</w:t>
      </w:r>
    </w:p>
    <w:p w:rsidR="00E75DC5" w:rsidRDefault="00E75DC5" w:rsidP="00E75DC5">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Play检测到这个新的evolution，然后替换了之前的</w:t>
      </w:r>
      <w:r>
        <w:rPr>
          <w:rFonts w:ascii="宋体" w:hAnsi="宋体" w:cs="宋体" w:hint="eastAsia"/>
          <w:b/>
          <w:bCs/>
          <w:kern w:val="0"/>
          <w:sz w:val="24"/>
          <w:szCs w:val="24"/>
        </w:rPr>
        <w:t>3版，</w:t>
      </w:r>
      <w:r>
        <w:rPr>
          <w:rFonts w:ascii="宋体" w:hAnsi="宋体" w:cs="宋体" w:hint="eastAsia"/>
          <w:kern w:val="0"/>
          <w:sz w:val="24"/>
          <w:szCs w:val="24"/>
        </w:rPr>
        <w:t xml:space="preserve"> 之后将运行下面的脚本：</w:t>
      </w:r>
    </w:p>
    <w:p w:rsidR="00E75DC5" w:rsidRDefault="00C124F8" w:rsidP="00E75DC5">
      <w:pPr>
        <w:widowControl/>
        <w:spacing w:before="100" w:beforeAutospacing="1" w:after="100" w:afterAutospacing="1"/>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9286875" cy="6343650"/>
            <wp:effectExtent l="0" t="0" r="0" b="0"/>
            <wp:docPr id="10" name="图片 1" descr="说明: http://www.playframework.org/documentation/1.2.4/images/evolutions-reso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http://www.playframework.org/documentation/1.2.4/images/evolutions-resolve"/>
                    <pic:cNvPicPr>
                      <a:picLocks noChangeAspect="1" noChangeArrowheads="1"/>
                    </pic:cNvPicPr>
                  </pic:nvPicPr>
                  <pic:blipFill>
                    <a:blip r:embed="rId1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286875" cy="6343650"/>
                    </a:xfrm>
                    <a:prstGeom prst="rect">
                      <a:avLst/>
                    </a:prstGeom>
                    <a:noFill/>
                    <a:ln>
                      <a:noFill/>
                    </a:ln>
                  </pic:spPr>
                </pic:pic>
              </a:graphicData>
            </a:graphic>
          </wp:inline>
        </w:drawing>
      </w:r>
    </w:p>
    <w:p w:rsidR="00E75DC5" w:rsidRDefault="00E75DC5" w:rsidP="00E75DC5">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现在所有的问题都已处理好，你又可以继续工作了。</w:t>
      </w:r>
    </w:p>
    <w:p w:rsidR="00E75DC5" w:rsidRDefault="00E75DC5" w:rsidP="00E75DC5">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在开发模式里，处理这样的问题非常简单，可以直接丢弃现在的开发数据库，然后再次重头申请所有的evolutions脚本即可。</w:t>
      </w:r>
    </w:p>
    <w:p w:rsidR="00E75DC5" w:rsidRDefault="00E75DC5" w:rsidP="00E75DC5">
      <w:pPr>
        <w:widowControl/>
        <w:spacing w:before="100" w:beforeAutospacing="1" w:after="100" w:afterAutospacing="1"/>
        <w:jc w:val="left"/>
        <w:outlineLvl w:val="1"/>
        <w:rPr>
          <w:rFonts w:ascii="宋体" w:hAnsi="宋体" w:cs="宋体"/>
          <w:b/>
          <w:bCs/>
          <w:kern w:val="0"/>
          <w:sz w:val="36"/>
          <w:szCs w:val="36"/>
        </w:rPr>
      </w:pPr>
      <w:bookmarkStart w:id="722" w:name="_Toc322991108"/>
      <w:bookmarkStart w:id="723" w:name="_Toc322991616"/>
      <w:bookmarkStart w:id="724" w:name="_Toc322991863"/>
      <w:r>
        <w:rPr>
          <w:rFonts w:ascii="宋体" w:hAnsi="宋体" w:cs="宋体" w:hint="eastAsia"/>
          <w:b/>
          <w:bCs/>
          <w:kern w:val="0"/>
          <w:sz w:val="36"/>
          <w:szCs w:val="36"/>
        </w:rPr>
        <w:t>Evolutions 命令</w:t>
      </w:r>
      <w:bookmarkEnd w:id="722"/>
      <w:bookmarkEnd w:id="723"/>
      <w:bookmarkEnd w:id="724"/>
    </w:p>
    <w:p w:rsidR="00E75DC5" w:rsidRDefault="00E75DC5" w:rsidP="00E75DC5">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在DEV模式里，evolutions是交互式执行的。然而在PROD模式里，在运行应用程序前，你就必须使用evolutions命令来修订你的数据库结构。</w:t>
      </w:r>
    </w:p>
    <w:p w:rsidR="00E75DC5" w:rsidRDefault="00E75DC5" w:rsidP="00E75DC5">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在生产模式下如果你试着运行一个数据库不是最新版的应用程序时，应用程序将不能启动。</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_            _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_ __ | | __ _ _  _|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 '_ \| |/ _' | || |_|</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  __/|_|\____|\__ (_)</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|_|            |__/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play! master-localbuild, http://www.playframework.org</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framework ID is prod</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Ctrl+C to stop</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13:33:22 INFO  ~ Starting ~/test</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13:33:22 INFO  ~ Precompiling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13:33:24 INFO  ~ Connected to jdbc:mysql://localhost</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13:33:24 WARN  ~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13:33:24 WARN  ~ Your database is not up to date.</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13:33:24 WARN  ~ Use `play evolutions` command to manage database evolutions.</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13:33:24 ERROR ~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@662c6n234</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Can't start in PROD mode with errors</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Your database needs evolution!</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An SQL script will be run on your database.</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play.db.Evolutions$InvalidDatabaseRevision</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b/>
        <w:t>at play.db.Evolutions.checkEvolutionsState(Evolutions.java:323)</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b/>
        <w:t>at play.db.Evolutions.onApplicationStart(Evolutions.java:197)</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b/>
        <w:t>at play.Play.start(Play.java:452)</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b/>
        <w:t>at play.Play.init(Play.java:298)</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b/>
        <w:t>at play.server.Server.main(Server.java:141)</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Exception in thread "main" play.db.Evolutions$InvalidDatabaseRevision</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b/>
        <w:t>at play.db.Evolutions.checkEvolutionsState(Evolutions.java:323)</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b/>
        <w:t>at play.db.Evolutions.onApplicationStart(Evolutions.java:197)</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b/>
        <w:t>at play.Play.start(Play.java:452)</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b/>
        <w:t>at play.Play.init(Play.java:298)</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b/>
        <w:t>at play.server.Server.main(Server.java:141)</w:t>
      </w:r>
    </w:p>
    <w:p w:rsidR="00E75DC5" w:rsidRDefault="00E75DC5" w:rsidP="00E75DC5">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错误消息要求你运行play evolutions命令：</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play evolutions</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_            _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_ __ | | __ _ _  _|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 '_ \| |/ _' | || |_|</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  __/|_|\____|\__ (_)</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|_|            |__/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play! master-localbuild, http://www.playframework.org</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framework ID is gbo</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Connected to jdbc:mysql://localhost</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Application revision is 3 [15ed3f5] and Database revision is 0 [da39a3e]</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Your database needs evolutions!</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 Rev:1,Ups - 6b21167</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CREATE TABLE User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id bigint(20) NOT NULL AUTO_INCREMENT,</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email varchar(255) NOT NULL,</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password varchar(255) NOT NULL,</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fullname varchar(255) NOT NULL,</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isAdmin boolean NOT NULL,</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PRIMARY KEY (id)</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 Rev:2,Ups - 9cf7e12</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ALTER TABLE User ADD age INT;</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CREATE TABLE Post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id bigint(20) NOT NULL AUTO_INCREMENT,</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title varchar(255) NOT NULL,</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content text NOT NULL,</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postedAt date NOT NULL,</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author_id bigint(20) NOT NULL,</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FOREIGN KEY (author_id) REFERENCES User(id),</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PRIMARY KEY (id)</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 xml:space="preserve">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 Rev:3,Ups - 15ed3f5</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ALTER TABLE User ADD company varchar(255);</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Run `play evolutions:apply` to automatically apply this script to the db</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or apply it yourself and mark it done using `play evolutions:markApplied`</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E75DC5" w:rsidRDefault="00E75DC5" w:rsidP="00E75DC5">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如果你打算让Play自动为你运行evolution，那么要使用如下命令：</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play evolutions:apply</w:t>
      </w:r>
    </w:p>
    <w:p w:rsidR="00E75DC5" w:rsidRDefault="00E75DC5" w:rsidP="00E75DC5">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如果你喜欢在你的生产数据库上手工运行脚本，那么你需要告诉play你的数据库是最新的：</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play evolutions:markApplied</w:t>
      </w:r>
    </w:p>
    <w:p w:rsidR="00E75DC5" w:rsidRDefault="00E75DC5" w:rsidP="00E75DC5">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如果在自动运行evolution脚本时存在错误，在DEV模式下，可以手工解决他们，之后标记数据库结构为已修正状态：</w:t>
      </w:r>
    </w:p>
    <w:p w:rsidR="00E75DC5" w:rsidRDefault="00E75DC5" w:rsidP="00E75D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play evolutions:resolve</w:t>
      </w:r>
    </w:p>
    <w:p w:rsidR="00E75DC5" w:rsidRDefault="00E75DC5" w:rsidP="00E75DC5"/>
    <w:p w:rsidR="00917DCF" w:rsidRDefault="00917DCF" w:rsidP="00917DCF">
      <w:pPr>
        <w:widowControl/>
        <w:spacing w:before="100" w:beforeAutospacing="1" w:after="100" w:afterAutospacing="1"/>
        <w:jc w:val="left"/>
        <w:outlineLvl w:val="0"/>
        <w:rPr>
          <w:rFonts w:ascii="宋体" w:hAnsi="宋体" w:cs="宋体"/>
          <w:b/>
          <w:bCs/>
          <w:kern w:val="36"/>
          <w:sz w:val="48"/>
          <w:szCs w:val="48"/>
        </w:rPr>
      </w:pPr>
      <w:bookmarkStart w:id="725" w:name="_Toc322991109"/>
      <w:bookmarkStart w:id="726" w:name="_Toc322991617"/>
      <w:bookmarkStart w:id="727" w:name="_Toc322991864"/>
      <w:r>
        <w:rPr>
          <w:rFonts w:ascii="宋体" w:hAnsi="宋体" w:cs="宋体" w:hint="eastAsia"/>
          <w:b/>
          <w:bCs/>
          <w:kern w:val="36"/>
          <w:sz w:val="48"/>
          <w:szCs w:val="48"/>
        </w:rPr>
        <w:t>20.日志配置</w:t>
      </w:r>
      <w:bookmarkEnd w:id="725"/>
      <w:bookmarkEnd w:id="726"/>
      <w:bookmarkEnd w:id="727"/>
    </w:p>
    <w:p w:rsidR="00917DCF" w:rsidRDefault="00917DCF" w:rsidP="00917DC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play日志是基于</w:t>
      </w:r>
      <w:hyperlink r:id="rId137" w:history="1">
        <w:r>
          <w:rPr>
            <w:rStyle w:val="a4"/>
            <w:rFonts w:ascii="宋体" w:hAnsi="宋体" w:cs="宋体" w:hint="eastAsia"/>
            <w:kern w:val="0"/>
            <w:sz w:val="24"/>
            <w:szCs w:val="24"/>
          </w:rPr>
          <w:t>Log4j</w:t>
        </w:r>
      </w:hyperlink>
      <w:r>
        <w:rPr>
          <w:rFonts w:ascii="宋体" w:hAnsi="宋体" w:cs="宋体" w:hint="eastAsia"/>
          <w:kern w:val="0"/>
          <w:sz w:val="24"/>
          <w:szCs w:val="24"/>
        </w:rPr>
        <w:t>的。既然许多java库都是使用Log4j或封装使用Log4j 的，那么就可以很容易在应用程序里进行日志配置。</w:t>
      </w:r>
    </w:p>
    <w:p w:rsidR="00917DCF" w:rsidRDefault="00917DCF" w:rsidP="00917DCF">
      <w:pPr>
        <w:widowControl/>
        <w:spacing w:before="100" w:beforeAutospacing="1" w:after="100" w:afterAutospacing="1"/>
        <w:jc w:val="left"/>
        <w:outlineLvl w:val="1"/>
        <w:rPr>
          <w:rFonts w:ascii="宋体" w:hAnsi="宋体" w:cs="宋体"/>
          <w:b/>
          <w:bCs/>
          <w:kern w:val="0"/>
          <w:sz w:val="36"/>
          <w:szCs w:val="36"/>
        </w:rPr>
      </w:pPr>
      <w:bookmarkStart w:id="728" w:name="logging"/>
      <w:bookmarkStart w:id="729" w:name="_Toc322991110"/>
      <w:bookmarkStart w:id="730" w:name="_Toc322991618"/>
      <w:bookmarkStart w:id="731" w:name="_Toc322991865"/>
      <w:r>
        <w:rPr>
          <w:rFonts w:ascii="宋体" w:hAnsi="宋体" w:cs="宋体" w:hint="eastAsia"/>
          <w:b/>
          <w:bCs/>
          <w:kern w:val="0"/>
          <w:sz w:val="36"/>
          <w:szCs w:val="36"/>
        </w:rPr>
        <w:t>对应用程序进行日志</w:t>
      </w:r>
      <w:bookmarkEnd w:id="728"/>
      <w:bookmarkEnd w:id="729"/>
      <w:bookmarkEnd w:id="730"/>
      <w:bookmarkEnd w:id="731"/>
    </w:p>
    <w:p w:rsidR="00917DCF" w:rsidRDefault="00917DCF" w:rsidP="00917DC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Play使用play.Logger类提供了默认的日志功能，这个类使用Log4j来输出消息和异常到一个名叫play的日志文件。</w:t>
      </w:r>
    </w:p>
    <w:p w:rsidR="00917DCF" w:rsidRDefault="00917DCF" w:rsidP="00917DC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对应用程序进行日志非常容易：</w:t>
      </w:r>
    </w:p>
    <w:p w:rsidR="00917DCF" w:rsidRDefault="00917DCF" w:rsidP="00917D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Logger.info("A log message");</w:t>
      </w:r>
    </w:p>
    <w:p w:rsidR="00917DCF" w:rsidRDefault="00917DCF" w:rsidP="00917D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Logger.error(ex, "Oops");</w:t>
      </w:r>
    </w:p>
    <w:p w:rsidR="00917DCF" w:rsidRDefault="00917DCF" w:rsidP="00917DC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play.Logger类的方法支持使用java标准格式化语法进行格式化：</w:t>
      </w:r>
    </w:p>
    <w:p w:rsidR="00917DCF" w:rsidRDefault="00917DCF" w:rsidP="00917D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Logger.debug("The param was %s", param);</w:t>
      </w:r>
    </w:p>
    <w:p w:rsidR="00917DCF" w:rsidRDefault="00917DCF" w:rsidP="00917D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Logger.info("I want to log %s and %s and %s", a, b, c);</w:t>
      </w:r>
    </w:p>
    <w:p w:rsidR="00917DCF" w:rsidRDefault="00917DCF" w:rsidP="00917DC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特定情况下，你仍旧可以使用Log4j直接创建日志器：</w:t>
      </w:r>
    </w:p>
    <w:p w:rsidR="00917DCF" w:rsidRDefault="00917DCF" w:rsidP="00917D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org.apache.log4j.Logger.getLogger("another.logger");</w:t>
      </w:r>
    </w:p>
    <w:p w:rsidR="00917DCF" w:rsidRDefault="00917DCF" w:rsidP="00917DCF">
      <w:pPr>
        <w:widowControl/>
        <w:spacing w:before="100" w:beforeAutospacing="1" w:after="100" w:afterAutospacing="1"/>
        <w:jc w:val="left"/>
        <w:outlineLvl w:val="1"/>
        <w:rPr>
          <w:rFonts w:ascii="宋体" w:hAnsi="宋体" w:cs="宋体"/>
          <w:b/>
          <w:bCs/>
          <w:kern w:val="0"/>
          <w:sz w:val="36"/>
          <w:szCs w:val="36"/>
        </w:rPr>
      </w:pPr>
      <w:bookmarkStart w:id="732" w:name="levels"/>
      <w:bookmarkStart w:id="733" w:name="_Toc322991111"/>
      <w:bookmarkStart w:id="734" w:name="_Toc322991619"/>
      <w:bookmarkStart w:id="735" w:name="_Toc322991866"/>
      <w:r>
        <w:rPr>
          <w:rFonts w:ascii="宋体" w:hAnsi="宋体" w:cs="宋体" w:hint="eastAsia"/>
          <w:b/>
          <w:bCs/>
          <w:kern w:val="0"/>
          <w:sz w:val="36"/>
          <w:szCs w:val="36"/>
        </w:rPr>
        <w:t>配置日志级别</w:t>
      </w:r>
      <w:bookmarkEnd w:id="732"/>
      <w:bookmarkEnd w:id="733"/>
      <w:bookmarkEnd w:id="734"/>
      <w:bookmarkEnd w:id="735"/>
    </w:p>
    <w:p w:rsidR="00917DCF" w:rsidRDefault="00917DCF" w:rsidP="00917DC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通过配置</w:t>
      </w:r>
      <w:hyperlink r:id="rId138" w:anchor="application.log" w:history="1">
        <w:r>
          <w:rPr>
            <w:rStyle w:val="a4"/>
            <w:rFonts w:ascii="宋体" w:hAnsi="宋体" w:cs="宋体" w:hint="eastAsia"/>
            <w:kern w:val="0"/>
            <w:sz w:val="24"/>
            <w:szCs w:val="24"/>
          </w:rPr>
          <w:t>application.log</w:t>
        </w:r>
      </w:hyperlink>
      <w:r>
        <w:rPr>
          <w:rFonts w:ascii="宋体" w:hAnsi="宋体" w:cs="宋体" w:hint="eastAsia"/>
          <w:kern w:val="0"/>
          <w:sz w:val="24"/>
          <w:szCs w:val="24"/>
        </w:rPr>
        <w:t>可以设置play的日志级别。修改值后不需要重新启动服务器即可立即应用。注意，这个级别只能显示应用程序的消息。</w:t>
      </w:r>
    </w:p>
    <w:p w:rsidR="00917DCF" w:rsidRDefault="00917DCF" w:rsidP="00917DC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如果需要对Log4j进行完整配置，需要在conf目录下创建一个log4j.properties文件，因为这个目录是类路径，因此，该目录下的所有文件将被默认用于所有库。</w:t>
      </w:r>
    </w:p>
    <w:p w:rsidR="00917DCF" w:rsidRDefault="00917DCF" w:rsidP="00917DC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默认的Log4j配置如下：</w:t>
      </w:r>
    </w:p>
    <w:p w:rsidR="00917DCF" w:rsidRDefault="00917DCF" w:rsidP="00917D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log4j.rootLogger=ERROR, Console</w:t>
      </w:r>
    </w:p>
    <w:p w:rsidR="00917DCF" w:rsidRDefault="00917DCF" w:rsidP="00917D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917DCF" w:rsidRDefault="00917DCF" w:rsidP="00917D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log4j.logger.play=INFO</w:t>
      </w:r>
    </w:p>
    <w:p w:rsidR="00917DCF" w:rsidRDefault="00917DCF" w:rsidP="00917D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917DCF" w:rsidRDefault="00917DCF" w:rsidP="00917D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Console</w:t>
      </w:r>
    </w:p>
    <w:p w:rsidR="00917DCF" w:rsidRDefault="00917DCF" w:rsidP="00917D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log4j.appender.Console=org.apache.log4j.ConsoleAppender</w:t>
      </w:r>
    </w:p>
    <w:p w:rsidR="00917DCF" w:rsidRDefault="00917DCF" w:rsidP="00917D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log4j.appender.Console.layout=org.apache.log4j.PatternLayout</w:t>
      </w:r>
    </w:p>
    <w:p w:rsidR="00917DCF" w:rsidRDefault="00917DCF" w:rsidP="00917D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log4j.appender.Console.layout.ConversionPattern=%d{ABSOLUTE} %-5p ~ %m%n</w:t>
      </w:r>
    </w:p>
    <w:p w:rsidR="00917DCF" w:rsidRDefault="00917DCF" w:rsidP="00917DC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复制并更新这个文件，如果有特别需要的话！</w:t>
      </w:r>
    </w:p>
    <w:p w:rsidR="00917DCF" w:rsidRDefault="00917DCF" w:rsidP="00917DCF">
      <w:pPr>
        <w:widowControl/>
        <w:spacing w:before="100" w:beforeAutospacing="1" w:after="100" w:afterAutospacing="1"/>
        <w:jc w:val="left"/>
        <w:outlineLvl w:val="2"/>
        <w:rPr>
          <w:rFonts w:ascii="宋体" w:hAnsi="宋体" w:cs="宋体"/>
          <w:b/>
          <w:bCs/>
          <w:kern w:val="0"/>
          <w:sz w:val="27"/>
          <w:szCs w:val="27"/>
        </w:rPr>
      </w:pPr>
      <w:bookmarkStart w:id="736" w:name="_Toc322991112"/>
      <w:bookmarkStart w:id="737" w:name="_Toc322991620"/>
      <w:bookmarkStart w:id="738" w:name="_Toc322991867"/>
      <w:r>
        <w:rPr>
          <w:rFonts w:ascii="宋体" w:hAnsi="宋体" w:cs="宋体" w:hint="eastAsia"/>
          <w:b/>
          <w:bCs/>
          <w:kern w:val="0"/>
          <w:sz w:val="27"/>
          <w:szCs w:val="27"/>
        </w:rPr>
        <w:t>生产配置</w:t>
      </w:r>
      <w:bookmarkEnd w:id="736"/>
      <w:bookmarkEnd w:id="737"/>
      <w:bookmarkEnd w:id="738"/>
    </w:p>
    <w:p w:rsidR="00917DCF" w:rsidRDefault="00917DCF" w:rsidP="00917DCF">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详见： </w:t>
      </w:r>
      <w:hyperlink r:id="rId139" w:anchor="logging" w:history="1">
        <w:r>
          <w:rPr>
            <w:rStyle w:val="a4"/>
            <w:rFonts w:ascii="宋体" w:hAnsi="宋体" w:cs="宋体" w:hint="eastAsia"/>
            <w:kern w:val="0"/>
            <w:sz w:val="24"/>
            <w:szCs w:val="24"/>
          </w:rPr>
          <w:t>configure logging for production</w:t>
        </w:r>
      </w:hyperlink>
      <w:r>
        <w:rPr>
          <w:rFonts w:ascii="宋体" w:hAnsi="宋体" w:cs="宋体" w:hint="eastAsia"/>
          <w:kern w:val="0"/>
          <w:sz w:val="24"/>
          <w:szCs w:val="24"/>
        </w:rPr>
        <w:t xml:space="preserve"> </w:t>
      </w:r>
    </w:p>
    <w:p w:rsidR="00917DCF" w:rsidRDefault="00917DCF" w:rsidP="00917DCF"/>
    <w:p w:rsidR="007056A8" w:rsidRDefault="007056A8" w:rsidP="007056A8">
      <w:pPr>
        <w:widowControl/>
        <w:spacing w:before="100" w:beforeAutospacing="1" w:after="100" w:afterAutospacing="1"/>
        <w:jc w:val="left"/>
        <w:outlineLvl w:val="0"/>
        <w:rPr>
          <w:rFonts w:ascii="宋体" w:hAnsi="宋体" w:cs="宋体"/>
          <w:b/>
          <w:bCs/>
          <w:kern w:val="36"/>
          <w:sz w:val="48"/>
          <w:szCs w:val="48"/>
        </w:rPr>
      </w:pPr>
      <w:bookmarkStart w:id="739" w:name="_Toc322991113"/>
      <w:bookmarkStart w:id="740" w:name="_Toc322991621"/>
      <w:bookmarkStart w:id="741" w:name="_Toc322991868"/>
      <w:r>
        <w:rPr>
          <w:rFonts w:ascii="宋体" w:hAnsi="宋体" w:cs="宋体" w:hint="eastAsia"/>
          <w:b/>
          <w:bCs/>
          <w:kern w:val="36"/>
          <w:sz w:val="48"/>
          <w:szCs w:val="48"/>
        </w:rPr>
        <w:t>21.管理多环境下的application.conf</w:t>
      </w:r>
      <w:bookmarkEnd w:id="739"/>
      <w:bookmarkEnd w:id="740"/>
      <w:bookmarkEnd w:id="741"/>
      <w:r>
        <w:rPr>
          <w:rFonts w:ascii="宋体" w:hAnsi="宋体" w:cs="宋体" w:hint="eastAsia"/>
          <w:b/>
          <w:bCs/>
          <w:kern w:val="36"/>
          <w:sz w:val="48"/>
          <w:szCs w:val="48"/>
        </w:rPr>
        <w:t xml:space="preserve"> </w:t>
      </w:r>
    </w:p>
    <w:p w:rsidR="007056A8" w:rsidRDefault="007056A8" w:rsidP="007056A8">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 xml:space="preserve">当进行团队合作开发时，不同开发者可能会在application.conf里使用不同的配置值，比如日志级别或数据库配置，当提交到VCS时就会导致冲突发生。 </w:t>
      </w:r>
    </w:p>
    <w:p w:rsidR="007056A8" w:rsidRDefault="007056A8" w:rsidP="007056A8">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另外，不同的部署环境，需要不同的配置，比如：dev, test, staging 和 production。</w:t>
      </w:r>
    </w:p>
    <w:p w:rsidR="007056A8" w:rsidRDefault="007056A8" w:rsidP="007056A8">
      <w:pPr>
        <w:widowControl/>
        <w:spacing w:before="100" w:beforeAutospacing="1" w:after="100" w:afterAutospacing="1"/>
        <w:jc w:val="left"/>
        <w:outlineLvl w:val="1"/>
        <w:rPr>
          <w:rFonts w:ascii="宋体" w:hAnsi="宋体" w:cs="宋体"/>
          <w:b/>
          <w:bCs/>
          <w:kern w:val="0"/>
          <w:sz w:val="36"/>
          <w:szCs w:val="36"/>
        </w:rPr>
      </w:pPr>
      <w:bookmarkStart w:id="742" w:name="id"/>
      <w:bookmarkStart w:id="743" w:name="_Toc322991114"/>
      <w:bookmarkStart w:id="744" w:name="_Toc322991622"/>
      <w:bookmarkStart w:id="745" w:name="_Toc322991869"/>
      <w:r>
        <w:rPr>
          <w:rFonts w:ascii="宋体" w:hAnsi="宋体" w:cs="宋体" w:hint="eastAsia"/>
          <w:b/>
          <w:bCs/>
          <w:kern w:val="0"/>
          <w:sz w:val="36"/>
          <w:szCs w:val="36"/>
        </w:rPr>
        <w:t>框架id(framework ID</w:t>
      </w:r>
      <w:bookmarkEnd w:id="742"/>
      <w:r>
        <w:rPr>
          <w:rFonts w:ascii="宋体" w:hAnsi="宋体" w:cs="宋体" w:hint="eastAsia"/>
          <w:b/>
          <w:bCs/>
          <w:kern w:val="0"/>
          <w:sz w:val="36"/>
          <w:szCs w:val="36"/>
        </w:rPr>
        <w:t>)</w:t>
      </w:r>
      <w:bookmarkEnd w:id="743"/>
      <w:bookmarkEnd w:id="744"/>
      <w:bookmarkEnd w:id="745"/>
    </w:p>
    <w:p w:rsidR="007056A8" w:rsidRDefault="007056A8" w:rsidP="007056A8">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为了解决这个问题，play允许你得到每个已经安装play框架的id，使用如下命令可以定义框架ID:</w:t>
      </w:r>
    </w:p>
    <w:p w:rsidR="007056A8" w:rsidRDefault="007056A8" w:rsidP="00705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play id</w:t>
      </w:r>
    </w:p>
    <w:p w:rsidR="007056A8" w:rsidRDefault="00C124F8" w:rsidP="007056A8">
      <w:pPr>
        <w:widowControl/>
        <w:spacing w:before="100" w:beforeAutospacing="1" w:after="100" w:afterAutospacing="1"/>
        <w:jc w:val="left"/>
        <w:rPr>
          <w:rFonts w:ascii="宋体" w:hAnsi="宋体" w:cs="宋体"/>
          <w:kern w:val="0"/>
          <w:sz w:val="24"/>
          <w:szCs w:val="24"/>
        </w:rPr>
      </w:pPr>
      <w:r>
        <w:rPr>
          <w:rFonts w:ascii="宋体" w:hAnsi="宋体" w:cs="宋体"/>
          <w:noProof/>
          <w:kern w:val="0"/>
          <w:sz w:val="24"/>
          <w:szCs w:val="24"/>
        </w:rPr>
        <w:drawing>
          <wp:inline distT="0" distB="0" distL="0" distR="0">
            <wp:extent cx="7667625" cy="3762375"/>
            <wp:effectExtent l="0" t="0" r="0" b="0"/>
            <wp:docPr id="11" name="图片 1" descr="说明: http://www.playframework.org/documentation/1.2.4/images/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http://www.playframework.org/documentation/1.2.4/images/id"/>
                    <pic:cNvPicPr>
                      <a:picLocks noChangeAspect="1" noChangeArrowheads="1"/>
                    </pic:cNvPicPr>
                  </pic:nvPicPr>
                  <pic:blipFill>
                    <a:blip r:embed="rId1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667625" cy="3762375"/>
                    </a:xfrm>
                    <a:prstGeom prst="rect">
                      <a:avLst/>
                    </a:prstGeom>
                    <a:noFill/>
                    <a:ln>
                      <a:noFill/>
                    </a:ln>
                  </pic:spPr>
                </pic:pic>
              </a:graphicData>
            </a:graphic>
          </wp:inline>
        </w:drawing>
      </w:r>
    </w:p>
    <w:p w:rsidR="007056A8" w:rsidRDefault="007056A8" w:rsidP="007056A8">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然后就可以在配置keys上加上带有框架id的前缀：</w:t>
      </w:r>
    </w:p>
    <w:p w:rsidR="007056A8" w:rsidRDefault="007056A8" w:rsidP="00705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application.name=Cool app</w:t>
      </w:r>
    </w:p>
    <w:p w:rsidR="007056A8" w:rsidRDefault="007056A8" w:rsidP="00705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application.mode=dev</w:t>
      </w:r>
    </w:p>
    <w:p w:rsidR="007056A8" w:rsidRDefault="007056A8" w:rsidP="00705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application.log=INFO</w:t>
      </w:r>
    </w:p>
    <w:p w:rsidR="007056A8" w:rsidRDefault="007056A8" w:rsidP="00705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7056A8" w:rsidRDefault="007056A8" w:rsidP="00705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Configuration for gbo</w:t>
      </w:r>
    </w:p>
    <w:p w:rsidR="007056A8" w:rsidRDefault="007056A8" w:rsidP="00705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%gbo.application.log=DEBUG</w:t>
      </w:r>
    </w:p>
    <w:p w:rsidR="007056A8" w:rsidRDefault="007056A8" w:rsidP="00705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%gbo.db=mem</w:t>
      </w:r>
    </w:p>
    <w:p w:rsidR="007056A8" w:rsidRDefault="007056A8" w:rsidP="00705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7056A8" w:rsidRDefault="007056A8" w:rsidP="00705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Configuration for src</w:t>
      </w:r>
    </w:p>
    <w:p w:rsidR="007056A8" w:rsidRDefault="007056A8" w:rsidP="00705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%scr.http.port=9500</w:t>
      </w:r>
    </w:p>
    <w:p w:rsidR="007056A8" w:rsidRDefault="007056A8" w:rsidP="00705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7056A8" w:rsidRDefault="007056A8" w:rsidP="00705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Production configuration</w:t>
      </w:r>
    </w:p>
    <w:p w:rsidR="007056A8" w:rsidRDefault="007056A8" w:rsidP="00705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%prod.http.port=80</w:t>
      </w:r>
    </w:p>
    <w:p w:rsidR="007056A8" w:rsidRDefault="007056A8" w:rsidP="00705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%prod.application.log=INFO</w:t>
      </w:r>
    </w:p>
    <w:p w:rsidR="007056A8" w:rsidRDefault="007056A8" w:rsidP="00705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%prod.application.mode=prod</w:t>
      </w:r>
    </w:p>
    <w:p w:rsidR="007056A8" w:rsidRDefault="007056A8" w:rsidP="007056A8">
      <w:pPr>
        <w:widowControl/>
        <w:spacing w:before="100" w:beforeAutospacing="1" w:after="100" w:afterAutospacing="1"/>
        <w:jc w:val="left"/>
        <w:outlineLvl w:val="1"/>
        <w:rPr>
          <w:rFonts w:ascii="宋体" w:hAnsi="宋体" w:cs="宋体"/>
          <w:b/>
          <w:bCs/>
          <w:kern w:val="0"/>
          <w:sz w:val="36"/>
          <w:szCs w:val="36"/>
        </w:rPr>
      </w:pPr>
      <w:bookmarkStart w:id="746" w:name="command"/>
      <w:bookmarkStart w:id="747" w:name="_Toc322991115"/>
      <w:bookmarkStart w:id="748" w:name="_Toc322991623"/>
      <w:bookmarkStart w:id="749" w:name="_Toc322991870"/>
      <w:r>
        <w:rPr>
          <w:rFonts w:ascii="宋体" w:hAnsi="宋体" w:cs="宋体" w:hint="eastAsia"/>
          <w:b/>
          <w:bCs/>
          <w:kern w:val="0"/>
          <w:sz w:val="36"/>
          <w:szCs w:val="36"/>
        </w:rPr>
        <w:t>从命令行设置框架id</w:t>
      </w:r>
      <w:bookmarkEnd w:id="746"/>
      <w:bookmarkEnd w:id="747"/>
      <w:bookmarkEnd w:id="748"/>
      <w:bookmarkEnd w:id="749"/>
    </w:p>
    <w:p w:rsidR="007056A8" w:rsidRDefault="007056A8" w:rsidP="007056A8">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通过另外一个命令可以直接给框架指定一个id，比如下面这个用于生产模式的应用程序：</w:t>
      </w:r>
    </w:p>
    <w:p w:rsidR="007056A8" w:rsidRDefault="007056A8" w:rsidP="00705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play run --%production</w:t>
      </w:r>
    </w:p>
    <w:p w:rsidR="007056A8" w:rsidRDefault="007056A8" w:rsidP="007056A8">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这里，在application.conf文件里增加以下两行：</w:t>
      </w:r>
    </w:p>
    <w:p w:rsidR="007056A8" w:rsidRDefault="007056A8" w:rsidP="00705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application.mode=dev</w:t>
      </w:r>
    </w:p>
    <w:p w:rsidR="007056A8" w:rsidRDefault="007056A8" w:rsidP="00705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%production.application.mode=prod</w:t>
      </w:r>
    </w:p>
    <w:p w:rsidR="007056A8" w:rsidRDefault="007056A8" w:rsidP="007056A8">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这个命令兼容所有使用框架id的命令，默认的id定义仍旧使用play id命令。</w:t>
      </w:r>
    </w:p>
    <w:p w:rsidR="007056A8" w:rsidRDefault="007056A8" w:rsidP="007056A8">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以此类推， play test等价于：</w:t>
      </w:r>
    </w:p>
    <w:p w:rsidR="007056A8" w:rsidRDefault="007056A8" w:rsidP="00705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play run --%test</w:t>
      </w:r>
    </w:p>
    <w:p w:rsidR="007056A8" w:rsidRDefault="007056A8" w:rsidP="007056A8"/>
    <w:p w:rsidR="00F108A9" w:rsidRDefault="00F108A9" w:rsidP="00F108A9">
      <w:pPr>
        <w:widowControl/>
        <w:spacing w:before="100" w:beforeAutospacing="1" w:after="100" w:afterAutospacing="1"/>
        <w:jc w:val="left"/>
        <w:outlineLvl w:val="0"/>
        <w:rPr>
          <w:rFonts w:ascii="宋体" w:hAnsi="宋体" w:cs="宋体"/>
          <w:b/>
          <w:bCs/>
          <w:kern w:val="36"/>
          <w:sz w:val="48"/>
          <w:szCs w:val="48"/>
        </w:rPr>
      </w:pPr>
      <w:bookmarkStart w:id="750" w:name="_Toc322991116"/>
      <w:bookmarkStart w:id="751" w:name="_Toc322991624"/>
      <w:bookmarkStart w:id="752" w:name="_Toc322991871"/>
      <w:r>
        <w:rPr>
          <w:rFonts w:ascii="宋体" w:hAnsi="宋体" w:cs="宋体" w:hint="eastAsia"/>
          <w:b/>
          <w:bCs/>
          <w:kern w:val="36"/>
          <w:sz w:val="48"/>
          <w:szCs w:val="48"/>
        </w:rPr>
        <w:t>22.生产部署</w:t>
      </w:r>
      <w:bookmarkEnd w:id="750"/>
      <w:bookmarkEnd w:id="751"/>
      <w:bookmarkEnd w:id="752"/>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为了优化生产环境的应用程序，这里有一些小建议。</w:t>
      </w:r>
    </w:p>
    <w:p w:rsidR="00F108A9" w:rsidRDefault="00F108A9" w:rsidP="00F108A9">
      <w:pPr>
        <w:widowControl/>
        <w:spacing w:before="100" w:beforeAutospacing="1" w:after="100" w:afterAutospacing="1"/>
        <w:jc w:val="left"/>
        <w:outlineLvl w:val="1"/>
        <w:rPr>
          <w:rFonts w:ascii="宋体" w:hAnsi="宋体" w:cs="宋体"/>
          <w:b/>
          <w:bCs/>
          <w:kern w:val="0"/>
          <w:sz w:val="36"/>
          <w:szCs w:val="36"/>
        </w:rPr>
      </w:pPr>
      <w:bookmarkStart w:id="753" w:name="application"/>
      <w:bookmarkStart w:id="754" w:name="_Toc322991117"/>
      <w:bookmarkStart w:id="755" w:name="_Toc322991625"/>
      <w:bookmarkStart w:id="756" w:name="_Toc322991872"/>
      <w:r>
        <w:rPr>
          <w:rFonts w:ascii="宋体" w:hAnsi="宋体" w:cs="宋体" w:hint="eastAsia"/>
          <w:b/>
          <w:bCs/>
          <w:kern w:val="0"/>
          <w:sz w:val="36"/>
          <w:szCs w:val="36"/>
        </w:rPr>
        <w:t>application.conf</w:t>
      </w:r>
      <w:bookmarkEnd w:id="753"/>
      <w:bookmarkEnd w:id="754"/>
      <w:bookmarkEnd w:id="755"/>
      <w:bookmarkEnd w:id="756"/>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首先，最好的方式就是给你的应用程序框架指定的一个id。让我们以production为例。参考 </w:t>
      </w:r>
      <w:hyperlink r:id="rId141" w:history="1">
        <w:r>
          <w:rPr>
            <w:rStyle w:val="a4"/>
            <w:rFonts w:ascii="宋体" w:hAnsi="宋体" w:cs="宋体" w:hint="eastAsia"/>
            <w:kern w:val="0"/>
            <w:sz w:val="24"/>
            <w:szCs w:val="24"/>
          </w:rPr>
          <w:t>manage application.conf in several environments</w:t>
        </w:r>
      </w:hyperlink>
      <w:r>
        <w:rPr>
          <w:rFonts w:ascii="宋体" w:hAnsi="宋体" w:cs="宋体" w:hint="eastAsia"/>
          <w:kern w:val="0"/>
          <w:sz w:val="24"/>
          <w:szCs w:val="24"/>
        </w:rPr>
        <w:t>节以了解如何实现。</w:t>
      </w:r>
    </w:p>
    <w:p w:rsidR="00F108A9" w:rsidRDefault="00F108A9" w:rsidP="00F108A9">
      <w:pPr>
        <w:widowControl/>
        <w:spacing w:before="100" w:beforeAutospacing="1" w:after="100" w:afterAutospacing="1"/>
        <w:jc w:val="left"/>
        <w:outlineLvl w:val="2"/>
        <w:rPr>
          <w:rFonts w:ascii="宋体" w:hAnsi="宋体" w:cs="宋体"/>
          <w:b/>
          <w:bCs/>
          <w:kern w:val="0"/>
          <w:sz w:val="27"/>
          <w:szCs w:val="27"/>
        </w:rPr>
      </w:pPr>
      <w:bookmarkStart w:id="757" w:name="_Toc322991118"/>
      <w:bookmarkStart w:id="758" w:name="_Toc322991626"/>
      <w:bookmarkStart w:id="759" w:name="_Toc322991873"/>
      <w:r>
        <w:rPr>
          <w:rFonts w:ascii="宋体" w:hAnsi="宋体" w:cs="宋体" w:hint="eastAsia"/>
          <w:b/>
          <w:bCs/>
          <w:kern w:val="0"/>
          <w:sz w:val="27"/>
          <w:szCs w:val="27"/>
        </w:rPr>
        <w:t>设置框架为prod模式：</w:t>
      </w:r>
      <w:bookmarkEnd w:id="757"/>
      <w:bookmarkEnd w:id="758"/>
      <w:bookmarkEnd w:id="759"/>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%production.application.mode=prod</w:t>
      </w:r>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在这种模式下，框架将预编译所有的java源代码和模板。如果在这步发生错误，应用程序将不能启动。对源代码的修改将不能进行热加载。</w:t>
      </w:r>
    </w:p>
    <w:p w:rsidR="00F108A9" w:rsidRDefault="00F108A9" w:rsidP="00F108A9">
      <w:pPr>
        <w:widowControl/>
        <w:spacing w:before="100" w:beforeAutospacing="1" w:after="100" w:afterAutospacing="1"/>
        <w:jc w:val="left"/>
        <w:outlineLvl w:val="2"/>
        <w:rPr>
          <w:rFonts w:ascii="宋体" w:hAnsi="宋体" w:cs="宋体"/>
          <w:b/>
          <w:bCs/>
          <w:kern w:val="0"/>
          <w:sz w:val="27"/>
          <w:szCs w:val="27"/>
        </w:rPr>
      </w:pPr>
      <w:bookmarkStart w:id="760" w:name="_Toc322991119"/>
      <w:bookmarkStart w:id="761" w:name="_Toc322991627"/>
      <w:bookmarkStart w:id="762" w:name="_Toc322991874"/>
      <w:r>
        <w:rPr>
          <w:rFonts w:ascii="宋体" w:hAnsi="宋体" w:cs="宋体" w:hint="eastAsia"/>
          <w:b/>
          <w:bCs/>
          <w:kern w:val="0"/>
          <w:sz w:val="27"/>
          <w:szCs w:val="27"/>
        </w:rPr>
        <w:lastRenderedPageBreak/>
        <w:t>定义一个真实的数据库：</w:t>
      </w:r>
      <w:bookmarkEnd w:id="760"/>
      <w:bookmarkEnd w:id="761"/>
      <w:bookmarkEnd w:id="762"/>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如果你使用的是开发数据库（如db=mem 或 db=fs),你应用配置真正可长期使用的数据库，如mysql:</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%production.db.url=jdbc:mysql://localhost/prod</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%production.db.driver=com.mysql.jdbc.Driver</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%production.db.user=root</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%production.db.pass=1515312</w:t>
      </w:r>
    </w:p>
    <w:p w:rsidR="00F108A9" w:rsidRDefault="00F108A9" w:rsidP="00F108A9">
      <w:pPr>
        <w:widowControl/>
        <w:spacing w:before="100" w:beforeAutospacing="1" w:after="100" w:afterAutospacing="1"/>
        <w:jc w:val="left"/>
        <w:outlineLvl w:val="2"/>
        <w:rPr>
          <w:rFonts w:ascii="宋体" w:hAnsi="宋体" w:cs="宋体"/>
          <w:b/>
          <w:bCs/>
          <w:kern w:val="0"/>
          <w:sz w:val="27"/>
          <w:szCs w:val="27"/>
        </w:rPr>
      </w:pPr>
      <w:bookmarkStart w:id="763" w:name="_Toc322991120"/>
      <w:bookmarkStart w:id="764" w:name="_Toc322991628"/>
      <w:bookmarkStart w:id="765" w:name="_Toc322991875"/>
      <w:r>
        <w:rPr>
          <w:rFonts w:ascii="宋体" w:hAnsi="宋体" w:cs="宋体" w:hint="eastAsia"/>
          <w:b/>
          <w:bCs/>
          <w:kern w:val="0"/>
          <w:sz w:val="27"/>
          <w:szCs w:val="27"/>
        </w:rPr>
        <w:t>禁止JPA的自动结构更新：</w:t>
      </w:r>
      <w:bookmarkEnd w:id="763"/>
      <w:bookmarkEnd w:id="764"/>
      <w:bookmarkEnd w:id="765"/>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如果使用了hibernate提供的数据库结构自动更新特性，那么你应该在生产模式下禁止该特性。 </w:t>
      </w:r>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对生产服务器来说，让hibernate自动修改生产环境下的数据库结构和数据是个坏主意！</w:t>
      </w:r>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进行初始化部署是另一个潜在的问题。在这种情况下只需要进行如下定义：</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%production.jpa.ddl=create</w:t>
      </w:r>
    </w:p>
    <w:p w:rsidR="00F108A9" w:rsidRDefault="00F108A9" w:rsidP="00F108A9">
      <w:pPr>
        <w:widowControl/>
        <w:spacing w:before="100" w:beforeAutospacing="1" w:after="100" w:afterAutospacing="1"/>
        <w:jc w:val="left"/>
        <w:outlineLvl w:val="2"/>
        <w:rPr>
          <w:rFonts w:ascii="宋体" w:hAnsi="宋体" w:cs="宋体"/>
          <w:b/>
          <w:bCs/>
          <w:kern w:val="0"/>
          <w:sz w:val="27"/>
          <w:szCs w:val="27"/>
        </w:rPr>
      </w:pPr>
      <w:bookmarkStart w:id="766" w:name="_Toc322991121"/>
      <w:bookmarkStart w:id="767" w:name="_Toc322991629"/>
      <w:bookmarkStart w:id="768" w:name="_Toc322991876"/>
      <w:r>
        <w:rPr>
          <w:rFonts w:ascii="宋体" w:hAnsi="宋体" w:cs="宋体" w:hint="eastAsia"/>
          <w:b/>
          <w:bCs/>
          <w:kern w:val="0"/>
          <w:sz w:val="27"/>
          <w:szCs w:val="27"/>
        </w:rPr>
        <w:t>定义一个安全的secret key:</w:t>
      </w:r>
      <w:bookmarkEnd w:id="766"/>
      <w:bookmarkEnd w:id="767"/>
      <w:bookmarkEnd w:id="768"/>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Play secret key将用于安全密码功能，比如session签名。你的应用程序必须保证这个key十分安全可靠。</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%production.application.secret=c12d1c59af499d20f4955d07255ed8ea333</w:t>
      </w:r>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可以使用play secret命令来生成一个新的安全的随机key (至少在某个OS上是安全的)。如果计划把应用程序发布到多个服务器上，请记住一定要在所有的应用程序实例上使用同一个key！</w:t>
      </w:r>
    </w:p>
    <w:p w:rsidR="00F108A9" w:rsidRDefault="00F108A9" w:rsidP="00F108A9">
      <w:pPr>
        <w:widowControl/>
        <w:spacing w:before="100" w:beforeAutospacing="1" w:after="100" w:afterAutospacing="1"/>
        <w:jc w:val="left"/>
        <w:outlineLvl w:val="1"/>
        <w:rPr>
          <w:rFonts w:ascii="宋体" w:hAnsi="宋体" w:cs="宋体"/>
          <w:b/>
          <w:bCs/>
          <w:kern w:val="0"/>
          <w:sz w:val="36"/>
          <w:szCs w:val="36"/>
        </w:rPr>
      </w:pPr>
      <w:bookmarkStart w:id="769" w:name="_Toc322991122"/>
      <w:bookmarkStart w:id="770" w:name="_Toc322991630"/>
      <w:bookmarkStart w:id="771" w:name="_Toc322991877"/>
      <w:r>
        <w:rPr>
          <w:rFonts w:ascii="宋体" w:hAnsi="宋体" w:cs="宋体" w:hint="eastAsia"/>
          <w:b/>
          <w:bCs/>
          <w:kern w:val="0"/>
          <w:sz w:val="36"/>
          <w:szCs w:val="36"/>
        </w:rPr>
        <w:t>日志配置</w:t>
      </w:r>
      <w:bookmarkEnd w:id="769"/>
      <w:bookmarkEnd w:id="770"/>
      <w:bookmarkEnd w:id="771"/>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在生产模式下，使用循环日志文件是个好主意。一定不要发送日志信息到控制台，这是因为这此日志信息将会写入logs/system.out文件，而且大小不受限制！</w:t>
      </w:r>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在conf/目录创建一个定制的log4j.properties文件：</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log4j.rootLogger=ERROR, Rolling</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log4j.logger.play=INFO</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Rolling files</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log4j.appender.Rolling=org.apache.log4j.RollingFileAppender</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log4j.appender.Rolling.File=application.log</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log4j.appender.Rolling.MaxFileSize=1MB</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log4j.appender.Rolling.MaxBackupIndex=100</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log4j.appender.Rolling.layout=org.apache.log4j.PatternLayout</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log4j.appender.Rolling.layout.ConversionPattern=%d{ABSOLUTE} %-5p ~ %m%n</w:t>
      </w:r>
    </w:p>
    <w:p w:rsidR="00F108A9" w:rsidRDefault="00F108A9" w:rsidP="00F108A9">
      <w:pPr>
        <w:widowControl/>
        <w:spacing w:before="100" w:beforeAutospacing="1" w:after="100" w:afterAutospacing="1"/>
        <w:jc w:val="left"/>
        <w:outlineLvl w:val="1"/>
        <w:rPr>
          <w:rFonts w:ascii="宋体" w:hAnsi="宋体" w:cs="宋体"/>
          <w:b/>
          <w:bCs/>
          <w:kern w:val="0"/>
          <w:sz w:val="36"/>
          <w:szCs w:val="36"/>
        </w:rPr>
      </w:pPr>
      <w:bookmarkStart w:id="772" w:name="server"/>
      <w:bookmarkStart w:id="773" w:name="_Toc322991123"/>
      <w:bookmarkStart w:id="774" w:name="_Toc322991631"/>
      <w:bookmarkStart w:id="775" w:name="_Toc322991878"/>
      <w:r>
        <w:rPr>
          <w:rFonts w:ascii="宋体" w:hAnsi="宋体" w:cs="宋体" w:hint="eastAsia"/>
          <w:b/>
          <w:bCs/>
          <w:kern w:val="0"/>
          <w:sz w:val="36"/>
          <w:szCs w:val="36"/>
        </w:rPr>
        <w:t>前端http服务器（Front-end HTTP server</w:t>
      </w:r>
      <w:bookmarkEnd w:id="772"/>
      <w:r>
        <w:rPr>
          <w:rFonts w:ascii="宋体" w:hAnsi="宋体" w:cs="宋体" w:hint="eastAsia"/>
          <w:b/>
          <w:bCs/>
          <w:kern w:val="0"/>
          <w:sz w:val="36"/>
          <w:szCs w:val="36"/>
        </w:rPr>
        <w:t>）</w:t>
      </w:r>
      <w:bookmarkEnd w:id="773"/>
      <w:bookmarkEnd w:id="774"/>
      <w:bookmarkEnd w:id="775"/>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把应用程序作为独立服务器部署到80端口非常容易：</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%production.http.port=80</w:t>
      </w:r>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但是，如果你计划在同一台服务器部署多个应用程序，或者为应用程序的多个实例实现负载平衡（以实现可伸缩性部署或故障容错），可以使用前端http服务器实现这个功能。</w:t>
      </w:r>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b/>
          <w:bCs/>
          <w:kern w:val="0"/>
          <w:sz w:val="24"/>
          <w:szCs w:val="24"/>
        </w:rPr>
        <w:t>注意，如果使用前端服务器和和直接使用play服务器相比，前者将不能提供更好的展现效果！</w:t>
      </w:r>
    </w:p>
    <w:p w:rsidR="00F108A9" w:rsidRDefault="00F108A9" w:rsidP="00F108A9">
      <w:pPr>
        <w:widowControl/>
        <w:spacing w:before="100" w:beforeAutospacing="1" w:after="100" w:afterAutospacing="1"/>
        <w:jc w:val="left"/>
        <w:outlineLvl w:val="2"/>
        <w:rPr>
          <w:rFonts w:ascii="宋体" w:hAnsi="宋体" w:cs="宋体"/>
          <w:b/>
          <w:bCs/>
          <w:kern w:val="0"/>
          <w:sz w:val="27"/>
          <w:szCs w:val="27"/>
        </w:rPr>
      </w:pPr>
      <w:bookmarkStart w:id="776" w:name="_Toc322991124"/>
      <w:bookmarkStart w:id="777" w:name="_Toc322991632"/>
      <w:bookmarkStart w:id="778" w:name="_Toc322991879"/>
      <w:r>
        <w:rPr>
          <w:rFonts w:ascii="宋体" w:hAnsi="宋体" w:cs="宋体" w:hint="eastAsia"/>
          <w:b/>
          <w:bCs/>
          <w:kern w:val="0"/>
          <w:sz w:val="27"/>
          <w:szCs w:val="27"/>
        </w:rPr>
        <w:t>部署到lighttpd服务器的设置</w:t>
      </w:r>
      <w:bookmarkEnd w:id="776"/>
      <w:bookmarkEnd w:id="777"/>
      <w:bookmarkEnd w:id="778"/>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本示例将向你展现如何配置</w:t>
      </w:r>
      <w:hyperlink r:id="rId142" w:history="1">
        <w:r>
          <w:rPr>
            <w:rStyle w:val="a4"/>
            <w:rFonts w:ascii="宋体" w:hAnsi="宋体" w:cs="宋体" w:hint="eastAsia"/>
            <w:kern w:val="0"/>
            <w:sz w:val="24"/>
            <w:szCs w:val="24"/>
          </w:rPr>
          <w:t>lighttpd</w:t>
        </w:r>
      </w:hyperlink>
      <w:r>
        <w:rPr>
          <w:rFonts w:ascii="宋体" w:hAnsi="宋体" w:cs="宋体" w:hint="eastAsia"/>
          <w:kern w:val="0"/>
          <w:sz w:val="24"/>
          <w:szCs w:val="24"/>
        </w:rPr>
        <w:t>作为前端web服务器。注意，本配置同样适用于Apache，但如果你只需要虚拟化或负载平衡功能， lighttpd是最好的选择，而且非常容易配置！</w:t>
      </w:r>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/etc/lighttpd/lighttpd.conf文件的配置示例如下（linux）:</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server.modules = (</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"mod_access",</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"mod_proxy",</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"mod_accesslog" </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$HTTP["host"] =~ "www.myapp.com" {</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proxy.balance = "round-robin" proxy.server = ( "/" =&gt;</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 ( "host" =&gt; "127.0.0.1", "port" =&gt; 9000 ) ) )</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$HTTP["host"] =~ "www.loadbalancedapp.com" {</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proxy.balance = "round-robin" proxy.server = ( "/" =&gt; ( </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 "host" =&gt; "127.0.0.1", "port" =&gt; 9000 ), </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 "host" =&gt; "127.0.0.1", "port" =&gt; 9001 ) ) </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F108A9" w:rsidRDefault="00F108A9" w:rsidP="00F108A9">
      <w:pPr>
        <w:widowControl/>
        <w:spacing w:before="100" w:beforeAutospacing="1" w:after="100" w:afterAutospacing="1"/>
        <w:jc w:val="left"/>
        <w:outlineLvl w:val="2"/>
        <w:rPr>
          <w:rFonts w:ascii="宋体" w:hAnsi="宋体" w:cs="宋体"/>
          <w:b/>
          <w:bCs/>
          <w:kern w:val="0"/>
          <w:sz w:val="27"/>
          <w:szCs w:val="27"/>
        </w:rPr>
      </w:pPr>
      <w:bookmarkStart w:id="779" w:name="_Toc322991125"/>
      <w:bookmarkStart w:id="780" w:name="_Toc322991633"/>
      <w:bookmarkStart w:id="781" w:name="_Toc322991880"/>
      <w:r>
        <w:rPr>
          <w:rFonts w:ascii="宋体" w:hAnsi="宋体" w:cs="宋体" w:hint="eastAsia"/>
          <w:b/>
          <w:bCs/>
          <w:kern w:val="0"/>
          <w:sz w:val="27"/>
          <w:szCs w:val="27"/>
        </w:rPr>
        <w:t>部署到</w:t>
      </w:r>
      <w:bookmarkStart w:id="782" w:name="OLE_LINK35"/>
      <w:bookmarkStart w:id="783" w:name="OLE_LINK34"/>
      <w:bookmarkStart w:id="784" w:name="OLE_LINK33"/>
      <w:r>
        <w:rPr>
          <w:rFonts w:ascii="宋体" w:hAnsi="宋体" w:cs="宋体" w:hint="eastAsia"/>
          <w:b/>
          <w:bCs/>
          <w:kern w:val="0"/>
          <w:sz w:val="27"/>
          <w:szCs w:val="27"/>
        </w:rPr>
        <w:t>Apache</w:t>
      </w:r>
      <w:bookmarkEnd w:id="782"/>
      <w:bookmarkEnd w:id="783"/>
      <w:bookmarkEnd w:id="784"/>
      <w:r>
        <w:rPr>
          <w:rFonts w:ascii="宋体" w:hAnsi="宋体" w:cs="宋体" w:hint="eastAsia"/>
          <w:b/>
          <w:bCs/>
          <w:kern w:val="0"/>
          <w:sz w:val="27"/>
          <w:szCs w:val="27"/>
        </w:rPr>
        <w:t>服务器的设置</w:t>
      </w:r>
      <w:bookmarkEnd w:id="779"/>
      <w:bookmarkEnd w:id="780"/>
      <w:bookmarkEnd w:id="781"/>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下面的示例显示了如何在</w:t>
      </w:r>
      <w:r>
        <w:rPr>
          <w:rFonts w:ascii="宋体" w:hAnsi="宋体" w:cs="宋体" w:hint="eastAsia"/>
          <w:color w:val="0000FF"/>
          <w:kern w:val="0"/>
          <w:sz w:val="24"/>
          <w:szCs w:val="24"/>
          <w:u w:val="single"/>
        </w:rPr>
        <w:t>Apache httpd server下</w:t>
      </w:r>
      <w:r>
        <w:rPr>
          <w:rFonts w:ascii="宋体" w:hAnsi="宋体" w:cs="宋体" w:hint="eastAsia"/>
          <w:kern w:val="0"/>
          <w:sz w:val="24"/>
          <w:szCs w:val="24"/>
        </w:rPr>
        <w:t xml:space="preserve"> 进行配置： </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LoadModule proxy_module modules/mod_proxy.so</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&lt;VirtualHost *:80&gt;</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ProxyPreserveHost On</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ServerName www.loadbalancedapp.com</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ProxyPass / http://127.0.0.1:9000/</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ProxyPassReverse / http://127.0.0.1:9000/</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&lt;/VirtualHost&gt;</w:t>
      </w:r>
    </w:p>
    <w:p w:rsidR="00F108A9" w:rsidRDefault="00F108A9" w:rsidP="00F108A9">
      <w:pPr>
        <w:widowControl/>
        <w:spacing w:before="100" w:beforeAutospacing="1" w:after="100" w:afterAutospacing="1"/>
        <w:jc w:val="left"/>
        <w:outlineLvl w:val="2"/>
        <w:rPr>
          <w:rFonts w:ascii="宋体" w:hAnsi="宋体" w:cs="宋体"/>
          <w:b/>
          <w:bCs/>
          <w:kern w:val="0"/>
          <w:sz w:val="27"/>
          <w:szCs w:val="27"/>
        </w:rPr>
      </w:pPr>
      <w:bookmarkStart w:id="785" w:name="_Toc322991126"/>
      <w:bookmarkStart w:id="786" w:name="_Toc322991634"/>
      <w:bookmarkStart w:id="787" w:name="_Toc322991881"/>
      <w:r>
        <w:rPr>
          <w:rFonts w:ascii="宋体" w:hAnsi="宋体" w:cs="宋体" w:hint="eastAsia"/>
          <w:b/>
          <w:bCs/>
          <w:kern w:val="0"/>
          <w:sz w:val="27"/>
          <w:szCs w:val="27"/>
        </w:rPr>
        <w:t>Apache作为前端代理服务器，可以允许透明更新你的应用程序</w:t>
      </w:r>
      <w:bookmarkEnd w:id="785"/>
      <w:bookmarkEnd w:id="786"/>
      <w:bookmarkEnd w:id="787"/>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一个基本的例子，就是让前端代理服务器负载平衡两个play应用程序，如果其中一个失效，那么另外一个将自动承担全部任务。</w:t>
      </w:r>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让我们在9999和9998两个端口分别启动相同的应用程序。</w:t>
      </w:r>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把应用程序复制一件，修改其application.conf文件中的端口号。</w:t>
      </w:r>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在每个应用程序目录下分别运行如下命令：</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play start mysuperwebapp</w:t>
      </w:r>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现在，让我们对Apache服务器进行配置，让其实现负载平衡。</w:t>
      </w:r>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在Apache里，我们使用如下配置：</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&lt;VirtualHost mysuperwebapp.com:80&gt;</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ServerName mysuperwebapp.com</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&lt;Location /balancer-manager&gt;</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SetHandler balancer-manager</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Order Deny,Allow</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Deny from all</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 xml:space="preserve">    Allow from .mysuperwebapp.com</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&lt;/Location&gt;</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&lt;Proxy balancer://mycluster&gt;</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BalancerMember http://localhost:9999</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BalancerMember http://localhost:9998 status=+H</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&lt;/Proxy&gt;</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&lt;Proxy *&gt;</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Order Allow,Deny</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Allow From All</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&lt;/Proxy&gt;</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ProxyPreserveHost On</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ProxyPass /balancer-manager !</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ProxyPass / balancer://mycluster/</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ProxyPassReverse / http://localhost:9999/</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ProxyPassReverse / http://localhost:9998/</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&lt;/VirtualHost&gt;</w:t>
      </w:r>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其中最重要的部分为balancer://mycluster，这里声明加载负载平衡。+H选项的意思是让第二个Play应用程序处于待命状态。当然，这里也可指示第二个play应用程序为load-balance负载平衡状态。</w:t>
      </w:r>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当需要更新mysuperwebapp时，需要使用如下命令：</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play stop mysuperwebapp1</w:t>
      </w:r>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这里，所有的工作都会被load-balancer转发到mysuperwebapp2,与此同时， mysuperwebapp1进行更新操作，一定操作完成，就可执行以下命令：</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play start mysuperwebapp1</w:t>
      </w:r>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这时，你就可以安全更新mysuperwebapp2了。</w:t>
      </w:r>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Apache同时提供了显示服务器集群cluster的方法。方法是在浏览器里访问应用程序的/balancer-manager地址，就可以查看服务器集群的当前状态。</w:t>
      </w:r>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因为Play是完全无状态的，因此，你不需要在2个集群(服务器)间管理session，事实上，你可以很容易扩展到2个以上的play实例。</w:t>
      </w:r>
    </w:p>
    <w:p w:rsidR="00F108A9" w:rsidRDefault="00F108A9" w:rsidP="00F108A9">
      <w:pPr>
        <w:widowControl/>
        <w:spacing w:before="100" w:beforeAutospacing="1" w:after="100" w:afterAutospacing="1"/>
        <w:jc w:val="left"/>
        <w:outlineLvl w:val="2"/>
        <w:rPr>
          <w:rFonts w:ascii="宋体" w:hAnsi="宋体" w:cs="宋体"/>
          <w:b/>
          <w:bCs/>
          <w:kern w:val="0"/>
          <w:sz w:val="27"/>
          <w:szCs w:val="27"/>
        </w:rPr>
      </w:pPr>
      <w:bookmarkStart w:id="788" w:name="_Toc322991127"/>
      <w:bookmarkStart w:id="789" w:name="_Toc322991635"/>
      <w:bookmarkStart w:id="790" w:name="_Toc322991882"/>
      <w:r>
        <w:rPr>
          <w:rFonts w:ascii="宋体" w:hAnsi="宋体" w:cs="宋体" w:hint="eastAsia"/>
          <w:b/>
          <w:bCs/>
          <w:kern w:val="0"/>
          <w:sz w:val="27"/>
          <w:szCs w:val="27"/>
        </w:rPr>
        <w:t>高级代理设置</w:t>
      </w:r>
      <w:bookmarkEnd w:id="788"/>
      <w:bookmarkEnd w:id="789"/>
      <w:bookmarkEnd w:id="790"/>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当使用http前端服务器，需要一个地址作为http服务器的统一对外地址，用于接收所有的请求。</w:t>
      </w:r>
      <w:bookmarkStart w:id="791" w:name="OLE_LINK39"/>
      <w:bookmarkStart w:id="792" w:name="OLE_LINK38"/>
      <w:r>
        <w:rPr>
          <w:rFonts w:ascii="宋体" w:hAnsi="宋体" w:cs="宋体" w:hint="eastAsia"/>
          <w:kern w:val="0"/>
          <w:sz w:val="24"/>
          <w:szCs w:val="24"/>
        </w:rPr>
        <w:t>通常情况下，同一台服务器即作为play应用服务器，又作为代理服务器，这时，play将把所有的请求看成是来自127.0.0.1的请求。</w:t>
      </w:r>
    </w:p>
    <w:bookmarkEnd w:id="791"/>
    <w:bookmarkEnd w:id="792"/>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Proxy服务器可以为请求添加一个特定的header来告诉被代理的应用程序，这个请求来自哪里。大多数web服务器都会远程客户端ip地址添加一个X-Forwarded-For header作为第一个参数。如果你在</w:t>
      </w:r>
      <w:r>
        <w:rPr>
          <w:rFonts w:ascii="宋体" w:hAnsi="宋体" w:cs="宋体" w:hint="eastAsia"/>
          <w:color w:val="0000FF"/>
          <w:kern w:val="0"/>
          <w:sz w:val="24"/>
          <w:szCs w:val="24"/>
          <w:u w:val="single"/>
        </w:rPr>
        <w:t>XForwardedSupport配置里</w:t>
      </w:r>
      <w:r>
        <w:rPr>
          <w:rFonts w:ascii="宋体" w:hAnsi="宋体" w:cs="宋体" w:hint="eastAsia"/>
          <w:kern w:val="0"/>
          <w:sz w:val="24"/>
          <w:szCs w:val="24"/>
        </w:rPr>
        <w:t>允许forward转发支持, Play会从代理的ip至客户端的ip更改request.remoteAddress，为了能够正常工作，你就必须列出你的代理服务器的ip地址。</w:t>
      </w:r>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然而，这样并不涉及主机头，它将仍旧被代理服务器发布。如果你使用的是Apache 2.x, 你可添加如下指令：</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ProxyPreserveHost on</w:t>
      </w:r>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host: header仍旧是客户端核发的原始host请求header。通过这两种技术的组合，你的应用程序看起来好像是直接暴露出来的单一主机。</w:t>
      </w:r>
    </w:p>
    <w:p w:rsidR="00F108A9" w:rsidRDefault="00F108A9" w:rsidP="00F108A9">
      <w:pPr>
        <w:widowControl/>
        <w:spacing w:before="100" w:beforeAutospacing="1" w:after="100" w:afterAutospacing="1"/>
        <w:jc w:val="left"/>
        <w:outlineLvl w:val="1"/>
        <w:rPr>
          <w:rFonts w:ascii="宋体" w:hAnsi="宋体" w:cs="宋体"/>
          <w:b/>
          <w:bCs/>
          <w:kern w:val="0"/>
          <w:sz w:val="36"/>
          <w:szCs w:val="36"/>
        </w:rPr>
      </w:pPr>
      <w:bookmarkStart w:id="793" w:name="https"/>
      <w:bookmarkStart w:id="794" w:name="_Toc322991128"/>
      <w:bookmarkStart w:id="795" w:name="_Toc322991636"/>
      <w:bookmarkStart w:id="796" w:name="_Toc322991883"/>
      <w:r>
        <w:rPr>
          <w:rFonts w:ascii="宋体" w:hAnsi="宋体" w:cs="宋体" w:hint="eastAsia"/>
          <w:b/>
          <w:bCs/>
          <w:kern w:val="0"/>
          <w:sz w:val="36"/>
          <w:szCs w:val="36"/>
        </w:rPr>
        <w:t>HTTPS</w:t>
      </w:r>
      <w:bookmarkEnd w:id="793"/>
      <w:r>
        <w:rPr>
          <w:rFonts w:ascii="宋体" w:hAnsi="宋体" w:cs="宋体" w:hint="eastAsia"/>
          <w:b/>
          <w:bCs/>
          <w:kern w:val="0"/>
          <w:sz w:val="36"/>
          <w:szCs w:val="36"/>
        </w:rPr>
        <w:t>配置</w:t>
      </w:r>
      <w:bookmarkEnd w:id="794"/>
      <w:bookmarkEnd w:id="795"/>
      <w:bookmarkEnd w:id="796"/>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内建服务器支持HTTPS协议，你可以在生产环境中直接使用。它支持证书管理，即可以是传统的java keystore，也可以是简单的cert key文件。为了为你的应用程序启动HTTPS连接，只需要在applictaion.conf里声明https.port 配置属性就行。</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http.port=9000</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https.port=9443</w:t>
      </w:r>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这里需要把你的证书放到conf目录。Play支持X509证书和keystore证书。X509 证书必须采用如下命名方式：</w:t>
      </w:r>
      <w:r>
        <w:rPr>
          <w:rFonts w:ascii="宋体" w:hAnsi="宋体" w:cs="宋体" w:hint="eastAsia"/>
          <w:kern w:val="0"/>
          <w:sz w:val="24"/>
          <w:szCs w:val="24"/>
        </w:rPr>
        <w:br/>
      </w:r>
      <w:r>
        <w:rPr>
          <w:rFonts w:ascii="宋体" w:hAnsi="宋体" w:cs="宋体" w:hint="eastAsia"/>
          <w:b/>
          <w:bCs/>
          <w:kern w:val="0"/>
          <w:sz w:val="24"/>
          <w:szCs w:val="24"/>
        </w:rPr>
        <w:t>host.cert</w:t>
      </w:r>
      <w:r>
        <w:rPr>
          <w:rFonts w:ascii="宋体" w:hAnsi="宋体" w:cs="宋体" w:hint="eastAsia"/>
          <w:kern w:val="0"/>
          <w:sz w:val="24"/>
          <w:szCs w:val="24"/>
        </w:rPr>
        <w:t xml:space="preserve"> 作为证书命名，</w:t>
      </w:r>
      <w:r>
        <w:rPr>
          <w:rFonts w:ascii="宋体" w:hAnsi="宋体" w:cs="宋体" w:hint="eastAsia"/>
          <w:b/>
          <w:bCs/>
          <w:kern w:val="0"/>
          <w:sz w:val="24"/>
          <w:szCs w:val="24"/>
        </w:rPr>
        <w:t>host.key</w:t>
      </w:r>
      <w:r>
        <w:rPr>
          <w:rFonts w:ascii="宋体" w:hAnsi="宋体" w:cs="宋体" w:hint="eastAsia"/>
          <w:kern w:val="0"/>
          <w:sz w:val="24"/>
          <w:szCs w:val="24"/>
        </w:rPr>
        <w:t>作为key命名。如果使用的是keystore，那么默认命令应该为</w:t>
      </w:r>
      <w:r>
        <w:rPr>
          <w:rFonts w:ascii="宋体" w:hAnsi="宋体" w:cs="宋体" w:hint="eastAsia"/>
          <w:b/>
          <w:bCs/>
          <w:kern w:val="0"/>
          <w:sz w:val="24"/>
          <w:szCs w:val="24"/>
        </w:rPr>
        <w:t>certificate.jks</w:t>
      </w:r>
      <w:r>
        <w:rPr>
          <w:rFonts w:ascii="宋体" w:hAnsi="宋体" w:cs="宋体" w:hint="eastAsia"/>
          <w:kern w:val="0"/>
          <w:sz w:val="24"/>
          <w:szCs w:val="24"/>
        </w:rPr>
        <w:t>。</w:t>
      </w:r>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如果使用的是X509证书，那么可以在application.conf里配置如下参数：</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X509 certificates</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certificate.key.file=conf/host.key</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certificate.file=conf/host.cert</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In case your key file is password protected</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certificate.password=secret</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trustmanager.algorithm=JKS</w:t>
      </w:r>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使用keystore时，配置如下:</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keystore.algorithm=JKS</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keystore.password=secret</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keystore.file=conf/certificate.jks</w:t>
      </w:r>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注意，上面采用的是默认值。</w:t>
      </w:r>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你可以使用</w:t>
      </w:r>
      <w:r>
        <w:rPr>
          <w:rFonts w:ascii="宋体" w:hAnsi="宋体" w:cs="宋体" w:hint="eastAsia"/>
          <w:b/>
          <w:bCs/>
          <w:kern w:val="0"/>
          <w:sz w:val="24"/>
          <w:szCs w:val="24"/>
        </w:rPr>
        <w:t>openssl</w:t>
      </w:r>
      <w:r>
        <w:rPr>
          <w:rFonts w:ascii="宋体" w:hAnsi="宋体" w:cs="宋体" w:hint="eastAsia"/>
          <w:kern w:val="0"/>
          <w:sz w:val="24"/>
          <w:szCs w:val="24"/>
        </w:rPr>
        <w:t>生成</w:t>
      </w:r>
      <w:bookmarkStart w:id="797" w:name="OLE_LINK45"/>
      <w:bookmarkStart w:id="798" w:name="OLE_LINK44"/>
      <w:r>
        <w:rPr>
          <w:rFonts w:ascii="宋体" w:hAnsi="宋体" w:cs="宋体" w:hint="eastAsia"/>
          <w:kern w:val="0"/>
          <w:sz w:val="24"/>
          <w:szCs w:val="24"/>
        </w:rPr>
        <w:t>自签名self-signed证书：</w:t>
      </w:r>
      <w:bookmarkEnd w:id="797"/>
      <w:bookmarkEnd w:id="798"/>
      <w:r>
        <w:rPr>
          <w:rFonts w:ascii="宋体" w:hAnsi="宋体" w:cs="宋体" w:hint="eastAsia"/>
          <w:kern w:val="0"/>
          <w:sz w:val="24"/>
          <w:szCs w:val="24"/>
        </w:rPr>
        <w:t xml:space="preserve"> </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openssl genrsa 1024 &gt; host.key</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openssl req -new -x509 -nodes -sha1 -days 365 -key host.key &gt; host.cert</w:t>
      </w:r>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如果使用的是Java keystore机制，那么可以在application.conf里配置如下属性：</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Keystore </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ssl.KeyManagerFactory.algorithm=SunX509</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trustmanager.algorithm=JKS</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keystore.password=secret</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keystore.file=certificate.jks</w:t>
      </w:r>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上面的值采用的是默认值。</w:t>
      </w:r>
    </w:p>
    <w:p w:rsidR="00F108A9" w:rsidRDefault="00F108A9" w:rsidP="00F108A9">
      <w:pPr>
        <w:widowControl/>
        <w:spacing w:before="100" w:beforeAutospacing="1" w:after="100" w:afterAutospacing="1"/>
        <w:jc w:val="left"/>
        <w:outlineLvl w:val="1"/>
        <w:rPr>
          <w:rFonts w:ascii="宋体" w:hAnsi="宋体" w:cs="宋体"/>
          <w:b/>
          <w:bCs/>
          <w:kern w:val="0"/>
          <w:sz w:val="36"/>
          <w:szCs w:val="36"/>
        </w:rPr>
      </w:pPr>
      <w:bookmarkStart w:id="799" w:name="nopython"/>
      <w:bookmarkStart w:id="800" w:name="_Toc322991129"/>
      <w:bookmarkStart w:id="801" w:name="_Toc322991637"/>
      <w:bookmarkStart w:id="802" w:name="_Toc322991884"/>
      <w:r>
        <w:rPr>
          <w:rFonts w:ascii="宋体" w:hAnsi="宋体" w:cs="宋体" w:hint="eastAsia"/>
          <w:b/>
          <w:bCs/>
          <w:kern w:val="0"/>
          <w:sz w:val="36"/>
          <w:szCs w:val="36"/>
        </w:rPr>
        <w:t>不依赖Python</w:t>
      </w:r>
      <w:bookmarkEnd w:id="799"/>
      <w:r>
        <w:rPr>
          <w:rFonts w:ascii="宋体" w:hAnsi="宋体" w:cs="宋体" w:hint="eastAsia"/>
          <w:b/>
          <w:bCs/>
          <w:kern w:val="0"/>
          <w:sz w:val="36"/>
          <w:szCs w:val="36"/>
        </w:rPr>
        <w:t>进行部署</w:t>
      </w:r>
      <w:bookmarkEnd w:id="800"/>
      <w:bookmarkEnd w:id="801"/>
      <w:bookmarkEnd w:id="802"/>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默认情况下，大多数Unix机器都安装了Python，在windows下，play已经自动植入了Python。但可能存在你需要部署的服务器并没有安装Python。</w:t>
      </w:r>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为解决这个问题，play应用程序里的build.xml文件提供了有限的功能。</w:t>
      </w:r>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在应用程序目录下，使用以下命令启动服务器:</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ant start -Dplay.path=/path/to/playdirectory</w:t>
      </w:r>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警告: 使用play命令时，输出信息将直接转发到System.out，使用Ant时，标准输出将不可访问，因此，提供Log4j属性文件是必要的。</w:t>
      </w:r>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停止服务器时，使用如下命令:</w:t>
      </w:r>
    </w:p>
    <w:p w:rsidR="00F108A9" w:rsidRDefault="00F108A9" w:rsidP="00F108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ant stop -Dplay.path=/path/to/playdirectory</w:t>
      </w:r>
    </w:p>
    <w:p w:rsidR="00F108A9" w:rsidRDefault="00F108A9" w:rsidP="00F108A9">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注意，你可在系统环境变量里为设置play框架路径，也可在应用程序的build.xml文件里设定。</w:t>
      </w:r>
    </w:p>
    <w:p w:rsidR="00F108A9" w:rsidRDefault="00F108A9" w:rsidP="00F108A9"/>
    <w:p w:rsidR="00B45B83" w:rsidRDefault="00B45B83" w:rsidP="00B45B83">
      <w:pPr>
        <w:widowControl/>
        <w:spacing w:before="100" w:beforeAutospacing="1" w:after="100" w:afterAutospacing="1"/>
        <w:jc w:val="left"/>
        <w:outlineLvl w:val="0"/>
        <w:rPr>
          <w:rFonts w:ascii="宋体" w:hAnsi="宋体" w:cs="宋体"/>
          <w:b/>
          <w:bCs/>
          <w:kern w:val="36"/>
          <w:sz w:val="48"/>
          <w:szCs w:val="48"/>
        </w:rPr>
      </w:pPr>
      <w:bookmarkStart w:id="803" w:name="_Toc322991130"/>
      <w:bookmarkStart w:id="804" w:name="_Toc322991638"/>
      <w:bookmarkStart w:id="805" w:name="_Toc322991885"/>
      <w:r>
        <w:rPr>
          <w:rFonts w:ascii="宋体" w:hAnsi="宋体" w:cs="宋体" w:hint="eastAsia"/>
          <w:b/>
          <w:bCs/>
          <w:kern w:val="36"/>
          <w:sz w:val="48"/>
          <w:szCs w:val="48"/>
        </w:rPr>
        <w:t>23.部署选择</w:t>
      </w:r>
      <w:bookmarkEnd w:id="803"/>
      <w:bookmarkEnd w:id="804"/>
      <w:bookmarkEnd w:id="805"/>
    </w:p>
    <w:p w:rsidR="00B45B83" w:rsidRDefault="00B45B83" w:rsidP="00B45B83">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Play应用程序实际上可以部署到任何环境下：如部署到Servlet容器里、作为独立服务器、或部署到Heroku, Google Application Engine, Stack, a Cloud, 等等</w:t>
      </w:r>
    </w:p>
    <w:p w:rsidR="00B45B83" w:rsidRDefault="00B45B83" w:rsidP="00B45B83">
      <w:pPr>
        <w:widowControl/>
        <w:spacing w:before="100" w:beforeAutospacing="1" w:after="100" w:afterAutospacing="1"/>
        <w:jc w:val="left"/>
        <w:outlineLvl w:val="1"/>
        <w:rPr>
          <w:rFonts w:ascii="宋体" w:hAnsi="宋体" w:cs="宋体"/>
          <w:b/>
          <w:bCs/>
          <w:kern w:val="0"/>
          <w:sz w:val="36"/>
          <w:szCs w:val="36"/>
        </w:rPr>
      </w:pPr>
      <w:bookmarkStart w:id="806" w:name="standalone"/>
      <w:bookmarkStart w:id="807" w:name="_Toc322991131"/>
      <w:bookmarkStart w:id="808" w:name="_Toc322991639"/>
      <w:bookmarkStart w:id="809" w:name="_Toc322991886"/>
      <w:r>
        <w:rPr>
          <w:rFonts w:ascii="宋体" w:hAnsi="宋体" w:cs="宋体" w:hint="eastAsia"/>
          <w:b/>
          <w:bCs/>
          <w:kern w:val="0"/>
          <w:sz w:val="36"/>
          <w:szCs w:val="36"/>
        </w:rPr>
        <w:t>独立Play应用程序</w:t>
      </w:r>
      <w:bookmarkEnd w:id="806"/>
      <w:bookmarkEnd w:id="807"/>
      <w:bookmarkEnd w:id="808"/>
      <w:bookmarkEnd w:id="809"/>
    </w:p>
    <w:p w:rsidR="00B45B83" w:rsidRDefault="00B45B83" w:rsidP="00B45B83">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最简单、最稳定的方式就是不需要任何容器简单运行play应用程序。如果需要更高级的特性，比如虚拟主机，你可使用前端http服务器，比如Lighttpd或Apache。</w:t>
      </w:r>
    </w:p>
    <w:p w:rsidR="00B45B83" w:rsidRDefault="00B45B83" w:rsidP="00B45B83">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内存的HTTP服务可以支持每秒上千的HTTP请求，而且不存在瓶颈。此外，它还使用了效率更高的线程模型（Servlet容器采取的是每个请求分配一个线程），而且允许不同的模块使用不的服务器 (Grizzly, Netty,等等) </w:t>
      </w:r>
    </w:p>
    <w:p w:rsidR="00B45B83" w:rsidRDefault="00B45B83" w:rsidP="00B45B83">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这些服务器都支持在不中断正在执行线程的情况下支持long polling（长轮询），允许管理超长请求（等待一个长时间任务完成），允许把文件对象直接转换成流(包括任何指定了Content-Length内容长度的InputStream)。</w:t>
      </w:r>
    </w:p>
    <w:p w:rsidR="00B45B83" w:rsidRDefault="00B45B83" w:rsidP="00B45B83">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当使用同开发时相同的环境运行应用程序时会存在几个小问题。当部署到jee应用程序服务器时，会产生许多小bug（不同的程序主目录, 类加载问题, 库冲突等等)。</w:t>
      </w:r>
    </w:p>
    <w:p w:rsidR="00B45B83" w:rsidRDefault="00B45B83" w:rsidP="00B45B83">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参考</w:t>
      </w:r>
      <w:hyperlink r:id="rId143" w:history="1">
        <w:r>
          <w:rPr>
            <w:rStyle w:val="a4"/>
            <w:rFonts w:ascii="宋体" w:hAnsi="宋体" w:cs="宋体" w:hint="eastAsia"/>
            <w:kern w:val="0"/>
            <w:sz w:val="24"/>
            <w:szCs w:val="24"/>
          </w:rPr>
          <w:t>'Put your application in production' page</w:t>
        </w:r>
      </w:hyperlink>
      <w:r>
        <w:rPr>
          <w:rFonts w:ascii="宋体" w:hAnsi="宋体" w:cs="宋体" w:hint="eastAsia"/>
          <w:kern w:val="0"/>
          <w:sz w:val="24"/>
          <w:szCs w:val="24"/>
        </w:rPr>
        <w:t xml:space="preserve"> 。</w:t>
      </w:r>
    </w:p>
    <w:p w:rsidR="00B45B83" w:rsidRDefault="00B45B83" w:rsidP="00B45B83">
      <w:pPr>
        <w:widowControl/>
        <w:spacing w:before="100" w:beforeAutospacing="1" w:after="100" w:afterAutospacing="1"/>
        <w:jc w:val="left"/>
        <w:outlineLvl w:val="1"/>
        <w:rPr>
          <w:rFonts w:ascii="宋体" w:hAnsi="宋体" w:cs="宋体"/>
          <w:b/>
          <w:bCs/>
          <w:kern w:val="0"/>
          <w:sz w:val="36"/>
          <w:szCs w:val="36"/>
        </w:rPr>
      </w:pPr>
      <w:bookmarkStart w:id="810" w:name="appservers"/>
      <w:bookmarkStart w:id="811" w:name="_Toc322991132"/>
      <w:bookmarkStart w:id="812" w:name="_Toc322991640"/>
      <w:bookmarkStart w:id="813" w:name="_Toc322991887"/>
      <w:r>
        <w:rPr>
          <w:rFonts w:ascii="宋体" w:hAnsi="宋体" w:cs="宋体" w:hint="eastAsia"/>
          <w:b/>
          <w:bCs/>
          <w:kern w:val="0"/>
          <w:sz w:val="36"/>
          <w:szCs w:val="36"/>
        </w:rPr>
        <w:t>Java EE应用服务器</w:t>
      </w:r>
      <w:bookmarkEnd w:id="810"/>
      <w:bookmarkEnd w:id="811"/>
      <w:bookmarkEnd w:id="812"/>
      <w:bookmarkEnd w:id="813"/>
    </w:p>
    <w:p w:rsidR="00B45B83" w:rsidRDefault="00B45B83" w:rsidP="00B45B83">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Play应用程序也可运行于多个流行的应用服务器。大多数应用服务器都支持out of the box方式。</w:t>
      </w:r>
    </w:p>
    <w:p w:rsidR="00B45B83" w:rsidRDefault="00B45B83" w:rsidP="00B45B83">
      <w:pPr>
        <w:widowControl/>
        <w:spacing w:before="100" w:beforeAutospacing="1" w:after="100" w:afterAutospacing="1"/>
        <w:jc w:val="left"/>
        <w:outlineLvl w:val="2"/>
        <w:rPr>
          <w:rFonts w:ascii="宋体" w:hAnsi="宋体" w:cs="宋体"/>
          <w:b/>
          <w:bCs/>
          <w:kern w:val="0"/>
          <w:sz w:val="27"/>
          <w:szCs w:val="27"/>
        </w:rPr>
      </w:pPr>
      <w:bookmarkStart w:id="814" w:name="_Toc322991133"/>
      <w:bookmarkStart w:id="815" w:name="_Toc322991641"/>
      <w:bookmarkStart w:id="816" w:name="_Toc322991888"/>
      <w:r>
        <w:rPr>
          <w:rFonts w:ascii="宋体" w:hAnsi="宋体" w:cs="宋体" w:hint="eastAsia"/>
          <w:b/>
          <w:bCs/>
          <w:kern w:val="0"/>
          <w:sz w:val="27"/>
          <w:szCs w:val="27"/>
        </w:rPr>
        <w:t>支持应用服务器</w:t>
      </w:r>
      <w:bookmarkEnd w:id="814"/>
      <w:bookmarkEnd w:id="815"/>
      <w:bookmarkEnd w:id="816"/>
    </w:p>
    <w:p w:rsidR="00B45B83" w:rsidRDefault="00B45B83" w:rsidP="00B45B83">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下面的应用服务器已测试可正常运行play应用：</w:t>
      </w:r>
    </w:p>
    <w:p w:rsidR="00B45B83" w:rsidRDefault="00B45B83" w:rsidP="00B45B83">
      <w:pPr>
        <w:widowControl/>
        <w:numPr>
          <w:ilvl w:val="0"/>
          <w:numId w:val="42"/>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JBoss 4.2.x </w:t>
      </w:r>
    </w:p>
    <w:p w:rsidR="00B45B83" w:rsidRDefault="00B45B83" w:rsidP="00B45B83">
      <w:pPr>
        <w:widowControl/>
        <w:numPr>
          <w:ilvl w:val="0"/>
          <w:numId w:val="42"/>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JBoss 5.x </w:t>
      </w:r>
    </w:p>
    <w:p w:rsidR="00B45B83" w:rsidRDefault="00B45B83" w:rsidP="00B45B83">
      <w:pPr>
        <w:widowControl/>
        <w:numPr>
          <w:ilvl w:val="0"/>
          <w:numId w:val="42"/>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JBoss 6M2 </w:t>
      </w:r>
    </w:p>
    <w:p w:rsidR="00B45B83" w:rsidRDefault="00B45B83" w:rsidP="00B45B83">
      <w:pPr>
        <w:widowControl/>
        <w:numPr>
          <w:ilvl w:val="0"/>
          <w:numId w:val="42"/>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Glassfish v3 </w:t>
      </w:r>
    </w:p>
    <w:p w:rsidR="00B45B83" w:rsidRDefault="00B45B83" w:rsidP="00B45B83">
      <w:pPr>
        <w:widowControl/>
        <w:numPr>
          <w:ilvl w:val="0"/>
          <w:numId w:val="42"/>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IBM Websphere 6.1 </w:t>
      </w:r>
    </w:p>
    <w:p w:rsidR="00B45B83" w:rsidRDefault="00B45B83" w:rsidP="00B45B83">
      <w:pPr>
        <w:widowControl/>
        <w:numPr>
          <w:ilvl w:val="0"/>
          <w:numId w:val="42"/>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IBM Websphere 7 </w:t>
      </w:r>
    </w:p>
    <w:p w:rsidR="00B45B83" w:rsidRDefault="00B45B83" w:rsidP="00B45B83">
      <w:pPr>
        <w:widowControl/>
        <w:numPr>
          <w:ilvl w:val="0"/>
          <w:numId w:val="42"/>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Geronimo 2.x </w:t>
      </w:r>
    </w:p>
    <w:p w:rsidR="00B45B83" w:rsidRDefault="00B45B83" w:rsidP="00B45B83">
      <w:pPr>
        <w:widowControl/>
        <w:numPr>
          <w:ilvl w:val="0"/>
          <w:numId w:val="42"/>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Tomcat 6.x </w:t>
      </w:r>
    </w:p>
    <w:p w:rsidR="00B45B83" w:rsidRDefault="00B45B83" w:rsidP="00B45B83">
      <w:pPr>
        <w:widowControl/>
        <w:numPr>
          <w:ilvl w:val="0"/>
          <w:numId w:val="42"/>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Jetty 7.x </w:t>
      </w:r>
    </w:p>
    <w:p w:rsidR="00B45B83" w:rsidRDefault="00B45B83" w:rsidP="00B45B83">
      <w:pPr>
        <w:widowControl/>
        <w:numPr>
          <w:ilvl w:val="0"/>
          <w:numId w:val="42"/>
        </w:numPr>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lastRenderedPageBreak/>
        <w:t>Resin 4.0.5</w:t>
      </w:r>
    </w:p>
    <w:p w:rsidR="00B45B83" w:rsidRDefault="00B45B83" w:rsidP="00B45B83">
      <w:pPr>
        <w:widowControl/>
        <w:spacing w:before="100" w:beforeAutospacing="1" w:after="100" w:afterAutospacing="1"/>
        <w:jc w:val="left"/>
        <w:outlineLvl w:val="2"/>
        <w:rPr>
          <w:rFonts w:ascii="宋体" w:hAnsi="宋体" w:cs="宋体"/>
          <w:b/>
          <w:bCs/>
          <w:kern w:val="0"/>
          <w:sz w:val="27"/>
          <w:szCs w:val="27"/>
        </w:rPr>
      </w:pPr>
      <w:bookmarkStart w:id="817" w:name="_Toc322991134"/>
      <w:bookmarkStart w:id="818" w:name="_Toc322991642"/>
      <w:bookmarkStart w:id="819" w:name="_Toc322991889"/>
      <w:r>
        <w:rPr>
          <w:rFonts w:ascii="宋体" w:hAnsi="宋体" w:cs="宋体" w:hint="eastAsia"/>
          <w:b/>
          <w:bCs/>
          <w:kern w:val="0"/>
          <w:sz w:val="27"/>
          <w:szCs w:val="27"/>
        </w:rPr>
        <w:t>部署</w:t>
      </w:r>
      <w:bookmarkEnd w:id="817"/>
      <w:bookmarkEnd w:id="818"/>
      <w:bookmarkEnd w:id="819"/>
    </w:p>
    <w:p w:rsidR="00B45B83" w:rsidRDefault="00B45B83" w:rsidP="00B45B83">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想要部署到上述服务器，你需要把应用程序打包成一个war文件，命令为：</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play war myapp -o myapp.war</w:t>
      </w:r>
    </w:p>
    <w:p w:rsidR="00B45B83" w:rsidRDefault="00B45B83" w:rsidP="00B45B83">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请注意你的应用服务器必须支持war文件部署。</w:t>
      </w:r>
    </w:p>
    <w:p w:rsidR="00B45B83" w:rsidRDefault="00B45B83" w:rsidP="00B45B83">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在打包的时候，play会让你‘独立(isolate)’你的play应用程序，不要与其他应用程序混合部署，以避免应用程序库之间的版本匹配问题。JEE/Servlet并没有对此进行规范，属地方规范（</w:t>
      </w:r>
      <w:r>
        <w:t>vendor-specific</w:t>
      </w:r>
      <w:r>
        <w:rPr>
          <w:rFonts w:hint="eastAsia"/>
        </w:rPr>
        <w:t>）。</w:t>
      </w:r>
    </w:p>
    <w:p w:rsidR="00B45B83" w:rsidRDefault="00B45B83" w:rsidP="00B45B83">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为了‘独立(isolate)’你的WAR文件，我们推荐你参考你的应用服务器手册。下面演示了如果在JBoss应用服务器里独立一个war文件。注意，下面这些步骤是可选的：</w:t>
      </w:r>
    </w:p>
    <w:p w:rsidR="00B45B83" w:rsidRDefault="00B45B83" w:rsidP="00B45B83">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在你的应用程序war目录下的myapp.war/WEB-INF/jboss-web.xml文件里插入如下内容：</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&lt;jboss-web&gt;</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&lt;class-loading java2classloadingcompliance="false"&gt;</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&lt;loader-repository&gt;</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com.example:archive=unique-archive-name</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&lt;loader-repository-config&gt;java2ParentDelegation=false&lt;/loader-repository-config&gt;</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&lt;/loader-repository&gt;</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&lt;/class-loading&gt;</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&lt;/jboss-web&gt;</w:t>
      </w:r>
    </w:p>
    <w:p w:rsidR="00B45B83" w:rsidRDefault="00B45B83" w:rsidP="00B45B83">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用你想要的唯一值替换com.example:archive=unique-archive-name。</w:t>
      </w:r>
    </w:p>
    <w:p w:rsidR="00B45B83" w:rsidRDefault="00B45B83" w:rsidP="00B45B83">
      <w:pPr>
        <w:widowControl/>
        <w:spacing w:before="100" w:beforeAutospacing="1" w:after="100" w:afterAutospacing="1"/>
        <w:jc w:val="left"/>
        <w:outlineLvl w:val="2"/>
        <w:rPr>
          <w:rFonts w:ascii="宋体" w:hAnsi="宋体" w:cs="宋体"/>
          <w:b/>
          <w:bCs/>
          <w:kern w:val="0"/>
          <w:sz w:val="27"/>
          <w:szCs w:val="27"/>
        </w:rPr>
      </w:pPr>
      <w:bookmarkStart w:id="820" w:name="_Toc322991135"/>
      <w:bookmarkStart w:id="821" w:name="_Toc322991643"/>
      <w:bookmarkStart w:id="822" w:name="_Toc322991890"/>
      <w:r>
        <w:rPr>
          <w:rFonts w:ascii="宋体" w:hAnsi="宋体" w:cs="宋体" w:hint="eastAsia"/>
          <w:b/>
          <w:bCs/>
          <w:kern w:val="0"/>
          <w:sz w:val="27"/>
          <w:szCs w:val="27"/>
        </w:rPr>
        <w:t>数据源</w:t>
      </w:r>
      <w:bookmarkEnd w:id="820"/>
      <w:bookmarkEnd w:id="821"/>
      <w:bookmarkEnd w:id="822"/>
    </w:p>
    <w:p w:rsidR="00B45B83" w:rsidRDefault="00B45B83" w:rsidP="00B45B83">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Play也支持数据源和资源查找。为了使用JNDI数据源，需要设置</w:t>
      </w:r>
      <w:hyperlink r:id="rId144" w:anchor="dbconf" w:history="1">
        <w:r>
          <w:rPr>
            <w:rStyle w:val="a4"/>
            <w:rFonts w:ascii="宋体" w:hAnsi="宋体" w:cs="宋体" w:hint="eastAsia"/>
            <w:kern w:val="0"/>
            <w:sz w:val="24"/>
            <w:szCs w:val="24"/>
          </w:rPr>
          <w:t>database configuration</w:t>
        </w:r>
      </w:hyperlink>
      <w:r>
        <w:rPr>
          <w:rFonts w:ascii="宋体" w:hAnsi="宋体" w:cs="宋体" w:hint="eastAsia"/>
          <w:kern w:val="0"/>
          <w:sz w:val="24"/>
          <w:szCs w:val="24"/>
        </w:rPr>
        <w:t>：</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db=java:comp/env/jdbc/mydb</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jpa.dialect=org.hibernate.dialect.Oracle10gDialect</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jpa.ddl=verify</w:t>
      </w:r>
    </w:p>
    <w:p w:rsidR="00B45B83" w:rsidRDefault="00B45B83" w:rsidP="00B45B83">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数据库插件一旦检测到db=java:，就会冻结默认的JDBC系统。</w:t>
      </w:r>
    </w:p>
    <w:p w:rsidR="00B45B83" w:rsidRDefault="00B45B83" w:rsidP="00B45B83">
      <w:pPr>
        <w:widowControl/>
        <w:spacing w:before="100" w:beforeAutospacing="1" w:after="100" w:afterAutospacing="1"/>
        <w:jc w:val="left"/>
        <w:outlineLvl w:val="2"/>
        <w:rPr>
          <w:rFonts w:ascii="宋体" w:hAnsi="宋体" w:cs="宋体"/>
          <w:b/>
          <w:bCs/>
          <w:kern w:val="0"/>
          <w:sz w:val="27"/>
          <w:szCs w:val="27"/>
        </w:rPr>
      </w:pPr>
      <w:bookmarkStart w:id="823" w:name="_Toc322991136"/>
      <w:bookmarkStart w:id="824" w:name="_Toc322991644"/>
      <w:bookmarkStart w:id="825" w:name="_Toc322991891"/>
      <w:r>
        <w:rPr>
          <w:rFonts w:ascii="宋体" w:hAnsi="宋体" w:cs="宋体" w:hint="eastAsia"/>
          <w:b/>
          <w:bCs/>
          <w:kern w:val="0"/>
          <w:sz w:val="27"/>
          <w:szCs w:val="27"/>
        </w:rPr>
        <w:lastRenderedPageBreak/>
        <w:t>定制web.xml</w:t>
      </w:r>
      <w:bookmarkEnd w:id="823"/>
      <w:bookmarkEnd w:id="824"/>
      <w:bookmarkEnd w:id="825"/>
    </w:p>
    <w:p w:rsidR="00B45B83" w:rsidRDefault="00B45B83" w:rsidP="00B45B83">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在某些应用服务器里，比如IBM Websphere,需要你在web.xml里的resource-ref元素里声明数据源。默认情况下，在执行play war命令时，play会生成web.xml文件。为了定制生成的web.xml,首先要生成WAR未打包版本，然后复制web.xml文件到war/WEB-INF文件夹下。最后再次执行play war命令，命令将会从生成文件夹复制你定制的web.xml。</w:t>
      </w:r>
    </w:p>
    <w:p w:rsidR="00B45B83" w:rsidRDefault="00B45B83" w:rsidP="00B45B83">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比如，为了给IBM Websphere 7声明一个数据源，我们可以在我们的war/WEB-INF/web.xml里声明一个resource-ref：</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&lt;?xml version="1.0" ?&gt;</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&lt;web-app xmlns="http://java.sun.com/xml/ns/j2ee"</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xmlns:xsi="http://www.w3.org/2001/XMLSchema-instance"</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xsi:schemaLocation="http://java.sun.com/xml/ns/j2ee http://java.sun.com/xml/ns/j2ee/web-app_2_4.xsd"</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version="2.4"&gt;</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&lt;display-name&gt;Play! (%APPLICATION_NAME%)&lt;/display-name&gt;</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&lt;context-param&gt;</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&lt;param-name&gt;play.id&lt;/param-name&gt;</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&lt;param-value&gt;%PLAY_ID%&lt;/param-value&gt;</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&lt;/context-param&gt;</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&lt;listener&gt;</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&lt;listener-class&gt;play.server.ServletWrapper&lt;/listener-class&gt;</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&lt;/listener&gt;</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&lt;servlet&gt;</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&lt;servlet-name&gt;play&lt;/servlet-name&gt;</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&lt;servlet-class&gt;play.server.ServletWrapper&lt;/servlet-class&gt;</w:t>
      </w:r>
      <w:r>
        <w:rPr>
          <w:rFonts w:ascii="宋体" w:hAnsi="宋体" w:cs="宋体" w:hint="eastAsia"/>
          <w:kern w:val="0"/>
          <w:sz w:val="24"/>
          <w:szCs w:val="24"/>
        </w:rPr>
        <w:tab/>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&lt;/servlet&gt;</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&lt;servlet-mapping&gt;</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&lt;servlet-name&gt;play&lt;/servlet-name&gt;</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&lt;url-pattern&gt;/&lt;/url-pattern&gt;</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&lt;/servlet-mapping&gt;</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&lt;resource-ref&gt;</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&lt;description&gt;Play Datasource for testDatasource&lt;/description&gt;</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&lt;res-ref-name&gt;jdbc/mydb&lt;/res-ref-name&gt;</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&lt;res-type&gt;javax.sql.DataSource&lt;/res-type&gt;</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&lt;res-auth&gt;Container&lt;/res-auth&gt;</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 xml:space="preserve">  &lt;/resource-ref&gt;</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&lt;/web-app&gt;</w:t>
      </w:r>
    </w:p>
    <w:p w:rsidR="00B45B83" w:rsidRDefault="00B45B83" w:rsidP="00B45B83">
      <w:pPr>
        <w:widowControl/>
        <w:spacing w:before="100" w:beforeAutospacing="1" w:after="100" w:afterAutospacing="1"/>
        <w:jc w:val="left"/>
        <w:outlineLvl w:val="1"/>
        <w:rPr>
          <w:rFonts w:ascii="宋体" w:hAnsi="宋体" w:cs="宋体"/>
          <w:b/>
          <w:bCs/>
          <w:kern w:val="0"/>
          <w:sz w:val="36"/>
          <w:szCs w:val="36"/>
        </w:rPr>
      </w:pPr>
      <w:bookmarkStart w:id="826" w:name="cloud"/>
      <w:bookmarkStart w:id="827" w:name="_Toc322991137"/>
      <w:bookmarkStart w:id="828" w:name="_Toc322991645"/>
      <w:bookmarkStart w:id="829" w:name="_Toc322991892"/>
      <w:r>
        <w:rPr>
          <w:rFonts w:ascii="宋体" w:hAnsi="宋体" w:cs="宋体" w:hint="eastAsia"/>
          <w:b/>
          <w:bCs/>
          <w:kern w:val="0"/>
          <w:sz w:val="36"/>
          <w:szCs w:val="36"/>
        </w:rPr>
        <w:t>基于云的主机Cloud-based hosting</w:t>
      </w:r>
      <w:bookmarkEnd w:id="826"/>
      <w:bookmarkEnd w:id="827"/>
      <w:bookmarkEnd w:id="828"/>
      <w:bookmarkEnd w:id="829"/>
    </w:p>
    <w:p w:rsidR="00B45B83" w:rsidRDefault="00B45B83" w:rsidP="00B45B83">
      <w:pPr>
        <w:widowControl/>
        <w:spacing w:before="100" w:beforeAutospacing="1" w:after="100" w:afterAutospacing="1"/>
        <w:jc w:val="left"/>
        <w:outlineLvl w:val="2"/>
        <w:rPr>
          <w:rFonts w:ascii="宋体" w:hAnsi="宋体" w:cs="宋体"/>
          <w:b/>
          <w:bCs/>
          <w:kern w:val="0"/>
          <w:sz w:val="27"/>
          <w:szCs w:val="27"/>
        </w:rPr>
      </w:pPr>
      <w:bookmarkStart w:id="830" w:name="elasticbeanstalk"/>
      <w:bookmarkStart w:id="831" w:name="_Toc322991138"/>
      <w:bookmarkStart w:id="832" w:name="_Toc322991646"/>
      <w:bookmarkStart w:id="833" w:name="_Toc322991893"/>
      <w:r>
        <w:rPr>
          <w:rFonts w:ascii="宋体" w:hAnsi="宋体" w:cs="宋体" w:hint="eastAsia"/>
          <w:b/>
          <w:bCs/>
          <w:kern w:val="0"/>
          <w:sz w:val="27"/>
          <w:szCs w:val="27"/>
        </w:rPr>
        <w:lastRenderedPageBreak/>
        <w:t>AWS Elastic Beanstalk</w:t>
      </w:r>
      <w:bookmarkEnd w:id="830"/>
      <w:bookmarkEnd w:id="831"/>
      <w:bookmarkEnd w:id="832"/>
      <w:bookmarkEnd w:id="833"/>
    </w:p>
    <w:p w:rsidR="00B45B83" w:rsidRDefault="00FE4459" w:rsidP="00B45B83">
      <w:pPr>
        <w:widowControl/>
        <w:spacing w:before="100" w:beforeAutospacing="1" w:after="100" w:afterAutospacing="1"/>
        <w:jc w:val="left"/>
        <w:rPr>
          <w:rFonts w:ascii="宋体" w:hAnsi="宋体" w:cs="宋体"/>
          <w:kern w:val="0"/>
          <w:sz w:val="24"/>
          <w:szCs w:val="24"/>
        </w:rPr>
      </w:pPr>
      <w:hyperlink r:id="rId145" w:history="1">
        <w:r w:rsidR="00B45B83">
          <w:rPr>
            <w:rStyle w:val="a4"/>
            <w:rFonts w:ascii="宋体" w:hAnsi="宋体" w:cs="宋体" w:hint="eastAsia"/>
            <w:kern w:val="0"/>
            <w:sz w:val="24"/>
            <w:szCs w:val="24"/>
          </w:rPr>
          <w:t>AWS Elastic Beanstalk</w:t>
        </w:r>
      </w:hyperlink>
      <w:r w:rsidR="00B45B83">
        <w:rPr>
          <w:rFonts w:ascii="宋体" w:hAnsi="宋体" w:cs="宋体" w:hint="eastAsia"/>
          <w:kern w:val="0"/>
          <w:sz w:val="24"/>
          <w:szCs w:val="24"/>
        </w:rPr>
        <w:t xml:space="preserve"> is </w:t>
      </w:r>
      <w:bookmarkStart w:id="834" w:name="OLE_LINK49"/>
      <w:bookmarkStart w:id="835" w:name="OLE_LINK48"/>
      <w:r w:rsidR="00B45B83">
        <w:rPr>
          <w:rFonts w:ascii="宋体" w:hAnsi="宋体" w:cs="宋体" w:hint="eastAsia"/>
          <w:kern w:val="0"/>
          <w:sz w:val="24"/>
          <w:szCs w:val="24"/>
        </w:rPr>
        <w:t>A</w:t>
      </w:r>
      <w:bookmarkEnd w:id="834"/>
      <w:bookmarkEnd w:id="835"/>
      <w:r w:rsidR="00B45B83">
        <w:rPr>
          <w:rFonts w:ascii="宋体" w:hAnsi="宋体" w:cs="宋体" w:hint="eastAsia"/>
          <w:kern w:val="0"/>
          <w:sz w:val="24"/>
          <w:szCs w:val="24"/>
        </w:rPr>
        <w:t xml:space="preserve">mazon’s(亚马逊)的java主机平台，基于亚马逊Web Services基础设施。更多信息详见： </w:t>
      </w:r>
      <w:hyperlink r:id="rId146" w:history="1">
        <w:r w:rsidR="00B45B83">
          <w:rPr>
            <w:rStyle w:val="a4"/>
            <w:rFonts w:ascii="宋体" w:hAnsi="宋体" w:cs="宋体" w:hint="eastAsia"/>
            <w:kern w:val="0"/>
            <w:sz w:val="24"/>
            <w:szCs w:val="24"/>
          </w:rPr>
          <w:t>Java development 2.0: Play-ing with Amazon RDS</w:t>
        </w:r>
      </w:hyperlink>
      <w:r w:rsidR="00B45B83">
        <w:rPr>
          <w:rFonts w:ascii="宋体" w:hAnsi="宋体" w:cs="宋体" w:hint="eastAsia"/>
          <w:kern w:val="0"/>
          <w:sz w:val="24"/>
          <w:szCs w:val="24"/>
        </w:rPr>
        <w:t>.</w:t>
      </w:r>
    </w:p>
    <w:p w:rsidR="00B45B83" w:rsidRDefault="00B45B83" w:rsidP="00B45B83">
      <w:pPr>
        <w:widowControl/>
        <w:spacing w:before="100" w:beforeAutospacing="1" w:after="100" w:afterAutospacing="1"/>
        <w:jc w:val="left"/>
        <w:outlineLvl w:val="2"/>
        <w:rPr>
          <w:rFonts w:ascii="宋体" w:hAnsi="宋体" w:cs="宋体"/>
          <w:b/>
          <w:bCs/>
          <w:kern w:val="0"/>
          <w:sz w:val="27"/>
          <w:szCs w:val="27"/>
        </w:rPr>
      </w:pPr>
      <w:bookmarkStart w:id="836" w:name="cloudbees"/>
      <w:bookmarkStart w:id="837" w:name="_Toc322991139"/>
      <w:bookmarkStart w:id="838" w:name="_Toc322991647"/>
      <w:bookmarkStart w:id="839" w:name="_Toc322991894"/>
      <w:r>
        <w:rPr>
          <w:rFonts w:ascii="宋体" w:hAnsi="宋体" w:cs="宋体" w:hint="eastAsia"/>
          <w:b/>
          <w:bCs/>
          <w:kern w:val="0"/>
          <w:sz w:val="27"/>
          <w:szCs w:val="27"/>
        </w:rPr>
        <w:t>CloudBees</w:t>
      </w:r>
      <w:bookmarkEnd w:id="836"/>
      <w:bookmarkEnd w:id="837"/>
      <w:bookmarkEnd w:id="838"/>
      <w:bookmarkEnd w:id="839"/>
    </w:p>
    <w:p w:rsidR="00B45B83" w:rsidRDefault="00FE4459" w:rsidP="00B45B83">
      <w:pPr>
        <w:widowControl/>
        <w:spacing w:before="100" w:beforeAutospacing="1" w:after="100" w:afterAutospacing="1"/>
        <w:jc w:val="left"/>
        <w:rPr>
          <w:rFonts w:ascii="宋体" w:hAnsi="宋体" w:cs="宋体"/>
          <w:kern w:val="0"/>
          <w:sz w:val="24"/>
          <w:szCs w:val="24"/>
        </w:rPr>
      </w:pPr>
      <w:hyperlink r:id="rId147" w:history="1">
        <w:r w:rsidR="00B45B83">
          <w:rPr>
            <w:rStyle w:val="a4"/>
            <w:rFonts w:ascii="宋体" w:hAnsi="宋体" w:cs="宋体" w:hint="eastAsia"/>
            <w:kern w:val="0"/>
            <w:sz w:val="24"/>
            <w:szCs w:val="24"/>
          </w:rPr>
          <w:t>CloudBees</w:t>
        </w:r>
      </w:hyperlink>
      <w:r w:rsidR="00B45B83">
        <w:rPr>
          <w:rFonts w:ascii="宋体" w:hAnsi="宋体" w:cs="宋体" w:hint="eastAsia"/>
          <w:kern w:val="0"/>
          <w:sz w:val="24"/>
          <w:szCs w:val="24"/>
        </w:rPr>
        <w:t xml:space="preserve"> 也是一个java主机平台，详见</w:t>
      </w:r>
      <w:hyperlink r:id="rId148" w:history="1">
        <w:r w:rsidR="00B45B83">
          <w:rPr>
            <w:rStyle w:val="a4"/>
            <w:rFonts w:ascii="宋体" w:hAnsi="宋体" w:cs="宋体" w:hint="eastAsia"/>
            <w:kern w:val="0"/>
            <w:sz w:val="24"/>
            <w:szCs w:val="24"/>
          </w:rPr>
          <w:t>CloudBees module</w:t>
        </w:r>
      </w:hyperlink>
      <w:r w:rsidR="00B45B83">
        <w:rPr>
          <w:rFonts w:ascii="宋体" w:hAnsi="宋体" w:cs="宋体" w:hint="eastAsia"/>
          <w:kern w:val="0"/>
          <w:sz w:val="24"/>
          <w:szCs w:val="24"/>
        </w:rPr>
        <w:t>。</w:t>
      </w:r>
    </w:p>
    <w:p w:rsidR="00B45B83" w:rsidRDefault="00B45B83" w:rsidP="00B45B83">
      <w:pPr>
        <w:widowControl/>
        <w:spacing w:before="100" w:beforeAutospacing="1" w:after="100" w:afterAutospacing="1"/>
        <w:jc w:val="left"/>
        <w:outlineLvl w:val="2"/>
        <w:rPr>
          <w:rFonts w:ascii="宋体" w:hAnsi="宋体" w:cs="宋体"/>
          <w:b/>
          <w:bCs/>
          <w:kern w:val="0"/>
          <w:sz w:val="27"/>
          <w:szCs w:val="27"/>
        </w:rPr>
      </w:pPr>
      <w:bookmarkStart w:id="840" w:name="cloudfondry"/>
      <w:bookmarkStart w:id="841" w:name="_Toc322991140"/>
      <w:bookmarkStart w:id="842" w:name="_Toc322991648"/>
      <w:bookmarkStart w:id="843" w:name="_Toc322991895"/>
      <w:r>
        <w:rPr>
          <w:rFonts w:ascii="宋体" w:hAnsi="宋体" w:cs="宋体" w:hint="eastAsia"/>
          <w:b/>
          <w:bCs/>
          <w:kern w:val="0"/>
          <w:sz w:val="27"/>
          <w:szCs w:val="27"/>
        </w:rPr>
        <w:t>Cloud Foundry</w:t>
      </w:r>
      <w:bookmarkEnd w:id="840"/>
      <w:bookmarkEnd w:id="841"/>
      <w:bookmarkEnd w:id="842"/>
      <w:bookmarkEnd w:id="843"/>
    </w:p>
    <w:p w:rsidR="00B45B83" w:rsidRDefault="00FE4459" w:rsidP="00B45B83">
      <w:pPr>
        <w:widowControl/>
        <w:spacing w:before="100" w:beforeAutospacing="1" w:after="100" w:afterAutospacing="1"/>
        <w:jc w:val="left"/>
        <w:rPr>
          <w:rFonts w:ascii="宋体" w:hAnsi="宋体" w:cs="宋体"/>
          <w:kern w:val="0"/>
          <w:sz w:val="24"/>
          <w:szCs w:val="24"/>
        </w:rPr>
      </w:pPr>
      <w:hyperlink r:id="rId149" w:history="1">
        <w:r w:rsidR="00B45B83">
          <w:rPr>
            <w:rStyle w:val="a4"/>
            <w:rFonts w:ascii="宋体" w:hAnsi="宋体" w:cs="宋体" w:hint="eastAsia"/>
            <w:kern w:val="0"/>
            <w:sz w:val="24"/>
            <w:szCs w:val="24"/>
          </w:rPr>
          <w:t>Cloud Foundry</w:t>
        </w:r>
      </w:hyperlink>
      <w:r w:rsidR="00B45B83">
        <w:rPr>
          <w:rFonts w:ascii="宋体" w:hAnsi="宋体" w:cs="宋体" w:hint="eastAsia"/>
          <w:kern w:val="0"/>
          <w:sz w:val="24"/>
          <w:szCs w:val="24"/>
        </w:rPr>
        <w:t xml:space="preserve"> VMware的云提供者。详见</w:t>
      </w:r>
      <w:hyperlink r:id="rId150" w:history="1">
        <w:r w:rsidR="00B45B83">
          <w:rPr>
            <w:rStyle w:val="a4"/>
            <w:rFonts w:ascii="宋体" w:hAnsi="宋体" w:cs="宋体" w:hint="eastAsia"/>
            <w:kern w:val="0"/>
            <w:sz w:val="24"/>
            <w:szCs w:val="24"/>
          </w:rPr>
          <w:t>Running Play Framework Application on CloudFoundry</w:t>
        </w:r>
      </w:hyperlink>
      <w:r w:rsidR="00B45B83">
        <w:rPr>
          <w:rFonts w:ascii="宋体" w:hAnsi="宋体" w:cs="宋体" w:hint="eastAsia"/>
          <w:kern w:val="0"/>
          <w:sz w:val="24"/>
          <w:szCs w:val="24"/>
        </w:rPr>
        <w:t xml:space="preserve"> and the </w:t>
      </w:r>
      <w:hyperlink r:id="rId151" w:history="1">
        <w:r w:rsidR="00B45B83">
          <w:rPr>
            <w:rStyle w:val="a4"/>
            <w:rFonts w:ascii="宋体" w:hAnsi="宋体" w:cs="宋体" w:hint="eastAsia"/>
            <w:kern w:val="0"/>
            <w:sz w:val="24"/>
            <w:szCs w:val="24"/>
          </w:rPr>
          <w:t>CloudFoundry module</w:t>
        </w:r>
      </w:hyperlink>
      <w:r w:rsidR="00B45B83">
        <w:rPr>
          <w:rFonts w:ascii="宋体" w:hAnsi="宋体" w:cs="宋体" w:hint="eastAsia"/>
          <w:kern w:val="0"/>
          <w:sz w:val="24"/>
          <w:szCs w:val="24"/>
        </w:rPr>
        <w:t>.</w:t>
      </w:r>
    </w:p>
    <w:p w:rsidR="00B45B83" w:rsidRDefault="00B45B83" w:rsidP="00B45B83">
      <w:pPr>
        <w:widowControl/>
        <w:spacing w:before="100" w:beforeAutospacing="1" w:after="100" w:afterAutospacing="1"/>
        <w:jc w:val="left"/>
        <w:outlineLvl w:val="2"/>
        <w:rPr>
          <w:rFonts w:ascii="宋体" w:hAnsi="宋体" w:cs="宋体"/>
          <w:b/>
          <w:bCs/>
          <w:kern w:val="0"/>
          <w:sz w:val="27"/>
          <w:szCs w:val="27"/>
        </w:rPr>
      </w:pPr>
      <w:bookmarkStart w:id="844" w:name="gae"/>
      <w:bookmarkStart w:id="845" w:name="_Toc322991141"/>
      <w:bookmarkStart w:id="846" w:name="_Toc322991649"/>
      <w:bookmarkStart w:id="847" w:name="_Toc322991896"/>
      <w:r>
        <w:rPr>
          <w:rFonts w:ascii="宋体" w:hAnsi="宋体" w:cs="宋体" w:hint="eastAsia"/>
          <w:b/>
          <w:bCs/>
          <w:kern w:val="0"/>
          <w:sz w:val="27"/>
          <w:szCs w:val="27"/>
        </w:rPr>
        <w:t>Google App Engine (GAE)</w:t>
      </w:r>
      <w:bookmarkEnd w:id="844"/>
      <w:bookmarkEnd w:id="845"/>
      <w:bookmarkEnd w:id="846"/>
      <w:bookmarkEnd w:id="847"/>
    </w:p>
    <w:p w:rsidR="00B45B83" w:rsidRDefault="00FE4459" w:rsidP="00B45B83">
      <w:pPr>
        <w:widowControl/>
        <w:spacing w:before="100" w:beforeAutospacing="1" w:after="100" w:afterAutospacing="1"/>
        <w:jc w:val="left"/>
        <w:rPr>
          <w:rFonts w:ascii="宋体" w:hAnsi="宋体" w:cs="宋体"/>
          <w:kern w:val="0"/>
          <w:sz w:val="24"/>
          <w:szCs w:val="24"/>
        </w:rPr>
      </w:pPr>
      <w:hyperlink r:id="rId152" w:history="1">
        <w:r w:rsidR="00B45B83">
          <w:rPr>
            <w:rStyle w:val="a4"/>
            <w:rFonts w:ascii="宋体" w:hAnsi="宋体" w:cs="宋体" w:hint="eastAsia"/>
            <w:kern w:val="0"/>
            <w:sz w:val="24"/>
            <w:szCs w:val="24"/>
          </w:rPr>
          <w:t>Google App Engine</w:t>
        </w:r>
      </w:hyperlink>
      <w:r w:rsidR="00B45B83">
        <w:rPr>
          <w:rFonts w:ascii="宋体" w:hAnsi="宋体" w:cs="宋体" w:hint="eastAsia"/>
          <w:kern w:val="0"/>
          <w:sz w:val="24"/>
          <w:szCs w:val="24"/>
        </w:rPr>
        <w:t xml:space="preserve"> 是Google提供的较好的云主机平台，它和通用的主机平台相比，具有不同的pros 和 cons。特别要注意的是，GAE不支持JPA持久化，详见</w:t>
      </w:r>
      <w:hyperlink r:id="rId153" w:history="1">
        <w:r w:rsidR="00B45B83">
          <w:rPr>
            <w:rStyle w:val="a4"/>
            <w:rFonts w:ascii="宋体" w:hAnsi="宋体" w:cs="宋体" w:hint="eastAsia"/>
            <w:kern w:val="0"/>
            <w:sz w:val="24"/>
            <w:szCs w:val="24"/>
          </w:rPr>
          <w:t>GAE module</w:t>
        </w:r>
      </w:hyperlink>
      <w:r w:rsidR="00B45B83">
        <w:rPr>
          <w:rFonts w:ascii="宋体" w:hAnsi="宋体" w:cs="宋体" w:hint="eastAsia"/>
          <w:kern w:val="0"/>
          <w:sz w:val="24"/>
          <w:szCs w:val="24"/>
        </w:rPr>
        <w:t>。</w:t>
      </w:r>
    </w:p>
    <w:p w:rsidR="00B45B83" w:rsidRDefault="00B45B83" w:rsidP="00B45B83">
      <w:pPr>
        <w:widowControl/>
        <w:spacing w:before="100" w:beforeAutospacing="1" w:after="100" w:afterAutospacing="1"/>
        <w:jc w:val="left"/>
        <w:outlineLvl w:val="2"/>
        <w:rPr>
          <w:rFonts w:ascii="宋体" w:hAnsi="宋体" w:cs="宋体"/>
          <w:b/>
          <w:bCs/>
          <w:kern w:val="0"/>
          <w:sz w:val="27"/>
          <w:szCs w:val="27"/>
        </w:rPr>
      </w:pPr>
      <w:bookmarkStart w:id="848" w:name="heroku"/>
      <w:bookmarkStart w:id="849" w:name="_Toc322991142"/>
      <w:bookmarkStart w:id="850" w:name="_Toc322991650"/>
      <w:bookmarkStart w:id="851" w:name="_Toc322991897"/>
      <w:r>
        <w:rPr>
          <w:rFonts w:ascii="宋体" w:hAnsi="宋体" w:cs="宋体" w:hint="eastAsia"/>
          <w:b/>
          <w:bCs/>
          <w:kern w:val="0"/>
          <w:sz w:val="27"/>
          <w:szCs w:val="27"/>
        </w:rPr>
        <w:t>Heroku</w:t>
      </w:r>
      <w:bookmarkEnd w:id="848"/>
      <w:bookmarkEnd w:id="849"/>
      <w:bookmarkEnd w:id="850"/>
      <w:bookmarkEnd w:id="851"/>
    </w:p>
    <w:p w:rsidR="00B45B83" w:rsidRDefault="00FE4459" w:rsidP="00B45B83">
      <w:pPr>
        <w:widowControl/>
        <w:spacing w:before="100" w:beforeAutospacing="1" w:after="100" w:afterAutospacing="1"/>
        <w:jc w:val="left"/>
        <w:rPr>
          <w:rFonts w:ascii="宋体" w:hAnsi="宋体" w:cs="宋体"/>
          <w:kern w:val="0"/>
          <w:sz w:val="24"/>
          <w:szCs w:val="24"/>
        </w:rPr>
      </w:pPr>
      <w:hyperlink r:id="rId154" w:history="1">
        <w:r w:rsidR="00B45B83">
          <w:rPr>
            <w:rStyle w:val="a4"/>
            <w:rFonts w:ascii="宋体" w:hAnsi="宋体" w:cs="宋体" w:hint="eastAsia"/>
            <w:kern w:val="0"/>
            <w:sz w:val="24"/>
            <w:szCs w:val="24"/>
          </w:rPr>
          <w:t>Heroku cloud application platform</w:t>
        </w:r>
      </w:hyperlink>
      <w:r w:rsidR="00B45B83">
        <w:rPr>
          <w:rFonts w:ascii="宋体" w:hAnsi="宋体" w:cs="宋体" w:hint="eastAsia"/>
          <w:kern w:val="0"/>
          <w:sz w:val="24"/>
          <w:szCs w:val="24"/>
        </w:rPr>
        <w:t xml:space="preserve"> 是一个特别为play提供支持的主机平台。通过以下步骤进行部署：</w:t>
      </w:r>
    </w:p>
    <w:p w:rsidR="00B45B83" w:rsidRDefault="00B45B83" w:rsidP="00B45B83">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1. 在</w:t>
      </w:r>
      <w:hyperlink r:id="rId155" w:history="1">
        <w:r>
          <w:rPr>
            <w:rStyle w:val="a4"/>
            <w:rFonts w:ascii="宋体" w:hAnsi="宋体" w:cs="宋体" w:hint="eastAsia"/>
            <w:kern w:val="0"/>
            <w:sz w:val="24"/>
            <w:szCs w:val="24"/>
          </w:rPr>
          <w:t>Linux</w:t>
        </w:r>
      </w:hyperlink>
      <w:r>
        <w:rPr>
          <w:rFonts w:ascii="宋体" w:hAnsi="宋体" w:cs="宋体" w:hint="eastAsia"/>
          <w:kern w:val="0"/>
          <w:sz w:val="24"/>
          <w:szCs w:val="24"/>
        </w:rPr>
        <w:t xml:space="preserve">, </w:t>
      </w:r>
      <w:hyperlink r:id="rId156" w:history="1">
        <w:r>
          <w:rPr>
            <w:rStyle w:val="a4"/>
            <w:rFonts w:ascii="宋体" w:hAnsi="宋体" w:cs="宋体" w:hint="eastAsia"/>
            <w:kern w:val="0"/>
            <w:sz w:val="24"/>
            <w:szCs w:val="24"/>
          </w:rPr>
          <w:t>Mac</w:t>
        </w:r>
      </w:hyperlink>
      <w:r>
        <w:rPr>
          <w:rFonts w:ascii="宋体" w:hAnsi="宋体" w:cs="宋体" w:hint="eastAsia"/>
          <w:kern w:val="0"/>
          <w:sz w:val="24"/>
          <w:szCs w:val="24"/>
        </w:rPr>
        <w:t xml:space="preserve">, or </w:t>
      </w:r>
      <w:hyperlink r:id="rId157" w:history="1">
        <w:r>
          <w:rPr>
            <w:rStyle w:val="a4"/>
            <w:rFonts w:ascii="宋体" w:hAnsi="宋体" w:cs="宋体" w:hint="eastAsia"/>
            <w:kern w:val="0"/>
            <w:sz w:val="24"/>
            <w:szCs w:val="24"/>
          </w:rPr>
          <w:t>Windows</w:t>
        </w:r>
      </w:hyperlink>
      <w:r>
        <w:rPr>
          <w:rFonts w:ascii="宋体" w:hAnsi="宋体" w:cs="宋体" w:hint="eastAsia"/>
          <w:kern w:val="0"/>
          <w:sz w:val="24"/>
          <w:szCs w:val="24"/>
        </w:rPr>
        <w:t>下安装Heroku命令行客户端</w:t>
      </w:r>
      <w:r>
        <w:rPr>
          <w:rFonts w:ascii="宋体" w:hAnsi="宋体" w:cs="宋体" w:hint="eastAsia"/>
          <w:kern w:val="0"/>
          <w:sz w:val="24"/>
          <w:szCs w:val="24"/>
        </w:rPr>
        <w:br/>
        <w:t>2. 安装</w:t>
      </w:r>
      <w:hyperlink r:id="rId158" w:history="1">
        <w:r>
          <w:rPr>
            <w:rStyle w:val="a4"/>
            <w:rFonts w:ascii="宋体" w:hAnsi="宋体" w:cs="宋体" w:hint="eastAsia"/>
            <w:kern w:val="0"/>
            <w:sz w:val="24"/>
            <w:szCs w:val="24"/>
          </w:rPr>
          <w:t>git</w:t>
        </w:r>
      </w:hyperlink>
      <w:r>
        <w:rPr>
          <w:rFonts w:ascii="宋体" w:hAnsi="宋体" w:cs="宋体" w:hint="eastAsia"/>
          <w:kern w:val="0"/>
          <w:sz w:val="24"/>
          <w:szCs w:val="24"/>
        </w:rPr>
        <w:t xml:space="preserve"> 并设置你的ssh key</w:t>
      </w:r>
      <w:r>
        <w:rPr>
          <w:rFonts w:ascii="宋体" w:hAnsi="宋体" w:cs="宋体" w:hint="eastAsia"/>
          <w:kern w:val="0"/>
          <w:sz w:val="24"/>
          <w:szCs w:val="24"/>
        </w:rPr>
        <w:br/>
        <w:t xml:space="preserve">3.在 </w:t>
      </w:r>
      <w:hyperlink r:id="rId159" w:history="1">
        <w:r>
          <w:rPr>
            <w:rStyle w:val="a4"/>
            <w:rFonts w:ascii="宋体" w:hAnsi="宋体" w:cs="宋体" w:hint="eastAsia"/>
            <w:kern w:val="0"/>
            <w:sz w:val="24"/>
            <w:szCs w:val="24"/>
          </w:rPr>
          <w:t>Heroku.com</w:t>
        </w:r>
      </w:hyperlink>
      <w:r>
        <w:rPr>
          <w:rFonts w:ascii="宋体" w:hAnsi="宋体" w:cs="宋体" w:hint="eastAsia"/>
          <w:kern w:val="0"/>
          <w:sz w:val="24"/>
          <w:szCs w:val="24"/>
        </w:rPr>
        <w:t>上创建一个帐号</w:t>
      </w:r>
      <w:r>
        <w:rPr>
          <w:rFonts w:ascii="宋体" w:hAnsi="宋体" w:cs="宋体" w:hint="eastAsia"/>
          <w:kern w:val="0"/>
          <w:sz w:val="24"/>
          <w:szCs w:val="24"/>
        </w:rPr>
        <w:br/>
        <w:t>4. 从命令行登录到Heroku</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heroku auth:login</w:t>
      </w:r>
    </w:p>
    <w:p w:rsidR="00B45B83" w:rsidRDefault="00B45B83" w:rsidP="00B45B83">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5. 创建一个git仓库：</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git init</w:t>
      </w:r>
    </w:p>
    <w:p w:rsidR="00B45B83" w:rsidRDefault="00B45B83" w:rsidP="00B45B83">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6. 创建一个.gitignore 文件，配置如下，以忽略play生成的文件：</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/tmp</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/modules</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lastRenderedPageBreak/>
        <w:t>/lib</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/test-result</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/logs</w:t>
      </w:r>
    </w:p>
    <w:p w:rsidR="00B45B83" w:rsidRDefault="00B45B83" w:rsidP="00B45B83">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7. 增加文件到git仓库并提交：</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git add .</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git commit -m init</w:t>
      </w:r>
    </w:p>
    <w:p w:rsidR="00B45B83" w:rsidRDefault="00B45B83" w:rsidP="00B45B83">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8.在Heroku上创建一个新的应用程序:</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heroku create -s cedar</w:t>
      </w:r>
    </w:p>
    <w:p w:rsidR="00B45B83" w:rsidRDefault="00B45B83" w:rsidP="00B45B83">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9. 发送应用程序到Heroku:</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git push heroku master</w:t>
      </w:r>
    </w:p>
    <w:p w:rsidR="00B45B83" w:rsidRDefault="00B45B83" w:rsidP="00B45B83">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10. 在你的浏览器里打开应用程序：</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heroku open</w:t>
      </w:r>
    </w:p>
    <w:p w:rsidR="00B45B83" w:rsidRDefault="00B45B83" w:rsidP="00B45B83">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以下命令用于浏览运行日志：</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heroku logs</w:t>
      </w:r>
    </w:p>
    <w:p w:rsidR="00B45B83" w:rsidRDefault="00B45B83" w:rsidP="00B45B83">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为了scale（缩放）应用，可以多个‘dynos’方式运行:</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heroku scale web=2</w:t>
      </w:r>
    </w:p>
    <w:p w:rsidR="00B45B83" w:rsidRDefault="00B45B83" w:rsidP="00B45B83">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 xml:space="preserve">为了在产品里使用 </w:t>
      </w:r>
      <w:hyperlink r:id="rId160" w:history="1">
        <w:r>
          <w:rPr>
            <w:rStyle w:val="a4"/>
            <w:rFonts w:ascii="宋体" w:hAnsi="宋体" w:cs="宋体" w:hint="eastAsia"/>
            <w:kern w:val="0"/>
            <w:sz w:val="24"/>
            <w:szCs w:val="24"/>
          </w:rPr>
          <w:t>Heroku Shared Database</w:t>
        </w:r>
      </w:hyperlink>
      <w:r>
        <w:rPr>
          <w:rFonts w:ascii="宋体" w:hAnsi="宋体" w:cs="宋体" w:hint="eastAsia"/>
          <w:kern w:val="0"/>
          <w:sz w:val="24"/>
          <w:szCs w:val="24"/>
        </w:rPr>
        <w:t xml:space="preserve"> ，需要在conf/application.conf里增加以下配置：</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%prod.db=${DATABASE_URL}</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%prod.jpa.dialect=org.hibernate.dialect.PostgreSQLDialect</w:t>
      </w:r>
    </w:p>
    <w:p w:rsidR="00B45B83" w:rsidRDefault="00B45B83" w:rsidP="00B45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hint="eastAsia"/>
          <w:kern w:val="0"/>
          <w:sz w:val="24"/>
          <w:szCs w:val="24"/>
        </w:rPr>
        <w:t>%prod.jpa.ddl=update</w:t>
      </w:r>
    </w:p>
    <w:p w:rsidR="00B45B83" w:rsidRDefault="00B45B83" w:rsidP="00B45B83">
      <w:pPr>
        <w:widowControl/>
        <w:spacing w:before="100" w:beforeAutospacing="1" w:after="100" w:afterAutospacing="1"/>
        <w:jc w:val="left"/>
        <w:rPr>
          <w:rFonts w:ascii="宋体" w:hAnsi="宋体" w:cs="宋体"/>
          <w:kern w:val="0"/>
          <w:sz w:val="24"/>
          <w:szCs w:val="24"/>
        </w:rPr>
      </w:pPr>
      <w:r>
        <w:rPr>
          <w:rFonts w:ascii="宋体" w:hAnsi="宋体" w:cs="宋体" w:hint="eastAsia"/>
          <w:kern w:val="0"/>
          <w:sz w:val="24"/>
          <w:szCs w:val="24"/>
        </w:rPr>
        <w:t>更多信息见</w:t>
      </w:r>
      <w:hyperlink r:id="rId161" w:history="1">
        <w:r>
          <w:rPr>
            <w:rStyle w:val="a4"/>
            <w:rFonts w:ascii="宋体" w:hAnsi="宋体" w:cs="宋体" w:hint="eastAsia"/>
            <w:kern w:val="0"/>
            <w:sz w:val="24"/>
            <w:szCs w:val="24"/>
          </w:rPr>
          <w:t>Heroku Dev Center</w:t>
        </w:r>
      </w:hyperlink>
      <w:r>
        <w:rPr>
          <w:rFonts w:ascii="宋体" w:hAnsi="宋体" w:cs="宋体" w:hint="eastAsia"/>
          <w:kern w:val="0"/>
          <w:sz w:val="24"/>
          <w:szCs w:val="24"/>
        </w:rPr>
        <w:t>。</w:t>
      </w:r>
    </w:p>
    <w:p w:rsidR="00B45B83" w:rsidRDefault="00B45B83" w:rsidP="00B45B83">
      <w:pPr>
        <w:widowControl/>
        <w:spacing w:before="100" w:beforeAutospacing="1" w:after="100" w:afterAutospacing="1"/>
        <w:jc w:val="left"/>
        <w:outlineLvl w:val="2"/>
        <w:rPr>
          <w:rFonts w:ascii="宋体" w:hAnsi="宋体" w:cs="宋体"/>
          <w:b/>
          <w:bCs/>
          <w:kern w:val="0"/>
          <w:sz w:val="27"/>
          <w:szCs w:val="27"/>
        </w:rPr>
      </w:pPr>
      <w:bookmarkStart w:id="852" w:name="playapps"/>
      <w:bookmarkStart w:id="853" w:name="_Toc322991143"/>
      <w:bookmarkStart w:id="854" w:name="_Toc322991651"/>
      <w:bookmarkStart w:id="855" w:name="_Toc322991898"/>
      <w:r>
        <w:rPr>
          <w:rFonts w:ascii="宋体" w:hAnsi="宋体" w:cs="宋体" w:hint="eastAsia"/>
          <w:b/>
          <w:bCs/>
          <w:kern w:val="0"/>
          <w:sz w:val="27"/>
          <w:szCs w:val="27"/>
        </w:rPr>
        <w:t>playapps.net</w:t>
      </w:r>
      <w:bookmarkEnd w:id="852"/>
      <w:bookmarkEnd w:id="853"/>
      <w:bookmarkEnd w:id="854"/>
      <w:bookmarkEnd w:id="855"/>
    </w:p>
    <w:p w:rsidR="00B45B83" w:rsidRDefault="00FE4459" w:rsidP="00B45B83">
      <w:pPr>
        <w:widowControl/>
        <w:spacing w:before="100" w:beforeAutospacing="1" w:after="100" w:afterAutospacing="1"/>
        <w:jc w:val="left"/>
        <w:rPr>
          <w:rFonts w:ascii="宋体" w:hAnsi="宋体" w:cs="宋体"/>
          <w:kern w:val="0"/>
          <w:sz w:val="24"/>
          <w:szCs w:val="24"/>
        </w:rPr>
      </w:pPr>
      <w:hyperlink r:id="rId162" w:history="1">
        <w:r w:rsidR="00B45B83">
          <w:rPr>
            <w:rStyle w:val="a4"/>
            <w:rFonts w:ascii="宋体" w:hAnsi="宋体" w:cs="宋体" w:hint="eastAsia"/>
            <w:kern w:val="0"/>
            <w:sz w:val="24"/>
            <w:szCs w:val="24"/>
          </w:rPr>
          <w:t>playapps.net</w:t>
        </w:r>
      </w:hyperlink>
      <w:r w:rsidR="00B45B83">
        <w:rPr>
          <w:rFonts w:ascii="宋体" w:hAnsi="宋体" w:cs="宋体" w:hint="eastAsia"/>
          <w:kern w:val="0"/>
          <w:sz w:val="24"/>
          <w:szCs w:val="24"/>
        </w:rPr>
        <w:t xml:space="preserve"> 是Zenexity提供的play特定的主机平台，其创建者是play。详见</w:t>
      </w:r>
      <w:hyperlink r:id="rId163" w:history="1">
        <w:r w:rsidR="00B45B83">
          <w:rPr>
            <w:rStyle w:val="a4"/>
            <w:rFonts w:ascii="宋体" w:hAnsi="宋体" w:cs="宋体" w:hint="eastAsia"/>
            <w:kern w:val="0"/>
            <w:sz w:val="24"/>
            <w:szCs w:val="24"/>
          </w:rPr>
          <w:t>playapps.net module</w:t>
        </w:r>
      </w:hyperlink>
      <w:r w:rsidR="00B45B83">
        <w:rPr>
          <w:rFonts w:ascii="宋体" w:hAnsi="宋体" w:cs="宋体" w:hint="eastAsia"/>
          <w:kern w:val="0"/>
          <w:sz w:val="24"/>
          <w:szCs w:val="24"/>
        </w:rPr>
        <w:t>。</w:t>
      </w:r>
    </w:p>
    <w:p w:rsidR="00D60930" w:rsidRPr="00F108A9" w:rsidRDefault="00D60930" w:rsidP="004170C0">
      <w:pPr>
        <w:widowControl/>
        <w:spacing w:before="100" w:beforeAutospacing="1" w:after="100" w:afterAutospacing="1"/>
        <w:jc w:val="left"/>
        <w:rPr>
          <w:rFonts w:ascii="宋体" w:hAnsi="宋体" w:cs="宋体"/>
          <w:kern w:val="0"/>
          <w:sz w:val="24"/>
          <w:szCs w:val="24"/>
        </w:rPr>
      </w:pPr>
    </w:p>
    <w:sectPr w:rsidR="00D60930" w:rsidRPr="00F108A9" w:rsidSect="004735B7">
      <w:footerReference w:type="default" r:id="rId164"/>
      <w:pgSz w:w="11906" w:h="16838"/>
      <w:pgMar w:top="1440" w:right="1800" w:bottom="1440" w:left="1800" w:header="851" w:footer="992" w:gutter="0"/>
      <w:pgNumType w:fmt="numberInDash" w:start="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D5C9F" w:rsidRDefault="002D5C9F" w:rsidP="006F1816">
      <w:r>
        <w:separator/>
      </w:r>
    </w:p>
  </w:endnote>
  <w:endnote w:type="continuationSeparator" w:id="0">
    <w:p w:rsidR="002D5C9F" w:rsidRDefault="002D5C9F" w:rsidP="006F181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15A3" w:rsidRDefault="00E715A3">
    <w:pPr>
      <w:pStyle w:val="a6"/>
      <w:jc w:val="center"/>
    </w:pPr>
    <w:r>
      <w:rPr>
        <w:lang w:val="zh-CN"/>
      </w:rPr>
      <w:t xml:space="preserve"> </w:t>
    </w:r>
    <w:r w:rsidR="00FE4459">
      <w:rPr>
        <w:b/>
        <w:bCs/>
        <w:sz w:val="24"/>
        <w:szCs w:val="24"/>
      </w:rPr>
      <w:fldChar w:fldCharType="begin"/>
    </w:r>
    <w:r>
      <w:rPr>
        <w:b/>
        <w:bCs/>
      </w:rPr>
      <w:instrText>PAGE</w:instrText>
    </w:r>
    <w:r w:rsidR="00FE4459">
      <w:rPr>
        <w:b/>
        <w:bCs/>
        <w:sz w:val="24"/>
        <w:szCs w:val="24"/>
      </w:rPr>
      <w:fldChar w:fldCharType="separate"/>
    </w:r>
    <w:r w:rsidR="00F82625">
      <w:rPr>
        <w:b/>
        <w:bCs/>
        <w:noProof/>
      </w:rPr>
      <w:t>- 44 -</w:t>
    </w:r>
    <w:r w:rsidR="00FE4459">
      <w:rPr>
        <w:b/>
        <w:bCs/>
        <w:sz w:val="24"/>
        <w:szCs w:val="24"/>
      </w:rPr>
      <w:fldChar w:fldCharType="end"/>
    </w:r>
    <w:r>
      <w:rPr>
        <w:lang w:val="zh-CN"/>
      </w:rPr>
      <w:t xml:space="preserve"> / </w:t>
    </w:r>
    <w:r w:rsidR="00FE4459">
      <w:rPr>
        <w:b/>
        <w:bCs/>
        <w:sz w:val="24"/>
        <w:szCs w:val="24"/>
      </w:rPr>
      <w:fldChar w:fldCharType="begin"/>
    </w:r>
    <w:r>
      <w:rPr>
        <w:b/>
        <w:bCs/>
      </w:rPr>
      <w:instrText>NUMPAGES</w:instrText>
    </w:r>
    <w:r w:rsidR="00FE4459">
      <w:rPr>
        <w:b/>
        <w:bCs/>
        <w:sz w:val="24"/>
        <w:szCs w:val="24"/>
      </w:rPr>
      <w:fldChar w:fldCharType="separate"/>
    </w:r>
    <w:r w:rsidR="00F82625">
      <w:rPr>
        <w:b/>
        <w:bCs/>
        <w:noProof/>
      </w:rPr>
      <w:t>155</w:t>
    </w:r>
    <w:r w:rsidR="00FE4459">
      <w:rPr>
        <w:b/>
        <w:bCs/>
        <w:sz w:val="24"/>
        <w:szCs w:val="24"/>
      </w:rPr>
      <w:fldChar w:fldCharType="end"/>
    </w:r>
  </w:p>
  <w:p w:rsidR="006F1816" w:rsidRDefault="006F1816">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D5C9F" w:rsidRDefault="002D5C9F" w:rsidP="006F1816">
      <w:r>
        <w:separator/>
      </w:r>
    </w:p>
  </w:footnote>
  <w:footnote w:type="continuationSeparator" w:id="0">
    <w:p w:rsidR="002D5C9F" w:rsidRDefault="002D5C9F" w:rsidP="006F181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7"/>
    <w:multiLevelType w:val="multilevel"/>
    <w:tmpl w:val="00000007"/>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0000008"/>
    <w:multiLevelType w:val="multilevel"/>
    <w:tmpl w:val="00000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0000009"/>
    <w:multiLevelType w:val="multilevel"/>
    <w:tmpl w:val="00000009"/>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0000000A"/>
    <w:multiLevelType w:val="multilevel"/>
    <w:tmpl w:val="000000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0000000B"/>
    <w:multiLevelType w:val="multilevel"/>
    <w:tmpl w:val="0000000B"/>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0AB155B5"/>
    <w:multiLevelType w:val="multilevel"/>
    <w:tmpl w:val="90967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0ADA77A7"/>
    <w:multiLevelType w:val="multilevel"/>
    <w:tmpl w:val="04D23C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0AF458FF"/>
    <w:multiLevelType w:val="multilevel"/>
    <w:tmpl w:val="E34C60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14966651"/>
    <w:multiLevelType w:val="multilevel"/>
    <w:tmpl w:val="FA36B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15D12669"/>
    <w:multiLevelType w:val="multilevel"/>
    <w:tmpl w:val="733E9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67B18F8"/>
    <w:multiLevelType w:val="multilevel"/>
    <w:tmpl w:val="50B80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1D62786D"/>
    <w:multiLevelType w:val="multilevel"/>
    <w:tmpl w:val="86B8AC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1F676C56"/>
    <w:multiLevelType w:val="multilevel"/>
    <w:tmpl w:val="BED6A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1FE13F8E"/>
    <w:multiLevelType w:val="multilevel"/>
    <w:tmpl w:val="CD3C2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21A574E3"/>
    <w:multiLevelType w:val="multilevel"/>
    <w:tmpl w:val="0A384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247F4D27"/>
    <w:multiLevelType w:val="multilevel"/>
    <w:tmpl w:val="0BAE6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24ED57D1"/>
    <w:multiLevelType w:val="multilevel"/>
    <w:tmpl w:val="55D09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60304F0"/>
    <w:multiLevelType w:val="multilevel"/>
    <w:tmpl w:val="58F4E2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nsid w:val="27FE06F6"/>
    <w:multiLevelType w:val="multilevel"/>
    <w:tmpl w:val="621886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nsid w:val="29CF1DF9"/>
    <w:multiLevelType w:val="multilevel"/>
    <w:tmpl w:val="415CB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nsid w:val="322164D9"/>
    <w:multiLevelType w:val="multilevel"/>
    <w:tmpl w:val="63EE3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nsid w:val="32EA07C1"/>
    <w:multiLevelType w:val="multilevel"/>
    <w:tmpl w:val="445872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nsid w:val="36A16DE9"/>
    <w:multiLevelType w:val="multilevel"/>
    <w:tmpl w:val="AD7CF2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nsid w:val="3C572562"/>
    <w:multiLevelType w:val="multilevel"/>
    <w:tmpl w:val="C8E23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nsid w:val="3CF705EB"/>
    <w:multiLevelType w:val="multilevel"/>
    <w:tmpl w:val="8A9C2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F68294A"/>
    <w:multiLevelType w:val="multilevel"/>
    <w:tmpl w:val="88907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nsid w:val="404B4E47"/>
    <w:multiLevelType w:val="multilevel"/>
    <w:tmpl w:val="7856E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42337103"/>
    <w:multiLevelType w:val="multilevel"/>
    <w:tmpl w:val="B4084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nsid w:val="4B802044"/>
    <w:multiLevelType w:val="multilevel"/>
    <w:tmpl w:val="18F618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nsid w:val="4C756895"/>
    <w:multiLevelType w:val="multilevel"/>
    <w:tmpl w:val="F0B84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nsid w:val="4ED21A7F"/>
    <w:multiLevelType w:val="multilevel"/>
    <w:tmpl w:val="5508A8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nsid w:val="5028670D"/>
    <w:multiLevelType w:val="multilevel"/>
    <w:tmpl w:val="7AFEC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nsid w:val="5127012E"/>
    <w:multiLevelType w:val="multilevel"/>
    <w:tmpl w:val="C43A6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39004FC"/>
    <w:multiLevelType w:val="multilevel"/>
    <w:tmpl w:val="AA0C2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5B6720E"/>
    <w:multiLevelType w:val="multilevel"/>
    <w:tmpl w:val="C0003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8167EDB"/>
    <w:multiLevelType w:val="multilevel"/>
    <w:tmpl w:val="E452E3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nsid w:val="598E6180"/>
    <w:multiLevelType w:val="multilevel"/>
    <w:tmpl w:val="89EED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B867217"/>
    <w:multiLevelType w:val="multilevel"/>
    <w:tmpl w:val="33C8D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C637BF0"/>
    <w:multiLevelType w:val="multilevel"/>
    <w:tmpl w:val="DBF24B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nsid w:val="5DC0495C"/>
    <w:multiLevelType w:val="multilevel"/>
    <w:tmpl w:val="2C10A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nsid w:val="614F6D7D"/>
    <w:multiLevelType w:val="multilevel"/>
    <w:tmpl w:val="275A0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nsid w:val="65745199"/>
    <w:multiLevelType w:val="multilevel"/>
    <w:tmpl w:val="47B8C2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nsid w:val="6EFF0757"/>
    <w:multiLevelType w:val="multilevel"/>
    <w:tmpl w:val="AA84F5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nsid w:val="6F7C272F"/>
    <w:multiLevelType w:val="multilevel"/>
    <w:tmpl w:val="DC38C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33"/>
  </w:num>
  <w:num w:numId="3">
    <w:abstractNumId w:val="34"/>
  </w:num>
  <w:num w:numId="4">
    <w:abstractNumId w:val="9"/>
  </w:num>
  <w:num w:numId="5">
    <w:abstractNumId w:val="16"/>
  </w:num>
  <w:num w:numId="6">
    <w:abstractNumId w:val="32"/>
  </w:num>
  <w:num w:numId="7">
    <w:abstractNumId w:val="43"/>
  </w:num>
  <w:num w:numId="8">
    <w:abstractNumId w:val="3"/>
  </w:num>
  <w:num w:numId="9">
    <w:abstractNumId w:val="1"/>
  </w:num>
  <w:num w:numId="10">
    <w:abstractNumId w:val="4"/>
  </w:num>
  <w:num w:numId="11">
    <w:abstractNumId w:val="0"/>
  </w:num>
  <w:num w:numId="12">
    <w:abstractNumId w:val="2"/>
  </w:num>
  <w:num w:numId="13">
    <w:abstractNumId w:val="6"/>
  </w:num>
  <w:num w:numId="14">
    <w:abstractNumId w:val="42"/>
  </w:num>
  <w:num w:numId="15">
    <w:abstractNumId w:val="23"/>
  </w:num>
  <w:num w:numId="16">
    <w:abstractNumId w:val="13"/>
  </w:num>
  <w:num w:numId="1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35"/>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41"/>
  </w:num>
  <w:num w:numId="24">
    <w:abstractNumId w:val="39"/>
  </w:num>
  <w:num w:numId="25">
    <w:abstractNumId w:val="26"/>
  </w:num>
  <w:num w:numId="26">
    <w:abstractNumId w:val="22"/>
  </w:num>
  <w:num w:numId="27">
    <w:abstractNumId w:val="8"/>
  </w:num>
  <w:num w:numId="28">
    <w:abstractNumId w:val="28"/>
  </w:num>
  <w:num w:numId="29">
    <w:abstractNumId w:val="27"/>
  </w:num>
  <w:num w:numId="30">
    <w:abstractNumId w:val="5"/>
  </w:num>
  <w:num w:numId="31">
    <w:abstractNumId w:val="14"/>
  </w:num>
  <w:num w:numId="32">
    <w:abstractNumId w:val="25"/>
  </w:num>
  <w:num w:numId="33">
    <w:abstractNumId w:val="30"/>
  </w:num>
  <w:num w:numId="34">
    <w:abstractNumId w:val="40"/>
  </w:num>
  <w:num w:numId="35">
    <w:abstractNumId w:val="12"/>
  </w:num>
  <w:num w:numId="36">
    <w:abstractNumId w:val="29"/>
  </w:num>
  <w:num w:numId="3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9"/>
  </w:num>
  <w:num w:numId="41">
    <w:abstractNumId w:val="15"/>
  </w:num>
  <w:num w:numId="42">
    <w:abstractNumId w:val="10"/>
  </w:num>
  <w:num w:numId="43">
    <w:abstractNumId w:val="36"/>
  </w:num>
  <w:num w:numId="44">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170C0"/>
    <w:rsid w:val="000120D1"/>
    <w:rsid w:val="00012102"/>
    <w:rsid w:val="00020B63"/>
    <w:rsid w:val="000444D8"/>
    <w:rsid w:val="00075C70"/>
    <w:rsid w:val="000B5157"/>
    <w:rsid w:val="000C2BD9"/>
    <w:rsid w:val="00157EBE"/>
    <w:rsid w:val="001932B4"/>
    <w:rsid w:val="00196E2A"/>
    <w:rsid w:val="001C0595"/>
    <w:rsid w:val="001F0263"/>
    <w:rsid w:val="00226A41"/>
    <w:rsid w:val="00233B9E"/>
    <w:rsid w:val="002443E7"/>
    <w:rsid w:val="0027012D"/>
    <w:rsid w:val="00285117"/>
    <w:rsid w:val="002A1E1B"/>
    <w:rsid w:val="002C0F50"/>
    <w:rsid w:val="002C2594"/>
    <w:rsid w:val="002D5C9F"/>
    <w:rsid w:val="0033135F"/>
    <w:rsid w:val="0037476A"/>
    <w:rsid w:val="003769FB"/>
    <w:rsid w:val="00382390"/>
    <w:rsid w:val="003977E5"/>
    <w:rsid w:val="003B5D6E"/>
    <w:rsid w:val="003D28EF"/>
    <w:rsid w:val="004170C0"/>
    <w:rsid w:val="00451AAC"/>
    <w:rsid w:val="0046544D"/>
    <w:rsid w:val="004735B7"/>
    <w:rsid w:val="004A0AB6"/>
    <w:rsid w:val="004F35B5"/>
    <w:rsid w:val="0052218D"/>
    <w:rsid w:val="00594FAC"/>
    <w:rsid w:val="005B400B"/>
    <w:rsid w:val="005D0257"/>
    <w:rsid w:val="00615607"/>
    <w:rsid w:val="00681C56"/>
    <w:rsid w:val="006D1151"/>
    <w:rsid w:val="006D6130"/>
    <w:rsid w:val="006F1816"/>
    <w:rsid w:val="007056A8"/>
    <w:rsid w:val="007527EC"/>
    <w:rsid w:val="00753607"/>
    <w:rsid w:val="007620D1"/>
    <w:rsid w:val="007A28E4"/>
    <w:rsid w:val="007E1E7A"/>
    <w:rsid w:val="00800305"/>
    <w:rsid w:val="00813AAA"/>
    <w:rsid w:val="00817B5A"/>
    <w:rsid w:val="0082360E"/>
    <w:rsid w:val="00853E44"/>
    <w:rsid w:val="008571A5"/>
    <w:rsid w:val="008930E5"/>
    <w:rsid w:val="008A4995"/>
    <w:rsid w:val="00917DCF"/>
    <w:rsid w:val="00930CB3"/>
    <w:rsid w:val="009335DF"/>
    <w:rsid w:val="00966365"/>
    <w:rsid w:val="009A2BA0"/>
    <w:rsid w:val="009D2574"/>
    <w:rsid w:val="009E3F52"/>
    <w:rsid w:val="00A33858"/>
    <w:rsid w:val="00A80D2D"/>
    <w:rsid w:val="00B15913"/>
    <w:rsid w:val="00B40D8D"/>
    <w:rsid w:val="00B45B83"/>
    <w:rsid w:val="00B621F0"/>
    <w:rsid w:val="00B80C66"/>
    <w:rsid w:val="00B8157F"/>
    <w:rsid w:val="00BA5F05"/>
    <w:rsid w:val="00BC5AF8"/>
    <w:rsid w:val="00BD7A6C"/>
    <w:rsid w:val="00C124F8"/>
    <w:rsid w:val="00C96260"/>
    <w:rsid w:val="00CF40DB"/>
    <w:rsid w:val="00D027EC"/>
    <w:rsid w:val="00D133F3"/>
    <w:rsid w:val="00D15CF3"/>
    <w:rsid w:val="00D21289"/>
    <w:rsid w:val="00D60930"/>
    <w:rsid w:val="00D63E2E"/>
    <w:rsid w:val="00D77596"/>
    <w:rsid w:val="00D92C75"/>
    <w:rsid w:val="00D97AA7"/>
    <w:rsid w:val="00DC7208"/>
    <w:rsid w:val="00DE3E22"/>
    <w:rsid w:val="00DE5380"/>
    <w:rsid w:val="00E050AF"/>
    <w:rsid w:val="00E715A3"/>
    <w:rsid w:val="00E75DC5"/>
    <w:rsid w:val="00ED4116"/>
    <w:rsid w:val="00EF108B"/>
    <w:rsid w:val="00F108A9"/>
    <w:rsid w:val="00F23E52"/>
    <w:rsid w:val="00F407EC"/>
    <w:rsid w:val="00F44985"/>
    <w:rsid w:val="00F44CE8"/>
    <w:rsid w:val="00F4708E"/>
    <w:rsid w:val="00F62D88"/>
    <w:rsid w:val="00F73C5A"/>
    <w:rsid w:val="00F82625"/>
    <w:rsid w:val="00FE2879"/>
    <w:rsid w:val="00FE4459"/>
    <w:rsid w:val="00FE565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63E2E"/>
    <w:pPr>
      <w:widowControl w:val="0"/>
      <w:jc w:val="both"/>
    </w:pPr>
    <w:rPr>
      <w:kern w:val="2"/>
      <w:sz w:val="21"/>
      <w:szCs w:val="22"/>
    </w:rPr>
  </w:style>
  <w:style w:type="paragraph" w:styleId="1">
    <w:name w:val="heading 1"/>
    <w:basedOn w:val="a"/>
    <w:link w:val="1Char"/>
    <w:uiPriority w:val="9"/>
    <w:qFormat/>
    <w:rsid w:val="00800305"/>
    <w:pPr>
      <w:widowControl/>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link w:val="2Char"/>
    <w:uiPriority w:val="9"/>
    <w:semiHidden/>
    <w:unhideWhenUsed/>
    <w:qFormat/>
    <w:rsid w:val="00800305"/>
    <w:pPr>
      <w:widowControl/>
      <w:spacing w:before="100" w:beforeAutospacing="1" w:after="100" w:afterAutospacing="1"/>
      <w:jc w:val="left"/>
      <w:outlineLvl w:val="1"/>
    </w:pPr>
    <w:rPr>
      <w:rFonts w:ascii="宋体" w:hAnsi="宋体" w:cs="宋体"/>
      <w:b/>
      <w:bCs/>
      <w:kern w:val="0"/>
      <w:sz w:val="36"/>
      <w:szCs w:val="36"/>
    </w:rPr>
  </w:style>
  <w:style w:type="paragraph" w:styleId="3">
    <w:name w:val="heading 3"/>
    <w:basedOn w:val="a"/>
    <w:next w:val="a"/>
    <w:link w:val="3Char"/>
    <w:uiPriority w:val="9"/>
    <w:semiHidden/>
    <w:unhideWhenUsed/>
    <w:qFormat/>
    <w:rsid w:val="00800305"/>
    <w:pPr>
      <w:keepNext/>
      <w:keepLines/>
      <w:spacing w:before="260" w:after="260" w:line="415"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170C0"/>
    <w:rPr>
      <w:sz w:val="18"/>
      <w:szCs w:val="18"/>
    </w:rPr>
  </w:style>
  <w:style w:type="character" w:customStyle="1" w:styleId="Char">
    <w:name w:val="批注框文本 Char"/>
    <w:link w:val="a3"/>
    <w:uiPriority w:val="99"/>
    <w:semiHidden/>
    <w:rsid w:val="004170C0"/>
    <w:rPr>
      <w:sz w:val="18"/>
      <w:szCs w:val="18"/>
    </w:rPr>
  </w:style>
  <w:style w:type="character" w:styleId="a4">
    <w:name w:val="Hyperlink"/>
    <w:uiPriority w:val="99"/>
    <w:unhideWhenUsed/>
    <w:rsid w:val="000120D1"/>
    <w:rPr>
      <w:color w:val="0000FF"/>
      <w:u w:val="single"/>
    </w:rPr>
  </w:style>
  <w:style w:type="character" w:styleId="HTML">
    <w:name w:val="HTML Code"/>
    <w:uiPriority w:val="99"/>
    <w:semiHidden/>
    <w:unhideWhenUsed/>
    <w:rsid w:val="0082360E"/>
    <w:rPr>
      <w:rFonts w:ascii="宋体" w:eastAsia="宋体" w:hAnsi="宋体" w:cs="宋体"/>
      <w:sz w:val="24"/>
      <w:szCs w:val="24"/>
    </w:rPr>
  </w:style>
  <w:style w:type="paragraph" w:styleId="a5">
    <w:name w:val="header"/>
    <w:basedOn w:val="a"/>
    <w:link w:val="Char0"/>
    <w:uiPriority w:val="99"/>
    <w:unhideWhenUsed/>
    <w:rsid w:val="006F1816"/>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5"/>
    <w:uiPriority w:val="99"/>
    <w:rsid w:val="006F1816"/>
    <w:rPr>
      <w:kern w:val="2"/>
      <w:sz w:val="18"/>
      <w:szCs w:val="18"/>
    </w:rPr>
  </w:style>
  <w:style w:type="paragraph" w:styleId="a6">
    <w:name w:val="footer"/>
    <w:basedOn w:val="a"/>
    <w:link w:val="Char1"/>
    <w:uiPriority w:val="99"/>
    <w:unhideWhenUsed/>
    <w:rsid w:val="006F1816"/>
    <w:pPr>
      <w:tabs>
        <w:tab w:val="center" w:pos="4153"/>
        <w:tab w:val="right" w:pos="8306"/>
      </w:tabs>
      <w:snapToGrid w:val="0"/>
      <w:jc w:val="left"/>
    </w:pPr>
    <w:rPr>
      <w:sz w:val="18"/>
      <w:szCs w:val="18"/>
    </w:rPr>
  </w:style>
  <w:style w:type="character" w:customStyle="1" w:styleId="Char1">
    <w:name w:val="页脚 Char"/>
    <w:link w:val="a6"/>
    <w:uiPriority w:val="99"/>
    <w:rsid w:val="006F1816"/>
    <w:rPr>
      <w:kern w:val="2"/>
      <w:sz w:val="18"/>
      <w:szCs w:val="18"/>
    </w:rPr>
  </w:style>
  <w:style w:type="character" w:customStyle="1" w:styleId="1Char">
    <w:name w:val="标题 1 Char"/>
    <w:link w:val="1"/>
    <w:uiPriority w:val="9"/>
    <w:rsid w:val="00800305"/>
    <w:rPr>
      <w:rFonts w:ascii="宋体" w:hAnsi="宋体" w:cs="宋体"/>
      <w:b/>
      <w:bCs/>
      <w:kern w:val="36"/>
      <w:sz w:val="48"/>
      <w:szCs w:val="48"/>
    </w:rPr>
  </w:style>
  <w:style w:type="character" w:customStyle="1" w:styleId="2Char">
    <w:name w:val="标题 2 Char"/>
    <w:link w:val="2"/>
    <w:uiPriority w:val="9"/>
    <w:semiHidden/>
    <w:rsid w:val="00800305"/>
    <w:rPr>
      <w:rFonts w:ascii="宋体" w:hAnsi="宋体" w:cs="宋体"/>
      <w:b/>
      <w:bCs/>
      <w:sz w:val="36"/>
      <w:szCs w:val="36"/>
    </w:rPr>
  </w:style>
  <w:style w:type="character" w:customStyle="1" w:styleId="3Char">
    <w:name w:val="标题 3 Char"/>
    <w:link w:val="3"/>
    <w:uiPriority w:val="9"/>
    <w:semiHidden/>
    <w:rsid w:val="00800305"/>
    <w:rPr>
      <w:b/>
      <w:bCs/>
      <w:kern w:val="2"/>
      <w:sz w:val="32"/>
      <w:szCs w:val="32"/>
    </w:rPr>
  </w:style>
  <w:style w:type="paragraph" w:styleId="HTML0">
    <w:name w:val="HTML Preformatted"/>
    <w:basedOn w:val="a"/>
    <w:link w:val="HTMLChar"/>
    <w:uiPriority w:val="99"/>
    <w:semiHidden/>
    <w:unhideWhenUsed/>
    <w:rsid w:val="008003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link w:val="HTML0"/>
    <w:uiPriority w:val="99"/>
    <w:semiHidden/>
    <w:rsid w:val="00800305"/>
    <w:rPr>
      <w:rFonts w:ascii="宋体" w:hAnsi="宋体" w:cs="宋体"/>
      <w:sz w:val="24"/>
      <w:szCs w:val="24"/>
    </w:rPr>
  </w:style>
  <w:style w:type="paragraph" w:styleId="a7">
    <w:name w:val="Normal (Web)"/>
    <w:basedOn w:val="a"/>
    <w:uiPriority w:val="99"/>
    <w:semiHidden/>
    <w:unhideWhenUsed/>
    <w:rsid w:val="00800305"/>
    <w:pPr>
      <w:widowControl/>
      <w:spacing w:before="100" w:beforeAutospacing="1" w:after="100" w:afterAutospacing="1"/>
      <w:jc w:val="left"/>
    </w:pPr>
    <w:rPr>
      <w:rFonts w:ascii="宋体" w:hAnsi="宋体" w:cs="宋体"/>
      <w:kern w:val="0"/>
      <w:sz w:val="24"/>
      <w:szCs w:val="24"/>
    </w:rPr>
  </w:style>
  <w:style w:type="paragraph" w:customStyle="1" w:styleId="note">
    <w:name w:val="note"/>
    <w:basedOn w:val="a"/>
    <w:uiPriority w:val="99"/>
    <w:rsid w:val="00800305"/>
    <w:pPr>
      <w:widowControl/>
      <w:spacing w:before="100" w:beforeAutospacing="1" w:after="100" w:afterAutospacing="1"/>
      <w:jc w:val="left"/>
    </w:pPr>
    <w:rPr>
      <w:rFonts w:ascii="宋体" w:hAnsi="宋体" w:cs="宋体"/>
      <w:kern w:val="0"/>
      <w:sz w:val="24"/>
      <w:szCs w:val="24"/>
    </w:rPr>
  </w:style>
  <w:style w:type="paragraph" w:styleId="a8">
    <w:name w:val="No Spacing"/>
    <w:link w:val="Char2"/>
    <w:uiPriority w:val="1"/>
    <w:qFormat/>
    <w:rsid w:val="008A4995"/>
    <w:rPr>
      <w:sz w:val="22"/>
      <w:szCs w:val="22"/>
    </w:rPr>
  </w:style>
  <w:style w:type="character" w:customStyle="1" w:styleId="Char2">
    <w:name w:val="无间隔 Char"/>
    <w:link w:val="a8"/>
    <w:uiPriority w:val="1"/>
    <w:rsid w:val="008A4995"/>
    <w:rPr>
      <w:sz w:val="22"/>
      <w:szCs w:val="22"/>
    </w:rPr>
  </w:style>
  <w:style w:type="paragraph" w:styleId="a9">
    <w:name w:val="Title"/>
    <w:basedOn w:val="a"/>
    <w:next w:val="a"/>
    <w:link w:val="Char3"/>
    <w:uiPriority w:val="10"/>
    <w:qFormat/>
    <w:rsid w:val="00F23E52"/>
    <w:pPr>
      <w:widowControl/>
      <w:pBdr>
        <w:bottom w:val="single" w:sz="8" w:space="4" w:color="4F81BD"/>
      </w:pBdr>
      <w:spacing w:after="300"/>
      <w:contextualSpacing/>
      <w:jc w:val="left"/>
    </w:pPr>
    <w:rPr>
      <w:rFonts w:ascii="Cambria" w:hAnsi="Cambria"/>
      <w:color w:val="17365D"/>
      <w:spacing w:val="5"/>
      <w:kern w:val="28"/>
      <w:sz w:val="52"/>
      <w:szCs w:val="52"/>
    </w:rPr>
  </w:style>
  <w:style w:type="character" w:customStyle="1" w:styleId="Char3">
    <w:name w:val="标题 Char"/>
    <w:link w:val="a9"/>
    <w:uiPriority w:val="10"/>
    <w:rsid w:val="00F23E52"/>
    <w:rPr>
      <w:rFonts w:ascii="Cambria" w:hAnsi="Cambria"/>
      <w:color w:val="17365D"/>
      <w:spacing w:val="5"/>
      <w:kern w:val="28"/>
      <w:sz w:val="52"/>
      <w:szCs w:val="52"/>
    </w:rPr>
  </w:style>
  <w:style w:type="paragraph" w:styleId="aa">
    <w:name w:val="Subtitle"/>
    <w:basedOn w:val="a"/>
    <w:next w:val="a"/>
    <w:link w:val="Char4"/>
    <w:uiPriority w:val="11"/>
    <w:qFormat/>
    <w:rsid w:val="00F23E52"/>
    <w:pPr>
      <w:widowControl/>
      <w:numPr>
        <w:ilvl w:val="1"/>
      </w:numPr>
      <w:spacing w:after="200" w:line="276" w:lineRule="auto"/>
      <w:jc w:val="left"/>
    </w:pPr>
    <w:rPr>
      <w:rFonts w:ascii="Cambria" w:hAnsi="Cambria"/>
      <w:i/>
      <w:iCs/>
      <w:color w:val="4F81BD"/>
      <w:spacing w:val="15"/>
      <w:kern w:val="0"/>
      <w:sz w:val="24"/>
      <w:szCs w:val="24"/>
    </w:rPr>
  </w:style>
  <w:style w:type="character" w:customStyle="1" w:styleId="Char4">
    <w:name w:val="副标题 Char"/>
    <w:link w:val="aa"/>
    <w:uiPriority w:val="11"/>
    <w:rsid w:val="00F23E52"/>
    <w:rPr>
      <w:rFonts w:ascii="Cambria" w:hAnsi="Cambria"/>
      <w:i/>
      <w:iCs/>
      <w:color w:val="4F81BD"/>
      <w:spacing w:val="15"/>
      <w:sz w:val="24"/>
      <w:szCs w:val="24"/>
    </w:rPr>
  </w:style>
  <w:style w:type="paragraph" w:styleId="TOC">
    <w:name w:val="TOC Heading"/>
    <w:basedOn w:val="1"/>
    <w:next w:val="a"/>
    <w:uiPriority w:val="39"/>
    <w:semiHidden/>
    <w:unhideWhenUsed/>
    <w:qFormat/>
    <w:rsid w:val="009E3F52"/>
    <w:pPr>
      <w:keepNext/>
      <w:keepLines/>
      <w:spacing w:before="480" w:beforeAutospacing="0" w:after="0" w:afterAutospacing="0" w:line="276" w:lineRule="auto"/>
      <w:outlineLvl w:val="9"/>
    </w:pPr>
    <w:rPr>
      <w:rFonts w:ascii="Cambria" w:hAnsi="Cambria" w:cs="Times New Roman"/>
      <w:color w:val="365F91"/>
      <w:kern w:val="0"/>
      <w:sz w:val="28"/>
      <w:szCs w:val="28"/>
    </w:rPr>
  </w:style>
  <w:style w:type="paragraph" w:styleId="10">
    <w:name w:val="toc 1"/>
    <w:basedOn w:val="a"/>
    <w:next w:val="a"/>
    <w:autoRedefine/>
    <w:uiPriority w:val="39"/>
    <w:unhideWhenUsed/>
    <w:rsid w:val="009E3F52"/>
  </w:style>
  <w:style w:type="paragraph" w:styleId="20">
    <w:name w:val="toc 2"/>
    <w:basedOn w:val="a"/>
    <w:next w:val="a"/>
    <w:autoRedefine/>
    <w:uiPriority w:val="39"/>
    <w:unhideWhenUsed/>
    <w:rsid w:val="009E3F52"/>
    <w:pPr>
      <w:ind w:leftChars="200" w:left="420"/>
    </w:pPr>
  </w:style>
  <w:style w:type="paragraph" w:styleId="30">
    <w:name w:val="toc 3"/>
    <w:basedOn w:val="a"/>
    <w:next w:val="a"/>
    <w:autoRedefine/>
    <w:uiPriority w:val="39"/>
    <w:unhideWhenUsed/>
    <w:rsid w:val="009E3F52"/>
    <w:pPr>
      <w:ind w:leftChars="400" w:left="840"/>
    </w:pPr>
  </w:style>
  <w:style w:type="paragraph" w:styleId="4">
    <w:name w:val="toc 4"/>
    <w:basedOn w:val="a"/>
    <w:next w:val="a"/>
    <w:autoRedefine/>
    <w:uiPriority w:val="39"/>
    <w:unhideWhenUsed/>
    <w:rsid w:val="009E3F52"/>
    <w:pPr>
      <w:ind w:leftChars="600" w:left="1260"/>
    </w:pPr>
  </w:style>
  <w:style w:type="paragraph" w:styleId="5">
    <w:name w:val="toc 5"/>
    <w:basedOn w:val="a"/>
    <w:next w:val="a"/>
    <w:autoRedefine/>
    <w:uiPriority w:val="39"/>
    <w:unhideWhenUsed/>
    <w:rsid w:val="009E3F52"/>
    <w:pPr>
      <w:ind w:leftChars="800" w:left="1680"/>
    </w:pPr>
  </w:style>
  <w:style w:type="paragraph" w:styleId="6">
    <w:name w:val="toc 6"/>
    <w:basedOn w:val="a"/>
    <w:next w:val="a"/>
    <w:autoRedefine/>
    <w:uiPriority w:val="39"/>
    <w:unhideWhenUsed/>
    <w:rsid w:val="009E3F52"/>
    <w:pPr>
      <w:ind w:leftChars="1000" w:left="2100"/>
    </w:pPr>
  </w:style>
  <w:style w:type="paragraph" w:styleId="7">
    <w:name w:val="toc 7"/>
    <w:basedOn w:val="a"/>
    <w:next w:val="a"/>
    <w:autoRedefine/>
    <w:uiPriority w:val="39"/>
    <w:unhideWhenUsed/>
    <w:rsid w:val="009E3F52"/>
    <w:pPr>
      <w:ind w:leftChars="1200" w:left="2520"/>
    </w:pPr>
  </w:style>
  <w:style w:type="paragraph" w:styleId="8">
    <w:name w:val="toc 8"/>
    <w:basedOn w:val="a"/>
    <w:next w:val="a"/>
    <w:autoRedefine/>
    <w:uiPriority w:val="39"/>
    <w:unhideWhenUsed/>
    <w:rsid w:val="009E3F52"/>
    <w:pPr>
      <w:ind w:leftChars="1400" w:left="2940"/>
    </w:pPr>
  </w:style>
  <w:style w:type="paragraph" w:styleId="9">
    <w:name w:val="toc 9"/>
    <w:basedOn w:val="a"/>
    <w:next w:val="a"/>
    <w:autoRedefine/>
    <w:uiPriority w:val="39"/>
    <w:unhideWhenUsed/>
    <w:rsid w:val="009E3F52"/>
    <w:pPr>
      <w:ind w:leftChars="1600" w:left="3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link w:val="1Char"/>
    <w:uiPriority w:val="9"/>
    <w:qFormat/>
    <w:rsid w:val="00800305"/>
    <w:pPr>
      <w:widowControl/>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link w:val="2Char"/>
    <w:uiPriority w:val="9"/>
    <w:semiHidden/>
    <w:unhideWhenUsed/>
    <w:qFormat/>
    <w:rsid w:val="00800305"/>
    <w:pPr>
      <w:widowControl/>
      <w:spacing w:before="100" w:beforeAutospacing="1" w:after="100" w:afterAutospacing="1"/>
      <w:jc w:val="left"/>
      <w:outlineLvl w:val="1"/>
    </w:pPr>
    <w:rPr>
      <w:rFonts w:ascii="宋体" w:hAnsi="宋体" w:cs="宋体"/>
      <w:b/>
      <w:bCs/>
      <w:kern w:val="0"/>
      <w:sz w:val="36"/>
      <w:szCs w:val="36"/>
    </w:rPr>
  </w:style>
  <w:style w:type="paragraph" w:styleId="3">
    <w:name w:val="heading 3"/>
    <w:basedOn w:val="a"/>
    <w:next w:val="a"/>
    <w:link w:val="3Char"/>
    <w:uiPriority w:val="9"/>
    <w:semiHidden/>
    <w:unhideWhenUsed/>
    <w:qFormat/>
    <w:rsid w:val="00800305"/>
    <w:pPr>
      <w:keepNext/>
      <w:keepLines/>
      <w:spacing w:before="260" w:after="260" w:line="415"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170C0"/>
    <w:rPr>
      <w:sz w:val="18"/>
      <w:szCs w:val="18"/>
    </w:rPr>
  </w:style>
  <w:style w:type="character" w:customStyle="1" w:styleId="Char">
    <w:name w:val="批注框文本 Char"/>
    <w:link w:val="a3"/>
    <w:uiPriority w:val="99"/>
    <w:semiHidden/>
    <w:rsid w:val="004170C0"/>
    <w:rPr>
      <w:sz w:val="18"/>
      <w:szCs w:val="18"/>
    </w:rPr>
  </w:style>
  <w:style w:type="character" w:styleId="a4">
    <w:name w:val="Hyperlink"/>
    <w:uiPriority w:val="99"/>
    <w:unhideWhenUsed/>
    <w:rsid w:val="000120D1"/>
    <w:rPr>
      <w:color w:val="0000FF"/>
      <w:u w:val="single"/>
    </w:rPr>
  </w:style>
  <w:style w:type="character" w:styleId="HTML">
    <w:name w:val="HTML Code"/>
    <w:uiPriority w:val="99"/>
    <w:semiHidden/>
    <w:unhideWhenUsed/>
    <w:rsid w:val="0082360E"/>
    <w:rPr>
      <w:rFonts w:ascii="宋体" w:eastAsia="宋体" w:hAnsi="宋体" w:cs="宋体"/>
      <w:sz w:val="24"/>
      <w:szCs w:val="24"/>
    </w:rPr>
  </w:style>
  <w:style w:type="paragraph" w:styleId="a5">
    <w:name w:val="header"/>
    <w:basedOn w:val="a"/>
    <w:link w:val="Char0"/>
    <w:uiPriority w:val="99"/>
    <w:unhideWhenUsed/>
    <w:rsid w:val="006F1816"/>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5"/>
    <w:uiPriority w:val="99"/>
    <w:rsid w:val="006F1816"/>
    <w:rPr>
      <w:kern w:val="2"/>
      <w:sz w:val="18"/>
      <w:szCs w:val="18"/>
    </w:rPr>
  </w:style>
  <w:style w:type="paragraph" w:styleId="a6">
    <w:name w:val="footer"/>
    <w:basedOn w:val="a"/>
    <w:link w:val="Char1"/>
    <w:uiPriority w:val="99"/>
    <w:unhideWhenUsed/>
    <w:rsid w:val="006F1816"/>
    <w:pPr>
      <w:tabs>
        <w:tab w:val="center" w:pos="4153"/>
        <w:tab w:val="right" w:pos="8306"/>
      </w:tabs>
      <w:snapToGrid w:val="0"/>
      <w:jc w:val="left"/>
    </w:pPr>
    <w:rPr>
      <w:sz w:val="18"/>
      <w:szCs w:val="18"/>
    </w:rPr>
  </w:style>
  <w:style w:type="character" w:customStyle="1" w:styleId="Char1">
    <w:name w:val="页脚 Char"/>
    <w:link w:val="a6"/>
    <w:uiPriority w:val="99"/>
    <w:rsid w:val="006F1816"/>
    <w:rPr>
      <w:kern w:val="2"/>
      <w:sz w:val="18"/>
      <w:szCs w:val="18"/>
    </w:rPr>
  </w:style>
  <w:style w:type="character" w:customStyle="1" w:styleId="1Char">
    <w:name w:val="标题 1 Char"/>
    <w:link w:val="1"/>
    <w:uiPriority w:val="9"/>
    <w:rsid w:val="00800305"/>
    <w:rPr>
      <w:rFonts w:ascii="宋体" w:hAnsi="宋体" w:cs="宋体"/>
      <w:b/>
      <w:bCs/>
      <w:kern w:val="36"/>
      <w:sz w:val="48"/>
      <w:szCs w:val="48"/>
    </w:rPr>
  </w:style>
  <w:style w:type="character" w:customStyle="1" w:styleId="2Char">
    <w:name w:val="标题 2 Char"/>
    <w:link w:val="2"/>
    <w:uiPriority w:val="9"/>
    <w:semiHidden/>
    <w:rsid w:val="00800305"/>
    <w:rPr>
      <w:rFonts w:ascii="宋体" w:hAnsi="宋体" w:cs="宋体"/>
      <w:b/>
      <w:bCs/>
      <w:sz w:val="36"/>
      <w:szCs w:val="36"/>
    </w:rPr>
  </w:style>
  <w:style w:type="character" w:customStyle="1" w:styleId="3Char">
    <w:name w:val="标题 3 Char"/>
    <w:link w:val="3"/>
    <w:uiPriority w:val="9"/>
    <w:semiHidden/>
    <w:rsid w:val="00800305"/>
    <w:rPr>
      <w:b/>
      <w:bCs/>
      <w:kern w:val="2"/>
      <w:sz w:val="32"/>
      <w:szCs w:val="32"/>
    </w:rPr>
  </w:style>
  <w:style w:type="paragraph" w:styleId="HTML0">
    <w:name w:val="HTML Preformatted"/>
    <w:basedOn w:val="a"/>
    <w:link w:val="HTMLChar"/>
    <w:uiPriority w:val="99"/>
    <w:semiHidden/>
    <w:unhideWhenUsed/>
    <w:rsid w:val="008003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link w:val="HTML0"/>
    <w:uiPriority w:val="99"/>
    <w:semiHidden/>
    <w:rsid w:val="00800305"/>
    <w:rPr>
      <w:rFonts w:ascii="宋体" w:hAnsi="宋体" w:cs="宋体"/>
      <w:sz w:val="24"/>
      <w:szCs w:val="24"/>
    </w:rPr>
  </w:style>
  <w:style w:type="paragraph" w:styleId="a7">
    <w:name w:val="Normal (Web)"/>
    <w:basedOn w:val="a"/>
    <w:uiPriority w:val="99"/>
    <w:semiHidden/>
    <w:unhideWhenUsed/>
    <w:rsid w:val="00800305"/>
    <w:pPr>
      <w:widowControl/>
      <w:spacing w:before="100" w:beforeAutospacing="1" w:after="100" w:afterAutospacing="1"/>
      <w:jc w:val="left"/>
    </w:pPr>
    <w:rPr>
      <w:rFonts w:ascii="宋体" w:hAnsi="宋体" w:cs="宋体"/>
      <w:kern w:val="0"/>
      <w:sz w:val="24"/>
      <w:szCs w:val="24"/>
    </w:rPr>
  </w:style>
  <w:style w:type="paragraph" w:customStyle="1" w:styleId="note">
    <w:name w:val="note"/>
    <w:basedOn w:val="a"/>
    <w:uiPriority w:val="99"/>
    <w:rsid w:val="00800305"/>
    <w:pPr>
      <w:widowControl/>
      <w:spacing w:before="100" w:beforeAutospacing="1" w:after="100" w:afterAutospacing="1"/>
      <w:jc w:val="left"/>
    </w:pPr>
    <w:rPr>
      <w:rFonts w:ascii="宋体" w:hAnsi="宋体" w:cs="宋体"/>
      <w:kern w:val="0"/>
      <w:sz w:val="24"/>
      <w:szCs w:val="24"/>
    </w:rPr>
  </w:style>
  <w:style w:type="paragraph" w:styleId="a8">
    <w:name w:val="No Spacing"/>
    <w:link w:val="Char2"/>
    <w:uiPriority w:val="1"/>
    <w:qFormat/>
    <w:rsid w:val="008A4995"/>
    <w:rPr>
      <w:sz w:val="22"/>
      <w:szCs w:val="22"/>
    </w:rPr>
  </w:style>
  <w:style w:type="character" w:customStyle="1" w:styleId="Char2">
    <w:name w:val="无间隔 Char"/>
    <w:link w:val="a8"/>
    <w:uiPriority w:val="1"/>
    <w:rsid w:val="008A4995"/>
    <w:rPr>
      <w:sz w:val="22"/>
      <w:szCs w:val="22"/>
    </w:rPr>
  </w:style>
  <w:style w:type="paragraph" w:styleId="a9">
    <w:name w:val="Title"/>
    <w:basedOn w:val="a"/>
    <w:next w:val="a"/>
    <w:link w:val="Char3"/>
    <w:uiPriority w:val="10"/>
    <w:qFormat/>
    <w:rsid w:val="00F23E52"/>
    <w:pPr>
      <w:widowControl/>
      <w:pBdr>
        <w:bottom w:val="single" w:sz="8" w:space="4" w:color="4F81BD"/>
      </w:pBdr>
      <w:spacing w:after="300"/>
      <w:contextualSpacing/>
      <w:jc w:val="left"/>
    </w:pPr>
    <w:rPr>
      <w:rFonts w:ascii="Cambria" w:hAnsi="Cambria"/>
      <w:color w:val="17365D"/>
      <w:spacing w:val="5"/>
      <w:kern w:val="28"/>
      <w:sz w:val="52"/>
      <w:szCs w:val="52"/>
    </w:rPr>
  </w:style>
  <w:style w:type="character" w:customStyle="1" w:styleId="Char3">
    <w:name w:val="标题 Char"/>
    <w:link w:val="a9"/>
    <w:uiPriority w:val="10"/>
    <w:rsid w:val="00F23E52"/>
    <w:rPr>
      <w:rFonts w:ascii="Cambria" w:hAnsi="Cambria"/>
      <w:color w:val="17365D"/>
      <w:spacing w:val="5"/>
      <w:kern w:val="28"/>
      <w:sz w:val="52"/>
      <w:szCs w:val="52"/>
    </w:rPr>
  </w:style>
  <w:style w:type="paragraph" w:styleId="aa">
    <w:name w:val="Subtitle"/>
    <w:basedOn w:val="a"/>
    <w:next w:val="a"/>
    <w:link w:val="Char4"/>
    <w:uiPriority w:val="11"/>
    <w:qFormat/>
    <w:rsid w:val="00F23E52"/>
    <w:pPr>
      <w:widowControl/>
      <w:numPr>
        <w:ilvl w:val="1"/>
      </w:numPr>
      <w:spacing w:after="200" w:line="276" w:lineRule="auto"/>
      <w:jc w:val="left"/>
    </w:pPr>
    <w:rPr>
      <w:rFonts w:ascii="Cambria" w:hAnsi="Cambria"/>
      <w:i/>
      <w:iCs/>
      <w:color w:val="4F81BD"/>
      <w:spacing w:val="15"/>
      <w:kern w:val="0"/>
      <w:sz w:val="24"/>
      <w:szCs w:val="24"/>
    </w:rPr>
  </w:style>
  <w:style w:type="character" w:customStyle="1" w:styleId="Char4">
    <w:name w:val="副标题 Char"/>
    <w:link w:val="aa"/>
    <w:uiPriority w:val="11"/>
    <w:rsid w:val="00F23E52"/>
    <w:rPr>
      <w:rFonts w:ascii="Cambria" w:hAnsi="Cambria"/>
      <w:i/>
      <w:iCs/>
      <w:color w:val="4F81BD"/>
      <w:spacing w:val="15"/>
      <w:sz w:val="24"/>
      <w:szCs w:val="24"/>
    </w:rPr>
  </w:style>
  <w:style w:type="paragraph" w:styleId="TOC">
    <w:name w:val="TOC Heading"/>
    <w:basedOn w:val="1"/>
    <w:next w:val="a"/>
    <w:uiPriority w:val="39"/>
    <w:semiHidden/>
    <w:unhideWhenUsed/>
    <w:qFormat/>
    <w:rsid w:val="009E3F52"/>
    <w:pPr>
      <w:keepNext/>
      <w:keepLines/>
      <w:spacing w:before="480" w:beforeAutospacing="0" w:after="0" w:afterAutospacing="0" w:line="276" w:lineRule="auto"/>
      <w:outlineLvl w:val="9"/>
    </w:pPr>
    <w:rPr>
      <w:rFonts w:ascii="Cambria" w:hAnsi="Cambria" w:cs="Times New Roman"/>
      <w:color w:val="365F91"/>
      <w:kern w:val="0"/>
      <w:sz w:val="28"/>
      <w:szCs w:val="28"/>
    </w:rPr>
  </w:style>
  <w:style w:type="paragraph" w:styleId="10">
    <w:name w:val="toc 1"/>
    <w:basedOn w:val="a"/>
    <w:next w:val="a"/>
    <w:autoRedefine/>
    <w:uiPriority w:val="39"/>
    <w:unhideWhenUsed/>
    <w:rsid w:val="009E3F52"/>
  </w:style>
  <w:style w:type="paragraph" w:styleId="20">
    <w:name w:val="toc 2"/>
    <w:basedOn w:val="a"/>
    <w:next w:val="a"/>
    <w:autoRedefine/>
    <w:uiPriority w:val="39"/>
    <w:unhideWhenUsed/>
    <w:rsid w:val="009E3F52"/>
    <w:pPr>
      <w:ind w:leftChars="200" w:left="420"/>
    </w:pPr>
  </w:style>
  <w:style w:type="paragraph" w:styleId="30">
    <w:name w:val="toc 3"/>
    <w:basedOn w:val="a"/>
    <w:next w:val="a"/>
    <w:autoRedefine/>
    <w:uiPriority w:val="39"/>
    <w:unhideWhenUsed/>
    <w:rsid w:val="009E3F52"/>
    <w:pPr>
      <w:ind w:leftChars="400" w:left="840"/>
    </w:pPr>
  </w:style>
  <w:style w:type="paragraph" w:styleId="4">
    <w:name w:val="toc 4"/>
    <w:basedOn w:val="a"/>
    <w:next w:val="a"/>
    <w:autoRedefine/>
    <w:uiPriority w:val="39"/>
    <w:unhideWhenUsed/>
    <w:rsid w:val="009E3F52"/>
    <w:pPr>
      <w:ind w:leftChars="600" w:left="1260"/>
    </w:pPr>
  </w:style>
  <w:style w:type="paragraph" w:styleId="5">
    <w:name w:val="toc 5"/>
    <w:basedOn w:val="a"/>
    <w:next w:val="a"/>
    <w:autoRedefine/>
    <w:uiPriority w:val="39"/>
    <w:unhideWhenUsed/>
    <w:rsid w:val="009E3F52"/>
    <w:pPr>
      <w:ind w:leftChars="800" w:left="1680"/>
    </w:pPr>
  </w:style>
  <w:style w:type="paragraph" w:styleId="6">
    <w:name w:val="toc 6"/>
    <w:basedOn w:val="a"/>
    <w:next w:val="a"/>
    <w:autoRedefine/>
    <w:uiPriority w:val="39"/>
    <w:unhideWhenUsed/>
    <w:rsid w:val="009E3F52"/>
    <w:pPr>
      <w:ind w:leftChars="1000" w:left="2100"/>
    </w:pPr>
  </w:style>
  <w:style w:type="paragraph" w:styleId="7">
    <w:name w:val="toc 7"/>
    <w:basedOn w:val="a"/>
    <w:next w:val="a"/>
    <w:autoRedefine/>
    <w:uiPriority w:val="39"/>
    <w:unhideWhenUsed/>
    <w:rsid w:val="009E3F52"/>
    <w:pPr>
      <w:ind w:leftChars="1200" w:left="2520"/>
    </w:pPr>
  </w:style>
  <w:style w:type="paragraph" w:styleId="8">
    <w:name w:val="toc 8"/>
    <w:basedOn w:val="a"/>
    <w:next w:val="a"/>
    <w:autoRedefine/>
    <w:uiPriority w:val="39"/>
    <w:unhideWhenUsed/>
    <w:rsid w:val="009E3F52"/>
    <w:pPr>
      <w:ind w:leftChars="1400" w:left="2940"/>
    </w:pPr>
  </w:style>
  <w:style w:type="paragraph" w:styleId="9">
    <w:name w:val="toc 9"/>
    <w:basedOn w:val="a"/>
    <w:next w:val="a"/>
    <w:autoRedefine/>
    <w:uiPriority w:val="39"/>
    <w:unhideWhenUsed/>
    <w:rsid w:val="009E3F52"/>
    <w:pPr>
      <w:ind w:leftChars="1600" w:left="3360"/>
    </w:pPr>
  </w:style>
</w:styles>
</file>

<file path=word/webSettings.xml><?xml version="1.0" encoding="utf-8"?>
<w:webSettings xmlns:r="http://schemas.openxmlformats.org/officeDocument/2006/relationships" xmlns:w="http://schemas.openxmlformats.org/wordprocessingml/2006/main">
  <w:divs>
    <w:div w:id="25101286">
      <w:bodyDiv w:val="1"/>
      <w:marLeft w:val="0"/>
      <w:marRight w:val="0"/>
      <w:marTop w:val="0"/>
      <w:marBottom w:val="0"/>
      <w:divBdr>
        <w:top w:val="none" w:sz="0" w:space="0" w:color="auto"/>
        <w:left w:val="none" w:sz="0" w:space="0" w:color="auto"/>
        <w:bottom w:val="none" w:sz="0" w:space="0" w:color="auto"/>
        <w:right w:val="none" w:sz="0" w:space="0" w:color="auto"/>
      </w:divBdr>
    </w:div>
    <w:div w:id="93594005">
      <w:bodyDiv w:val="1"/>
      <w:marLeft w:val="0"/>
      <w:marRight w:val="0"/>
      <w:marTop w:val="0"/>
      <w:marBottom w:val="0"/>
      <w:divBdr>
        <w:top w:val="none" w:sz="0" w:space="0" w:color="auto"/>
        <w:left w:val="none" w:sz="0" w:space="0" w:color="auto"/>
        <w:bottom w:val="none" w:sz="0" w:space="0" w:color="auto"/>
        <w:right w:val="none" w:sz="0" w:space="0" w:color="auto"/>
      </w:divBdr>
    </w:div>
    <w:div w:id="198395479">
      <w:bodyDiv w:val="1"/>
      <w:marLeft w:val="0"/>
      <w:marRight w:val="0"/>
      <w:marTop w:val="0"/>
      <w:marBottom w:val="0"/>
      <w:divBdr>
        <w:top w:val="none" w:sz="0" w:space="0" w:color="auto"/>
        <w:left w:val="none" w:sz="0" w:space="0" w:color="auto"/>
        <w:bottom w:val="none" w:sz="0" w:space="0" w:color="auto"/>
        <w:right w:val="none" w:sz="0" w:space="0" w:color="auto"/>
      </w:divBdr>
    </w:div>
    <w:div w:id="199436761">
      <w:bodyDiv w:val="1"/>
      <w:marLeft w:val="0"/>
      <w:marRight w:val="0"/>
      <w:marTop w:val="0"/>
      <w:marBottom w:val="0"/>
      <w:divBdr>
        <w:top w:val="none" w:sz="0" w:space="0" w:color="auto"/>
        <w:left w:val="none" w:sz="0" w:space="0" w:color="auto"/>
        <w:bottom w:val="none" w:sz="0" w:space="0" w:color="auto"/>
        <w:right w:val="none" w:sz="0" w:space="0" w:color="auto"/>
      </w:divBdr>
    </w:div>
    <w:div w:id="236793708">
      <w:bodyDiv w:val="1"/>
      <w:marLeft w:val="0"/>
      <w:marRight w:val="0"/>
      <w:marTop w:val="0"/>
      <w:marBottom w:val="0"/>
      <w:divBdr>
        <w:top w:val="none" w:sz="0" w:space="0" w:color="auto"/>
        <w:left w:val="none" w:sz="0" w:space="0" w:color="auto"/>
        <w:bottom w:val="none" w:sz="0" w:space="0" w:color="auto"/>
        <w:right w:val="none" w:sz="0" w:space="0" w:color="auto"/>
      </w:divBdr>
    </w:div>
    <w:div w:id="344135299">
      <w:bodyDiv w:val="1"/>
      <w:marLeft w:val="0"/>
      <w:marRight w:val="0"/>
      <w:marTop w:val="0"/>
      <w:marBottom w:val="0"/>
      <w:divBdr>
        <w:top w:val="none" w:sz="0" w:space="0" w:color="auto"/>
        <w:left w:val="none" w:sz="0" w:space="0" w:color="auto"/>
        <w:bottom w:val="none" w:sz="0" w:space="0" w:color="auto"/>
        <w:right w:val="none" w:sz="0" w:space="0" w:color="auto"/>
      </w:divBdr>
    </w:div>
    <w:div w:id="431628154">
      <w:bodyDiv w:val="1"/>
      <w:marLeft w:val="0"/>
      <w:marRight w:val="0"/>
      <w:marTop w:val="0"/>
      <w:marBottom w:val="0"/>
      <w:divBdr>
        <w:top w:val="none" w:sz="0" w:space="0" w:color="auto"/>
        <w:left w:val="none" w:sz="0" w:space="0" w:color="auto"/>
        <w:bottom w:val="none" w:sz="0" w:space="0" w:color="auto"/>
        <w:right w:val="none" w:sz="0" w:space="0" w:color="auto"/>
      </w:divBdr>
    </w:div>
    <w:div w:id="527718168">
      <w:bodyDiv w:val="1"/>
      <w:marLeft w:val="0"/>
      <w:marRight w:val="0"/>
      <w:marTop w:val="0"/>
      <w:marBottom w:val="0"/>
      <w:divBdr>
        <w:top w:val="none" w:sz="0" w:space="0" w:color="auto"/>
        <w:left w:val="none" w:sz="0" w:space="0" w:color="auto"/>
        <w:bottom w:val="none" w:sz="0" w:space="0" w:color="auto"/>
        <w:right w:val="none" w:sz="0" w:space="0" w:color="auto"/>
      </w:divBdr>
    </w:div>
    <w:div w:id="550269284">
      <w:bodyDiv w:val="1"/>
      <w:marLeft w:val="0"/>
      <w:marRight w:val="0"/>
      <w:marTop w:val="0"/>
      <w:marBottom w:val="0"/>
      <w:divBdr>
        <w:top w:val="none" w:sz="0" w:space="0" w:color="auto"/>
        <w:left w:val="none" w:sz="0" w:space="0" w:color="auto"/>
        <w:bottom w:val="none" w:sz="0" w:space="0" w:color="auto"/>
        <w:right w:val="none" w:sz="0" w:space="0" w:color="auto"/>
      </w:divBdr>
    </w:div>
    <w:div w:id="553469832">
      <w:bodyDiv w:val="1"/>
      <w:marLeft w:val="0"/>
      <w:marRight w:val="0"/>
      <w:marTop w:val="0"/>
      <w:marBottom w:val="0"/>
      <w:divBdr>
        <w:top w:val="none" w:sz="0" w:space="0" w:color="auto"/>
        <w:left w:val="none" w:sz="0" w:space="0" w:color="auto"/>
        <w:bottom w:val="none" w:sz="0" w:space="0" w:color="auto"/>
        <w:right w:val="none" w:sz="0" w:space="0" w:color="auto"/>
      </w:divBdr>
    </w:div>
    <w:div w:id="634800685">
      <w:bodyDiv w:val="1"/>
      <w:marLeft w:val="0"/>
      <w:marRight w:val="0"/>
      <w:marTop w:val="0"/>
      <w:marBottom w:val="0"/>
      <w:divBdr>
        <w:top w:val="none" w:sz="0" w:space="0" w:color="auto"/>
        <w:left w:val="none" w:sz="0" w:space="0" w:color="auto"/>
        <w:bottom w:val="none" w:sz="0" w:space="0" w:color="auto"/>
        <w:right w:val="none" w:sz="0" w:space="0" w:color="auto"/>
      </w:divBdr>
    </w:div>
    <w:div w:id="779689645">
      <w:bodyDiv w:val="1"/>
      <w:marLeft w:val="0"/>
      <w:marRight w:val="0"/>
      <w:marTop w:val="0"/>
      <w:marBottom w:val="0"/>
      <w:divBdr>
        <w:top w:val="none" w:sz="0" w:space="0" w:color="auto"/>
        <w:left w:val="none" w:sz="0" w:space="0" w:color="auto"/>
        <w:bottom w:val="none" w:sz="0" w:space="0" w:color="auto"/>
        <w:right w:val="none" w:sz="0" w:space="0" w:color="auto"/>
      </w:divBdr>
    </w:div>
    <w:div w:id="906379567">
      <w:bodyDiv w:val="1"/>
      <w:marLeft w:val="0"/>
      <w:marRight w:val="0"/>
      <w:marTop w:val="0"/>
      <w:marBottom w:val="0"/>
      <w:divBdr>
        <w:top w:val="none" w:sz="0" w:space="0" w:color="auto"/>
        <w:left w:val="none" w:sz="0" w:space="0" w:color="auto"/>
        <w:bottom w:val="none" w:sz="0" w:space="0" w:color="auto"/>
        <w:right w:val="none" w:sz="0" w:space="0" w:color="auto"/>
      </w:divBdr>
    </w:div>
    <w:div w:id="1219587620">
      <w:bodyDiv w:val="1"/>
      <w:marLeft w:val="0"/>
      <w:marRight w:val="0"/>
      <w:marTop w:val="0"/>
      <w:marBottom w:val="0"/>
      <w:divBdr>
        <w:top w:val="none" w:sz="0" w:space="0" w:color="auto"/>
        <w:left w:val="none" w:sz="0" w:space="0" w:color="auto"/>
        <w:bottom w:val="none" w:sz="0" w:space="0" w:color="auto"/>
        <w:right w:val="none" w:sz="0" w:space="0" w:color="auto"/>
      </w:divBdr>
    </w:div>
    <w:div w:id="1416584320">
      <w:bodyDiv w:val="1"/>
      <w:marLeft w:val="0"/>
      <w:marRight w:val="0"/>
      <w:marTop w:val="0"/>
      <w:marBottom w:val="0"/>
      <w:divBdr>
        <w:top w:val="none" w:sz="0" w:space="0" w:color="auto"/>
        <w:left w:val="none" w:sz="0" w:space="0" w:color="auto"/>
        <w:bottom w:val="none" w:sz="0" w:space="0" w:color="auto"/>
        <w:right w:val="none" w:sz="0" w:space="0" w:color="auto"/>
      </w:divBdr>
    </w:div>
    <w:div w:id="1428576338">
      <w:bodyDiv w:val="1"/>
      <w:marLeft w:val="0"/>
      <w:marRight w:val="0"/>
      <w:marTop w:val="0"/>
      <w:marBottom w:val="0"/>
      <w:divBdr>
        <w:top w:val="none" w:sz="0" w:space="0" w:color="auto"/>
        <w:left w:val="none" w:sz="0" w:space="0" w:color="auto"/>
        <w:bottom w:val="none" w:sz="0" w:space="0" w:color="auto"/>
        <w:right w:val="none" w:sz="0" w:space="0" w:color="auto"/>
      </w:divBdr>
    </w:div>
    <w:div w:id="1613249037">
      <w:bodyDiv w:val="1"/>
      <w:marLeft w:val="0"/>
      <w:marRight w:val="0"/>
      <w:marTop w:val="0"/>
      <w:marBottom w:val="0"/>
      <w:divBdr>
        <w:top w:val="none" w:sz="0" w:space="0" w:color="auto"/>
        <w:left w:val="none" w:sz="0" w:space="0" w:color="auto"/>
        <w:bottom w:val="none" w:sz="0" w:space="0" w:color="auto"/>
        <w:right w:val="none" w:sz="0" w:space="0" w:color="auto"/>
      </w:divBdr>
      <w:divsChild>
        <w:div w:id="1799374522">
          <w:marLeft w:val="0"/>
          <w:marRight w:val="0"/>
          <w:marTop w:val="0"/>
          <w:marBottom w:val="0"/>
          <w:divBdr>
            <w:top w:val="none" w:sz="0" w:space="0" w:color="auto"/>
            <w:left w:val="none" w:sz="0" w:space="0" w:color="auto"/>
            <w:bottom w:val="none" w:sz="0" w:space="0" w:color="auto"/>
            <w:right w:val="none" w:sz="0" w:space="0" w:color="auto"/>
          </w:divBdr>
          <w:divsChild>
            <w:div w:id="1446727635">
              <w:marLeft w:val="0"/>
              <w:marRight w:val="0"/>
              <w:marTop w:val="0"/>
              <w:marBottom w:val="0"/>
              <w:divBdr>
                <w:top w:val="none" w:sz="0" w:space="0" w:color="auto"/>
                <w:left w:val="none" w:sz="0" w:space="0" w:color="auto"/>
                <w:bottom w:val="none" w:sz="0" w:space="0" w:color="auto"/>
                <w:right w:val="none" w:sz="0" w:space="0" w:color="auto"/>
              </w:divBdr>
              <w:divsChild>
                <w:div w:id="1423918037">
                  <w:marLeft w:val="0"/>
                  <w:marRight w:val="0"/>
                  <w:marTop w:val="0"/>
                  <w:marBottom w:val="0"/>
                  <w:divBdr>
                    <w:top w:val="none" w:sz="0" w:space="0" w:color="auto"/>
                    <w:left w:val="none" w:sz="0" w:space="0" w:color="auto"/>
                    <w:bottom w:val="none" w:sz="0" w:space="0" w:color="auto"/>
                    <w:right w:val="none" w:sz="0" w:space="0" w:color="auto"/>
                  </w:divBdr>
                </w:div>
                <w:div w:id="174240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163114">
      <w:bodyDiv w:val="1"/>
      <w:marLeft w:val="0"/>
      <w:marRight w:val="0"/>
      <w:marTop w:val="0"/>
      <w:marBottom w:val="0"/>
      <w:divBdr>
        <w:top w:val="none" w:sz="0" w:space="0" w:color="auto"/>
        <w:left w:val="none" w:sz="0" w:space="0" w:color="auto"/>
        <w:bottom w:val="none" w:sz="0" w:space="0" w:color="auto"/>
        <w:right w:val="none" w:sz="0" w:space="0" w:color="auto"/>
      </w:divBdr>
    </w:div>
    <w:div w:id="1744985273">
      <w:bodyDiv w:val="1"/>
      <w:marLeft w:val="0"/>
      <w:marRight w:val="0"/>
      <w:marTop w:val="0"/>
      <w:marBottom w:val="0"/>
      <w:divBdr>
        <w:top w:val="none" w:sz="0" w:space="0" w:color="auto"/>
        <w:left w:val="none" w:sz="0" w:space="0" w:color="auto"/>
        <w:bottom w:val="none" w:sz="0" w:space="0" w:color="auto"/>
        <w:right w:val="none" w:sz="0" w:space="0" w:color="auto"/>
      </w:divBdr>
    </w:div>
    <w:div w:id="1751539378">
      <w:bodyDiv w:val="1"/>
      <w:marLeft w:val="0"/>
      <w:marRight w:val="0"/>
      <w:marTop w:val="0"/>
      <w:marBottom w:val="0"/>
      <w:divBdr>
        <w:top w:val="none" w:sz="0" w:space="0" w:color="auto"/>
        <w:left w:val="none" w:sz="0" w:space="0" w:color="auto"/>
        <w:bottom w:val="none" w:sz="0" w:space="0" w:color="auto"/>
        <w:right w:val="none" w:sz="0" w:space="0" w:color="auto"/>
      </w:divBdr>
    </w:div>
    <w:div w:id="1752314900">
      <w:bodyDiv w:val="1"/>
      <w:marLeft w:val="0"/>
      <w:marRight w:val="0"/>
      <w:marTop w:val="0"/>
      <w:marBottom w:val="0"/>
      <w:divBdr>
        <w:top w:val="none" w:sz="0" w:space="0" w:color="auto"/>
        <w:left w:val="none" w:sz="0" w:space="0" w:color="auto"/>
        <w:bottom w:val="none" w:sz="0" w:space="0" w:color="auto"/>
        <w:right w:val="none" w:sz="0" w:space="0" w:color="auto"/>
      </w:divBdr>
    </w:div>
    <w:div w:id="1882747485">
      <w:bodyDiv w:val="1"/>
      <w:marLeft w:val="0"/>
      <w:marRight w:val="0"/>
      <w:marTop w:val="0"/>
      <w:marBottom w:val="0"/>
      <w:divBdr>
        <w:top w:val="none" w:sz="0" w:space="0" w:color="auto"/>
        <w:left w:val="none" w:sz="0" w:space="0" w:color="auto"/>
        <w:bottom w:val="none" w:sz="0" w:space="0" w:color="auto"/>
        <w:right w:val="none" w:sz="0" w:space="0" w:color="auto"/>
      </w:divBdr>
    </w:div>
    <w:div w:id="2052337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playframework.org/documentation/1.2.4/tags" TargetMode="External"/><Relationship Id="rId117" Type="http://schemas.openxmlformats.org/officeDocument/2006/relationships/hyperlink" Target="http://www.playframework.org/documentation/1.2.4/modules" TargetMode="External"/><Relationship Id="rId21" Type="http://schemas.openxmlformats.org/officeDocument/2006/relationships/hyperlink" Target="http://www.playframework.org/documentation/1.2.4/controllers" TargetMode="External"/><Relationship Id="rId42" Type="http://schemas.openxmlformats.org/officeDocument/2006/relationships/hyperlink" Target="http://www.playframework.org/@api/play/mvc/Scope.Session.html" TargetMode="External"/><Relationship Id="rId47" Type="http://schemas.openxmlformats.org/officeDocument/2006/relationships/hyperlink" Target="http://www.martinfowler.com/bliki/AnemicDomainModel.html" TargetMode="External"/><Relationship Id="rId63" Type="http://schemas.openxmlformats.org/officeDocument/2006/relationships/hyperlink" Target="http://www.playframework.org/@api/play/libs/Mail.html" TargetMode="External"/><Relationship Id="rId68" Type="http://schemas.openxmlformats.org/officeDocument/2006/relationships/hyperlink" Target="http://www.playframework.org/@api/play/libs/Time.html" TargetMode="External"/><Relationship Id="rId84" Type="http://schemas.openxmlformats.org/officeDocument/2006/relationships/hyperlink" Target="http://jquery.com" TargetMode="External"/><Relationship Id="rId89" Type="http://schemas.openxmlformats.org/officeDocument/2006/relationships/hyperlink" Target="http://www.danga.com/memcached/" TargetMode="External"/><Relationship Id="rId112" Type="http://schemas.openxmlformats.org/officeDocument/2006/relationships/hyperlink" Target="http://www.playframework.org/documentation/1.2.4/controllers" TargetMode="External"/><Relationship Id="rId133" Type="http://schemas.openxmlformats.org/officeDocument/2006/relationships/image" Target="media/image8.png"/><Relationship Id="rId138" Type="http://schemas.openxmlformats.org/officeDocument/2006/relationships/hyperlink" Target="http://www.playframework.org/documentation/1.2.4/configuration" TargetMode="External"/><Relationship Id="rId154" Type="http://schemas.openxmlformats.org/officeDocument/2006/relationships/hyperlink" Target="http://www.heroku.com/" TargetMode="External"/><Relationship Id="rId159" Type="http://schemas.openxmlformats.org/officeDocument/2006/relationships/hyperlink" Target="http://heroku.com/signup" TargetMode="External"/><Relationship Id="rId16" Type="http://schemas.openxmlformats.org/officeDocument/2006/relationships/hyperlink" Target="http://download.oracle.com/javase/1.4.2/docs/api/java/nio/charset/Charset.html" TargetMode="External"/><Relationship Id="rId107"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hyperlink" Target="http://www.playframework.org/@api/play/mvc/Scope.Flash.html" TargetMode="External"/><Relationship Id="rId37" Type="http://schemas.openxmlformats.org/officeDocument/2006/relationships/hyperlink" Target="http://www.playframework.org/documentation/1.2.4/i18n" TargetMode="External"/><Relationship Id="rId53" Type="http://schemas.openxmlformats.org/officeDocument/2006/relationships/hyperlink" Target="http://en.wikipedia.org/wiki/Uuid" TargetMode="External"/><Relationship Id="rId58" Type="http://schemas.openxmlformats.org/officeDocument/2006/relationships/hyperlink" Target="http://www.playframework.org/@api/play/libs/F.html" TargetMode="External"/><Relationship Id="rId74" Type="http://schemas.openxmlformats.org/officeDocument/2006/relationships/hyperlink" Target="http://oauth.net/" TargetMode="External"/><Relationship Id="rId79" Type="http://schemas.openxmlformats.org/officeDocument/2006/relationships/hyperlink" Target="http://37signals.com" TargetMode="External"/><Relationship Id="rId102" Type="http://schemas.openxmlformats.org/officeDocument/2006/relationships/hyperlink" Target="http://www.playframework.org/documentation/1.2.4/configuration" TargetMode="External"/><Relationship Id="rId123" Type="http://schemas.openxmlformats.org/officeDocument/2006/relationships/hyperlink" Target="http://www.playframework.org/modules" TargetMode="External"/><Relationship Id="rId128" Type="http://schemas.openxmlformats.org/officeDocument/2006/relationships/hyperlink" Target="http://code.google.com/p/guava-libraries/" TargetMode="External"/><Relationship Id="rId144" Type="http://schemas.openxmlformats.org/officeDocument/2006/relationships/hyperlink" Target="http://www.playframework.org/documentation/1.2.4/configuration" TargetMode="External"/><Relationship Id="rId149" Type="http://schemas.openxmlformats.org/officeDocument/2006/relationships/hyperlink" Target="http://www.cloudfoundry.com/" TargetMode="External"/><Relationship Id="rId5" Type="http://schemas.openxmlformats.org/officeDocument/2006/relationships/settings" Target="settings.xml"/><Relationship Id="rId90" Type="http://schemas.openxmlformats.org/officeDocument/2006/relationships/hyperlink" Target="http://www.playframework.org/documentation/1.2.4/configuration" TargetMode="External"/><Relationship Id="rId95" Type="http://schemas.openxmlformats.org/officeDocument/2006/relationships/hyperlink" Target="http://www.playframework.org/documentation/1.2.4/configuration" TargetMode="External"/><Relationship Id="rId160" Type="http://schemas.openxmlformats.org/officeDocument/2006/relationships/hyperlink" Target="http://devcenter.heroku.com/articles/database" TargetMode="External"/><Relationship Id="rId165" Type="http://schemas.openxmlformats.org/officeDocument/2006/relationships/fontTable" Target="fontTable.xml"/><Relationship Id="rId22" Type="http://schemas.openxmlformats.org/officeDocument/2006/relationships/hyperlink" Target="http://www.playframework.org/documentation/1.2.4/configuration" TargetMode="External"/><Relationship Id="rId27" Type="http://schemas.openxmlformats.org/officeDocument/2006/relationships/hyperlink" Target="http://www.playframework.org/documentation/1.2.4/tags" TargetMode="External"/><Relationship Id="rId43" Type="http://schemas.openxmlformats.org/officeDocument/2006/relationships/hyperlink" Target="http://www.playframework.org/documentation/1.2.4/controllers" TargetMode="External"/><Relationship Id="rId48" Type="http://schemas.openxmlformats.org/officeDocument/2006/relationships/hyperlink" Target="http://www.playframework.org/documentation/1.2.4/configuration" TargetMode="External"/><Relationship Id="rId64" Type="http://schemas.openxmlformats.org/officeDocument/2006/relationships/hyperlink" Target="http://www.playframework.org/@api/play/libs/MimeTypes.html" TargetMode="External"/><Relationship Id="rId69" Type="http://schemas.openxmlformats.org/officeDocument/2006/relationships/hyperlink" Target="http://www.playframework.org/@api/play/libs/WS.html" TargetMode="External"/><Relationship Id="rId113" Type="http://schemas.openxmlformats.org/officeDocument/2006/relationships/hyperlink" Target="http://en.wikipedia.org/wiki/Cross-site_request_forgery" TargetMode="External"/><Relationship Id="rId118" Type="http://schemas.openxmlformats.org/officeDocument/2006/relationships/hyperlink" Target="http://github.com/" TargetMode="External"/><Relationship Id="rId134" Type="http://schemas.openxmlformats.org/officeDocument/2006/relationships/image" Target="media/image9.png"/><Relationship Id="rId139" Type="http://schemas.openxmlformats.org/officeDocument/2006/relationships/hyperlink" Target="http://www.playframework.org/documentation/1.2.4/production" TargetMode="External"/><Relationship Id="rId80" Type="http://schemas.openxmlformats.org/officeDocument/2006/relationships/hyperlink" Target="http://openid.net/" TargetMode="External"/><Relationship Id="rId85" Type="http://schemas.openxmlformats.org/officeDocument/2006/relationships/hyperlink" Target="http://jquery.com" TargetMode="External"/><Relationship Id="rId150" Type="http://schemas.openxmlformats.org/officeDocument/2006/relationships/hyperlink" Target="http://iambivas.blogspot.com/2011/08/running-play-framework-application-on.html" TargetMode="External"/><Relationship Id="rId155" Type="http://schemas.openxmlformats.org/officeDocument/2006/relationships/hyperlink" Target="http://toolbelt.herokuapp.com/linux/readme" TargetMode="External"/><Relationship Id="rId12" Type="http://schemas.openxmlformats.org/officeDocument/2006/relationships/hyperlink" Target="http://www.playframework.org/documentation/1.2.4/configuration" TargetMode="External"/><Relationship Id="rId17" Type="http://schemas.openxmlformats.org/officeDocument/2006/relationships/hyperlink" Target="http://en.wikipedia.org/wiki/Internet_media_type" TargetMode="External"/><Relationship Id="rId33" Type="http://schemas.openxmlformats.org/officeDocument/2006/relationships/hyperlink" Target="http://www.playframework.org/documentation/1.2.4/controllers" TargetMode="External"/><Relationship Id="rId38" Type="http://schemas.openxmlformats.org/officeDocument/2006/relationships/hyperlink" Target="http://www.playframework.org/@api/play/mvc/Scope.Params.html" TargetMode="External"/><Relationship Id="rId59" Type="http://schemas.openxmlformats.org/officeDocument/2006/relationships/hyperlink" Target="http://www.playframework.org/@api/play/libs/Files.html" TargetMode="External"/><Relationship Id="rId103" Type="http://schemas.openxmlformats.org/officeDocument/2006/relationships/hyperlink" Target="http://www.junit.org/" TargetMode="External"/><Relationship Id="rId108" Type="http://schemas.openxmlformats.org/officeDocument/2006/relationships/hyperlink" Target="http://www.playframework.org/documentation/1.2.4/configuration" TargetMode="External"/><Relationship Id="rId124" Type="http://schemas.openxmlformats.org/officeDocument/2006/relationships/hyperlink" Target="http://www.playframework.org/modules/developers" TargetMode="External"/><Relationship Id="rId129" Type="http://schemas.openxmlformats.org/officeDocument/2006/relationships/hyperlink" Target="http://repo1.maven.org/maven2/" TargetMode="External"/><Relationship Id="rId54" Type="http://schemas.openxmlformats.org/officeDocument/2006/relationships/hyperlink" Target="file:///D:\framework\play-1.2.4\Desktop\configuration" TargetMode="External"/><Relationship Id="rId70" Type="http://schemas.openxmlformats.org/officeDocument/2006/relationships/hyperlink" Target="http://www.playframework.org/@api/play/libs/XML.html" TargetMode="External"/><Relationship Id="rId75" Type="http://schemas.openxmlformats.org/officeDocument/2006/relationships/hyperlink" Target="http://code.google.com/p/oauth-signpost/" TargetMode="External"/><Relationship Id="rId91" Type="http://schemas.openxmlformats.org/officeDocument/2006/relationships/hyperlink" Target="http://www.playframework.org/documentation/1.2.4/configuration" TargetMode="External"/><Relationship Id="rId96" Type="http://schemas.openxmlformats.org/officeDocument/2006/relationships/hyperlink" Target="http://www.playframework.org/documentation/1.2.4/configuration" TargetMode="External"/><Relationship Id="rId140" Type="http://schemas.openxmlformats.org/officeDocument/2006/relationships/image" Target="media/image12.png"/><Relationship Id="rId145" Type="http://schemas.openxmlformats.org/officeDocument/2006/relationships/hyperlink" Target="http://aws.amazon.com/en/elasticbeanstalk/" TargetMode="External"/><Relationship Id="rId161" Type="http://schemas.openxmlformats.org/officeDocument/2006/relationships/hyperlink" Target="http://devcenter.heroku.com" TargetMode="Externa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playframework.org/documentation/1.2.4/asynchronous" TargetMode="External"/><Relationship Id="rId23" Type="http://schemas.openxmlformats.org/officeDocument/2006/relationships/hyperlink" Target="http://www.playframework.org/documentation/1.2.4/configuration" TargetMode="External"/><Relationship Id="rId28" Type="http://schemas.openxmlformats.org/officeDocument/2006/relationships/hyperlink" Target="https://github.com/playframework/play/blob/master/framework/src/play/templates/FastTags.java" TargetMode="External"/><Relationship Id="rId36" Type="http://schemas.openxmlformats.org/officeDocument/2006/relationships/hyperlink" Target="http://www.playframework.org/@api/play/i18n/Messages.html" TargetMode="External"/><Relationship Id="rId49" Type="http://schemas.openxmlformats.org/officeDocument/2006/relationships/hyperlink" Target="http://www.playframework.org/documentation/1.2.4/configuration" TargetMode="External"/><Relationship Id="rId57" Type="http://schemas.openxmlformats.org/officeDocument/2006/relationships/hyperlink" Target="http://www.playframework.org/@api/play/libs/Expression.html" TargetMode="External"/><Relationship Id="rId106" Type="http://schemas.openxmlformats.org/officeDocument/2006/relationships/hyperlink" Target="http://localhost:9000/@tests" TargetMode="External"/><Relationship Id="rId114" Type="http://schemas.openxmlformats.org/officeDocument/2006/relationships/hyperlink" Target="http://www.playframework.org/documentation/1.2.4/dependency" TargetMode="External"/><Relationship Id="rId119" Type="http://schemas.openxmlformats.org/officeDocument/2006/relationships/hyperlink" Target="http://code.google.com/" TargetMode="External"/><Relationship Id="rId127" Type="http://schemas.openxmlformats.org/officeDocument/2006/relationships/hyperlink" Target="http://code.google.com/p/guava-libraries/" TargetMode="External"/><Relationship Id="rId10" Type="http://schemas.openxmlformats.org/officeDocument/2006/relationships/image" Target="media/image2.png"/><Relationship Id="rId31" Type="http://schemas.openxmlformats.org/officeDocument/2006/relationships/hyperlink" Target="http://www.playframework.org/documentation/1.2.4/validation" TargetMode="External"/><Relationship Id="rId44" Type="http://schemas.openxmlformats.org/officeDocument/2006/relationships/hyperlink" Target="http://www.playframework.org/documentation/1.2.4/i18n" TargetMode="External"/><Relationship Id="rId52" Type="http://schemas.openxmlformats.org/officeDocument/2006/relationships/hyperlink" Target="http://www.playframework.org/documentation/1.2.4/configuration" TargetMode="External"/><Relationship Id="rId60" Type="http://schemas.openxmlformats.org/officeDocument/2006/relationships/hyperlink" Target="http://www.playframework.org/@api/play/libs/I18N.html" TargetMode="External"/><Relationship Id="rId65" Type="http://schemas.openxmlformats.org/officeDocument/2006/relationships/hyperlink" Target="http://www.playframework.org/@api/play/libs/OAuth.html" TargetMode="External"/><Relationship Id="rId73" Type="http://schemas.openxmlformats.org/officeDocument/2006/relationships/hyperlink" Target="https://github.com/AsyncHttpClient/async-http-client" TargetMode="External"/><Relationship Id="rId78" Type="http://schemas.openxmlformats.org/officeDocument/2006/relationships/hyperlink" Target="http://developers.facebook.com/docs/authentication/" TargetMode="External"/><Relationship Id="rId81" Type="http://schemas.openxmlformats.org/officeDocument/2006/relationships/hyperlink" Target="http://www.quartz-scheduler.org/docs/tutorials/crontrigger.html" TargetMode="External"/><Relationship Id="rId86" Type="http://schemas.openxmlformats.org/officeDocument/2006/relationships/hyperlink" Target="http://docs.jquery.com/Main_Page" TargetMode="External"/><Relationship Id="rId94" Type="http://schemas.openxmlformats.org/officeDocument/2006/relationships/hyperlink" Target="http://www.playframework.org/documentation/1.2.4/configuration" TargetMode="External"/><Relationship Id="rId99" Type="http://schemas.openxmlformats.org/officeDocument/2006/relationships/hyperlink" Target="http://www.playframework.org/documentation/1.2.4/configuration" TargetMode="External"/><Relationship Id="rId101" Type="http://schemas.openxmlformats.org/officeDocument/2006/relationships/hyperlink" Target="http://www.playframework.org/documentation/1.2.4/configuration" TargetMode="External"/><Relationship Id="rId122" Type="http://schemas.openxmlformats.org/officeDocument/2006/relationships/hyperlink" Target="https://groups.google.com/forum/" TargetMode="External"/><Relationship Id="rId130" Type="http://schemas.openxmlformats.org/officeDocument/2006/relationships/hyperlink" Target="http://www.playframework.org/modules" TargetMode="External"/><Relationship Id="rId135" Type="http://schemas.openxmlformats.org/officeDocument/2006/relationships/image" Target="media/image10.png"/><Relationship Id="rId143" Type="http://schemas.openxmlformats.org/officeDocument/2006/relationships/hyperlink" Target="http://www.playframework.org/documentation/1.2.4/production" TargetMode="External"/><Relationship Id="rId148" Type="http://schemas.openxmlformats.org/officeDocument/2006/relationships/hyperlink" Target="http://www.playframework.org/modules/cloudbees" TargetMode="External"/><Relationship Id="rId151" Type="http://schemas.openxmlformats.org/officeDocument/2006/relationships/hyperlink" Target="http://www.playframework.org/modules/cloudfoundry" TargetMode="External"/><Relationship Id="rId156" Type="http://schemas.openxmlformats.org/officeDocument/2006/relationships/hyperlink" Target="http://toolbelt.herokuapp.com/osx/download" TargetMode="External"/><Relationship Id="rId16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en.wikipedia.org/wiki/Content_negotiation" TargetMode="External"/><Relationship Id="rId39" Type="http://schemas.openxmlformats.org/officeDocument/2006/relationships/hyperlink" Target="http://www.playframework.org/documentation/1.2.4/controllers" TargetMode="External"/><Relationship Id="rId109" Type="http://schemas.openxmlformats.org/officeDocument/2006/relationships/hyperlink" Target="http://www.playframework.org/documentation/1.2.4/javaextensions" TargetMode="External"/><Relationship Id="rId34" Type="http://schemas.openxmlformats.org/officeDocument/2006/relationships/hyperlink" Target="http://www.playframework.org/@api/play/i18n/Lang.html" TargetMode="External"/><Relationship Id="rId50" Type="http://schemas.openxmlformats.org/officeDocument/2006/relationships/hyperlink" Target="http://www.playframework.org/documentation/1.2.4/configuration" TargetMode="External"/><Relationship Id="rId55" Type="http://schemas.openxmlformats.org/officeDocument/2006/relationships/hyperlink" Target="http://www.playframework.org/@api/play/libs/Codec.html" TargetMode="External"/><Relationship Id="rId76" Type="http://schemas.openxmlformats.org/officeDocument/2006/relationships/hyperlink" Target="http://apiwiki.twitter.com/" TargetMode="External"/><Relationship Id="rId97" Type="http://schemas.openxmlformats.org/officeDocument/2006/relationships/hyperlink" Target="http://www.playframework.org/documentation/1.2.4/configuration" TargetMode="External"/><Relationship Id="rId104" Type="http://schemas.openxmlformats.org/officeDocument/2006/relationships/hyperlink" Target="http://seleniumhq.org/" TargetMode="External"/><Relationship Id="rId120" Type="http://schemas.openxmlformats.org/officeDocument/2006/relationships/hyperlink" Target="http://launchpad.net/" TargetMode="External"/><Relationship Id="rId125" Type="http://schemas.openxmlformats.org/officeDocument/2006/relationships/hyperlink" Target="http://www.playframework.org/modules/pdf" TargetMode="External"/><Relationship Id="rId141" Type="http://schemas.openxmlformats.org/officeDocument/2006/relationships/hyperlink" Target="http://www.playframework.org/documentation/1.2.4/ids" TargetMode="External"/><Relationship Id="rId146" Type="http://schemas.openxmlformats.org/officeDocument/2006/relationships/hyperlink" Target="http://www.ibm.com/developerworks/java/library/j-javadev2-19/" TargetMode="External"/><Relationship Id="rId167" Type="http://schemas.microsoft.com/office/2007/relationships/stylesWithEffects" Target="stylesWithEffects.xml"/><Relationship Id="rId7" Type="http://schemas.openxmlformats.org/officeDocument/2006/relationships/footnotes" Target="footnotes.xml"/><Relationship Id="rId71" Type="http://schemas.openxmlformats.org/officeDocument/2006/relationships/hyperlink" Target="http://www.playframework.org/@api/play/libs/XPath.html" TargetMode="External"/><Relationship Id="rId92" Type="http://schemas.openxmlformats.org/officeDocument/2006/relationships/hyperlink" Target="http://commons.apache.org/email/userguide.html" TargetMode="External"/><Relationship Id="rId162" Type="http://schemas.openxmlformats.org/officeDocument/2006/relationships/hyperlink" Target="http://www.playapps.net/" TargetMode="External"/><Relationship Id="rId2" Type="http://schemas.openxmlformats.org/officeDocument/2006/relationships/customXml" Target="../customXml/item2.xml"/><Relationship Id="rId29" Type="http://schemas.openxmlformats.org/officeDocument/2006/relationships/hyperlink" Target="http://www.playframework.org/documentation/1.2.4/javaextensions" TargetMode="External"/><Relationship Id="rId24" Type="http://schemas.openxmlformats.org/officeDocument/2006/relationships/hyperlink" Target="http://www.playframework.org/documentation/1.2.4/configuration" TargetMode="External"/><Relationship Id="rId40" Type="http://schemas.openxmlformats.org/officeDocument/2006/relationships/hyperlink" Target="http://www.playframework.org/@api/play/Play.html" TargetMode="External"/><Relationship Id="rId45" Type="http://schemas.openxmlformats.org/officeDocument/2006/relationships/hyperlink" Target="http://www.playframework.org/documentation/1.2.4/validation-builtin" TargetMode="External"/><Relationship Id="rId66" Type="http://schemas.openxmlformats.org/officeDocument/2006/relationships/hyperlink" Target="http://www.playframework.org/@api/play/libs/OAuth2.html" TargetMode="External"/><Relationship Id="rId87" Type="http://schemas.openxmlformats.org/officeDocument/2006/relationships/hyperlink" Target="http://www.playframework.org/documentation/1.2.4/configuration" TargetMode="External"/><Relationship Id="rId110" Type="http://schemas.openxmlformats.org/officeDocument/2006/relationships/hyperlink" Target="http://en.wikipedia.org/wiki/Cross-site_scripting" TargetMode="External"/><Relationship Id="rId115" Type="http://schemas.openxmlformats.org/officeDocument/2006/relationships/hyperlink" Target="http://localhost:9000/@documentation" TargetMode="External"/><Relationship Id="rId131" Type="http://schemas.openxmlformats.org/officeDocument/2006/relationships/hyperlink" Target="http://ant.apache.org/ivy/history/2.1.0/settings.html" TargetMode="External"/><Relationship Id="rId136" Type="http://schemas.openxmlformats.org/officeDocument/2006/relationships/image" Target="media/image11.png"/><Relationship Id="rId157" Type="http://schemas.openxmlformats.org/officeDocument/2006/relationships/hyperlink" Target="http://toolbelt.herokuapp.com/windows/download" TargetMode="External"/><Relationship Id="rId61" Type="http://schemas.openxmlformats.org/officeDocument/2006/relationships/hyperlink" Target="http://www.playframework.org/@api/play/libs/IO.html" TargetMode="External"/><Relationship Id="rId82" Type="http://schemas.openxmlformats.org/officeDocument/2006/relationships/hyperlink" Target="http://en.wikipedia.org/wiki/Comet_%28programming%29" TargetMode="External"/><Relationship Id="rId152" Type="http://schemas.openxmlformats.org/officeDocument/2006/relationships/hyperlink" Target="http://code.google.com/appengine/" TargetMode="External"/><Relationship Id="rId19" Type="http://schemas.openxmlformats.org/officeDocument/2006/relationships/hyperlink" Target="http://en.wikipedia.org/wiki/Internet_media_type" TargetMode="External"/><Relationship Id="rId14" Type="http://schemas.openxmlformats.org/officeDocument/2006/relationships/image" Target="media/image5.png"/><Relationship Id="rId30" Type="http://schemas.openxmlformats.org/officeDocument/2006/relationships/hyperlink" Target="http://www.playframework.org/@api/play/data/validation/Validation.html" TargetMode="External"/><Relationship Id="rId35" Type="http://schemas.openxmlformats.org/officeDocument/2006/relationships/hyperlink" Target="http://www.playframework.org/documentation/1.2.4/i18n" TargetMode="External"/><Relationship Id="rId56" Type="http://schemas.openxmlformats.org/officeDocument/2006/relationships/hyperlink" Target="http://www.playframework.org/@api/play/libs/Crypto.html" TargetMode="External"/><Relationship Id="rId77" Type="http://schemas.openxmlformats.org/officeDocument/2006/relationships/hyperlink" Target="http://code.google.com/apis/accounts/docs/OAuth.html" TargetMode="External"/><Relationship Id="rId100" Type="http://schemas.openxmlformats.org/officeDocument/2006/relationships/hyperlink" Target="http://www.playframework.org/documentation/1.2.4/configuration" TargetMode="External"/><Relationship Id="rId105" Type="http://schemas.openxmlformats.org/officeDocument/2006/relationships/hyperlink" Target="http://www.playframework.org/documentation/1.2.4/yaml" TargetMode="External"/><Relationship Id="rId126" Type="http://schemas.openxmlformats.org/officeDocument/2006/relationships/hyperlink" Target="http://commons.apache.org/lang/" TargetMode="External"/><Relationship Id="rId147" Type="http://schemas.openxmlformats.org/officeDocument/2006/relationships/hyperlink" Target="http://www.cloudbees.com/" TargetMode="External"/><Relationship Id="rId8" Type="http://schemas.openxmlformats.org/officeDocument/2006/relationships/endnotes" Target="endnotes.xml"/><Relationship Id="rId51" Type="http://schemas.openxmlformats.org/officeDocument/2006/relationships/hyperlink" Target="http://www.playframework.org/documentation/1.2.4/configuration" TargetMode="External"/><Relationship Id="rId72" Type="http://schemas.openxmlformats.org/officeDocument/2006/relationships/hyperlink" Target="http://en.wikipedia.org/wiki/XPath" TargetMode="External"/><Relationship Id="rId93" Type="http://schemas.openxmlformats.org/officeDocument/2006/relationships/hyperlink" Target="http://commons.apache.org/email/userguide.html" TargetMode="External"/><Relationship Id="rId98" Type="http://schemas.openxmlformats.org/officeDocument/2006/relationships/hyperlink" Target="http://www.playframework.org/documentation/1.2.4/configuration" TargetMode="External"/><Relationship Id="rId121" Type="http://schemas.openxmlformats.org/officeDocument/2006/relationships/hyperlink" Target="http://www.playframework.org/modules" TargetMode="External"/><Relationship Id="rId142" Type="http://schemas.openxmlformats.org/officeDocument/2006/relationships/hyperlink" Target="http://www.lighttpd.net/" TargetMode="External"/><Relationship Id="rId163" Type="http://schemas.openxmlformats.org/officeDocument/2006/relationships/hyperlink" Target="http://www.playframework.org/modules/playapps" TargetMode="External"/><Relationship Id="rId3" Type="http://schemas.openxmlformats.org/officeDocument/2006/relationships/numbering" Target="numbering.xml"/><Relationship Id="rId25" Type="http://schemas.openxmlformats.org/officeDocument/2006/relationships/hyperlink" Target="http://www.playframework.org/documentation/1.2.4/configuration" TargetMode="External"/><Relationship Id="rId46" Type="http://schemas.openxmlformats.org/officeDocument/2006/relationships/hyperlink" Target="http://www.playframework.org/documentation/1.2.4/i18n" TargetMode="External"/><Relationship Id="rId67" Type="http://schemas.openxmlformats.org/officeDocument/2006/relationships/hyperlink" Target="http://www.playframework.org/@api/play/libs/OpenID.html" TargetMode="External"/><Relationship Id="rId116" Type="http://schemas.openxmlformats.org/officeDocument/2006/relationships/hyperlink" Target="http://www.playframework.org/modules" TargetMode="External"/><Relationship Id="rId137" Type="http://schemas.openxmlformats.org/officeDocument/2006/relationships/hyperlink" Target="http://logging.apache.org/log4j/1.2/index.html" TargetMode="External"/><Relationship Id="rId158" Type="http://schemas.openxmlformats.org/officeDocument/2006/relationships/hyperlink" Target="http://git-scm.com/" TargetMode="External"/><Relationship Id="rId20" Type="http://schemas.openxmlformats.org/officeDocument/2006/relationships/hyperlink" Target="http://en.wikipedia.org/wiki/Vcard" TargetMode="External"/><Relationship Id="rId41" Type="http://schemas.openxmlformats.org/officeDocument/2006/relationships/hyperlink" Target="http://www.playframework.org/@api/play/mvc/Http.Request.html" TargetMode="External"/><Relationship Id="rId62" Type="http://schemas.openxmlformats.org/officeDocument/2006/relationships/hyperlink" Target="http://www.playframework.org/@api/play/libs/Images.html" TargetMode="External"/><Relationship Id="rId83" Type="http://schemas.openxmlformats.org/officeDocument/2006/relationships/hyperlink" Target="http://www.playframework.org/documentation/1.2.4/libs" TargetMode="External"/><Relationship Id="rId88" Type="http://schemas.openxmlformats.org/officeDocument/2006/relationships/hyperlink" Target="http://www.playframework.org/documentation/1.2.4/configuration" TargetMode="External"/><Relationship Id="rId111" Type="http://schemas.openxmlformats.org/officeDocument/2006/relationships/image" Target="media/image7.png"/><Relationship Id="rId132" Type="http://schemas.openxmlformats.org/officeDocument/2006/relationships/hyperlink" Target="http://www.playframework.org/documentation/1.2.4/configuration" TargetMode="External"/><Relationship Id="rId153" Type="http://schemas.openxmlformats.org/officeDocument/2006/relationships/hyperlink" Target="http://www.playframework.org/modules/ga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2012-04-24T00:00:00</PublishDate>
  <Abstract>学习第一手资料收集  赵浩霖</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93D182-4372-4EFD-A887-3CC07076D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155</Pages>
  <Words>22240</Words>
  <Characters>126774</Characters>
  <Application>Microsoft Office Word</Application>
  <DocSecurity>0</DocSecurity>
  <Lines>1056</Lines>
  <Paragraphs>297</Paragraphs>
  <ScaleCrop>false</ScaleCrop>
  <Company/>
  <LinksUpToDate>false</LinksUpToDate>
  <CharactersWithSpaces>148717</CharactersWithSpaces>
  <SharedDoc>false</SharedDoc>
  <HLinks>
    <vt:vector size="2334" baseType="variant">
      <vt:variant>
        <vt:i4>4325401</vt:i4>
      </vt:variant>
      <vt:variant>
        <vt:i4>1905</vt:i4>
      </vt:variant>
      <vt:variant>
        <vt:i4>0</vt:i4>
      </vt:variant>
      <vt:variant>
        <vt:i4>5</vt:i4>
      </vt:variant>
      <vt:variant>
        <vt:lpwstr>http://www.playframework.org/modules/playapps</vt:lpwstr>
      </vt:variant>
      <vt:variant>
        <vt:lpwstr/>
      </vt:variant>
      <vt:variant>
        <vt:i4>5177436</vt:i4>
      </vt:variant>
      <vt:variant>
        <vt:i4>1902</vt:i4>
      </vt:variant>
      <vt:variant>
        <vt:i4>0</vt:i4>
      </vt:variant>
      <vt:variant>
        <vt:i4>5</vt:i4>
      </vt:variant>
      <vt:variant>
        <vt:lpwstr>http://www.playapps.net/</vt:lpwstr>
      </vt:variant>
      <vt:variant>
        <vt:lpwstr/>
      </vt:variant>
      <vt:variant>
        <vt:i4>4522075</vt:i4>
      </vt:variant>
      <vt:variant>
        <vt:i4>1899</vt:i4>
      </vt:variant>
      <vt:variant>
        <vt:i4>0</vt:i4>
      </vt:variant>
      <vt:variant>
        <vt:i4>5</vt:i4>
      </vt:variant>
      <vt:variant>
        <vt:lpwstr>http://devcenter.heroku.com/</vt:lpwstr>
      </vt:variant>
      <vt:variant>
        <vt:lpwstr/>
      </vt:variant>
      <vt:variant>
        <vt:i4>4194310</vt:i4>
      </vt:variant>
      <vt:variant>
        <vt:i4>1896</vt:i4>
      </vt:variant>
      <vt:variant>
        <vt:i4>0</vt:i4>
      </vt:variant>
      <vt:variant>
        <vt:i4>5</vt:i4>
      </vt:variant>
      <vt:variant>
        <vt:lpwstr>http://devcenter.heroku.com/articles/database</vt:lpwstr>
      </vt:variant>
      <vt:variant>
        <vt:lpwstr/>
      </vt:variant>
      <vt:variant>
        <vt:i4>4390937</vt:i4>
      </vt:variant>
      <vt:variant>
        <vt:i4>1893</vt:i4>
      </vt:variant>
      <vt:variant>
        <vt:i4>0</vt:i4>
      </vt:variant>
      <vt:variant>
        <vt:i4>5</vt:i4>
      </vt:variant>
      <vt:variant>
        <vt:lpwstr>http://heroku.com/signup</vt:lpwstr>
      </vt:variant>
      <vt:variant>
        <vt:lpwstr/>
      </vt:variant>
      <vt:variant>
        <vt:i4>2621551</vt:i4>
      </vt:variant>
      <vt:variant>
        <vt:i4>1890</vt:i4>
      </vt:variant>
      <vt:variant>
        <vt:i4>0</vt:i4>
      </vt:variant>
      <vt:variant>
        <vt:i4>5</vt:i4>
      </vt:variant>
      <vt:variant>
        <vt:lpwstr>http://git-scm.com/</vt:lpwstr>
      </vt:variant>
      <vt:variant>
        <vt:lpwstr/>
      </vt:variant>
      <vt:variant>
        <vt:i4>3014766</vt:i4>
      </vt:variant>
      <vt:variant>
        <vt:i4>1887</vt:i4>
      </vt:variant>
      <vt:variant>
        <vt:i4>0</vt:i4>
      </vt:variant>
      <vt:variant>
        <vt:i4>5</vt:i4>
      </vt:variant>
      <vt:variant>
        <vt:lpwstr>http://toolbelt.herokuapp.com/windows/download</vt:lpwstr>
      </vt:variant>
      <vt:variant>
        <vt:lpwstr/>
      </vt:variant>
      <vt:variant>
        <vt:i4>2556028</vt:i4>
      </vt:variant>
      <vt:variant>
        <vt:i4>1884</vt:i4>
      </vt:variant>
      <vt:variant>
        <vt:i4>0</vt:i4>
      </vt:variant>
      <vt:variant>
        <vt:i4>5</vt:i4>
      </vt:variant>
      <vt:variant>
        <vt:lpwstr>http://toolbelt.herokuapp.com/osx/download</vt:lpwstr>
      </vt:variant>
      <vt:variant>
        <vt:lpwstr/>
      </vt:variant>
      <vt:variant>
        <vt:i4>2490481</vt:i4>
      </vt:variant>
      <vt:variant>
        <vt:i4>1881</vt:i4>
      </vt:variant>
      <vt:variant>
        <vt:i4>0</vt:i4>
      </vt:variant>
      <vt:variant>
        <vt:i4>5</vt:i4>
      </vt:variant>
      <vt:variant>
        <vt:lpwstr>http://toolbelt.herokuapp.com/linux/readme</vt:lpwstr>
      </vt:variant>
      <vt:variant>
        <vt:lpwstr/>
      </vt:variant>
      <vt:variant>
        <vt:i4>3407905</vt:i4>
      </vt:variant>
      <vt:variant>
        <vt:i4>1878</vt:i4>
      </vt:variant>
      <vt:variant>
        <vt:i4>0</vt:i4>
      </vt:variant>
      <vt:variant>
        <vt:i4>5</vt:i4>
      </vt:variant>
      <vt:variant>
        <vt:lpwstr>http://www.heroku.com/</vt:lpwstr>
      </vt:variant>
      <vt:variant>
        <vt:lpwstr/>
      </vt:variant>
      <vt:variant>
        <vt:i4>4194333</vt:i4>
      </vt:variant>
      <vt:variant>
        <vt:i4>1875</vt:i4>
      </vt:variant>
      <vt:variant>
        <vt:i4>0</vt:i4>
      </vt:variant>
      <vt:variant>
        <vt:i4>5</vt:i4>
      </vt:variant>
      <vt:variant>
        <vt:lpwstr>http://www.playframework.org/modules/gae</vt:lpwstr>
      </vt:variant>
      <vt:variant>
        <vt:lpwstr/>
      </vt:variant>
      <vt:variant>
        <vt:i4>1179669</vt:i4>
      </vt:variant>
      <vt:variant>
        <vt:i4>1872</vt:i4>
      </vt:variant>
      <vt:variant>
        <vt:i4>0</vt:i4>
      </vt:variant>
      <vt:variant>
        <vt:i4>5</vt:i4>
      </vt:variant>
      <vt:variant>
        <vt:lpwstr>http://code.google.com/appengine/</vt:lpwstr>
      </vt:variant>
      <vt:variant>
        <vt:lpwstr/>
      </vt:variant>
      <vt:variant>
        <vt:i4>5832722</vt:i4>
      </vt:variant>
      <vt:variant>
        <vt:i4>1869</vt:i4>
      </vt:variant>
      <vt:variant>
        <vt:i4>0</vt:i4>
      </vt:variant>
      <vt:variant>
        <vt:i4>5</vt:i4>
      </vt:variant>
      <vt:variant>
        <vt:lpwstr>http://www.playframework.org/modules/cloudfoundry</vt:lpwstr>
      </vt:variant>
      <vt:variant>
        <vt:lpwstr/>
      </vt:variant>
      <vt:variant>
        <vt:i4>2556014</vt:i4>
      </vt:variant>
      <vt:variant>
        <vt:i4>1866</vt:i4>
      </vt:variant>
      <vt:variant>
        <vt:i4>0</vt:i4>
      </vt:variant>
      <vt:variant>
        <vt:i4>5</vt:i4>
      </vt:variant>
      <vt:variant>
        <vt:lpwstr>http://iambivas.blogspot.com/2011/08/running-play-framework-application-on.html</vt:lpwstr>
      </vt:variant>
      <vt:variant>
        <vt:lpwstr/>
      </vt:variant>
      <vt:variant>
        <vt:i4>6160457</vt:i4>
      </vt:variant>
      <vt:variant>
        <vt:i4>1863</vt:i4>
      </vt:variant>
      <vt:variant>
        <vt:i4>0</vt:i4>
      </vt:variant>
      <vt:variant>
        <vt:i4>5</vt:i4>
      </vt:variant>
      <vt:variant>
        <vt:lpwstr>http://www.cloudfoundry.com/</vt:lpwstr>
      </vt:variant>
      <vt:variant>
        <vt:lpwstr/>
      </vt:variant>
      <vt:variant>
        <vt:i4>3932258</vt:i4>
      </vt:variant>
      <vt:variant>
        <vt:i4>1860</vt:i4>
      </vt:variant>
      <vt:variant>
        <vt:i4>0</vt:i4>
      </vt:variant>
      <vt:variant>
        <vt:i4>5</vt:i4>
      </vt:variant>
      <vt:variant>
        <vt:lpwstr>http://www.playframework.org/modules/cloudbees</vt:lpwstr>
      </vt:variant>
      <vt:variant>
        <vt:lpwstr/>
      </vt:variant>
      <vt:variant>
        <vt:i4>5963791</vt:i4>
      </vt:variant>
      <vt:variant>
        <vt:i4>1857</vt:i4>
      </vt:variant>
      <vt:variant>
        <vt:i4>0</vt:i4>
      </vt:variant>
      <vt:variant>
        <vt:i4>5</vt:i4>
      </vt:variant>
      <vt:variant>
        <vt:lpwstr>http://www.cloudbees.com/</vt:lpwstr>
      </vt:variant>
      <vt:variant>
        <vt:lpwstr/>
      </vt:variant>
      <vt:variant>
        <vt:i4>1048606</vt:i4>
      </vt:variant>
      <vt:variant>
        <vt:i4>1854</vt:i4>
      </vt:variant>
      <vt:variant>
        <vt:i4>0</vt:i4>
      </vt:variant>
      <vt:variant>
        <vt:i4>5</vt:i4>
      </vt:variant>
      <vt:variant>
        <vt:lpwstr>http://www.ibm.com/developerworks/java/library/j-javadev2-19/</vt:lpwstr>
      </vt:variant>
      <vt:variant>
        <vt:lpwstr/>
      </vt:variant>
      <vt:variant>
        <vt:i4>7929953</vt:i4>
      </vt:variant>
      <vt:variant>
        <vt:i4>1851</vt:i4>
      </vt:variant>
      <vt:variant>
        <vt:i4>0</vt:i4>
      </vt:variant>
      <vt:variant>
        <vt:i4>5</vt:i4>
      </vt:variant>
      <vt:variant>
        <vt:lpwstr>http://aws.amazon.com/en/elasticbeanstalk/</vt:lpwstr>
      </vt:variant>
      <vt:variant>
        <vt:lpwstr/>
      </vt:variant>
      <vt:variant>
        <vt:i4>1900626</vt:i4>
      </vt:variant>
      <vt:variant>
        <vt:i4>1848</vt:i4>
      </vt:variant>
      <vt:variant>
        <vt:i4>0</vt:i4>
      </vt:variant>
      <vt:variant>
        <vt:i4>5</vt:i4>
      </vt:variant>
      <vt:variant>
        <vt:lpwstr>http://www.playframework.org/documentation/1.2.4/configuration</vt:lpwstr>
      </vt:variant>
      <vt:variant>
        <vt:lpwstr>dbconf</vt:lpwstr>
      </vt:variant>
      <vt:variant>
        <vt:i4>7340064</vt:i4>
      </vt:variant>
      <vt:variant>
        <vt:i4>1845</vt:i4>
      </vt:variant>
      <vt:variant>
        <vt:i4>0</vt:i4>
      </vt:variant>
      <vt:variant>
        <vt:i4>5</vt:i4>
      </vt:variant>
      <vt:variant>
        <vt:lpwstr>http://www.playframework.org/documentation/1.2.4/production</vt:lpwstr>
      </vt:variant>
      <vt:variant>
        <vt:lpwstr/>
      </vt:variant>
      <vt:variant>
        <vt:i4>4194395</vt:i4>
      </vt:variant>
      <vt:variant>
        <vt:i4>1842</vt:i4>
      </vt:variant>
      <vt:variant>
        <vt:i4>0</vt:i4>
      </vt:variant>
      <vt:variant>
        <vt:i4>5</vt:i4>
      </vt:variant>
      <vt:variant>
        <vt:lpwstr>http://www.lighttpd.net/</vt:lpwstr>
      </vt:variant>
      <vt:variant>
        <vt:lpwstr/>
      </vt:variant>
      <vt:variant>
        <vt:i4>1769560</vt:i4>
      </vt:variant>
      <vt:variant>
        <vt:i4>1839</vt:i4>
      </vt:variant>
      <vt:variant>
        <vt:i4>0</vt:i4>
      </vt:variant>
      <vt:variant>
        <vt:i4>5</vt:i4>
      </vt:variant>
      <vt:variant>
        <vt:lpwstr>http://www.playframework.org/documentation/1.2.4/ids</vt:lpwstr>
      </vt:variant>
      <vt:variant>
        <vt:lpwstr/>
      </vt:variant>
      <vt:variant>
        <vt:i4>1441858</vt:i4>
      </vt:variant>
      <vt:variant>
        <vt:i4>1836</vt:i4>
      </vt:variant>
      <vt:variant>
        <vt:i4>0</vt:i4>
      </vt:variant>
      <vt:variant>
        <vt:i4>5</vt:i4>
      </vt:variant>
      <vt:variant>
        <vt:lpwstr>http://www.playframework.org/documentation/1.2.4/production</vt:lpwstr>
      </vt:variant>
      <vt:variant>
        <vt:lpwstr>logging</vt:lpwstr>
      </vt:variant>
      <vt:variant>
        <vt:i4>5439561</vt:i4>
      </vt:variant>
      <vt:variant>
        <vt:i4>1833</vt:i4>
      </vt:variant>
      <vt:variant>
        <vt:i4>0</vt:i4>
      </vt:variant>
      <vt:variant>
        <vt:i4>5</vt:i4>
      </vt:variant>
      <vt:variant>
        <vt:lpwstr>http://www.playframework.org/documentation/1.2.4/configuration</vt:lpwstr>
      </vt:variant>
      <vt:variant>
        <vt:lpwstr>application.log</vt:lpwstr>
      </vt:variant>
      <vt:variant>
        <vt:i4>8192045</vt:i4>
      </vt:variant>
      <vt:variant>
        <vt:i4>1830</vt:i4>
      </vt:variant>
      <vt:variant>
        <vt:i4>0</vt:i4>
      </vt:variant>
      <vt:variant>
        <vt:i4>5</vt:i4>
      </vt:variant>
      <vt:variant>
        <vt:lpwstr>http://logging.apache.org/log4j/1.2/index.html</vt:lpwstr>
      </vt:variant>
      <vt:variant>
        <vt:lpwstr/>
      </vt:variant>
      <vt:variant>
        <vt:i4>524292</vt:i4>
      </vt:variant>
      <vt:variant>
        <vt:i4>1827</vt:i4>
      </vt:variant>
      <vt:variant>
        <vt:i4>0</vt:i4>
      </vt:variant>
      <vt:variant>
        <vt:i4>5</vt:i4>
      </vt:variant>
      <vt:variant>
        <vt:lpwstr>http://www.playframework.org/documentation/1.2.4/configuration</vt:lpwstr>
      </vt:variant>
      <vt:variant>
        <vt:lpwstr>evolutions.enabled</vt:lpwstr>
      </vt:variant>
      <vt:variant>
        <vt:i4>1704010</vt:i4>
      </vt:variant>
      <vt:variant>
        <vt:i4>1824</vt:i4>
      </vt:variant>
      <vt:variant>
        <vt:i4>0</vt:i4>
      </vt:variant>
      <vt:variant>
        <vt:i4>5</vt:i4>
      </vt:variant>
      <vt:variant>
        <vt:lpwstr>http://ant.apache.org/ivy/history/2.1.0/settings.html</vt:lpwstr>
      </vt:variant>
      <vt:variant>
        <vt:lpwstr/>
      </vt:variant>
      <vt:variant>
        <vt:i4>4325459</vt:i4>
      </vt:variant>
      <vt:variant>
        <vt:i4>1821</vt:i4>
      </vt:variant>
      <vt:variant>
        <vt:i4>0</vt:i4>
      </vt:variant>
      <vt:variant>
        <vt:i4>5</vt:i4>
      </vt:variant>
      <vt:variant>
        <vt:lpwstr>http://www.playframework.org/modules</vt:lpwstr>
      </vt:variant>
      <vt:variant>
        <vt:lpwstr/>
      </vt:variant>
      <vt:variant>
        <vt:i4>4128876</vt:i4>
      </vt:variant>
      <vt:variant>
        <vt:i4>1818</vt:i4>
      </vt:variant>
      <vt:variant>
        <vt:i4>0</vt:i4>
      </vt:variant>
      <vt:variant>
        <vt:i4>5</vt:i4>
      </vt:variant>
      <vt:variant>
        <vt:lpwstr>http://repo1.maven.org/maven2/</vt:lpwstr>
      </vt:variant>
      <vt:variant>
        <vt:lpwstr/>
      </vt:variant>
      <vt:variant>
        <vt:i4>196612</vt:i4>
      </vt:variant>
      <vt:variant>
        <vt:i4>1815</vt:i4>
      </vt:variant>
      <vt:variant>
        <vt:i4>0</vt:i4>
      </vt:variant>
      <vt:variant>
        <vt:i4>5</vt:i4>
      </vt:variant>
      <vt:variant>
        <vt:lpwstr>http://code.google.com/p/guava-libraries/</vt:lpwstr>
      </vt:variant>
      <vt:variant>
        <vt:lpwstr/>
      </vt:variant>
      <vt:variant>
        <vt:i4>196612</vt:i4>
      </vt:variant>
      <vt:variant>
        <vt:i4>1812</vt:i4>
      </vt:variant>
      <vt:variant>
        <vt:i4>0</vt:i4>
      </vt:variant>
      <vt:variant>
        <vt:i4>5</vt:i4>
      </vt:variant>
      <vt:variant>
        <vt:lpwstr>http://code.google.com/p/guava-libraries/</vt:lpwstr>
      </vt:variant>
      <vt:variant>
        <vt:lpwstr/>
      </vt:variant>
      <vt:variant>
        <vt:i4>2359351</vt:i4>
      </vt:variant>
      <vt:variant>
        <vt:i4>1809</vt:i4>
      </vt:variant>
      <vt:variant>
        <vt:i4>0</vt:i4>
      </vt:variant>
      <vt:variant>
        <vt:i4>5</vt:i4>
      </vt:variant>
      <vt:variant>
        <vt:lpwstr>http://commons.apache.org/lang/</vt:lpwstr>
      </vt:variant>
      <vt:variant>
        <vt:lpwstr/>
      </vt:variant>
      <vt:variant>
        <vt:i4>5505048</vt:i4>
      </vt:variant>
      <vt:variant>
        <vt:i4>1806</vt:i4>
      </vt:variant>
      <vt:variant>
        <vt:i4>0</vt:i4>
      </vt:variant>
      <vt:variant>
        <vt:i4>5</vt:i4>
      </vt:variant>
      <vt:variant>
        <vt:lpwstr>http://www.playframework.org/modules/pdf</vt:lpwstr>
      </vt:variant>
      <vt:variant>
        <vt:lpwstr/>
      </vt:variant>
      <vt:variant>
        <vt:i4>4063350</vt:i4>
      </vt:variant>
      <vt:variant>
        <vt:i4>1803</vt:i4>
      </vt:variant>
      <vt:variant>
        <vt:i4>0</vt:i4>
      </vt:variant>
      <vt:variant>
        <vt:i4>5</vt:i4>
      </vt:variant>
      <vt:variant>
        <vt:lpwstr>http://www.playframework.org/modules/developers</vt:lpwstr>
      </vt:variant>
      <vt:variant>
        <vt:lpwstr/>
      </vt:variant>
      <vt:variant>
        <vt:i4>4325459</vt:i4>
      </vt:variant>
      <vt:variant>
        <vt:i4>1800</vt:i4>
      </vt:variant>
      <vt:variant>
        <vt:i4>0</vt:i4>
      </vt:variant>
      <vt:variant>
        <vt:i4>5</vt:i4>
      </vt:variant>
      <vt:variant>
        <vt:lpwstr>http://www.playframework.org/modules</vt:lpwstr>
      </vt:variant>
      <vt:variant>
        <vt:lpwstr/>
      </vt:variant>
      <vt:variant>
        <vt:i4>3604533</vt:i4>
      </vt:variant>
      <vt:variant>
        <vt:i4>1797</vt:i4>
      </vt:variant>
      <vt:variant>
        <vt:i4>0</vt:i4>
      </vt:variant>
      <vt:variant>
        <vt:i4>5</vt:i4>
      </vt:variant>
      <vt:variant>
        <vt:lpwstr>https://groups.google.com/forum/</vt:lpwstr>
      </vt:variant>
      <vt:variant>
        <vt:lpwstr>%21forum/play-framework</vt:lpwstr>
      </vt:variant>
      <vt:variant>
        <vt:i4>4325459</vt:i4>
      </vt:variant>
      <vt:variant>
        <vt:i4>1794</vt:i4>
      </vt:variant>
      <vt:variant>
        <vt:i4>0</vt:i4>
      </vt:variant>
      <vt:variant>
        <vt:i4>5</vt:i4>
      </vt:variant>
      <vt:variant>
        <vt:lpwstr>http://www.playframework.org/modules</vt:lpwstr>
      </vt:variant>
      <vt:variant>
        <vt:lpwstr/>
      </vt:variant>
      <vt:variant>
        <vt:i4>6225988</vt:i4>
      </vt:variant>
      <vt:variant>
        <vt:i4>1791</vt:i4>
      </vt:variant>
      <vt:variant>
        <vt:i4>0</vt:i4>
      </vt:variant>
      <vt:variant>
        <vt:i4>5</vt:i4>
      </vt:variant>
      <vt:variant>
        <vt:lpwstr>http://launchpad.net/</vt:lpwstr>
      </vt:variant>
      <vt:variant>
        <vt:lpwstr/>
      </vt:variant>
      <vt:variant>
        <vt:i4>6357030</vt:i4>
      </vt:variant>
      <vt:variant>
        <vt:i4>1788</vt:i4>
      </vt:variant>
      <vt:variant>
        <vt:i4>0</vt:i4>
      </vt:variant>
      <vt:variant>
        <vt:i4>5</vt:i4>
      </vt:variant>
      <vt:variant>
        <vt:lpwstr>http://code.google.com/</vt:lpwstr>
      </vt:variant>
      <vt:variant>
        <vt:lpwstr/>
      </vt:variant>
      <vt:variant>
        <vt:i4>2293860</vt:i4>
      </vt:variant>
      <vt:variant>
        <vt:i4>1785</vt:i4>
      </vt:variant>
      <vt:variant>
        <vt:i4>0</vt:i4>
      </vt:variant>
      <vt:variant>
        <vt:i4>5</vt:i4>
      </vt:variant>
      <vt:variant>
        <vt:lpwstr>http://github.com/</vt:lpwstr>
      </vt:variant>
      <vt:variant>
        <vt:lpwstr/>
      </vt:variant>
      <vt:variant>
        <vt:i4>458831</vt:i4>
      </vt:variant>
      <vt:variant>
        <vt:i4>1782</vt:i4>
      </vt:variant>
      <vt:variant>
        <vt:i4>0</vt:i4>
      </vt:variant>
      <vt:variant>
        <vt:i4>5</vt:i4>
      </vt:variant>
      <vt:variant>
        <vt:lpwstr>http://www.playframework.org/documentation/1.2.4/modules</vt:lpwstr>
      </vt:variant>
      <vt:variant>
        <vt:lpwstr>documentation</vt:lpwstr>
      </vt:variant>
      <vt:variant>
        <vt:i4>4325459</vt:i4>
      </vt:variant>
      <vt:variant>
        <vt:i4>1779</vt:i4>
      </vt:variant>
      <vt:variant>
        <vt:i4>0</vt:i4>
      </vt:variant>
      <vt:variant>
        <vt:i4>5</vt:i4>
      </vt:variant>
      <vt:variant>
        <vt:lpwstr>http://www.playframework.org/modules</vt:lpwstr>
      </vt:variant>
      <vt:variant>
        <vt:lpwstr/>
      </vt:variant>
      <vt:variant>
        <vt:i4>1507446</vt:i4>
      </vt:variant>
      <vt:variant>
        <vt:i4>1776</vt:i4>
      </vt:variant>
      <vt:variant>
        <vt:i4>0</vt:i4>
      </vt:variant>
      <vt:variant>
        <vt:i4>5</vt:i4>
      </vt:variant>
      <vt:variant>
        <vt:lpwstr>http://localhost:9000/@documentation</vt:lpwstr>
      </vt:variant>
      <vt:variant>
        <vt:lpwstr/>
      </vt:variant>
      <vt:variant>
        <vt:i4>8192054</vt:i4>
      </vt:variant>
      <vt:variant>
        <vt:i4>1773</vt:i4>
      </vt:variant>
      <vt:variant>
        <vt:i4>0</vt:i4>
      </vt:variant>
      <vt:variant>
        <vt:i4>5</vt:i4>
      </vt:variant>
      <vt:variant>
        <vt:lpwstr>http://www.playframework.org/documentation/1.2.4/dependency</vt:lpwstr>
      </vt:variant>
      <vt:variant>
        <vt:lpwstr/>
      </vt:variant>
      <vt:variant>
        <vt:i4>8257654</vt:i4>
      </vt:variant>
      <vt:variant>
        <vt:i4>1770</vt:i4>
      </vt:variant>
      <vt:variant>
        <vt:i4>0</vt:i4>
      </vt:variant>
      <vt:variant>
        <vt:i4>5</vt:i4>
      </vt:variant>
      <vt:variant>
        <vt:lpwstr>http://en.wikipedia.org/wiki/Cross-site_request_forgery</vt:lpwstr>
      </vt:variant>
      <vt:variant>
        <vt:lpwstr/>
      </vt:variant>
      <vt:variant>
        <vt:i4>7012384</vt:i4>
      </vt:variant>
      <vt:variant>
        <vt:i4>1767</vt:i4>
      </vt:variant>
      <vt:variant>
        <vt:i4>0</vt:i4>
      </vt:variant>
      <vt:variant>
        <vt:i4>5</vt:i4>
      </vt:variant>
      <vt:variant>
        <vt:lpwstr>http://www.playframework.org/documentation/1.2.4/controllers</vt:lpwstr>
      </vt:variant>
      <vt:variant>
        <vt:lpwstr>before</vt:lpwstr>
      </vt:variant>
      <vt:variant>
        <vt:i4>2621453</vt:i4>
      </vt:variant>
      <vt:variant>
        <vt:i4>1764</vt:i4>
      </vt:variant>
      <vt:variant>
        <vt:i4>0</vt:i4>
      </vt:variant>
      <vt:variant>
        <vt:i4>5</vt:i4>
      </vt:variant>
      <vt:variant>
        <vt:lpwstr>http://en.wikipedia.org/wiki/Cross-site_scripting</vt:lpwstr>
      </vt:variant>
      <vt:variant>
        <vt:lpwstr/>
      </vt:variant>
      <vt:variant>
        <vt:i4>262223</vt:i4>
      </vt:variant>
      <vt:variant>
        <vt:i4>1761</vt:i4>
      </vt:variant>
      <vt:variant>
        <vt:i4>0</vt:i4>
      </vt:variant>
      <vt:variant>
        <vt:i4>5</vt:i4>
      </vt:variant>
      <vt:variant>
        <vt:lpwstr>http://www.playframework.org/documentation/1.2.4/javaextensions</vt:lpwstr>
      </vt:variant>
      <vt:variant>
        <vt:lpwstr>raw</vt:lpwstr>
      </vt:variant>
      <vt:variant>
        <vt:i4>65619</vt:i4>
      </vt:variant>
      <vt:variant>
        <vt:i4>1758</vt:i4>
      </vt:variant>
      <vt:variant>
        <vt:i4>0</vt:i4>
      </vt:variant>
      <vt:variant>
        <vt:i4>5</vt:i4>
      </vt:variant>
      <vt:variant>
        <vt:lpwstr>http://www.playframework.org/documentation/1.2.4/configuration</vt:lpwstr>
      </vt:variant>
      <vt:variant>
        <vt:lpwstr>headlessBrowser</vt:lpwstr>
      </vt:variant>
      <vt:variant>
        <vt:i4>65655</vt:i4>
      </vt:variant>
      <vt:variant>
        <vt:i4>1755</vt:i4>
      </vt:variant>
      <vt:variant>
        <vt:i4>0</vt:i4>
      </vt:variant>
      <vt:variant>
        <vt:i4>5</vt:i4>
      </vt:variant>
      <vt:variant>
        <vt:lpwstr>http://localhost:9000/@tests</vt:lpwstr>
      </vt:variant>
      <vt:variant>
        <vt:lpwstr/>
      </vt:variant>
      <vt:variant>
        <vt:i4>1376349</vt:i4>
      </vt:variant>
      <vt:variant>
        <vt:i4>1752</vt:i4>
      </vt:variant>
      <vt:variant>
        <vt:i4>0</vt:i4>
      </vt:variant>
      <vt:variant>
        <vt:i4>5</vt:i4>
      </vt:variant>
      <vt:variant>
        <vt:lpwstr>http://www.playframework.org/documentation/1.2.4/yaml</vt:lpwstr>
      </vt:variant>
      <vt:variant>
        <vt:lpwstr/>
      </vt:variant>
      <vt:variant>
        <vt:i4>3407988</vt:i4>
      </vt:variant>
      <vt:variant>
        <vt:i4>1749</vt:i4>
      </vt:variant>
      <vt:variant>
        <vt:i4>0</vt:i4>
      </vt:variant>
      <vt:variant>
        <vt:i4>5</vt:i4>
      </vt:variant>
      <vt:variant>
        <vt:lpwstr>http://seleniumhq.org/</vt:lpwstr>
      </vt:variant>
      <vt:variant>
        <vt:lpwstr/>
      </vt:variant>
      <vt:variant>
        <vt:i4>5439504</vt:i4>
      </vt:variant>
      <vt:variant>
        <vt:i4>1746</vt:i4>
      </vt:variant>
      <vt:variant>
        <vt:i4>0</vt:i4>
      </vt:variant>
      <vt:variant>
        <vt:i4>5</vt:i4>
      </vt:variant>
      <vt:variant>
        <vt:lpwstr>http://www.junit.org/</vt:lpwstr>
      </vt:variant>
      <vt:variant>
        <vt:lpwstr/>
      </vt:variant>
      <vt:variant>
        <vt:i4>4784142</vt:i4>
      </vt:variant>
      <vt:variant>
        <vt:i4>1743</vt:i4>
      </vt:variant>
      <vt:variant>
        <vt:i4>0</vt:i4>
      </vt:variant>
      <vt:variant>
        <vt:i4>5</vt:i4>
      </vt:variant>
      <vt:variant>
        <vt:lpwstr>http://www.playframework.org/documentation/1.2.4/configuration</vt:lpwstr>
      </vt:variant>
      <vt:variant>
        <vt:lpwstr>mail.smtp.port</vt:lpwstr>
      </vt:variant>
      <vt:variant>
        <vt:i4>7602280</vt:i4>
      </vt:variant>
      <vt:variant>
        <vt:i4>1740</vt:i4>
      </vt:variant>
      <vt:variant>
        <vt:i4>0</vt:i4>
      </vt:variant>
      <vt:variant>
        <vt:i4>5</vt:i4>
      </vt:variant>
      <vt:variant>
        <vt:lpwstr>http://www.playframework.org/documentation/1.2.4/configuration</vt:lpwstr>
      </vt:variant>
      <vt:variant>
        <vt:lpwstr>mail.smtp.socketFactory.class</vt:lpwstr>
      </vt:variant>
      <vt:variant>
        <vt:i4>1703937</vt:i4>
      </vt:variant>
      <vt:variant>
        <vt:i4>1737</vt:i4>
      </vt:variant>
      <vt:variant>
        <vt:i4>0</vt:i4>
      </vt:variant>
      <vt:variant>
        <vt:i4>5</vt:i4>
      </vt:variant>
      <vt:variant>
        <vt:lpwstr>http://www.playframework.org/documentation/1.2.4/configuration</vt:lpwstr>
      </vt:variant>
      <vt:variant>
        <vt:lpwstr>mail.debug</vt:lpwstr>
      </vt:variant>
      <vt:variant>
        <vt:i4>3211360</vt:i4>
      </vt:variant>
      <vt:variant>
        <vt:i4>1734</vt:i4>
      </vt:variant>
      <vt:variant>
        <vt:i4>0</vt:i4>
      </vt:variant>
      <vt:variant>
        <vt:i4>5</vt:i4>
      </vt:variant>
      <vt:variant>
        <vt:lpwstr>http://www.playframework.org/documentation/1.2.4/configuration</vt:lpwstr>
      </vt:variant>
      <vt:variant>
        <vt:lpwstr>mail.smtp.channel</vt:lpwstr>
      </vt:variant>
      <vt:variant>
        <vt:i4>4194319</vt:i4>
      </vt:variant>
      <vt:variant>
        <vt:i4>1731</vt:i4>
      </vt:variant>
      <vt:variant>
        <vt:i4>0</vt:i4>
      </vt:variant>
      <vt:variant>
        <vt:i4>5</vt:i4>
      </vt:variant>
      <vt:variant>
        <vt:lpwstr>http://www.playframework.org/documentation/1.2.4/configuration</vt:lpwstr>
      </vt:variant>
      <vt:variant>
        <vt:lpwstr>mail.smtp.pass</vt:lpwstr>
      </vt:variant>
      <vt:variant>
        <vt:i4>5439516</vt:i4>
      </vt:variant>
      <vt:variant>
        <vt:i4>1728</vt:i4>
      </vt:variant>
      <vt:variant>
        <vt:i4>0</vt:i4>
      </vt:variant>
      <vt:variant>
        <vt:i4>5</vt:i4>
      </vt:variant>
      <vt:variant>
        <vt:lpwstr>http://www.playframework.org/documentation/1.2.4/configuration</vt:lpwstr>
      </vt:variant>
      <vt:variant>
        <vt:lpwstr>mail.smtp.user</vt:lpwstr>
      </vt:variant>
      <vt:variant>
        <vt:i4>4784151</vt:i4>
      </vt:variant>
      <vt:variant>
        <vt:i4>1725</vt:i4>
      </vt:variant>
      <vt:variant>
        <vt:i4>0</vt:i4>
      </vt:variant>
      <vt:variant>
        <vt:i4>5</vt:i4>
      </vt:variant>
      <vt:variant>
        <vt:lpwstr>http://www.playframework.org/documentation/1.2.4/configuration</vt:lpwstr>
      </vt:variant>
      <vt:variant>
        <vt:lpwstr>mail.smtp.host</vt:lpwstr>
      </vt:variant>
      <vt:variant>
        <vt:i4>8060991</vt:i4>
      </vt:variant>
      <vt:variant>
        <vt:i4>1722</vt:i4>
      </vt:variant>
      <vt:variant>
        <vt:i4>0</vt:i4>
      </vt:variant>
      <vt:variant>
        <vt:i4>5</vt:i4>
      </vt:variant>
      <vt:variant>
        <vt:lpwstr>http://www.playframework.org/documentation/1.2.4/configuration</vt:lpwstr>
      </vt:variant>
      <vt:variant>
        <vt:lpwstr>mail</vt:lpwstr>
      </vt:variant>
      <vt:variant>
        <vt:i4>4849729</vt:i4>
      </vt:variant>
      <vt:variant>
        <vt:i4>1719</vt:i4>
      </vt:variant>
      <vt:variant>
        <vt:i4>0</vt:i4>
      </vt:variant>
      <vt:variant>
        <vt:i4>5</vt:i4>
      </vt:variant>
      <vt:variant>
        <vt:lpwstr>http://www.playframework.org/documentation/1.2.4/configuration</vt:lpwstr>
      </vt:variant>
      <vt:variant>
        <vt:lpwstr>application.baseUrl</vt:lpwstr>
      </vt:variant>
      <vt:variant>
        <vt:i4>3080227</vt:i4>
      </vt:variant>
      <vt:variant>
        <vt:i4>1716</vt:i4>
      </vt:variant>
      <vt:variant>
        <vt:i4>0</vt:i4>
      </vt:variant>
      <vt:variant>
        <vt:i4>5</vt:i4>
      </vt:variant>
      <vt:variant>
        <vt:lpwstr>http://commons.apache.org/email/userguide.html</vt:lpwstr>
      </vt:variant>
      <vt:variant>
        <vt:lpwstr/>
      </vt:variant>
      <vt:variant>
        <vt:i4>3080227</vt:i4>
      </vt:variant>
      <vt:variant>
        <vt:i4>1713</vt:i4>
      </vt:variant>
      <vt:variant>
        <vt:i4>0</vt:i4>
      </vt:variant>
      <vt:variant>
        <vt:i4>5</vt:i4>
      </vt:variant>
      <vt:variant>
        <vt:lpwstr>http://commons.apache.org/email/userguide.html</vt:lpwstr>
      </vt:variant>
      <vt:variant>
        <vt:lpwstr/>
      </vt:variant>
      <vt:variant>
        <vt:i4>4390989</vt:i4>
      </vt:variant>
      <vt:variant>
        <vt:i4>1710</vt:i4>
      </vt:variant>
      <vt:variant>
        <vt:i4>0</vt:i4>
      </vt:variant>
      <vt:variant>
        <vt:i4>5</vt:i4>
      </vt:variant>
      <vt:variant>
        <vt:lpwstr>http://www.playframework.org/documentation/1.2.4/configuration</vt:lpwstr>
      </vt:variant>
      <vt:variant>
        <vt:lpwstr>memcached.host</vt:lpwstr>
      </vt:variant>
      <vt:variant>
        <vt:i4>7733298</vt:i4>
      </vt:variant>
      <vt:variant>
        <vt:i4>1707</vt:i4>
      </vt:variant>
      <vt:variant>
        <vt:i4>0</vt:i4>
      </vt:variant>
      <vt:variant>
        <vt:i4>5</vt:i4>
      </vt:variant>
      <vt:variant>
        <vt:lpwstr>http://www.playframework.org/documentation/1.2.4/configuration</vt:lpwstr>
      </vt:variant>
      <vt:variant>
        <vt:lpwstr>memcached</vt:lpwstr>
      </vt:variant>
      <vt:variant>
        <vt:i4>2293816</vt:i4>
      </vt:variant>
      <vt:variant>
        <vt:i4>1704</vt:i4>
      </vt:variant>
      <vt:variant>
        <vt:i4>0</vt:i4>
      </vt:variant>
      <vt:variant>
        <vt:i4>5</vt:i4>
      </vt:variant>
      <vt:variant>
        <vt:lpwstr>http://www.danga.com/memcached/</vt:lpwstr>
      </vt:variant>
      <vt:variant>
        <vt:lpwstr/>
      </vt:variant>
      <vt:variant>
        <vt:i4>458759</vt:i4>
      </vt:variant>
      <vt:variant>
        <vt:i4>1701</vt:i4>
      </vt:variant>
      <vt:variant>
        <vt:i4>0</vt:i4>
      </vt:variant>
      <vt:variant>
        <vt:i4>5</vt:i4>
      </vt:variant>
      <vt:variant>
        <vt:lpwstr>http://www.playframework.org/documentation/1.2.4/configuration</vt:lpwstr>
      </vt:variant>
      <vt:variant>
        <vt:lpwstr>date.format</vt:lpwstr>
      </vt:variant>
      <vt:variant>
        <vt:i4>3801127</vt:i4>
      </vt:variant>
      <vt:variant>
        <vt:i4>1698</vt:i4>
      </vt:variant>
      <vt:variant>
        <vt:i4>0</vt:i4>
      </vt:variant>
      <vt:variant>
        <vt:i4>5</vt:i4>
      </vt:variant>
      <vt:variant>
        <vt:lpwstr>http://www.playframework.org/documentation/1.2.4/configuration</vt:lpwstr>
      </vt:variant>
      <vt:variant>
        <vt:lpwstr>application.langs</vt:lpwstr>
      </vt:variant>
      <vt:variant>
        <vt:i4>4063246</vt:i4>
      </vt:variant>
      <vt:variant>
        <vt:i4>1695</vt:i4>
      </vt:variant>
      <vt:variant>
        <vt:i4>0</vt:i4>
      </vt:variant>
      <vt:variant>
        <vt:i4>5</vt:i4>
      </vt:variant>
      <vt:variant>
        <vt:lpwstr>http://docs.jquery.com/Main_Page</vt:lpwstr>
      </vt:variant>
      <vt:variant>
        <vt:lpwstr/>
      </vt:variant>
      <vt:variant>
        <vt:i4>2621546</vt:i4>
      </vt:variant>
      <vt:variant>
        <vt:i4>1692</vt:i4>
      </vt:variant>
      <vt:variant>
        <vt:i4>0</vt:i4>
      </vt:variant>
      <vt:variant>
        <vt:i4>5</vt:i4>
      </vt:variant>
      <vt:variant>
        <vt:lpwstr>http://jquery.com/</vt:lpwstr>
      </vt:variant>
      <vt:variant>
        <vt:lpwstr/>
      </vt:variant>
      <vt:variant>
        <vt:i4>2621546</vt:i4>
      </vt:variant>
      <vt:variant>
        <vt:i4>1689</vt:i4>
      </vt:variant>
      <vt:variant>
        <vt:i4>0</vt:i4>
      </vt:variant>
      <vt:variant>
        <vt:i4>5</vt:i4>
      </vt:variant>
      <vt:variant>
        <vt:lpwstr>http://jquery.com/</vt:lpwstr>
      </vt:variant>
      <vt:variant>
        <vt:lpwstr/>
      </vt:variant>
      <vt:variant>
        <vt:i4>1704009</vt:i4>
      </vt:variant>
      <vt:variant>
        <vt:i4>1686</vt:i4>
      </vt:variant>
      <vt:variant>
        <vt:i4>0</vt:i4>
      </vt:variant>
      <vt:variant>
        <vt:i4>5</vt:i4>
      </vt:variant>
      <vt:variant>
        <vt:lpwstr>http://www.playframework.org/documentation/1.2.4/libs</vt:lpwstr>
      </vt:variant>
      <vt:variant>
        <vt:lpwstr>FunctionalprogrammingwithJava</vt:lpwstr>
      </vt:variant>
      <vt:variant>
        <vt:i4>1245294</vt:i4>
      </vt:variant>
      <vt:variant>
        <vt:i4>1683</vt:i4>
      </vt:variant>
      <vt:variant>
        <vt:i4>0</vt:i4>
      </vt:variant>
      <vt:variant>
        <vt:i4>5</vt:i4>
      </vt:variant>
      <vt:variant>
        <vt:lpwstr>http://en.wikipedia.org/wiki/Comet_%28programming%29</vt:lpwstr>
      </vt:variant>
      <vt:variant>
        <vt:lpwstr/>
      </vt:variant>
      <vt:variant>
        <vt:i4>7995498</vt:i4>
      </vt:variant>
      <vt:variant>
        <vt:i4>1680</vt:i4>
      </vt:variant>
      <vt:variant>
        <vt:i4>0</vt:i4>
      </vt:variant>
      <vt:variant>
        <vt:i4>5</vt:i4>
      </vt:variant>
      <vt:variant>
        <vt:lpwstr>http://www.quartz-scheduler.org/docs/tutorials/crontrigger.html</vt:lpwstr>
      </vt:variant>
      <vt:variant>
        <vt:lpwstr/>
      </vt:variant>
      <vt:variant>
        <vt:i4>2883689</vt:i4>
      </vt:variant>
      <vt:variant>
        <vt:i4>1677</vt:i4>
      </vt:variant>
      <vt:variant>
        <vt:i4>0</vt:i4>
      </vt:variant>
      <vt:variant>
        <vt:i4>5</vt:i4>
      </vt:variant>
      <vt:variant>
        <vt:lpwstr>http://openid.net/</vt:lpwstr>
      </vt:variant>
      <vt:variant>
        <vt:lpwstr/>
      </vt:variant>
      <vt:variant>
        <vt:i4>1048596</vt:i4>
      </vt:variant>
      <vt:variant>
        <vt:i4>1674</vt:i4>
      </vt:variant>
      <vt:variant>
        <vt:i4>0</vt:i4>
      </vt:variant>
      <vt:variant>
        <vt:i4>5</vt:i4>
      </vt:variant>
      <vt:variant>
        <vt:lpwstr>http://37signals.com/</vt:lpwstr>
      </vt:variant>
      <vt:variant>
        <vt:lpwstr/>
      </vt:variant>
      <vt:variant>
        <vt:i4>2293878</vt:i4>
      </vt:variant>
      <vt:variant>
        <vt:i4>1671</vt:i4>
      </vt:variant>
      <vt:variant>
        <vt:i4>0</vt:i4>
      </vt:variant>
      <vt:variant>
        <vt:i4>5</vt:i4>
      </vt:variant>
      <vt:variant>
        <vt:lpwstr>http://developers.facebook.com/docs/authentication/</vt:lpwstr>
      </vt:variant>
      <vt:variant>
        <vt:lpwstr/>
      </vt:variant>
      <vt:variant>
        <vt:i4>6029389</vt:i4>
      </vt:variant>
      <vt:variant>
        <vt:i4>1668</vt:i4>
      </vt:variant>
      <vt:variant>
        <vt:i4>0</vt:i4>
      </vt:variant>
      <vt:variant>
        <vt:i4>5</vt:i4>
      </vt:variant>
      <vt:variant>
        <vt:lpwstr>http://code.google.com/apis/accounts/docs/OAuth.html</vt:lpwstr>
      </vt:variant>
      <vt:variant>
        <vt:lpwstr/>
      </vt:variant>
      <vt:variant>
        <vt:i4>3539052</vt:i4>
      </vt:variant>
      <vt:variant>
        <vt:i4>1665</vt:i4>
      </vt:variant>
      <vt:variant>
        <vt:i4>0</vt:i4>
      </vt:variant>
      <vt:variant>
        <vt:i4>5</vt:i4>
      </vt:variant>
      <vt:variant>
        <vt:lpwstr>http://apiwiki.twitter.com/</vt:lpwstr>
      </vt:variant>
      <vt:variant>
        <vt:lpwstr/>
      </vt:variant>
      <vt:variant>
        <vt:i4>5963778</vt:i4>
      </vt:variant>
      <vt:variant>
        <vt:i4>1662</vt:i4>
      </vt:variant>
      <vt:variant>
        <vt:i4>0</vt:i4>
      </vt:variant>
      <vt:variant>
        <vt:i4>5</vt:i4>
      </vt:variant>
      <vt:variant>
        <vt:lpwstr>http://code.google.com/p/oauth-signpost/</vt:lpwstr>
      </vt:variant>
      <vt:variant>
        <vt:lpwstr/>
      </vt:variant>
      <vt:variant>
        <vt:i4>4390999</vt:i4>
      </vt:variant>
      <vt:variant>
        <vt:i4>1659</vt:i4>
      </vt:variant>
      <vt:variant>
        <vt:i4>0</vt:i4>
      </vt:variant>
      <vt:variant>
        <vt:i4>5</vt:i4>
      </vt:variant>
      <vt:variant>
        <vt:lpwstr>http://oauth.net/</vt:lpwstr>
      </vt:variant>
      <vt:variant>
        <vt:lpwstr/>
      </vt:variant>
      <vt:variant>
        <vt:i4>4784210</vt:i4>
      </vt:variant>
      <vt:variant>
        <vt:i4>1656</vt:i4>
      </vt:variant>
      <vt:variant>
        <vt:i4>0</vt:i4>
      </vt:variant>
      <vt:variant>
        <vt:i4>5</vt:i4>
      </vt:variant>
      <vt:variant>
        <vt:lpwstr>https://github.com/AsyncHttpClient/async-http-client</vt:lpwstr>
      </vt:variant>
      <vt:variant>
        <vt:lpwstr/>
      </vt:variant>
      <vt:variant>
        <vt:i4>7209009</vt:i4>
      </vt:variant>
      <vt:variant>
        <vt:i4>1653</vt:i4>
      </vt:variant>
      <vt:variant>
        <vt:i4>0</vt:i4>
      </vt:variant>
      <vt:variant>
        <vt:i4>5</vt:i4>
      </vt:variant>
      <vt:variant>
        <vt:lpwstr>http://en.wikipedia.org/wiki/XPath</vt:lpwstr>
      </vt:variant>
      <vt:variant>
        <vt:lpwstr/>
      </vt:variant>
      <vt:variant>
        <vt:i4>5046388</vt:i4>
      </vt:variant>
      <vt:variant>
        <vt:i4>1650</vt:i4>
      </vt:variant>
      <vt:variant>
        <vt:i4>0</vt:i4>
      </vt:variant>
      <vt:variant>
        <vt:i4>5</vt:i4>
      </vt:variant>
      <vt:variant>
        <vt:lpwstr>http://www.playframework.org/@api/play/libs/XPath.html</vt:lpwstr>
      </vt:variant>
      <vt:variant>
        <vt:lpwstr/>
      </vt:variant>
      <vt:variant>
        <vt:i4>2359313</vt:i4>
      </vt:variant>
      <vt:variant>
        <vt:i4>1647</vt:i4>
      </vt:variant>
      <vt:variant>
        <vt:i4>0</vt:i4>
      </vt:variant>
      <vt:variant>
        <vt:i4>5</vt:i4>
      </vt:variant>
      <vt:variant>
        <vt:lpwstr>http://www.playframework.org/@api/play/libs/XML.html</vt:lpwstr>
      </vt:variant>
      <vt:variant>
        <vt:lpwstr/>
      </vt:variant>
      <vt:variant>
        <vt:i4>589869</vt:i4>
      </vt:variant>
      <vt:variant>
        <vt:i4>1644</vt:i4>
      </vt:variant>
      <vt:variant>
        <vt:i4>0</vt:i4>
      </vt:variant>
      <vt:variant>
        <vt:i4>5</vt:i4>
      </vt:variant>
      <vt:variant>
        <vt:lpwstr>http://www.playframework.org/@api/play/libs/WS.html</vt:lpwstr>
      </vt:variant>
      <vt:variant>
        <vt:lpwstr/>
      </vt:variant>
      <vt:variant>
        <vt:i4>7733315</vt:i4>
      </vt:variant>
      <vt:variant>
        <vt:i4>1641</vt:i4>
      </vt:variant>
      <vt:variant>
        <vt:i4>0</vt:i4>
      </vt:variant>
      <vt:variant>
        <vt:i4>5</vt:i4>
      </vt:variant>
      <vt:variant>
        <vt:lpwstr>http://www.playframework.org/@api/play/libs/Time.html</vt:lpwstr>
      </vt:variant>
      <vt:variant>
        <vt:lpwstr/>
      </vt:variant>
      <vt:variant>
        <vt:i4>57</vt:i4>
      </vt:variant>
      <vt:variant>
        <vt:i4>1638</vt:i4>
      </vt:variant>
      <vt:variant>
        <vt:i4>0</vt:i4>
      </vt:variant>
      <vt:variant>
        <vt:i4>5</vt:i4>
      </vt:variant>
      <vt:variant>
        <vt:lpwstr>http://www.playframework.org/@api/play/libs/OpenID.html</vt:lpwstr>
      </vt:variant>
      <vt:variant>
        <vt:lpwstr/>
      </vt:variant>
      <vt:variant>
        <vt:i4>6094888</vt:i4>
      </vt:variant>
      <vt:variant>
        <vt:i4>1635</vt:i4>
      </vt:variant>
      <vt:variant>
        <vt:i4>0</vt:i4>
      </vt:variant>
      <vt:variant>
        <vt:i4>5</vt:i4>
      </vt:variant>
      <vt:variant>
        <vt:lpwstr>http://www.playframework.org/@api/play/libs/OAuth2.html</vt:lpwstr>
      </vt:variant>
      <vt:variant>
        <vt:lpwstr/>
      </vt:variant>
      <vt:variant>
        <vt:i4>6029431</vt:i4>
      </vt:variant>
      <vt:variant>
        <vt:i4>1632</vt:i4>
      </vt:variant>
      <vt:variant>
        <vt:i4>0</vt:i4>
      </vt:variant>
      <vt:variant>
        <vt:i4>5</vt:i4>
      </vt:variant>
      <vt:variant>
        <vt:lpwstr>http://www.playframework.org/@api/play/libs/OAuth.html</vt:lpwstr>
      </vt:variant>
      <vt:variant>
        <vt:lpwstr/>
      </vt:variant>
      <vt:variant>
        <vt:i4>5832818</vt:i4>
      </vt:variant>
      <vt:variant>
        <vt:i4>1629</vt:i4>
      </vt:variant>
      <vt:variant>
        <vt:i4>0</vt:i4>
      </vt:variant>
      <vt:variant>
        <vt:i4>5</vt:i4>
      </vt:variant>
      <vt:variant>
        <vt:lpwstr>http://www.playframework.org/@api/play/libs/MimeTypes.html</vt:lpwstr>
      </vt:variant>
      <vt:variant>
        <vt:lpwstr/>
      </vt:variant>
      <vt:variant>
        <vt:i4>7798878</vt:i4>
      </vt:variant>
      <vt:variant>
        <vt:i4>1626</vt:i4>
      </vt:variant>
      <vt:variant>
        <vt:i4>0</vt:i4>
      </vt:variant>
      <vt:variant>
        <vt:i4>5</vt:i4>
      </vt:variant>
      <vt:variant>
        <vt:lpwstr>http://www.playframework.org/@api/play/libs/Mail.html</vt:lpwstr>
      </vt:variant>
      <vt:variant>
        <vt:lpwstr/>
      </vt:variant>
      <vt:variant>
        <vt:i4>196663</vt:i4>
      </vt:variant>
      <vt:variant>
        <vt:i4>1623</vt:i4>
      </vt:variant>
      <vt:variant>
        <vt:i4>0</vt:i4>
      </vt:variant>
      <vt:variant>
        <vt:i4>5</vt:i4>
      </vt:variant>
      <vt:variant>
        <vt:lpwstr>http://www.playframework.org/@api/play/libs/Images.html</vt:lpwstr>
      </vt:variant>
      <vt:variant>
        <vt:lpwstr/>
      </vt:variant>
      <vt:variant>
        <vt:i4>1376307</vt:i4>
      </vt:variant>
      <vt:variant>
        <vt:i4>1620</vt:i4>
      </vt:variant>
      <vt:variant>
        <vt:i4>0</vt:i4>
      </vt:variant>
      <vt:variant>
        <vt:i4>5</vt:i4>
      </vt:variant>
      <vt:variant>
        <vt:lpwstr>http://www.playframework.org/@api/play/libs/IO.html</vt:lpwstr>
      </vt:variant>
      <vt:variant>
        <vt:lpwstr/>
      </vt:variant>
      <vt:variant>
        <vt:i4>2424843</vt:i4>
      </vt:variant>
      <vt:variant>
        <vt:i4>1617</vt:i4>
      </vt:variant>
      <vt:variant>
        <vt:i4>0</vt:i4>
      </vt:variant>
      <vt:variant>
        <vt:i4>5</vt:i4>
      </vt:variant>
      <vt:variant>
        <vt:lpwstr>http://www.playframework.org/@api/play/libs/I18N.html</vt:lpwstr>
      </vt:variant>
      <vt:variant>
        <vt:lpwstr/>
      </vt:variant>
      <vt:variant>
        <vt:i4>4522108</vt:i4>
      </vt:variant>
      <vt:variant>
        <vt:i4>1614</vt:i4>
      </vt:variant>
      <vt:variant>
        <vt:i4>0</vt:i4>
      </vt:variant>
      <vt:variant>
        <vt:i4>5</vt:i4>
      </vt:variant>
      <vt:variant>
        <vt:lpwstr>http://www.playframework.org/@api/play/libs/Files.html</vt:lpwstr>
      </vt:variant>
      <vt:variant>
        <vt:lpwstr/>
      </vt:variant>
      <vt:variant>
        <vt:i4>4784227</vt:i4>
      </vt:variant>
      <vt:variant>
        <vt:i4>1611</vt:i4>
      </vt:variant>
      <vt:variant>
        <vt:i4>0</vt:i4>
      </vt:variant>
      <vt:variant>
        <vt:i4>5</vt:i4>
      </vt:variant>
      <vt:variant>
        <vt:lpwstr>http://www.playframework.org/@api/play/libs/F.html</vt:lpwstr>
      </vt:variant>
      <vt:variant>
        <vt:lpwstr/>
      </vt:variant>
      <vt:variant>
        <vt:i4>262198</vt:i4>
      </vt:variant>
      <vt:variant>
        <vt:i4>1608</vt:i4>
      </vt:variant>
      <vt:variant>
        <vt:i4>0</vt:i4>
      </vt:variant>
      <vt:variant>
        <vt:i4>5</vt:i4>
      </vt:variant>
      <vt:variant>
        <vt:lpwstr>http://www.playframework.org/@api/play/libs/Expression.html</vt:lpwstr>
      </vt:variant>
      <vt:variant>
        <vt:lpwstr/>
      </vt:variant>
      <vt:variant>
        <vt:i4>1507380</vt:i4>
      </vt:variant>
      <vt:variant>
        <vt:i4>1605</vt:i4>
      </vt:variant>
      <vt:variant>
        <vt:i4>0</vt:i4>
      </vt:variant>
      <vt:variant>
        <vt:i4>5</vt:i4>
      </vt:variant>
      <vt:variant>
        <vt:lpwstr>http://www.playframework.org/@api/play/libs/Crypto.html</vt:lpwstr>
      </vt:variant>
      <vt:variant>
        <vt:lpwstr/>
      </vt:variant>
      <vt:variant>
        <vt:i4>4391009</vt:i4>
      </vt:variant>
      <vt:variant>
        <vt:i4>1602</vt:i4>
      </vt:variant>
      <vt:variant>
        <vt:i4>0</vt:i4>
      </vt:variant>
      <vt:variant>
        <vt:i4>5</vt:i4>
      </vt:variant>
      <vt:variant>
        <vt:lpwstr>http://www.playframework.org/@api/play/libs/Codec.html</vt:lpwstr>
      </vt:variant>
      <vt:variant>
        <vt:lpwstr/>
      </vt:variant>
      <vt:variant>
        <vt:i4>5046356</vt:i4>
      </vt:variant>
      <vt:variant>
        <vt:i4>1599</vt:i4>
      </vt:variant>
      <vt:variant>
        <vt:i4>0</vt:i4>
      </vt:variant>
      <vt:variant>
        <vt:i4>5</vt:i4>
      </vt:variant>
      <vt:variant>
        <vt:lpwstr>D:\framework\play-1.2.4\Desktop\configuration</vt:lpwstr>
      </vt:variant>
      <vt:variant>
        <vt:lpwstr>attachments.path</vt:lpwstr>
      </vt:variant>
      <vt:variant>
        <vt:i4>196672</vt:i4>
      </vt:variant>
      <vt:variant>
        <vt:i4>1596</vt:i4>
      </vt:variant>
      <vt:variant>
        <vt:i4>0</vt:i4>
      </vt:variant>
      <vt:variant>
        <vt:i4>5</vt:i4>
      </vt:variant>
      <vt:variant>
        <vt:lpwstr>http://en.wikipedia.org/wiki/Uuid</vt:lpwstr>
      </vt:variant>
      <vt:variant>
        <vt:lpwstr/>
      </vt:variant>
      <vt:variant>
        <vt:i4>5111888</vt:i4>
      </vt:variant>
      <vt:variant>
        <vt:i4>1593</vt:i4>
      </vt:variant>
      <vt:variant>
        <vt:i4>0</vt:i4>
      </vt:variant>
      <vt:variant>
        <vt:i4>5</vt:i4>
      </vt:variant>
      <vt:variant>
        <vt:lpwstr>http://www.playframework.org/documentation/1.2.4/configuration</vt:lpwstr>
      </vt:variant>
      <vt:variant>
        <vt:lpwstr>jpa.dialect</vt:lpwstr>
      </vt:variant>
      <vt:variant>
        <vt:i4>1507344</vt:i4>
      </vt:variant>
      <vt:variant>
        <vt:i4>1590</vt:i4>
      </vt:variant>
      <vt:variant>
        <vt:i4>0</vt:i4>
      </vt:variant>
      <vt:variant>
        <vt:i4>5</vt:i4>
      </vt:variant>
      <vt:variant>
        <vt:lpwstr>http://www.playframework.org/documentation/1.2.4/configuration</vt:lpwstr>
      </vt:variant>
      <vt:variant>
        <vt:lpwstr>db.pass</vt:lpwstr>
      </vt:variant>
      <vt:variant>
        <vt:i4>262146</vt:i4>
      </vt:variant>
      <vt:variant>
        <vt:i4>1587</vt:i4>
      </vt:variant>
      <vt:variant>
        <vt:i4>0</vt:i4>
      </vt:variant>
      <vt:variant>
        <vt:i4>5</vt:i4>
      </vt:variant>
      <vt:variant>
        <vt:lpwstr>http://www.playframework.org/documentation/1.2.4/configuration</vt:lpwstr>
      </vt:variant>
      <vt:variant>
        <vt:lpwstr>db.user</vt:lpwstr>
      </vt:variant>
      <vt:variant>
        <vt:i4>8126581</vt:i4>
      </vt:variant>
      <vt:variant>
        <vt:i4>1584</vt:i4>
      </vt:variant>
      <vt:variant>
        <vt:i4>0</vt:i4>
      </vt:variant>
      <vt:variant>
        <vt:i4>5</vt:i4>
      </vt:variant>
      <vt:variant>
        <vt:lpwstr>http://www.playframework.org/documentation/1.2.4/configuration</vt:lpwstr>
      </vt:variant>
      <vt:variant>
        <vt:lpwstr>db.driver</vt:lpwstr>
      </vt:variant>
      <vt:variant>
        <vt:i4>851971</vt:i4>
      </vt:variant>
      <vt:variant>
        <vt:i4>1581</vt:i4>
      </vt:variant>
      <vt:variant>
        <vt:i4>0</vt:i4>
      </vt:variant>
      <vt:variant>
        <vt:i4>5</vt:i4>
      </vt:variant>
      <vt:variant>
        <vt:lpwstr>http://www.playframework.org/documentation/1.2.4/configuration</vt:lpwstr>
      </vt:variant>
      <vt:variant>
        <vt:lpwstr>db.url</vt:lpwstr>
      </vt:variant>
      <vt:variant>
        <vt:i4>5439579</vt:i4>
      </vt:variant>
      <vt:variant>
        <vt:i4>1578</vt:i4>
      </vt:variant>
      <vt:variant>
        <vt:i4>0</vt:i4>
      </vt:variant>
      <vt:variant>
        <vt:i4>5</vt:i4>
      </vt:variant>
      <vt:variant>
        <vt:lpwstr>http://www.martinfowler.com/bliki/AnemicDomainModel.html</vt:lpwstr>
      </vt:variant>
      <vt:variant>
        <vt:lpwstr/>
      </vt:variant>
      <vt:variant>
        <vt:i4>4653076</vt:i4>
      </vt:variant>
      <vt:variant>
        <vt:i4>1575</vt:i4>
      </vt:variant>
      <vt:variant>
        <vt:i4>0</vt:i4>
      </vt:variant>
      <vt:variant>
        <vt:i4>5</vt:i4>
      </vt:variant>
      <vt:variant>
        <vt:lpwstr>http://www.playframework.org/documentation/1.2.4/i18n</vt:lpwstr>
      </vt:variant>
      <vt:variant>
        <vt:lpwstr>retrieve</vt:lpwstr>
      </vt:variant>
      <vt:variant>
        <vt:i4>3735597</vt:i4>
      </vt:variant>
      <vt:variant>
        <vt:i4>1572</vt:i4>
      </vt:variant>
      <vt:variant>
        <vt:i4>0</vt:i4>
      </vt:variant>
      <vt:variant>
        <vt:i4>5</vt:i4>
      </vt:variant>
      <vt:variant>
        <vt:lpwstr>http://www.playframework.org/documentation/1.2.4/validation-builtin</vt:lpwstr>
      </vt:variant>
      <vt:variant>
        <vt:lpwstr/>
      </vt:variant>
      <vt:variant>
        <vt:i4>5242893</vt:i4>
      </vt:variant>
      <vt:variant>
        <vt:i4>1569</vt:i4>
      </vt:variant>
      <vt:variant>
        <vt:i4>0</vt:i4>
      </vt:variant>
      <vt:variant>
        <vt:i4>5</vt:i4>
      </vt:variant>
      <vt:variant>
        <vt:lpwstr>http://www.playframework.org/documentation/1.2.4/i18n</vt:lpwstr>
      </vt:variant>
      <vt:variant>
        <vt:lpwstr/>
      </vt:variant>
      <vt:variant>
        <vt:i4>8192063</vt:i4>
      </vt:variant>
      <vt:variant>
        <vt:i4>1566</vt:i4>
      </vt:variant>
      <vt:variant>
        <vt:i4>0</vt:i4>
      </vt:variant>
      <vt:variant>
        <vt:i4>5</vt:i4>
      </vt:variant>
      <vt:variant>
        <vt:lpwstr>http://www.playframework.org/documentation/1.2.4/controllers</vt:lpwstr>
      </vt:variant>
      <vt:variant>
        <vt:lpwstr>session</vt:lpwstr>
      </vt:variant>
      <vt:variant>
        <vt:i4>2818141</vt:i4>
      </vt:variant>
      <vt:variant>
        <vt:i4>1563</vt:i4>
      </vt:variant>
      <vt:variant>
        <vt:i4>0</vt:i4>
      </vt:variant>
      <vt:variant>
        <vt:i4>5</vt:i4>
      </vt:variant>
      <vt:variant>
        <vt:lpwstr>http://www.playframework.org/@api/play/mvc/Scope.Session.html</vt:lpwstr>
      </vt:variant>
      <vt:variant>
        <vt:lpwstr/>
      </vt:variant>
      <vt:variant>
        <vt:i4>3604560</vt:i4>
      </vt:variant>
      <vt:variant>
        <vt:i4>1560</vt:i4>
      </vt:variant>
      <vt:variant>
        <vt:i4>0</vt:i4>
      </vt:variant>
      <vt:variant>
        <vt:i4>5</vt:i4>
      </vt:variant>
      <vt:variant>
        <vt:lpwstr>http://www.playframework.org/@api/play/mvc/Http.Request.html</vt:lpwstr>
      </vt:variant>
      <vt:variant>
        <vt:lpwstr/>
      </vt:variant>
      <vt:variant>
        <vt:i4>7929866</vt:i4>
      </vt:variant>
      <vt:variant>
        <vt:i4>1557</vt:i4>
      </vt:variant>
      <vt:variant>
        <vt:i4>0</vt:i4>
      </vt:variant>
      <vt:variant>
        <vt:i4>5</vt:i4>
      </vt:variant>
      <vt:variant>
        <vt:lpwstr>http://www.playframework.org/@api/play/Play.html</vt:lpwstr>
      </vt:variant>
      <vt:variant>
        <vt:lpwstr/>
      </vt:variant>
      <vt:variant>
        <vt:i4>7798841</vt:i4>
      </vt:variant>
      <vt:variant>
        <vt:i4>1554</vt:i4>
      </vt:variant>
      <vt:variant>
        <vt:i4>0</vt:i4>
      </vt:variant>
      <vt:variant>
        <vt:i4>5</vt:i4>
      </vt:variant>
      <vt:variant>
        <vt:lpwstr>http://www.playframework.org/documentation/1.2.4/controllers</vt:lpwstr>
      </vt:variant>
      <vt:variant>
        <vt:lpwstr>params</vt:lpwstr>
      </vt:variant>
      <vt:variant>
        <vt:i4>7340040</vt:i4>
      </vt:variant>
      <vt:variant>
        <vt:i4>1551</vt:i4>
      </vt:variant>
      <vt:variant>
        <vt:i4>0</vt:i4>
      </vt:variant>
      <vt:variant>
        <vt:i4>5</vt:i4>
      </vt:variant>
      <vt:variant>
        <vt:lpwstr>http://www.playframework.org/@api/play/mvc/Scope.Params.html</vt:lpwstr>
      </vt:variant>
      <vt:variant>
        <vt:lpwstr/>
      </vt:variant>
      <vt:variant>
        <vt:i4>5373975</vt:i4>
      </vt:variant>
      <vt:variant>
        <vt:i4>1548</vt:i4>
      </vt:variant>
      <vt:variant>
        <vt:i4>0</vt:i4>
      </vt:variant>
      <vt:variant>
        <vt:i4>5</vt:i4>
      </vt:variant>
      <vt:variant>
        <vt:lpwstr>http://www.playframework.org/documentation/1.2.4/i18n</vt:lpwstr>
      </vt:variant>
      <vt:variant>
        <vt:lpwstr>messages</vt:lpwstr>
      </vt:variant>
      <vt:variant>
        <vt:i4>2555909</vt:i4>
      </vt:variant>
      <vt:variant>
        <vt:i4>1545</vt:i4>
      </vt:variant>
      <vt:variant>
        <vt:i4>0</vt:i4>
      </vt:variant>
      <vt:variant>
        <vt:i4>5</vt:i4>
      </vt:variant>
      <vt:variant>
        <vt:lpwstr>http://www.playframework.org/@api/play/i18n/Messages.html</vt:lpwstr>
      </vt:variant>
      <vt:variant>
        <vt:lpwstr/>
      </vt:variant>
      <vt:variant>
        <vt:i4>5373981</vt:i4>
      </vt:variant>
      <vt:variant>
        <vt:i4>1542</vt:i4>
      </vt:variant>
      <vt:variant>
        <vt:i4>0</vt:i4>
      </vt:variant>
      <vt:variant>
        <vt:i4>5</vt:i4>
      </vt:variant>
      <vt:variant>
        <vt:lpwstr>http://www.playframework.org/documentation/1.2.4/i18n</vt:lpwstr>
      </vt:variant>
      <vt:variant>
        <vt:lpwstr>languages</vt:lpwstr>
      </vt:variant>
      <vt:variant>
        <vt:i4>2293789</vt:i4>
      </vt:variant>
      <vt:variant>
        <vt:i4>1539</vt:i4>
      </vt:variant>
      <vt:variant>
        <vt:i4>0</vt:i4>
      </vt:variant>
      <vt:variant>
        <vt:i4>5</vt:i4>
      </vt:variant>
      <vt:variant>
        <vt:lpwstr>http://www.playframework.org/@api/play/i18n/Lang.html</vt:lpwstr>
      </vt:variant>
      <vt:variant>
        <vt:lpwstr/>
      </vt:variant>
      <vt:variant>
        <vt:i4>8192063</vt:i4>
      </vt:variant>
      <vt:variant>
        <vt:i4>1536</vt:i4>
      </vt:variant>
      <vt:variant>
        <vt:i4>0</vt:i4>
      </vt:variant>
      <vt:variant>
        <vt:i4>5</vt:i4>
      </vt:variant>
      <vt:variant>
        <vt:lpwstr>http://www.playframework.org/documentation/1.2.4/controllers</vt:lpwstr>
      </vt:variant>
      <vt:variant>
        <vt:lpwstr>session</vt:lpwstr>
      </vt:variant>
      <vt:variant>
        <vt:i4>4390971</vt:i4>
      </vt:variant>
      <vt:variant>
        <vt:i4>1533</vt:i4>
      </vt:variant>
      <vt:variant>
        <vt:i4>0</vt:i4>
      </vt:variant>
      <vt:variant>
        <vt:i4>5</vt:i4>
      </vt:variant>
      <vt:variant>
        <vt:lpwstr>http://www.playframework.org/@api/play/mvc/Scope.Flash.html</vt:lpwstr>
      </vt:variant>
      <vt:variant>
        <vt:lpwstr/>
      </vt:variant>
      <vt:variant>
        <vt:i4>6553660</vt:i4>
      </vt:variant>
      <vt:variant>
        <vt:i4>1530</vt:i4>
      </vt:variant>
      <vt:variant>
        <vt:i4>0</vt:i4>
      </vt:variant>
      <vt:variant>
        <vt:i4>5</vt:i4>
      </vt:variant>
      <vt:variant>
        <vt:lpwstr>http://www.playframework.org/documentation/1.2.4/validation</vt:lpwstr>
      </vt:variant>
      <vt:variant>
        <vt:lpwstr/>
      </vt:variant>
      <vt:variant>
        <vt:i4>1835121</vt:i4>
      </vt:variant>
      <vt:variant>
        <vt:i4>1527</vt:i4>
      </vt:variant>
      <vt:variant>
        <vt:i4>0</vt:i4>
      </vt:variant>
      <vt:variant>
        <vt:i4>5</vt:i4>
      </vt:variant>
      <vt:variant>
        <vt:lpwstr>http://www.playframework.org/@api/play/data/validation/Validation.html</vt:lpwstr>
      </vt:variant>
      <vt:variant>
        <vt:lpwstr>errors%28%29</vt:lpwstr>
      </vt:variant>
      <vt:variant>
        <vt:i4>6619197</vt:i4>
      </vt:variant>
      <vt:variant>
        <vt:i4>1524</vt:i4>
      </vt:variant>
      <vt:variant>
        <vt:i4>0</vt:i4>
      </vt:variant>
      <vt:variant>
        <vt:i4>5</vt:i4>
      </vt:variant>
      <vt:variant>
        <vt:lpwstr>http://www.playframework.org/documentation/1.2.4/javaextensions</vt:lpwstr>
      </vt:variant>
      <vt:variant>
        <vt:lpwstr/>
      </vt:variant>
      <vt:variant>
        <vt:i4>4718677</vt:i4>
      </vt:variant>
      <vt:variant>
        <vt:i4>1521</vt:i4>
      </vt:variant>
      <vt:variant>
        <vt:i4>0</vt:i4>
      </vt:variant>
      <vt:variant>
        <vt:i4>5</vt:i4>
      </vt:variant>
      <vt:variant>
        <vt:lpwstr>https://github.com/playframework/play/blob/master/framework/src/play/templates/FastTags.java</vt:lpwstr>
      </vt:variant>
      <vt:variant>
        <vt:lpwstr/>
      </vt:variant>
      <vt:variant>
        <vt:i4>1376345</vt:i4>
      </vt:variant>
      <vt:variant>
        <vt:i4>1518</vt:i4>
      </vt:variant>
      <vt:variant>
        <vt:i4>0</vt:i4>
      </vt:variant>
      <vt:variant>
        <vt:i4>5</vt:i4>
      </vt:variant>
      <vt:variant>
        <vt:lpwstr>http://www.playframework.org/documentation/1.2.4/tags</vt:lpwstr>
      </vt:variant>
      <vt:variant>
        <vt:lpwstr>aseta</vt:lpwstr>
      </vt:variant>
      <vt:variant>
        <vt:i4>65625</vt:i4>
      </vt:variant>
      <vt:variant>
        <vt:i4>1515</vt:i4>
      </vt:variant>
      <vt:variant>
        <vt:i4>0</vt:i4>
      </vt:variant>
      <vt:variant>
        <vt:i4>5</vt:i4>
      </vt:variant>
      <vt:variant>
        <vt:lpwstr>http://www.playframework.org/documentation/1.2.4/tags</vt:lpwstr>
      </vt:variant>
      <vt:variant>
        <vt:lpwstr>ageta</vt:lpwstr>
      </vt:variant>
      <vt:variant>
        <vt:i4>917584</vt:i4>
      </vt:variant>
      <vt:variant>
        <vt:i4>1512</vt:i4>
      </vt:variant>
      <vt:variant>
        <vt:i4>0</vt:i4>
      </vt:variant>
      <vt:variant>
        <vt:i4>5</vt:i4>
      </vt:variant>
      <vt:variant>
        <vt:lpwstr>http://www.playframework.org/documentation/1.2.4/configuration</vt:lpwstr>
      </vt:variant>
      <vt:variant>
        <vt:lpwstr>application.session.maxAge</vt:lpwstr>
      </vt:variant>
      <vt:variant>
        <vt:i4>589884</vt:i4>
      </vt:variant>
      <vt:variant>
        <vt:i4>1509</vt:i4>
      </vt:variant>
      <vt:variant>
        <vt:i4>0</vt:i4>
      </vt:variant>
      <vt:variant>
        <vt:i4>5</vt:i4>
      </vt:variant>
      <vt:variant>
        <vt:lpwstr>http://www.playframework.org/documentation/1.2.4/configuration</vt:lpwstr>
      </vt:variant>
      <vt:variant>
        <vt:lpwstr>application.web_encoding</vt:lpwstr>
      </vt:variant>
      <vt:variant>
        <vt:i4>6684735</vt:i4>
      </vt:variant>
      <vt:variant>
        <vt:i4>1506</vt:i4>
      </vt:variant>
      <vt:variant>
        <vt:i4>0</vt:i4>
      </vt:variant>
      <vt:variant>
        <vt:i4>5</vt:i4>
      </vt:variant>
      <vt:variant>
        <vt:lpwstr>http://www.playframework.org/documentation/1.2.4/configuration</vt:lpwstr>
      </vt:variant>
      <vt:variant>
        <vt:lpwstr>mimetype</vt:lpwstr>
      </vt:variant>
      <vt:variant>
        <vt:i4>458759</vt:i4>
      </vt:variant>
      <vt:variant>
        <vt:i4>1503</vt:i4>
      </vt:variant>
      <vt:variant>
        <vt:i4>0</vt:i4>
      </vt:variant>
      <vt:variant>
        <vt:i4>5</vt:i4>
      </vt:variant>
      <vt:variant>
        <vt:lpwstr>http://www.playframework.org/documentation/1.2.4/configuration</vt:lpwstr>
      </vt:variant>
      <vt:variant>
        <vt:lpwstr>date.format</vt:lpwstr>
      </vt:variant>
      <vt:variant>
        <vt:i4>262230</vt:i4>
      </vt:variant>
      <vt:variant>
        <vt:i4>1500</vt:i4>
      </vt:variant>
      <vt:variant>
        <vt:i4>0</vt:i4>
      </vt:variant>
      <vt:variant>
        <vt:i4>5</vt:i4>
      </vt:variant>
      <vt:variant>
        <vt:lpwstr>http://www.playframework.org/documentation/1.2.4/controllers</vt:lpwstr>
      </vt:variant>
      <vt:variant>
        <vt:lpwstr/>
      </vt:variant>
      <vt:variant>
        <vt:i4>7077924</vt:i4>
      </vt:variant>
      <vt:variant>
        <vt:i4>1497</vt:i4>
      </vt:variant>
      <vt:variant>
        <vt:i4>0</vt:i4>
      </vt:variant>
      <vt:variant>
        <vt:i4>5</vt:i4>
      </vt:variant>
      <vt:variant>
        <vt:lpwstr>http://en.wikipedia.org/wiki/Vcard</vt:lpwstr>
      </vt:variant>
      <vt:variant>
        <vt:lpwstr/>
      </vt:variant>
      <vt:variant>
        <vt:i4>327752</vt:i4>
      </vt:variant>
      <vt:variant>
        <vt:i4>1494</vt:i4>
      </vt:variant>
      <vt:variant>
        <vt:i4>0</vt:i4>
      </vt:variant>
      <vt:variant>
        <vt:i4>5</vt:i4>
      </vt:variant>
      <vt:variant>
        <vt:lpwstr>http://en.wikipedia.org/wiki/Internet_media_type</vt:lpwstr>
      </vt:variant>
      <vt:variant>
        <vt:lpwstr/>
      </vt:variant>
      <vt:variant>
        <vt:i4>1572967</vt:i4>
      </vt:variant>
      <vt:variant>
        <vt:i4>1491</vt:i4>
      </vt:variant>
      <vt:variant>
        <vt:i4>0</vt:i4>
      </vt:variant>
      <vt:variant>
        <vt:i4>5</vt:i4>
      </vt:variant>
      <vt:variant>
        <vt:lpwstr>http://en.wikipedia.org/wiki/Content_negotiation</vt:lpwstr>
      </vt:variant>
      <vt:variant>
        <vt:lpwstr/>
      </vt:variant>
      <vt:variant>
        <vt:i4>327752</vt:i4>
      </vt:variant>
      <vt:variant>
        <vt:i4>1488</vt:i4>
      </vt:variant>
      <vt:variant>
        <vt:i4>0</vt:i4>
      </vt:variant>
      <vt:variant>
        <vt:i4>5</vt:i4>
      </vt:variant>
      <vt:variant>
        <vt:lpwstr>http://en.wikipedia.org/wiki/Internet_media_type</vt:lpwstr>
      </vt:variant>
      <vt:variant>
        <vt:lpwstr/>
      </vt:variant>
      <vt:variant>
        <vt:i4>7733294</vt:i4>
      </vt:variant>
      <vt:variant>
        <vt:i4>1485</vt:i4>
      </vt:variant>
      <vt:variant>
        <vt:i4>0</vt:i4>
      </vt:variant>
      <vt:variant>
        <vt:i4>5</vt:i4>
      </vt:variant>
      <vt:variant>
        <vt:lpwstr>http://download.oracle.com/javase/1.4.2/docs/api/java/nio/charset/Charset.html</vt:lpwstr>
      </vt:variant>
      <vt:variant>
        <vt:lpwstr/>
      </vt:variant>
      <vt:variant>
        <vt:i4>7012386</vt:i4>
      </vt:variant>
      <vt:variant>
        <vt:i4>1482</vt:i4>
      </vt:variant>
      <vt:variant>
        <vt:i4>0</vt:i4>
      </vt:variant>
      <vt:variant>
        <vt:i4>5</vt:i4>
      </vt:variant>
      <vt:variant>
        <vt:lpwstr>http://www.playframework.org/documentation/1.2.4/asynchronous</vt:lpwstr>
      </vt:variant>
      <vt:variant>
        <vt:lpwstr>UsingWebSockets</vt:lpwstr>
      </vt:variant>
      <vt:variant>
        <vt:i4>3538988</vt:i4>
      </vt:variant>
      <vt:variant>
        <vt:i4>1479</vt:i4>
      </vt:variant>
      <vt:variant>
        <vt:i4>0</vt:i4>
      </vt:variant>
      <vt:variant>
        <vt:i4>5</vt:i4>
      </vt:variant>
      <vt:variant>
        <vt:lpwstr>http://www.playframework.org/documentation/1.2.4/configuration</vt:lpwstr>
      </vt:variant>
      <vt:variant>
        <vt:lpwstr>application.mode</vt:lpwstr>
      </vt:variant>
      <vt:variant>
        <vt:i4>1310768</vt:i4>
      </vt:variant>
      <vt:variant>
        <vt:i4>1472</vt:i4>
      </vt:variant>
      <vt:variant>
        <vt:i4>0</vt:i4>
      </vt:variant>
      <vt:variant>
        <vt:i4>5</vt:i4>
      </vt:variant>
      <vt:variant>
        <vt:lpwstr/>
      </vt:variant>
      <vt:variant>
        <vt:lpwstr>_Toc322991898</vt:lpwstr>
      </vt:variant>
      <vt:variant>
        <vt:i4>1310768</vt:i4>
      </vt:variant>
      <vt:variant>
        <vt:i4>1466</vt:i4>
      </vt:variant>
      <vt:variant>
        <vt:i4>0</vt:i4>
      </vt:variant>
      <vt:variant>
        <vt:i4>5</vt:i4>
      </vt:variant>
      <vt:variant>
        <vt:lpwstr/>
      </vt:variant>
      <vt:variant>
        <vt:lpwstr>_Toc322991897</vt:lpwstr>
      </vt:variant>
      <vt:variant>
        <vt:i4>1310768</vt:i4>
      </vt:variant>
      <vt:variant>
        <vt:i4>1460</vt:i4>
      </vt:variant>
      <vt:variant>
        <vt:i4>0</vt:i4>
      </vt:variant>
      <vt:variant>
        <vt:i4>5</vt:i4>
      </vt:variant>
      <vt:variant>
        <vt:lpwstr/>
      </vt:variant>
      <vt:variant>
        <vt:lpwstr>_Toc322991896</vt:lpwstr>
      </vt:variant>
      <vt:variant>
        <vt:i4>1310768</vt:i4>
      </vt:variant>
      <vt:variant>
        <vt:i4>1454</vt:i4>
      </vt:variant>
      <vt:variant>
        <vt:i4>0</vt:i4>
      </vt:variant>
      <vt:variant>
        <vt:i4>5</vt:i4>
      </vt:variant>
      <vt:variant>
        <vt:lpwstr/>
      </vt:variant>
      <vt:variant>
        <vt:lpwstr>_Toc322991895</vt:lpwstr>
      </vt:variant>
      <vt:variant>
        <vt:i4>1310768</vt:i4>
      </vt:variant>
      <vt:variant>
        <vt:i4>1448</vt:i4>
      </vt:variant>
      <vt:variant>
        <vt:i4>0</vt:i4>
      </vt:variant>
      <vt:variant>
        <vt:i4>5</vt:i4>
      </vt:variant>
      <vt:variant>
        <vt:lpwstr/>
      </vt:variant>
      <vt:variant>
        <vt:lpwstr>_Toc322991894</vt:lpwstr>
      </vt:variant>
      <vt:variant>
        <vt:i4>1310768</vt:i4>
      </vt:variant>
      <vt:variant>
        <vt:i4>1442</vt:i4>
      </vt:variant>
      <vt:variant>
        <vt:i4>0</vt:i4>
      </vt:variant>
      <vt:variant>
        <vt:i4>5</vt:i4>
      </vt:variant>
      <vt:variant>
        <vt:lpwstr/>
      </vt:variant>
      <vt:variant>
        <vt:lpwstr>_Toc322991893</vt:lpwstr>
      </vt:variant>
      <vt:variant>
        <vt:i4>1310768</vt:i4>
      </vt:variant>
      <vt:variant>
        <vt:i4>1436</vt:i4>
      </vt:variant>
      <vt:variant>
        <vt:i4>0</vt:i4>
      </vt:variant>
      <vt:variant>
        <vt:i4>5</vt:i4>
      </vt:variant>
      <vt:variant>
        <vt:lpwstr/>
      </vt:variant>
      <vt:variant>
        <vt:lpwstr>_Toc322991892</vt:lpwstr>
      </vt:variant>
      <vt:variant>
        <vt:i4>1310768</vt:i4>
      </vt:variant>
      <vt:variant>
        <vt:i4>1430</vt:i4>
      </vt:variant>
      <vt:variant>
        <vt:i4>0</vt:i4>
      </vt:variant>
      <vt:variant>
        <vt:i4>5</vt:i4>
      </vt:variant>
      <vt:variant>
        <vt:lpwstr/>
      </vt:variant>
      <vt:variant>
        <vt:lpwstr>_Toc322991891</vt:lpwstr>
      </vt:variant>
      <vt:variant>
        <vt:i4>1310768</vt:i4>
      </vt:variant>
      <vt:variant>
        <vt:i4>1424</vt:i4>
      </vt:variant>
      <vt:variant>
        <vt:i4>0</vt:i4>
      </vt:variant>
      <vt:variant>
        <vt:i4>5</vt:i4>
      </vt:variant>
      <vt:variant>
        <vt:lpwstr/>
      </vt:variant>
      <vt:variant>
        <vt:lpwstr>_Toc322991890</vt:lpwstr>
      </vt:variant>
      <vt:variant>
        <vt:i4>1376304</vt:i4>
      </vt:variant>
      <vt:variant>
        <vt:i4>1418</vt:i4>
      </vt:variant>
      <vt:variant>
        <vt:i4>0</vt:i4>
      </vt:variant>
      <vt:variant>
        <vt:i4>5</vt:i4>
      </vt:variant>
      <vt:variant>
        <vt:lpwstr/>
      </vt:variant>
      <vt:variant>
        <vt:lpwstr>_Toc322991889</vt:lpwstr>
      </vt:variant>
      <vt:variant>
        <vt:i4>1376304</vt:i4>
      </vt:variant>
      <vt:variant>
        <vt:i4>1412</vt:i4>
      </vt:variant>
      <vt:variant>
        <vt:i4>0</vt:i4>
      </vt:variant>
      <vt:variant>
        <vt:i4>5</vt:i4>
      </vt:variant>
      <vt:variant>
        <vt:lpwstr/>
      </vt:variant>
      <vt:variant>
        <vt:lpwstr>_Toc322991888</vt:lpwstr>
      </vt:variant>
      <vt:variant>
        <vt:i4>1376304</vt:i4>
      </vt:variant>
      <vt:variant>
        <vt:i4>1406</vt:i4>
      </vt:variant>
      <vt:variant>
        <vt:i4>0</vt:i4>
      </vt:variant>
      <vt:variant>
        <vt:i4>5</vt:i4>
      </vt:variant>
      <vt:variant>
        <vt:lpwstr/>
      </vt:variant>
      <vt:variant>
        <vt:lpwstr>_Toc322991887</vt:lpwstr>
      </vt:variant>
      <vt:variant>
        <vt:i4>1376304</vt:i4>
      </vt:variant>
      <vt:variant>
        <vt:i4>1400</vt:i4>
      </vt:variant>
      <vt:variant>
        <vt:i4>0</vt:i4>
      </vt:variant>
      <vt:variant>
        <vt:i4>5</vt:i4>
      </vt:variant>
      <vt:variant>
        <vt:lpwstr/>
      </vt:variant>
      <vt:variant>
        <vt:lpwstr>_Toc322991886</vt:lpwstr>
      </vt:variant>
      <vt:variant>
        <vt:i4>1376304</vt:i4>
      </vt:variant>
      <vt:variant>
        <vt:i4>1394</vt:i4>
      </vt:variant>
      <vt:variant>
        <vt:i4>0</vt:i4>
      </vt:variant>
      <vt:variant>
        <vt:i4>5</vt:i4>
      </vt:variant>
      <vt:variant>
        <vt:lpwstr/>
      </vt:variant>
      <vt:variant>
        <vt:lpwstr>_Toc322991885</vt:lpwstr>
      </vt:variant>
      <vt:variant>
        <vt:i4>1376304</vt:i4>
      </vt:variant>
      <vt:variant>
        <vt:i4>1388</vt:i4>
      </vt:variant>
      <vt:variant>
        <vt:i4>0</vt:i4>
      </vt:variant>
      <vt:variant>
        <vt:i4>5</vt:i4>
      </vt:variant>
      <vt:variant>
        <vt:lpwstr/>
      </vt:variant>
      <vt:variant>
        <vt:lpwstr>_Toc322991884</vt:lpwstr>
      </vt:variant>
      <vt:variant>
        <vt:i4>1376304</vt:i4>
      </vt:variant>
      <vt:variant>
        <vt:i4>1382</vt:i4>
      </vt:variant>
      <vt:variant>
        <vt:i4>0</vt:i4>
      </vt:variant>
      <vt:variant>
        <vt:i4>5</vt:i4>
      </vt:variant>
      <vt:variant>
        <vt:lpwstr/>
      </vt:variant>
      <vt:variant>
        <vt:lpwstr>_Toc322991883</vt:lpwstr>
      </vt:variant>
      <vt:variant>
        <vt:i4>1376304</vt:i4>
      </vt:variant>
      <vt:variant>
        <vt:i4>1376</vt:i4>
      </vt:variant>
      <vt:variant>
        <vt:i4>0</vt:i4>
      </vt:variant>
      <vt:variant>
        <vt:i4>5</vt:i4>
      </vt:variant>
      <vt:variant>
        <vt:lpwstr/>
      </vt:variant>
      <vt:variant>
        <vt:lpwstr>_Toc322991882</vt:lpwstr>
      </vt:variant>
      <vt:variant>
        <vt:i4>1376304</vt:i4>
      </vt:variant>
      <vt:variant>
        <vt:i4>1370</vt:i4>
      </vt:variant>
      <vt:variant>
        <vt:i4>0</vt:i4>
      </vt:variant>
      <vt:variant>
        <vt:i4>5</vt:i4>
      </vt:variant>
      <vt:variant>
        <vt:lpwstr/>
      </vt:variant>
      <vt:variant>
        <vt:lpwstr>_Toc322991881</vt:lpwstr>
      </vt:variant>
      <vt:variant>
        <vt:i4>1376304</vt:i4>
      </vt:variant>
      <vt:variant>
        <vt:i4>1364</vt:i4>
      </vt:variant>
      <vt:variant>
        <vt:i4>0</vt:i4>
      </vt:variant>
      <vt:variant>
        <vt:i4>5</vt:i4>
      </vt:variant>
      <vt:variant>
        <vt:lpwstr/>
      </vt:variant>
      <vt:variant>
        <vt:lpwstr>_Toc322991880</vt:lpwstr>
      </vt:variant>
      <vt:variant>
        <vt:i4>1703984</vt:i4>
      </vt:variant>
      <vt:variant>
        <vt:i4>1358</vt:i4>
      </vt:variant>
      <vt:variant>
        <vt:i4>0</vt:i4>
      </vt:variant>
      <vt:variant>
        <vt:i4>5</vt:i4>
      </vt:variant>
      <vt:variant>
        <vt:lpwstr/>
      </vt:variant>
      <vt:variant>
        <vt:lpwstr>_Toc322991879</vt:lpwstr>
      </vt:variant>
      <vt:variant>
        <vt:i4>1703984</vt:i4>
      </vt:variant>
      <vt:variant>
        <vt:i4>1352</vt:i4>
      </vt:variant>
      <vt:variant>
        <vt:i4>0</vt:i4>
      </vt:variant>
      <vt:variant>
        <vt:i4>5</vt:i4>
      </vt:variant>
      <vt:variant>
        <vt:lpwstr/>
      </vt:variant>
      <vt:variant>
        <vt:lpwstr>_Toc322991878</vt:lpwstr>
      </vt:variant>
      <vt:variant>
        <vt:i4>1703984</vt:i4>
      </vt:variant>
      <vt:variant>
        <vt:i4>1346</vt:i4>
      </vt:variant>
      <vt:variant>
        <vt:i4>0</vt:i4>
      </vt:variant>
      <vt:variant>
        <vt:i4>5</vt:i4>
      </vt:variant>
      <vt:variant>
        <vt:lpwstr/>
      </vt:variant>
      <vt:variant>
        <vt:lpwstr>_Toc322991877</vt:lpwstr>
      </vt:variant>
      <vt:variant>
        <vt:i4>1703984</vt:i4>
      </vt:variant>
      <vt:variant>
        <vt:i4>1340</vt:i4>
      </vt:variant>
      <vt:variant>
        <vt:i4>0</vt:i4>
      </vt:variant>
      <vt:variant>
        <vt:i4>5</vt:i4>
      </vt:variant>
      <vt:variant>
        <vt:lpwstr/>
      </vt:variant>
      <vt:variant>
        <vt:lpwstr>_Toc322991876</vt:lpwstr>
      </vt:variant>
      <vt:variant>
        <vt:i4>1703984</vt:i4>
      </vt:variant>
      <vt:variant>
        <vt:i4>1334</vt:i4>
      </vt:variant>
      <vt:variant>
        <vt:i4>0</vt:i4>
      </vt:variant>
      <vt:variant>
        <vt:i4>5</vt:i4>
      </vt:variant>
      <vt:variant>
        <vt:lpwstr/>
      </vt:variant>
      <vt:variant>
        <vt:lpwstr>_Toc322991875</vt:lpwstr>
      </vt:variant>
      <vt:variant>
        <vt:i4>1703984</vt:i4>
      </vt:variant>
      <vt:variant>
        <vt:i4>1328</vt:i4>
      </vt:variant>
      <vt:variant>
        <vt:i4>0</vt:i4>
      </vt:variant>
      <vt:variant>
        <vt:i4>5</vt:i4>
      </vt:variant>
      <vt:variant>
        <vt:lpwstr/>
      </vt:variant>
      <vt:variant>
        <vt:lpwstr>_Toc322991874</vt:lpwstr>
      </vt:variant>
      <vt:variant>
        <vt:i4>1703984</vt:i4>
      </vt:variant>
      <vt:variant>
        <vt:i4>1322</vt:i4>
      </vt:variant>
      <vt:variant>
        <vt:i4>0</vt:i4>
      </vt:variant>
      <vt:variant>
        <vt:i4>5</vt:i4>
      </vt:variant>
      <vt:variant>
        <vt:lpwstr/>
      </vt:variant>
      <vt:variant>
        <vt:lpwstr>_Toc322991873</vt:lpwstr>
      </vt:variant>
      <vt:variant>
        <vt:i4>1703984</vt:i4>
      </vt:variant>
      <vt:variant>
        <vt:i4>1316</vt:i4>
      </vt:variant>
      <vt:variant>
        <vt:i4>0</vt:i4>
      </vt:variant>
      <vt:variant>
        <vt:i4>5</vt:i4>
      </vt:variant>
      <vt:variant>
        <vt:lpwstr/>
      </vt:variant>
      <vt:variant>
        <vt:lpwstr>_Toc322991872</vt:lpwstr>
      </vt:variant>
      <vt:variant>
        <vt:i4>1703984</vt:i4>
      </vt:variant>
      <vt:variant>
        <vt:i4>1310</vt:i4>
      </vt:variant>
      <vt:variant>
        <vt:i4>0</vt:i4>
      </vt:variant>
      <vt:variant>
        <vt:i4>5</vt:i4>
      </vt:variant>
      <vt:variant>
        <vt:lpwstr/>
      </vt:variant>
      <vt:variant>
        <vt:lpwstr>_Toc322991871</vt:lpwstr>
      </vt:variant>
      <vt:variant>
        <vt:i4>1703984</vt:i4>
      </vt:variant>
      <vt:variant>
        <vt:i4>1304</vt:i4>
      </vt:variant>
      <vt:variant>
        <vt:i4>0</vt:i4>
      </vt:variant>
      <vt:variant>
        <vt:i4>5</vt:i4>
      </vt:variant>
      <vt:variant>
        <vt:lpwstr/>
      </vt:variant>
      <vt:variant>
        <vt:lpwstr>_Toc322991870</vt:lpwstr>
      </vt:variant>
      <vt:variant>
        <vt:i4>1769520</vt:i4>
      </vt:variant>
      <vt:variant>
        <vt:i4>1298</vt:i4>
      </vt:variant>
      <vt:variant>
        <vt:i4>0</vt:i4>
      </vt:variant>
      <vt:variant>
        <vt:i4>5</vt:i4>
      </vt:variant>
      <vt:variant>
        <vt:lpwstr/>
      </vt:variant>
      <vt:variant>
        <vt:lpwstr>_Toc322991869</vt:lpwstr>
      </vt:variant>
      <vt:variant>
        <vt:i4>1769520</vt:i4>
      </vt:variant>
      <vt:variant>
        <vt:i4>1292</vt:i4>
      </vt:variant>
      <vt:variant>
        <vt:i4>0</vt:i4>
      </vt:variant>
      <vt:variant>
        <vt:i4>5</vt:i4>
      </vt:variant>
      <vt:variant>
        <vt:lpwstr/>
      </vt:variant>
      <vt:variant>
        <vt:lpwstr>_Toc322991868</vt:lpwstr>
      </vt:variant>
      <vt:variant>
        <vt:i4>1769520</vt:i4>
      </vt:variant>
      <vt:variant>
        <vt:i4>1286</vt:i4>
      </vt:variant>
      <vt:variant>
        <vt:i4>0</vt:i4>
      </vt:variant>
      <vt:variant>
        <vt:i4>5</vt:i4>
      </vt:variant>
      <vt:variant>
        <vt:lpwstr/>
      </vt:variant>
      <vt:variant>
        <vt:lpwstr>_Toc322991867</vt:lpwstr>
      </vt:variant>
      <vt:variant>
        <vt:i4>1769520</vt:i4>
      </vt:variant>
      <vt:variant>
        <vt:i4>1280</vt:i4>
      </vt:variant>
      <vt:variant>
        <vt:i4>0</vt:i4>
      </vt:variant>
      <vt:variant>
        <vt:i4>5</vt:i4>
      </vt:variant>
      <vt:variant>
        <vt:lpwstr/>
      </vt:variant>
      <vt:variant>
        <vt:lpwstr>_Toc322991866</vt:lpwstr>
      </vt:variant>
      <vt:variant>
        <vt:i4>1769520</vt:i4>
      </vt:variant>
      <vt:variant>
        <vt:i4>1274</vt:i4>
      </vt:variant>
      <vt:variant>
        <vt:i4>0</vt:i4>
      </vt:variant>
      <vt:variant>
        <vt:i4>5</vt:i4>
      </vt:variant>
      <vt:variant>
        <vt:lpwstr/>
      </vt:variant>
      <vt:variant>
        <vt:lpwstr>_Toc322991865</vt:lpwstr>
      </vt:variant>
      <vt:variant>
        <vt:i4>1769520</vt:i4>
      </vt:variant>
      <vt:variant>
        <vt:i4>1268</vt:i4>
      </vt:variant>
      <vt:variant>
        <vt:i4>0</vt:i4>
      </vt:variant>
      <vt:variant>
        <vt:i4>5</vt:i4>
      </vt:variant>
      <vt:variant>
        <vt:lpwstr/>
      </vt:variant>
      <vt:variant>
        <vt:lpwstr>_Toc322991864</vt:lpwstr>
      </vt:variant>
      <vt:variant>
        <vt:i4>1769520</vt:i4>
      </vt:variant>
      <vt:variant>
        <vt:i4>1262</vt:i4>
      </vt:variant>
      <vt:variant>
        <vt:i4>0</vt:i4>
      </vt:variant>
      <vt:variant>
        <vt:i4>5</vt:i4>
      </vt:variant>
      <vt:variant>
        <vt:lpwstr/>
      </vt:variant>
      <vt:variant>
        <vt:lpwstr>_Toc322991863</vt:lpwstr>
      </vt:variant>
      <vt:variant>
        <vt:i4>1769520</vt:i4>
      </vt:variant>
      <vt:variant>
        <vt:i4>1256</vt:i4>
      </vt:variant>
      <vt:variant>
        <vt:i4>0</vt:i4>
      </vt:variant>
      <vt:variant>
        <vt:i4>5</vt:i4>
      </vt:variant>
      <vt:variant>
        <vt:lpwstr/>
      </vt:variant>
      <vt:variant>
        <vt:lpwstr>_Toc322991862</vt:lpwstr>
      </vt:variant>
      <vt:variant>
        <vt:i4>1769520</vt:i4>
      </vt:variant>
      <vt:variant>
        <vt:i4>1250</vt:i4>
      </vt:variant>
      <vt:variant>
        <vt:i4>0</vt:i4>
      </vt:variant>
      <vt:variant>
        <vt:i4>5</vt:i4>
      </vt:variant>
      <vt:variant>
        <vt:lpwstr/>
      </vt:variant>
      <vt:variant>
        <vt:lpwstr>_Toc322991861</vt:lpwstr>
      </vt:variant>
      <vt:variant>
        <vt:i4>1769520</vt:i4>
      </vt:variant>
      <vt:variant>
        <vt:i4>1244</vt:i4>
      </vt:variant>
      <vt:variant>
        <vt:i4>0</vt:i4>
      </vt:variant>
      <vt:variant>
        <vt:i4>5</vt:i4>
      </vt:variant>
      <vt:variant>
        <vt:lpwstr/>
      </vt:variant>
      <vt:variant>
        <vt:lpwstr>_Toc322991860</vt:lpwstr>
      </vt:variant>
      <vt:variant>
        <vt:i4>1572912</vt:i4>
      </vt:variant>
      <vt:variant>
        <vt:i4>1238</vt:i4>
      </vt:variant>
      <vt:variant>
        <vt:i4>0</vt:i4>
      </vt:variant>
      <vt:variant>
        <vt:i4>5</vt:i4>
      </vt:variant>
      <vt:variant>
        <vt:lpwstr/>
      </vt:variant>
      <vt:variant>
        <vt:lpwstr>_Toc322991859</vt:lpwstr>
      </vt:variant>
      <vt:variant>
        <vt:i4>1572912</vt:i4>
      </vt:variant>
      <vt:variant>
        <vt:i4>1232</vt:i4>
      </vt:variant>
      <vt:variant>
        <vt:i4>0</vt:i4>
      </vt:variant>
      <vt:variant>
        <vt:i4>5</vt:i4>
      </vt:variant>
      <vt:variant>
        <vt:lpwstr/>
      </vt:variant>
      <vt:variant>
        <vt:lpwstr>_Toc322991858</vt:lpwstr>
      </vt:variant>
      <vt:variant>
        <vt:i4>1572912</vt:i4>
      </vt:variant>
      <vt:variant>
        <vt:i4>1226</vt:i4>
      </vt:variant>
      <vt:variant>
        <vt:i4>0</vt:i4>
      </vt:variant>
      <vt:variant>
        <vt:i4>5</vt:i4>
      </vt:variant>
      <vt:variant>
        <vt:lpwstr/>
      </vt:variant>
      <vt:variant>
        <vt:lpwstr>_Toc322991857</vt:lpwstr>
      </vt:variant>
      <vt:variant>
        <vt:i4>1572912</vt:i4>
      </vt:variant>
      <vt:variant>
        <vt:i4>1220</vt:i4>
      </vt:variant>
      <vt:variant>
        <vt:i4>0</vt:i4>
      </vt:variant>
      <vt:variant>
        <vt:i4>5</vt:i4>
      </vt:variant>
      <vt:variant>
        <vt:lpwstr/>
      </vt:variant>
      <vt:variant>
        <vt:lpwstr>_Toc322991856</vt:lpwstr>
      </vt:variant>
      <vt:variant>
        <vt:i4>1572912</vt:i4>
      </vt:variant>
      <vt:variant>
        <vt:i4>1214</vt:i4>
      </vt:variant>
      <vt:variant>
        <vt:i4>0</vt:i4>
      </vt:variant>
      <vt:variant>
        <vt:i4>5</vt:i4>
      </vt:variant>
      <vt:variant>
        <vt:lpwstr/>
      </vt:variant>
      <vt:variant>
        <vt:lpwstr>_Toc322991855</vt:lpwstr>
      </vt:variant>
      <vt:variant>
        <vt:i4>1572912</vt:i4>
      </vt:variant>
      <vt:variant>
        <vt:i4>1208</vt:i4>
      </vt:variant>
      <vt:variant>
        <vt:i4>0</vt:i4>
      </vt:variant>
      <vt:variant>
        <vt:i4>5</vt:i4>
      </vt:variant>
      <vt:variant>
        <vt:lpwstr/>
      </vt:variant>
      <vt:variant>
        <vt:lpwstr>_Toc322991854</vt:lpwstr>
      </vt:variant>
      <vt:variant>
        <vt:i4>1572912</vt:i4>
      </vt:variant>
      <vt:variant>
        <vt:i4>1202</vt:i4>
      </vt:variant>
      <vt:variant>
        <vt:i4>0</vt:i4>
      </vt:variant>
      <vt:variant>
        <vt:i4>5</vt:i4>
      </vt:variant>
      <vt:variant>
        <vt:lpwstr/>
      </vt:variant>
      <vt:variant>
        <vt:lpwstr>_Toc322991853</vt:lpwstr>
      </vt:variant>
      <vt:variant>
        <vt:i4>1572912</vt:i4>
      </vt:variant>
      <vt:variant>
        <vt:i4>1196</vt:i4>
      </vt:variant>
      <vt:variant>
        <vt:i4>0</vt:i4>
      </vt:variant>
      <vt:variant>
        <vt:i4>5</vt:i4>
      </vt:variant>
      <vt:variant>
        <vt:lpwstr/>
      </vt:variant>
      <vt:variant>
        <vt:lpwstr>_Toc322991852</vt:lpwstr>
      </vt:variant>
      <vt:variant>
        <vt:i4>1572912</vt:i4>
      </vt:variant>
      <vt:variant>
        <vt:i4>1190</vt:i4>
      </vt:variant>
      <vt:variant>
        <vt:i4>0</vt:i4>
      </vt:variant>
      <vt:variant>
        <vt:i4>5</vt:i4>
      </vt:variant>
      <vt:variant>
        <vt:lpwstr/>
      </vt:variant>
      <vt:variant>
        <vt:lpwstr>_Toc322991851</vt:lpwstr>
      </vt:variant>
      <vt:variant>
        <vt:i4>1572912</vt:i4>
      </vt:variant>
      <vt:variant>
        <vt:i4>1184</vt:i4>
      </vt:variant>
      <vt:variant>
        <vt:i4>0</vt:i4>
      </vt:variant>
      <vt:variant>
        <vt:i4>5</vt:i4>
      </vt:variant>
      <vt:variant>
        <vt:lpwstr/>
      </vt:variant>
      <vt:variant>
        <vt:lpwstr>_Toc322991850</vt:lpwstr>
      </vt:variant>
      <vt:variant>
        <vt:i4>1638448</vt:i4>
      </vt:variant>
      <vt:variant>
        <vt:i4>1178</vt:i4>
      </vt:variant>
      <vt:variant>
        <vt:i4>0</vt:i4>
      </vt:variant>
      <vt:variant>
        <vt:i4>5</vt:i4>
      </vt:variant>
      <vt:variant>
        <vt:lpwstr/>
      </vt:variant>
      <vt:variant>
        <vt:lpwstr>_Toc322991849</vt:lpwstr>
      </vt:variant>
      <vt:variant>
        <vt:i4>1638448</vt:i4>
      </vt:variant>
      <vt:variant>
        <vt:i4>1172</vt:i4>
      </vt:variant>
      <vt:variant>
        <vt:i4>0</vt:i4>
      </vt:variant>
      <vt:variant>
        <vt:i4>5</vt:i4>
      </vt:variant>
      <vt:variant>
        <vt:lpwstr/>
      </vt:variant>
      <vt:variant>
        <vt:lpwstr>_Toc322991848</vt:lpwstr>
      </vt:variant>
      <vt:variant>
        <vt:i4>1638448</vt:i4>
      </vt:variant>
      <vt:variant>
        <vt:i4>1166</vt:i4>
      </vt:variant>
      <vt:variant>
        <vt:i4>0</vt:i4>
      </vt:variant>
      <vt:variant>
        <vt:i4>5</vt:i4>
      </vt:variant>
      <vt:variant>
        <vt:lpwstr/>
      </vt:variant>
      <vt:variant>
        <vt:lpwstr>_Toc322991847</vt:lpwstr>
      </vt:variant>
      <vt:variant>
        <vt:i4>1638448</vt:i4>
      </vt:variant>
      <vt:variant>
        <vt:i4>1160</vt:i4>
      </vt:variant>
      <vt:variant>
        <vt:i4>0</vt:i4>
      </vt:variant>
      <vt:variant>
        <vt:i4>5</vt:i4>
      </vt:variant>
      <vt:variant>
        <vt:lpwstr/>
      </vt:variant>
      <vt:variant>
        <vt:lpwstr>_Toc322991846</vt:lpwstr>
      </vt:variant>
      <vt:variant>
        <vt:i4>1638448</vt:i4>
      </vt:variant>
      <vt:variant>
        <vt:i4>1154</vt:i4>
      </vt:variant>
      <vt:variant>
        <vt:i4>0</vt:i4>
      </vt:variant>
      <vt:variant>
        <vt:i4>5</vt:i4>
      </vt:variant>
      <vt:variant>
        <vt:lpwstr/>
      </vt:variant>
      <vt:variant>
        <vt:lpwstr>_Toc322991845</vt:lpwstr>
      </vt:variant>
      <vt:variant>
        <vt:i4>1638448</vt:i4>
      </vt:variant>
      <vt:variant>
        <vt:i4>1148</vt:i4>
      </vt:variant>
      <vt:variant>
        <vt:i4>0</vt:i4>
      </vt:variant>
      <vt:variant>
        <vt:i4>5</vt:i4>
      </vt:variant>
      <vt:variant>
        <vt:lpwstr/>
      </vt:variant>
      <vt:variant>
        <vt:lpwstr>_Toc322991844</vt:lpwstr>
      </vt:variant>
      <vt:variant>
        <vt:i4>1638448</vt:i4>
      </vt:variant>
      <vt:variant>
        <vt:i4>1142</vt:i4>
      </vt:variant>
      <vt:variant>
        <vt:i4>0</vt:i4>
      </vt:variant>
      <vt:variant>
        <vt:i4>5</vt:i4>
      </vt:variant>
      <vt:variant>
        <vt:lpwstr/>
      </vt:variant>
      <vt:variant>
        <vt:lpwstr>_Toc322991843</vt:lpwstr>
      </vt:variant>
      <vt:variant>
        <vt:i4>1638448</vt:i4>
      </vt:variant>
      <vt:variant>
        <vt:i4>1136</vt:i4>
      </vt:variant>
      <vt:variant>
        <vt:i4>0</vt:i4>
      </vt:variant>
      <vt:variant>
        <vt:i4>5</vt:i4>
      </vt:variant>
      <vt:variant>
        <vt:lpwstr/>
      </vt:variant>
      <vt:variant>
        <vt:lpwstr>_Toc322991842</vt:lpwstr>
      </vt:variant>
      <vt:variant>
        <vt:i4>1638448</vt:i4>
      </vt:variant>
      <vt:variant>
        <vt:i4>1130</vt:i4>
      </vt:variant>
      <vt:variant>
        <vt:i4>0</vt:i4>
      </vt:variant>
      <vt:variant>
        <vt:i4>5</vt:i4>
      </vt:variant>
      <vt:variant>
        <vt:lpwstr/>
      </vt:variant>
      <vt:variant>
        <vt:lpwstr>_Toc322991841</vt:lpwstr>
      </vt:variant>
      <vt:variant>
        <vt:i4>1638448</vt:i4>
      </vt:variant>
      <vt:variant>
        <vt:i4>1124</vt:i4>
      </vt:variant>
      <vt:variant>
        <vt:i4>0</vt:i4>
      </vt:variant>
      <vt:variant>
        <vt:i4>5</vt:i4>
      </vt:variant>
      <vt:variant>
        <vt:lpwstr/>
      </vt:variant>
      <vt:variant>
        <vt:lpwstr>_Toc322991840</vt:lpwstr>
      </vt:variant>
      <vt:variant>
        <vt:i4>1966128</vt:i4>
      </vt:variant>
      <vt:variant>
        <vt:i4>1118</vt:i4>
      </vt:variant>
      <vt:variant>
        <vt:i4>0</vt:i4>
      </vt:variant>
      <vt:variant>
        <vt:i4>5</vt:i4>
      </vt:variant>
      <vt:variant>
        <vt:lpwstr/>
      </vt:variant>
      <vt:variant>
        <vt:lpwstr>_Toc322991839</vt:lpwstr>
      </vt:variant>
      <vt:variant>
        <vt:i4>1966128</vt:i4>
      </vt:variant>
      <vt:variant>
        <vt:i4>1112</vt:i4>
      </vt:variant>
      <vt:variant>
        <vt:i4>0</vt:i4>
      </vt:variant>
      <vt:variant>
        <vt:i4>5</vt:i4>
      </vt:variant>
      <vt:variant>
        <vt:lpwstr/>
      </vt:variant>
      <vt:variant>
        <vt:lpwstr>_Toc322991838</vt:lpwstr>
      </vt:variant>
      <vt:variant>
        <vt:i4>1966128</vt:i4>
      </vt:variant>
      <vt:variant>
        <vt:i4>1106</vt:i4>
      </vt:variant>
      <vt:variant>
        <vt:i4>0</vt:i4>
      </vt:variant>
      <vt:variant>
        <vt:i4>5</vt:i4>
      </vt:variant>
      <vt:variant>
        <vt:lpwstr/>
      </vt:variant>
      <vt:variant>
        <vt:lpwstr>_Toc322991837</vt:lpwstr>
      </vt:variant>
      <vt:variant>
        <vt:i4>1966128</vt:i4>
      </vt:variant>
      <vt:variant>
        <vt:i4>1100</vt:i4>
      </vt:variant>
      <vt:variant>
        <vt:i4>0</vt:i4>
      </vt:variant>
      <vt:variant>
        <vt:i4>5</vt:i4>
      </vt:variant>
      <vt:variant>
        <vt:lpwstr/>
      </vt:variant>
      <vt:variant>
        <vt:lpwstr>_Toc322991836</vt:lpwstr>
      </vt:variant>
      <vt:variant>
        <vt:i4>1966128</vt:i4>
      </vt:variant>
      <vt:variant>
        <vt:i4>1094</vt:i4>
      </vt:variant>
      <vt:variant>
        <vt:i4>0</vt:i4>
      </vt:variant>
      <vt:variant>
        <vt:i4>5</vt:i4>
      </vt:variant>
      <vt:variant>
        <vt:lpwstr/>
      </vt:variant>
      <vt:variant>
        <vt:lpwstr>_Toc322991835</vt:lpwstr>
      </vt:variant>
      <vt:variant>
        <vt:i4>1966128</vt:i4>
      </vt:variant>
      <vt:variant>
        <vt:i4>1088</vt:i4>
      </vt:variant>
      <vt:variant>
        <vt:i4>0</vt:i4>
      </vt:variant>
      <vt:variant>
        <vt:i4>5</vt:i4>
      </vt:variant>
      <vt:variant>
        <vt:lpwstr/>
      </vt:variant>
      <vt:variant>
        <vt:lpwstr>_Toc322991834</vt:lpwstr>
      </vt:variant>
      <vt:variant>
        <vt:i4>1966128</vt:i4>
      </vt:variant>
      <vt:variant>
        <vt:i4>1082</vt:i4>
      </vt:variant>
      <vt:variant>
        <vt:i4>0</vt:i4>
      </vt:variant>
      <vt:variant>
        <vt:i4>5</vt:i4>
      </vt:variant>
      <vt:variant>
        <vt:lpwstr/>
      </vt:variant>
      <vt:variant>
        <vt:lpwstr>_Toc322991833</vt:lpwstr>
      </vt:variant>
      <vt:variant>
        <vt:i4>1966128</vt:i4>
      </vt:variant>
      <vt:variant>
        <vt:i4>1076</vt:i4>
      </vt:variant>
      <vt:variant>
        <vt:i4>0</vt:i4>
      </vt:variant>
      <vt:variant>
        <vt:i4>5</vt:i4>
      </vt:variant>
      <vt:variant>
        <vt:lpwstr/>
      </vt:variant>
      <vt:variant>
        <vt:lpwstr>_Toc322991832</vt:lpwstr>
      </vt:variant>
      <vt:variant>
        <vt:i4>1966128</vt:i4>
      </vt:variant>
      <vt:variant>
        <vt:i4>1070</vt:i4>
      </vt:variant>
      <vt:variant>
        <vt:i4>0</vt:i4>
      </vt:variant>
      <vt:variant>
        <vt:i4>5</vt:i4>
      </vt:variant>
      <vt:variant>
        <vt:lpwstr/>
      </vt:variant>
      <vt:variant>
        <vt:lpwstr>_Toc322991831</vt:lpwstr>
      </vt:variant>
      <vt:variant>
        <vt:i4>1966128</vt:i4>
      </vt:variant>
      <vt:variant>
        <vt:i4>1064</vt:i4>
      </vt:variant>
      <vt:variant>
        <vt:i4>0</vt:i4>
      </vt:variant>
      <vt:variant>
        <vt:i4>5</vt:i4>
      </vt:variant>
      <vt:variant>
        <vt:lpwstr/>
      </vt:variant>
      <vt:variant>
        <vt:lpwstr>_Toc322991830</vt:lpwstr>
      </vt:variant>
      <vt:variant>
        <vt:i4>2031664</vt:i4>
      </vt:variant>
      <vt:variant>
        <vt:i4>1058</vt:i4>
      </vt:variant>
      <vt:variant>
        <vt:i4>0</vt:i4>
      </vt:variant>
      <vt:variant>
        <vt:i4>5</vt:i4>
      </vt:variant>
      <vt:variant>
        <vt:lpwstr/>
      </vt:variant>
      <vt:variant>
        <vt:lpwstr>_Toc322991829</vt:lpwstr>
      </vt:variant>
      <vt:variant>
        <vt:i4>2031664</vt:i4>
      </vt:variant>
      <vt:variant>
        <vt:i4>1052</vt:i4>
      </vt:variant>
      <vt:variant>
        <vt:i4>0</vt:i4>
      </vt:variant>
      <vt:variant>
        <vt:i4>5</vt:i4>
      </vt:variant>
      <vt:variant>
        <vt:lpwstr/>
      </vt:variant>
      <vt:variant>
        <vt:lpwstr>_Toc322991828</vt:lpwstr>
      </vt:variant>
      <vt:variant>
        <vt:i4>2031664</vt:i4>
      </vt:variant>
      <vt:variant>
        <vt:i4>1046</vt:i4>
      </vt:variant>
      <vt:variant>
        <vt:i4>0</vt:i4>
      </vt:variant>
      <vt:variant>
        <vt:i4>5</vt:i4>
      </vt:variant>
      <vt:variant>
        <vt:lpwstr/>
      </vt:variant>
      <vt:variant>
        <vt:lpwstr>_Toc322991827</vt:lpwstr>
      </vt:variant>
      <vt:variant>
        <vt:i4>2031664</vt:i4>
      </vt:variant>
      <vt:variant>
        <vt:i4>1040</vt:i4>
      </vt:variant>
      <vt:variant>
        <vt:i4>0</vt:i4>
      </vt:variant>
      <vt:variant>
        <vt:i4>5</vt:i4>
      </vt:variant>
      <vt:variant>
        <vt:lpwstr/>
      </vt:variant>
      <vt:variant>
        <vt:lpwstr>_Toc322991826</vt:lpwstr>
      </vt:variant>
      <vt:variant>
        <vt:i4>2031664</vt:i4>
      </vt:variant>
      <vt:variant>
        <vt:i4>1034</vt:i4>
      </vt:variant>
      <vt:variant>
        <vt:i4>0</vt:i4>
      </vt:variant>
      <vt:variant>
        <vt:i4>5</vt:i4>
      </vt:variant>
      <vt:variant>
        <vt:lpwstr/>
      </vt:variant>
      <vt:variant>
        <vt:lpwstr>_Toc322991825</vt:lpwstr>
      </vt:variant>
      <vt:variant>
        <vt:i4>2031664</vt:i4>
      </vt:variant>
      <vt:variant>
        <vt:i4>1028</vt:i4>
      </vt:variant>
      <vt:variant>
        <vt:i4>0</vt:i4>
      </vt:variant>
      <vt:variant>
        <vt:i4>5</vt:i4>
      </vt:variant>
      <vt:variant>
        <vt:lpwstr/>
      </vt:variant>
      <vt:variant>
        <vt:lpwstr>_Toc322991824</vt:lpwstr>
      </vt:variant>
      <vt:variant>
        <vt:i4>2031664</vt:i4>
      </vt:variant>
      <vt:variant>
        <vt:i4>1022</vt:i4>
      </vt:variant>
      <vt:variant>
        <vt:i4>0</vt:i4>
      </vt:variant>
      <vt:variant>
        <vt:i4>5</vt:i4>
      </vt:variant>
      <vt:variant>
        <vt:lpwstr/>
      </vt:variant>
      <vt:variant>
        <vt:lpwstr>_Toc322991823</vt:lpwstr>
      </vt:variant>
      <vt:variant>
        <vt:i4>2031664</vt:i4>
      </vt:variant>
      <vt:variant>
        <vt:i4>1016</vt:i4>
      </vt:variant>
      <vt:variant>
        <vt:i4>0</vt:i4>
      </vt:variant>
      <vt:variant>
        <vt:i4>5</vt:i4>
      </vt:variant>
      <vt:variant>
        <vt:lpwstr/>
      </vt:variant>
      <vt:variant>
        <vt:lpwstr>_Toc322991822</vt:lpwstr>
      </vt:variant>
      <vt:variant>
        <vt:i4>2031664</vt:i4>
      </vt:variant>
      <vt:variant>
        <vt:i4>1010</vt:i4>
      </vt:variant>
      <vt:variant>
        <vt:i4>0</vt:i4>
      </vt:variant>
      <vt:variant>
        <vt:i4>5</vt:i4>
      </vt:variant>
      <vt:variant>
        <vt:lpwstr/>
      </vt:variant>
      <vt:variant>
        <vt:lpwstr>_Toc322991821</vt:lpwstr>
      </vt:variant>
      <vt:variant>
        <vt:i4>2031664</vt:i4>
      </vt:variant>
      <vt:variant>
        <vt:i4>1004</vt:i4>
      </vt:variant>
      <vt:variant>
        <vt:i4>0</vt:i4>
      </vt:variant>
      <vt:variant>
        <vt:i4>5</vt:i4>
      </vt:variant>
      <vt:variant>
        <vt:lpwstr/>
      </vt:variant>
      <vt:variant>
        <vt:lpwstr>_Toc322991820</vt:lpwstr>
      </vt:variant>
      <vt:variant>
        <vt:i4>1835056</vt:i4>
      </vt:variant>
      <vt:variant>
        <vt:i4>998</vt:i4>
      </vt:variant>
      <vt:variant>
        <vt:i4>0</vt:i4>
      </vt:variant>
      <vt:variant>
        <vt:i4>5</vt:i4>
      </vt:variant>
      <vt:variant>
        <vt:lpwstr/>
      </vt:variant>
      <vt:variant>
        <vt:lpwstr>_Toc322991819</vt:lpwstr>
      </vt:variant>
      <vt:variant>
        <vt:i4>1835056</vt:i4>
      </vt:variant>
      <vt:variant>
        <vt:i4>992</vt:i4>
      </vt:variant>
      <vt:variant>
        <vt:i4>0</vt:i4>
      </vt:variant>
      <vt:variant>
        <vt:i4>5</vt:i4>
      </vt:variant>
      <vt:variant>
        <vt:lpwstr/>
      </vt:variant>
      <vt:variant>
        <vt:lpwstr>_Toc322991818</vt:lpwstr>
      </vt:variant>
      <vt:variant>
        <vt:i4>1835056</vt:i4>
      </vt:variant>
      <vt:variant>
        <vt:i4>986</vt:i4>
      </vt:variant>
      <vt:variant>
        <vt:i4>0</vt:i4>
      </vt:variant>
      <vt:variant>
        <vt:i4>5</vt:i4>
      </vt:variant>
      <vt:variant>
        <vt:lpwstr/>
      </vt:variant>
      <vt:variant>
        <vt:lpwstr>_Toc322991817</vt:lpwstr>
      </vt:variant>
      <vt:variant>
        <vt:i4>1835056</vt:i4>
      </vt:variant>
      <vt:variant>
        <vt:i4>980</vt:i4>
      </vt:variant>
      <vt:variant>
        <vt:i4>0</vt:i4>
      </vt:variant>
      <vt:variant>
        <vt:i4>5</vt:i4>
      </vt:variant>
      <vt:variant>
        <vt:lpwstr/>
      </vt:variant>
      <vt:variant>
        <vt:lpwstr>_Toc322991816</vt:lpwstr>
      </vt:variant>
      <vt:variant>
        <vt:i4>1835056</vt:i4>
      </vt:variant>
      <vt:variant>
        <vt:i4>974</vt:i4>
      </vt:variant>
      <vt:variant>
        <vt:i4>0</vt:i4>
      </vt:variant>
      <vt:variant>
        <vt:i4>5</vt:i4>
      </vt:variant>
      <vt:variant>
        <vt:lpwstr/>
      </vt:variant>
      <vt:variant>
        <vt:lpwstr>_Toc322991815</vt:lpwstr>
      </vt:variant>
      <vt:variant>
        <vt:i4>1835056</vt:i4>
      </vt:variant>
      <vt:variant>
        <vt:i4>968</vt:i4>
      </vt:variant>
      <vt:variant>
        <vt:i4>0</vt:i4>
      </vt:variant>
      <vt:variant>
        <vt:i4>5</vt:i4>
      </vt:variant>
      <vt:variant>
        <vt:lpwstr/>
      </vt:variant>
      <vt:variant>
        <vt:lpwstr>_Toc322991814</vt:lpwstr>
      </vt:variant>
      <vt:variant>
        <vt:i4>1835056</vt:i4>
      </vt:variant>
      <vt:variant>
        <vt:i4>962</vt:i4>
      </vt:variant>
      <vt:variant>
        <vt:i4>0</vt:i4>
      </vt:variant>
      <vt:variant>
        <vt:i4>5</vt:i4>
      </vt:variant>
      <vt:variant>
        <vt:lpwstr/>
      </vt:variant>
      <vt:variant>
        <vt:lpwstr>_Toc322991813</vt:lpwstr>
      </vt:variant>
      <vt:variant>
        <vt:i4>1835056</vt:i4>
      </vt:variant>
      <vt:variant>
        <vt:i4>956</vt:i4>
      </vt:variant>
      <vt:variant>
        <vt:i4>0</vt:i4>
      </vt:variant>
      <vt:variant>
        <vt:i4>5</vt:i4>
      </vt:variant>
      <vt:variant>
        <vt:lpwstr/>
      </vt:variant>
      <vt:variant>
        <vt:lpwstr>_Toc322991812</vt:lpwstr>
      </vt:variant>
      <vt:variant>
        <vt:i4>1835056</vt:i4>
      </vt:variant>
      <vt:variant>
        <vt:i4>950</vt:i4>
      </vt:variant>
      <vt:variant>
        <vt:i4>0</vt:i4>
      </vt:variant>
      <vt:variant>
        <vt:i4>5</vt:i4>
      </vt:variant>
      <vt:variant>
        <vt:lpwstr/>
      </vt:variant>
      <vt:variant>
        <vt:lpwstr>_Toc322991811</vt:lpwstr>
      </vt:variant>
      <vt:variant>
        <vt:i4>1835056</vt:i4>
      </vt:variant>
      <vt:variant>
        <vt:i4>944</vt:i4>
      </vt:variant>
      <vt:variant>
        <vt:i4>0</vt:i4>
      </vt:variant>
      <vt:variant>
        <vt:i4>5</vt:i4>
      </vt:variant>
      <vt:variant>
        <vt:lpwstr/>
      </vt:variant>
      <vt:variant>
        <vt:lpwstr>_Toc322991810</vt:lpwstr>
      </vt:variant>
      <vt:variant>
        <vt:i4>1900592</vt:i4>
      </vt:variant>
      <vt:variant>
        <vt:i4>938</vt:i4>
      </vt:variant>
      <vt:variant>
        <vt:i4>0</vt:i4>
      </vt:variant>
      <vt:variant>
        <vt:i4>5</vt:i4>
      </vt:variant>
      <vt:variant>
        <vt:lpwstr/>
      </vt:variant>
      <vt:variant>
        <vt:lpwstr>_Toc322991809</vt:lpwstr>
      </vt:variant>
      <vt:variant>
        <vt:i4>1900592</vt:i4>
      </vt:variant>
      <vt:variant>
        <vt:i4>932</vt:i4>
      </vt:variant>
      <vt:variant>
        <vt:i4>0</vt:i4>
      </vt:variant>
      <vt:variant>
        <vt:i4>5</vt:i4>
      </vt:variant>
      <vt:variant>
        <vt:lpwstr/>
      </vt:variant>
      <vt:variant>
        <vt:lpwstr>_Toc322991808</vt:lpwstr>
      </vt:variant>
      <vt:variant>
        <vt:i4>1900592</vt:i4>
      </vt:variant>
      <vt:variant>
        <vt:i4>926</vt:i4>
      </vt:variant>
      <vt:variant>
        <vt:i4>0</vt:i4>
      </vt:variant>
      <vt:variant>
        <vt:i4>5</vt:i4>
      </vt:variant>
      <vt:variant>
        <vt:lpwstr/>
      </vt:variant>
      <vt:variant>
        <vt:lpwstr>_Toc322991807</vt:lpwstr>
      </vt:variant>
      <vt:variant>
        <vt:i4>1900592</vt:i4>
      </vt:variant>
      <vt:variant>
        <vt:i4>920</vt:i4>
      </vt:variant>
      <vt:variant>
        <vt:i4>0</vt:i4>
      </vt:variant>
      <vt:variant>
        <vt:i4>5</vt:i4>
      </vt:variant>
      <vt:variant>
        <vt:lpwstr/>
      </vt:variant>
      <vt:variant>
        <vt:lpwstr>_Toc322991806</vt:lpwstr>
      </vt:variant>
      <vt:variant>
        <vt:i4>1900592</vt:i4>
      </vt:variant>
      <vt:variant>
        <vt:i4>914</vt:i4>
      </vt:variant>
      <vt:variant>
        <vt:i4>0</vt:i4>
      </vt:variant>
      <vt:variant>
        <vt:i4>5</vt:i4>
      </vt:variant>
      <vt:variant>
        <vt:lpwstr/>
      </vt:variant>
      <vt:variant>
        <vt:lpwstr>_Toc322991805</vt:lpwstr>
      </vt:variant>
      <vt:variant>
        <vt:i4>1900592</vt:i4>
      </vt:variant>
      <vt:variant>
        <vt:i4>908</vt:i4>
      </vt:variant>
      <vt:variant>
        <vt:i4>0</vt:i4>
      </vt:variant>
      <vt:variant>
        <vt:i4>5</vt:i4>
      </vt:variant>
      <vt:variant>
        <vt:lpwstr/>
      </vt:variant>
      <vt:variant>
        <vt:lpwstr>_Toc322991804</vt:lpwstr>
      </vt:variant>
      <vt:variant>
        <vt:i4>1900592</vt:i4>
      </vt:variant>
      <vt:variant>
        <vt:i4>902</vt:i4>
      </vt:variant>
      <vt:variant>
        <vt:i4>0</vt:i4>
      </vt:variant>
      <vt:variant>
        <vt:i4>5</vt:i4>
      </vt:variant>
      <vt:variant>
        <vt:lpwstr/>
      </vt:variant>
      <vt:variant>
        <vt:lpwstr>_Toc322991803</vt:lpwstr>
      </vt:variant>
      <vt:variant>
        <vt:i4>1900592</vt:i4>
      </vt:variant>
      <vt:variant>
        <vt:i4>896</vt:i4>
      </vt:variant>
      <vt:variant>
        <vt:i4>0</vt:i4>
      </vt:variant>
      <vt:variant>
        <vt:i4>5</vt:i4>
      </vt:variant>
      <vt:variant>
        <vt:lpwstr/>
      </vt:variant>
      <vt:variant>
        <vt:lpwstr>_Toc322991802</vt:lpwstr>
      </vt:variant>
      <vt:variant>
        <vt:i4>1900592</vt:i4>
      </vt:variant>
      <vt:variant>
        <vt:i4>890</vt:i4>
      </vt:variant>
      <vt:variant>
        <vt:i4>0</vt:i4>
      </vt:variant>
      <vt:variant>
        <vt:i4>5</vt:i4>
      </vt:variant>
      <vt:variant>
        <vt:lpwstr/>
      </vt:variant>
      <vt:variant>
        <vt:lpwstr>_Toc322991801</vt:lpwstr>
      </vt:variant>
      <vt:variant>
        <vt:i4>1900592</vt:i4>
      </vt:variant>
      <vt:variant>
        <vt:i4>884</vt:i4>
      </vt:variant>
      <vt:variant>
        <vt:i4>0</vt:i4>
      </vt:variant>
      <vt:variant>
        <vt:i4>5</vt:i4>
      </vt:variant>
      <vt:variant>
        <vt:lpwstr/>
      </vt:variant>
      <vt:variant>
        <vt:lpwstr>_Toc322991800</vt:lpwstr>
      </vt:variant>
      <vt:variant>
        <vt:i4>1310783</vt:i4>
      </vt:variant>
      <vt:variant>
        <vt:i4>878</vt:i4>
      </vt:variant>
      <vt:variant>
        <vt:i4>0</vt:i4>
      </vt:variant>
      <vt:variant>
        <vt:i4>5</vt:i4>
      </vt:variant>
      <vt:variant>
        <vt:lpwstr/>
      </vt:variant>
      <vt:variant>
        <vt:lpwstr>_Toc322991799</vt:lpwstr>
      </vt:variant>
      <vt:variant>
        <vt:i4>1310783</vt:i4>
      </vt:variant>
      <vt:variant>
        <vt:i4>872</vt:i4>
      </vt:variant>
      <vt:variant>
        <vt:i4>0</vt:i4>
      </vt:variant>
      <vt:variant>
        <vt:i4>5</vt:i4>
      </vt:variant>
      <vt:variant>
        <vt:lpwstr/>
      </vt:variant>
      <vt:variant>
        <vt:lpwstr>_Toc322991798</vt:lpwstr>
      </vt:variant>
      <vt:variant>
        <vt:i4>1310783</vt:i4>
      </vt:variant>
      <vt:variant>
        <vt:i4>866</vt:i4>
      </vt:variant>
      <vt:variant>
        <vt:i4>0</vt:i4>
      </vt:variant>
      <vt:variant>
        <vt:i4>5</vt:i4>
      </vt:variant>
      <vt:variant>
        <vt:lpwstr/>
      </vt:variant>
      <vt:variant>
        <vt:lpwstr>_Toc322991797</vt:lpwstr>
      </vt:variant>
      <vt:variant>
        <vt:i4>1310783</vt:i4>
      </vt:variant>
      <vt:variant>
        <vt:i4>860</vt:i4>
      </vt:variant>
      <vt:variant>
        <vt:i4>0</vt:i4>
      </vt:variant>
      <vt:variant>
        <vt:i4>5</vt:i4>
      </vt:variant>
      <vt:variant>
        <vt:lpwstr/>
      </vt:variant>
      <vt:variant>
        <vt:lpwstr>_Toc322991796</vt:lpwstr>
      </vt:variant>
      <vt:variant>
        <vt:i4>1310783</vt:i4>
      </vt:variant>
      <vt:variant>
        <vt:i4>854</vt:i4>
      </vt:variant>
      <vt:variant>
        <vt:i4>0</vt:i4>
      </vt:variant>
      <vt:variant>
        <vt:i4>5</vt:i4>
      </vt:variant>
      <vt:variant>
        <vt:lpwstr/>
      </vt:variant>
      <vt:variant>
        <vt:lpwstr>_Toc322991795</vt:lpwstr>
      </vt:variant>
      <vt:variant>
        <vt:i4>1310783</vt:i4>
      </vt:variant>
      <vt:variant>
        <vt:i4>848</vt:i4>
      </vt:variant>
      <vt:variant>
        <vt:i4>0</vt:i4>
      </vt:variant>
      <vt:variant>
        <vt:i4>5</vt:i4>
      </vt:variant>
      <vt:variant>
        <vt:lpwstr/>
      </vt:variant>
      <vt:variant>
        <vt:lpwstr>_Toc322991794</vt:lpwstr>
      </vt:variant>
      <vt:variant>
        <vt:i4>1310783</vt:i4>
      </vt:variant>
      <vt:variant>
        <vt:i4>842</vt:i4>
      </vt:variant>
      <vt:variant>
        <vt:i4>0</vt:i4>
      </vt:variant>
      <vt:variant>
        <vt:i4>5</vt:i4>
      </vt:variant>
      <vt:variant>
        <vt:lpwstr/>
      </vt:variant>
      <vt:variant>
        <vt:lpwstr>_Toc322991793</vt:lpwstr>
      </vt:variant>
      <vt:variant>
        <vt:i4>1310783</vt:i4>
      </vt:variant>
      <vt:variant>
        <vt:i4>836</vt:i4>
      </vt:variant>
      <vt:variant>
        <vt:i4>0</vt:i4>
      </vt:variant>
      <vt:variant>
        <vt:i4>5</vt:i4>
      </vt:variant>
      <vt:variant>
        <vt:lpwstr/>
      </vt:variant>
      <vt:variant>
        <vt:lpwstr>_Toc322991792</vt:lpwstr>
      </vt:variant>
      <vt:variant>
        <vt:i4>1310783</vt:i4>
      </vt:variant>
      <vt:variant>
        <vt:i4>830</vt:i4>
      </vt:variant>
      <vt:variant>
        <vt:i4>0</vt:i4>
      </vt:variant>
      <vt:variant>
        <vt:i4>5</vt:i4>
      </vt:variant>
      <vt:variant>
        <vt:lpwstr/>
      </vt:variant>
      <vt:variant>
        <vt:lpwstr>_Toc322991791</vt:lpwstr>
      </vt:variant>
      <vt:variant>
        <vt:i4>1310783</vt:i4>
      </vt:variant>
      <vt:variant>
        <vt:i4>824</vt:i4>
      </vt:variant>
      <vt:variant>
        <vt:i4>0</vt:i4>
      </vt:variant>
      <vt:variant>
        <vt:i4>5</vt:i4>
      </vt:variant>
      <vt:variant>
        <vt:lpwstr/>
      </vt:variant>
      <vt:variant>
        <vt:lpwstr>_Toc322991790</vt:lpwstr>
      </vt:variant>
      <vt:variant>
        <vt:i4>1376319</vt:i4>
      </vt:variant>
      <vt:variant>
        <vt:i4>818</vt:i4>
      </vt:variant>
      <vt:variant>
        <vt:i4>0</vt:i4>
      </vt:variant>
      <vt:variant>
        <vt:i4>5</vt:i4>
      </vt:variant>
      <vt:variant>
        <vt:lpwstr/>
      </vt:variant>
      <vt:variant>
        <vt:lpwstr>_Toc322991789</vt:lpwstr>
      </vt:variant>
      <vt:variant>
        <vt:i4>1376319</vt:i4>
      </vt:variant>
      <vt:variant>
        <vt:i4>812</vt:i4>
      </vt:variant>
      <vt:variant>
        <vt:i4>0</vt:i4>
      </vt:variant>
      <vt:variant>
        <vt:i4>5</vt:i4>
      </vt:variant>
      <vt:variant>
        <vt:lpwstr/>
      </vt:variant>
      <vt:variant>
        <vt:lpwstr>_Toc322991788</vt:lpwstr>
      </vt:variant>
      <vt:variant>
        <vt:i4>1376319</vt:i4>
      </vt:variant>
      <vt:variant>
        <vt:i4>806</vt:i4>
      </vt:variant>
      <vt:variant>
        <vt:i4>0</vt:i4>
      </vt:variant>
      <vt:variant>
        <vt:i4>5</vt:i4>
      </vt:variant>
      <vt:variant>
        <vt:lpwstr/>
      </vt:variant>
      <vt:variant>
        <vt:lpwstr>_Toc322991787</vt:lpwstr>
      </vt:variant>
      <vt:variant>
        <vt:i4>1376319</vt:i4>
      </vt:variant>
      <vt:variant>
        <vt:i4>800</vt:i4>
      </vt:variant>
      <vt:variant>
        <vt:i4>0</vt:i4>
      </vt:variant>
      <vt:variant>
        <vt:i4>5</vt:i4>
      </vt:variant>
      <vt:variant>
        <vt:lpwstr/>
      </vt:variant>
      <vt:variant>
        <vt:lpwstr>_Toc322991786</vt:lpwstr>
      </vt:variant>
      <vt:variant>
        <vt:i4>1376319</vt:i4>
      </vt:variant>
      <vt:variant>
        <vt:i4>794</vt:i4>
      </vt:variant>
      <vt:variant>
        <vt:i4>0</vt:i4>
      </vt:variant>
      <vt:variant>
        <vt:i4>5</vt:i4>
      </vt:variant>
      <vt:variant>
        <vt:lpwstr/>
      </vt:variant>
      <vt:variant>
        <vt:lpwstr>_Toc322991785</vt:lpwstr>
      </vt:variant>
      <vt:variant>
        <vt:i4>1376319</vt:i4>
      </vt:variant>
      <vt:variant>
        <vt:i4>788</vt:i4>
      </vt:variant>
      <vt:variant>
        <vt:i4>0</vt:i4>
      </vt:variant>
      <vt:variant>
        <vt:i4>5</vt:i4>
      </vt:variant>
      <vt:variant>
        <vt:lpwstr/>
      </vt:variant>
      <vt:variant>
        <vt:lpwstr>_Toc322991784</vt:lpwstr>
      </vt:variant>
      <vt:variant>
        <vt:i4>1376319</vt:i4>
      </vt:variant>
      <vt:variant>
        <vt:i4>782</vt:i4>
      </vt:variant>
      <vt:variant>
        <vt:i4>0</vt:i4>
      </vt:variant>
      <vt:variant>
        <vt:i4>5</vt:i4>
      </vt:variant>
      <vt:variant>
        <vt:lpwstr/>
      </vt:variant>
      <vt:variant>
        <vt:lpwstr>_Toc322991783</vt:lpwstr>
      </vt:variant>
      <vt:variant>
        <vt:i4>1376319</vt:i4>
      </vt:variant>
      <vt:variant>
        <vt:i4>776</vt:i4>
      </vt:variant>
      <vt:variant>
        <vt:i4>0</vt:i4>
      </vt:variant>
      <vt:variant>
        <vt:i4>5</vt:i4>
      </vt:variant>
      <vt:variant>
        <vt:lpwstr/>
      </vt:variant>
      <vt:variant>
        <vt:lpwstr>_Toc322991782</vt:lpwstr>
      </vt:variant>
      <vt:variant>
        <vt:i4>1376319</vt:i4>
      </vt:variant>
      <vt:variant>
        <vt:i4>770</vt:i4>
      </vt:variant>
      <vt:variant>
        <vt:i4>0</vt:i4>
      </vt:variant>
      <vt:variant>
        <vt:i4>5</vt:i4>
      </vt:variant>
      <vt:variant>
        <vt:lpwstr/>
      </vt:variant>
      <vt:variant>
        <vt:lpwstr>_Toc322991781</vt:lpwstr>
      </vt:variant>
      <vt:variant>
        <vt:i4>1376319</vt:i4>
      </vt:variant>
      <vt:variant>
        <vt:i4>764</vt:i4>
      </vt:variant>
      <vt:variant>
        <vt:i4>0</vt:i4>
      </vt:variant>
      <vt:variant>
        <vt:i4>5</vt:i4>
      </vt:variant>
      <vt:variant>
        <vt:lpwstr/>
      </vt:variant>
      <vt:variant>
        <vt:lpwstr>_Toc322991780</vt:lpwstr>
      </vt:variant>
      <vt:variant>
        <vt:i4>1703999</vt:i4>
      </vt:variant>
      <vt:variant>
        <vt:i4>758</vt:i4>
      </vt:variant>
      <vt:variant>
        <vt:i4>0</vt:i4>
      </vt:variant>
      <vt:variant>
        <vt:i4>5</vt:i4>
      </vt:variant>
      <vt:variant>
        <vt:lpwstr/>
      </vt:variant>
      <vt:variant>
        <vt:lpwstr>_Toc322991779</vt:lpwstr>
      </vt:variant>
      <vt:variant>
        <vt:i4>1703999</vt:i4>
      </vt:variant>
      <vt:variant>
        <vt:i4>752</vt:i4>
      </vt:variant>
      <vt:variant>
        <vt:i4>0</vt:i4>
      </vt:variant>
      <vt:variant>
        <vt:i4>5</vt:i4>
      </vt:variant>
      <vt:variant>
        <vt:lpwstr/>
      </vt:variant>
      <vt:variant>
        <vt:lpwstr>_Toc322991778</vt:lpwstr>
      </vt:variant>
      <vt:variant>
        <vt:i4>1703999</vt:i4>
      </vt:variant>
      <vt:variant>
        <vt:i4>746</vt:i4>
      </vt:variant>
      <vt:variant>
        <vt:i4>0</vt:i4>
      </vt:variant>
      <vt:variant>
        <vt:i4>5</vt:i4>
      </vt:variant>
      <vt:variant>
        <vt:lpwstr/>
      </vt:variant>
      <vt:variant>
        <vt:lpwstr>_Toc322991777</vt:lpwstr>
      </vt:variant>
      <vt:variant>
        <vt:i4>1703999</vt:i4>
      </vt:variant>
      <vt:variant>
        <vt:i4>740</vt:i4>
      </vt:variant>
      <vt:variant>
        <vt:i4>0</vt:i4>
      </vt:variant>
      <vt:variant>
        <vt:i4>5</vt:i4>
      </vt:variant>
      <vt:variant>
        <vt:lpwstr/>
      </vt:variant>
      <vt:variant>
        <vt:lpwstr>_Toc322991776</vt:lpwstr>
      </vt:variant>
      <vt:variant>
        <vt:i4>1703999</vt:i4>
      </vt:variant>
      <vt:variant>
        <vt:i4>734</vt:i4>
      </vt:variant>
      <vt:variant>
        <vt:i4>0</vt:i4>
      </vt:variant>
      <vt:variant>
        <vt:i4>5</vt:i4>
      </vt:variant>
      <vt:variant>
        <vt:lpwstr/>
      </vt:variant>
      <vt:variant>
        <vt:lpwstr>_Toc322991775</vt:lpwstr>
      </vt:variant>
      <vt:variant>
        <vt:i4>1703999</vt:i4>
      </vt:variant>
      <vt:variant>
        <vt:i4>728</vt:i4>
      </vt:variant>
      <vt:variant>
        <vt:i4>0</vt:i4>
      </vt:variant>
      <vt:variant>
        <vt:i4>5</vt:i4>
      </vt:variant>
      <vt:variant>
        <vt:lpwstr/>
      </vt:variant>
      <vt:variant>
        <vt:lpwstr>_Toc322991774</vt:lpwstr>
      </vt:variant>
      <vt:variant>
        <vt:i4>1703999</vt:i4>
      </vt:variant>
      <vt:variant>
        <vt:i4>722</vt:i4>
      </vt:variant>
      <vt:variant>
        <vt:i4>0</vt:i4>
      </vt:variant>
      <vt:variant>
        <vt:i4>5</vt:i4>
      </vt:variant>
      <vt:variant>
        <vt:lpwstr/>
      </vt:variant>
      <vt:variant>
        <vt:lpwstr>_Toc322991773</vt:lpwstr>
      </vt:variant>
      <vt:variant>
        <vt:i4>1703999</vt:i4>
      </vt:variant>
      <vt:variant>
        <vt:i4>716</vt:i4>
      </vt:variant>
      <vt:variant>
        <vt:i4>0</vt:i4>
      </vt:variant>
      <vt:variant>
        <vt:i4>5</vt:i4>
      </vt:variant>
      <vt:variant>
        <vt:lpwstr/>
      </vt:variant>
      <vt:variant>
        <vt:lpwstr>_Toc322991772</vt:lpwstr>
      </vt:variant>
      <vt:variant>
        <vt:i4>1703999</vt:i4>
      </vt:variant>
      <vt:variant>
        <vt:i4>710</vt:i4>
      </vt:variant>
      <vt:variant>
        <vt:i4>0</vt:i4>
      </vt:variant>
      <vt:variant>
        <vt:i4>5</vt:i4>
      </vt:variant>
      <vt:variant>
        <vt:lpwstr/>
      </vt:variant>
      <vt:variant>
        <vt:lpwstr>_Toc322991771</vt:lpwstr>
      </vt:variant>
      <vt:variant>
        <vt:i4>1703999</vt:i4>
      </vt:variant>
      <vt:variant>
        <vt:i4>704</vt:i4>
      </vt:variant>
      <vt:variant>
        <vt:i4>0</vt:i4>
      </vt:variant>
      <vt:variant>
        <vt:i4>5</vt:i4>
      </vt:variant>
      <vt:variant>
        <vt:lpwstr/>
      </vt:variant>
      <vt:variant>
        <vt:lpwstr>_Toc322991770</vt:lpwstr>
      </vt:variant>
      <vt:variant>
        <vt:i4>1769535</vt:i4>
      </vt:variant>
      <vt:variant>
        <vt:i4>698</vt:i4>
      </vt:variant>
      <vt:variant>
        <vt:i4>0</vt:i4>
      </vt:variant>
      <vt:variant>
        <vt:i4>5</vt:i4>
      </vt:variant>
      <vt:variant>
        <vt:lpwstr/>
      </vt:variant>
      <vt:variant>
        <vt:lpwstr>_Toc322991769</vt:lpwstr>
      </vt:variant>
      <vt:variant>
        <vt:i4>1769535</vt:i4>
      </vt:variant>
      <vt:variant>
        <vt:i4>692</vt:i4>
      </vt:variant>
      <vt:variant>
        <vt:i4>0</vt:i4>
      </vt:variant>
      <vt:variant>
        <vt:i4>5</vt:i4>
      </vt:variant>
      <vt:variant>
        <vt:lpwstr/>
      </vt:variant>
      <vt:variant>
        <vt:lpwstr>_Toc322991768</vt:lpwstr>
      </vt:variant>
      <vt:variant>
        <vt:i4>1769535</vt:i4>
      </vt:variant>
      <vt:variant>
        <vt:i4>686</vt:i4>
      </vt:variant>
      <vt:variant>
        <vt:i4>0</vt:i4>
      </vt:variant>
      <vt:variant>
        <vt:i4>5</vt:i4>
      </vt:variant>
      <vt:variant>
        <vt:lpwstr/>
      </vt:variant>
      <vt:variant>
        <vt:lpwstr>_Toc322991767</vt:lpwstr>
      </vt:variant>
      <vt:variant>
        <vt:i4>1769535</vt:i4>
      </vt:variant>
      <vt:variant>
        <vt:i4>680</vt:i4>
      </vt:variant>
      <vt:variant>
        <vt:i4>0</vt:i4>
      </vt:variant>
      <vt:variant>
        <vt:i4>5</vt:i4>
      </vt:variant>
      <vt:variant>
        <vt:lpwstr/>
      </vt:variant>
      <vt:variant>
        <vt:lpwstr>_Toc322991766</vt:lpwstr>
      </vt:variant>
      <vt:variant>
        <vt:i4>1769535</vt:i4>
      </vt:variant>
      <vt:variant>
        <vt:i4>674</vt:i4>
      </vt:variant>
      <vt:variant>
        <vt:i4>0</vt:i4>
      </vt:variant>
      <vt:variant>
        <vt:i4>5</vt:i4>
      </vt:variant>
      <vt:variant>
        <vt:lpwstr/>
      </vt:variant>
      <vt:variant>
        <vt:lpwstr>_Toc322991765</vt:lpwstr>
      </vt:variant>
      <vt:variant>
        <vt:i4>1769535</vt:i4>
      </vt:variant>
      <vt:variant>
        <vt:i4>668</vt:i4>
      </vt:variant>
      <vt:variant>
        <vt:i4>0</vt:i4>
      </vt:variant>
      <vt:variant>
        <vt:i4>5</vt:i4>
      </vt:variant>
      <vt:variant>
        <vt:lpwstr/>
      </vt:variant>
      <vt:variant>
        <vt:lpwstr>_Toc322991764</vt:lpwstr>
      </vt:variant>
      <vt:variant>
        <vt:i4>1769535</vt:i4>
      </vt:variant>
      <vt:variant>
        <vt:i4>662</vt:i4>
      </vt:variant>
      <vt:variant>
        <vt:i4>0</vt:i4>
      </vt:variant>
      <vt:variant>
        <vt:i4>5</vt:i4>
      </vt:variant>
      <vt:variant>
        <vt:lpwstr/>
      </vt:variant>
      <vt:variant>
        <vt:lpwstr>_Toc322991763</vt:lpwstr>
      </vt:variant>
      <vt:variant>
        <vt:i4>1769535</vt:i4>
      </vt:variant>
      <vt:variant>
        <vt:i4>656</vt:i4>
      </vt:variant>
      <vt:variant>
        <vt:i4>0</vt:i4>
      </vt:variant>
      <vt:variant>
        <vt:i4>5</vt:i4>
      </vt:variant>
      <vt:variant>
        <vt:lpwstr/>
      </vt:variant>
      <vt:variant>
        <vt:lpwstr>_Toc322991762</vt:lpwstr>
      </vt:variant>
      <vt:variant>
        <vt:i4>1769535</vt:i4>
      </vt:variant>
      <vt:variant>
        <vt:i4>650</vt:i4>
      </vt:variant>
      <vt:variant>
        <vt:i4>0</vt:i4>
      </vt:variant>
      <vt:variant>
        <vt:i4>5</vt:i4>
      </vt:variant>
      <vt:variant>
        <vt:lpwstr/>
      </vt:variant>
      <vt:variant>
        <vt:lpwstr>_Toc322991761</vt:lpwstr>
      </vt:variant>
      <vt:variant>
        <vt:i4>1769535</vt:i4>
      </vt:variant>
      <vt:variant>
        <vt:i4>644</vt:i4>
      </vt:variant>
      <vt:variant>
        <vt:i4>0</vt:i4>
      </vt:variant>
      <vt:variant>
        <vt:i4>5</vt:i4>
      </vt:variant>
      <vt:variant>
        <vt:lpwstr/>
      </vt:variant>
      <vt:variant>
        <vt:lpwstr>_Toc322991760</vt:lpwstr>
      </vt:variant>
      <vt:variant>
        <vt:i4>1572927</vt:i4>
      </vt:variant>
      <vt:variant>
        <vt:i4>638</vt:i4>
      </vt:variant>
      <vt:variant>
        <vt:i4>0</vt:i4>
      </vt:variant>
      <vt:variant>
        <vt:i4>5</vt:i4>
      </vt:variant>
      <vt:variant>
        <vt:lpwstr/>
      </vt:variant>
      <vt:variant>
        <vt:lpwstr>_Toc322991759</vt:lpwstr>
      </vt:variant>
      <vt:variant>
        <vt:i4>1572927</vt:i4>
      </vt:variant>
      <vt:variant>
        <vt:i4>632</vt:i4>
      </vt:variant>
      <vt:variant>
        <vt:i4>0</vt:i4>
      </vt:variant>
      <vt:variant>
        <vt:i4>5</vt:i4>
      </vt:variant>
      <vt:variant>
        <vt:lpwstr/>
      </vt:variant>
      <vt:variant>
        <vt:lpwstr>_Toc322991758</vt:lpwstr>
      </vt:variant>
      <vt:variant>
        <vt:i4>1572927</vt:i4>
      </vt:variant>
      <vt:variant>
        <vt:i4>626</vt:i4>
      </vt:variant>
      <vt:variant>
        <vt:i4>0</vt:i4>
      </vt:variant>
      <vt:variant>
        <vt:i4>5</vt:i4>
      </vt:variant>
      <vt:variant>
        <vt:lpwstr/>
      </vt:variant>
      <vt:variant>
        <vt:lpwstr>_Toc322991757</vt:lpwstr>
      </vt:variant>
      <vt:variant>
        <vt:i4>1572927</vt:i4>
      </vt:variant>
      <vt:variant>
        <vt:i4>620</vt:i4>
      </vt:variant>
      <vt:variant>
        <vt:i4>0</vt:i4>
      </vt:variant>
      <vt:variant>
        <vt:i4>5</vt:i4>
      </vt:variant>
      <vt:variant>
        <vt:lpwstr/>
      </vt:variant>
      <vt:variant>
        <vt:lpwstr>_Toc322991756</vt:lpwstr>
      </vt:variant>
      <vt:variant>
        <vt:i4>1572927</vt:i4>
      </vt:variant>
      <vt:variant>
        <vt:i4>614</vt:i4>
      </vt:variant>
      <vt:variant>
        <vt:i4>0</vt:i4>
      </vt:variant>
      <vt:variant>
        <vt:i4>5</vt:i4>
      </vt:variant>
      <vt:variant>
        <vt:lpwstr/>
      </vt:variant>
      <vt:variant>
        <vt:lpwstr>_Toc322991755</vt:lpwstr>
      </vt:variant>
      <vt:variant>
        <vt:i4>1572927</vt:i4>
      </vt:variant>
      <vt:variant>
        <vt:i4>608</vt:i4>
      </vt:variant>
      <vt:variant>
        <vt:i4>0</vt:i4>
      </vt:variant>
      <vt:variant>
        <vt:i4>5</vt:i4>
      </vt:variant>
      <vt:variant>
        <vt:lpwstr/>
      </vt:variant>
      <vt:variant>
        <vt:lpwstr>_Toc322991754</vt:lpwstr>
      </vt:variant>
      <vt:variant>
        <vt:i4>1572927</vt:i4>
      </vt:variant>
      <vt:variant>
        <vt:i4>602</vt:i4>
      </vt:variant>
      <vt:variant>
        <vt:i4>0</vt:i4>
      </vt:variant>
      <vt:variant>
        <vt:i4>5</vt:i4>
      </vt:variant>
      <vt:variant>
        <vt:lpwstr/>
      </vt:variant>
      <vt:variant>
        <vt:lpwstr>_Toc322991753</vt:lpwstr>
      </vt:variant>
      <vt:variant>
        <vt:i4>1572927</vt:i4>
      </vt:variant>
      <vt:variant>
        <vt:i4>596</vt:i4>
      </vt:variant>
      <vt:variant>
        <vt:i4>0</vt:i4>
      </vt:variant>
      <vt:variant>
        <vt:i4>5</vt:i4>
      </vt:variant>
      <vt:variant>
        <vt:lpwstr/>
      </vt:variant>
      <vt:variant>
        <vt:lpwstr>_Toc322991752</vt:lpwstr>
      </vt:variant>
      <vt:variant>
        <vt:i4>1572927</vt:i4>
      </vt:variant>
      <vt:variant>
        <vt:i4>590</vt:i4>
      </vt:variant>
      <vt:variant>
        <vt:i4>0</vt:i4>
      </vt:variant>
      <vt:variant>
        <vt:i4>5</vt:i4>
      </vt:variant>
      <vt:variant>
        <vt:lpwstr/>
      </vt:variant>
      <vt:variant>
        <vt:lpwstr>_Toc322991751</vt:lpwstr>
      </vt:variant>
      <vt:variant>
        <vt:i4>1572927</vt:i4>
      </vt:variant>
      <vt:variant>
        <vt:i4>584</vt:i4>
      </vt:variant>
      <vt:variant>
        <vt:i4>0</vt:i4>
      </vt:variant>
      <vt:variant>
        <vt:i4>5</vt:i4>
      </vt:variant>
      <vt:variant>
        <vt:lpwstr/>
      </vt:variant>
      <vt:variant>
        <vt:lpwstr>_Toc322991750</vt:lpwstr>
      </vt:variant>
      <vt:variant>
        <vt:i4>1638463</vt:i4>
      </vt:variant>
      <vt:variant>
        <vt:i4>578</vt:i4>
      </vt:variant>
      <vt:variant>
        <vt:i4>0</vt:i4>
      </vt:variant>
      <vt:variant>
        <vt:i4>5</vt:i4>
      </vt:variant>
      <vt:variant>
        <vt:lpwstr/>
      </vt:variant>
      <vt:variant>
        <vt:lpwstr>_Toc322991749</vt:lpwstr>
      </vt:variant>
      <vt:variant>
        <vt:i4>1638463</vt:i4>
      </vt:variant>
      <vt:variant>
        <vt:i4>572</vt:i4>
      </vt:variant>
      <vt:variant>
        <vt:i4>0</vt:i4>
      </vt:variant>
      <vt:variant>
        <vt:i4>5</vt:i4>
      </vt:variant>
      <vt:variant>
        <vt:lpwstr/>
      </vt:variant>
      <vt:variant>
        <vt:lpwstr>_Toc322991748</vt:lpwstr>
      </vt:variant>
      <vt:variant>
        <vt:i4>1638463</vt:i4>
      </vt:variant>
      <vt:variant>
        <vt:i4>566</vt:i4>
      </vt:variant>
      <vt:variant>
        <vt:i4>0</vt:i4>
      </vt:variant>
      <vt:variant>
        <vt:i4>5</vt:i4>
      </vt:variant>
      <vt:variant>
        <vt:lpwstr/>
      </vt:variant>
      <vt:variant>
        <vt:lpwstr>_Toc322991747</vt:lpwstr>
      </vt:variant>
      <vt:variant>
        <vt:i4>1638463</vt:i4>
      </vt:variant>
      <vt:variant>
        <vt:i4>560</vt:i4>
      </vt:variant>
      <vt:variant>
        <vt:i4>0</vt:i4>
      </vt:variant>
      <vt:variant>
        <vt:i4>5</vt:i4>
      </vt:variant>
      <vt:variant>
        <vt:lpwstr/>
      </vt:variant>
      <vt:variant>
        <vt:lpwstr>_Toc322991746</vt:lpwstr>
      </vt:variant>
      <vt:variant>
        <vt:i4>1638463</vt:i4>
      </vt:variant>
      <vt:variant>
        <vt:i4>554</vt:i4>
      </vt:variant>
      <vt:variant>
        <vt:i4>0</vt:i4>
      </vt:variant>
      <vt:variant>
        <vt:i4>5</vt:i4>
      </vt:variant>
      <vt:variant>
        <vt:lpwstr/>
      </vt:variant>
      <vt:variant>
        <vt:lpwstr>_Toc322991745</vt:lpwstr>
      </vt:variant>
      <vt:variant>
        <vt:i4>1638463</vt:i4>
      </vt:variant>
      <vt:variant>
        <vt:i4>548</vt:i4>
      </vt:variant>
      <vt:variant>
        <vt:i4>0</vt:i4>
      </vt:variant>
      <vt:variant>
        <vt:i4>5</vt:i4>
      </vt:variant>
      <vt:variant>
        <vt:lpwstr/>
      </vt:variant>
      <vt:variant>
        <vt:lpwstr>_Toc322991744</vt:lpwstr>
      </vt:variant>
      <vt:variant>
        <vt:i4>1638463</vt:i4>
      </vt:variant>
      <vt:variant>
        <vt:i4>542</vt:i4>
      </vt:variant>
      <vt:variant>
        <vt:i4>0</vt:i4>
      </vt:variant>
      <vt:variant>
        <vt:i4>5</vt:i4>
      </vt:variant>
      <vt:variant>
        <vt:lpwstr/>
      </vt:variant>
      <vt:variant>
        <vt:lpwstr>_Toc322991743</vt:lpwstr>
      </vt:variant>
      <vt:variant>
        <vt:i4>1638463</vt:i4>
      </vt:variant>
      <vt:variant>
        <vt:i4>536</vt:i4>
      </vt:variant>
      <vt:variant>
        <vt:i4>0</vt:i4>
      </vt:variant>
      <vt:variant>
        <vt:i4>5</vt:i4>
      </vt:variant>
      <vt:variant>
        <vt:lpwstr/>
      </vt:variant>
      <vt:variant>
        <vt:lpwstr>_Toc322991742</vt:lpwstr>
      </vt:variant>
      <vt:variant>
        <vt:i4>1638463</vt:i4>
      </vt:variant>
      <vt:variant>
        <vt:i4>530</vt:i4>
      </vt:variant>
      <vt:variant>
        <vt:i4>0</vt:i4>
      </vt:variant>
      <vt:variant>
        <vt:i4>5</vt:i4>
      </vt:variant>
      <vt:variant>
        <vt:lpwstr/>
      </vt:variant>
      <vt:variant>
        <vt:lpwstr>_Toc322991741</vt:lpwstr>
      </vt:variant>
      <vt:variant>
        <vt:i4>1638463</vt:i4>
      </vt:variant>
      <vt:variant>
        <vt:i4>524</vt:i4>
      </vt:variant>
      <vt:variant>
        <vt:i4>0</vt:i4>
      </vt:variant>
      <vt:variant>
        <vt:i4>5</vt:i4>
      </vt:variant>
      <vt:variant>
        <vt:lpwstr/>
      </vt:variant>
      <vt:variant>
        <vt:lpwstr>_Toc322991740</vt:lpwstr>
      </vt:variant>
      <vt:variant>
        <vt:i4>1966143</vt:i4>
      </vt:variant>
      <vt:variant>
        <vt:i4>518</vt:i4>
      </vt:variant>
      <vt:variant>
        <vt:i4>0</vt:i4>
      </vt:variant>
      <vt:variant>
        <vt:i4>5</vt:i4>
      </vt:variant>
      <vt:variant>
        <vt:lpwstr/>
      </vt:variant>
      <vt:variant>
        <vt:lpwstr>_Toc322991739</vt:lpwstr>
      </vt:variant>
      <vt:variant>
        <vt:i4>1966143</vt:i4>
      </vt:variant>
      <vt:variant>
        <vt:i4>512</vt:i4>
      </vt:variant>
      <vt:variant>
        <vt:i4>0</vt:i4>
      </vt:variant>
      <vt:variant>
        <vt:i4>5</vt:i4>
      </vt:variant>
      <vt:variant>
        <vt:lpwstr/>
      </vt:variant>
      <vt:variant>
        <vt:lpwstr>_Toc322991738</vt:lpwstr>
      </vt:variant>
      <vt:variant>
        <vt:i4>1966143</vt:i4>
      </vt:variant>
      <vt:variant>
        <vt:i4>506</vt:i4>
      </vt:variant>
      <vt:variant>
        <vt:i4>0</vt:i4>
      </vt:variant>
      <vt:variant>
        <vt:i4>5</vt:i4>
      </vt:variant>
      <vt:variant>
        <vt:lpwstr/>
      </vt:variant>
      <vt:variant>
        <vt:lpwstr>_Toc322991737</vt:lpwstr>
      </vt:variant>
      <vt:variant>
        <vt:i4>1966143</vt:i4>
      </vt:variant>
      <vt:variant>
        <vt:i4>500</vt:i4>
      </vt:variant>
      <vt:variant>
        <vt:i4>0</vt:i4>
      </vt:variant>
      <vt:variant>
        <vt:i4>5</vt:i4>
      </vt:variant>
      <vt:variant>
        <vt:lpwstr/>
      </vt:variant>
      <vt:variant>
        <vt:lpwstr>_Toc322991736</vt:lpwstr>
      </vt:variant>
      <vt:variant>
        <vt:i4>1966143</vt:i4>
      </vt:variant>
      <vt:variant>
        <vt:i4>494</vt:i4>
      </vt:variant>
      <vt:variant>
        <vt:i4>0</vt:i4>
      </vt:variant>
      <vt:variant>
        <vt:i4>5</vt:i4>
      </vt:variant>
      <vt:variant>
        <vt:lpwstr/>
      </vt:variant>
      <vt:variant>
        <vt:lpwstr>_Toc322991735</vt:lpwstr>
      </vt:variant>
      <vt:variant>
        <vt:i4>1966143</vt:i4>
      </vt:variant>
      <vt:variant>
        <vt:i4>488</vt:i4>
      </vt:variant>
      <vt:variant>
        <vt:i4>0</vt:i4>
      </vt:variant>
      <vt:variant>
        <vt:i4>5</vt:i4>
      </vt:variant>
      <vt:variant>
        <vt:lpwstr/>
      </vt:variant>
      <vt:variant>
        <vt:lpwstr>_Toc322991734</vt:lpwstr>
      </vt:variant>
      <vt:variant>
        <vt:i4>1966143</vt:i4>
      </vt:variant>
      <vt:variant>
        <vt:i4>482</vt:i4>
      </vt:variant>
      <vt:variant>
        <vt:i4>0</vt:i4>
      </vt:variant>
      <vt:variant>
        <vt:i4>5</vt:i4>
      </vt:variant>
      <vt:variant>
        <vt:lpwstr/>
      </vt:variant>
      <vt:variant>
        <vt:lpwstr>_Toc322991733</vt:lpwstr>
      </vt:variant>
      <vt:variant>
        <vt:i4>1966143</vt:i4>
      </vt:variant>
      <vt:variant>
        <vt:i4>476</vt:i4>
      </vt:variant>
      <vt:variant>
        <vt:i4>0</vt:i4>
      </vt:variant>
      <vt:variant>
        <vt:i4>5</vt:i4>
      </vt:variant>
      <vt:variant>
        <vt:lpwstr/>
      </vt:variant>
      <vt:variant>
        <vt:lpwstr>_Toc322991732</vt:lpwstr>
      </vt:variant>
      <vt:variant>
        <vt:i4>1966143</vt:i4>
      </vt:variant>
      <vt:variant>
        <vt:i4>470</vt:i4>
      </vt:variant>
      <vt:variant>
        <vt:i4>0</vt:i4>
      </vt:variant>
      <vt:variant>
        <vt:i4>5</vt:i4>
      </vt:variant>
      <vt:variant>
        <vt:lpwstr/>
      </vt:variant>
      <vt:variant>
        <vt:lpwstr>_Toc322991731</vt:lpwstr>
      </vt:variant>
      <vt:variant>
        <vt:i4>1966143</vt:i4>
      </vt:variant>
      <vt:variant>
        <vt:i4>464</vt:i4>
      </vt:variant>
      <vt:variant>
        <vt:i4>0</vt:i4>
      </vt:variant>
      <vt:variant>
        <vt:i4>5</vt:i4>
      </vt:variant>
      <vt:variant>
        <vt:lpwstr/>
      </vt:variant>
      <vt:variant>
        <vt:lpwstr>_Toc322991730</vt:lpwstr>
      </vt:variant>
      <vt:variant>
        <vt:i4>2031679</vt:i4>
      </vt:variant>
      <vt:variant>
        <vt:i4>458</vt:i4>
      </vt:variant>
      <vt:variant>
        <vt:i4>0</vt:i4>
      </vt:variant>
      <vt:variant>
        <vt:i4>5</vt:i4>
      </vt:variant>
      <vt:variant>
        <vt:lpwstr/>
      </vt:variant>
      <vt:variant>
        <vt:lpwstr>_Toc322991729</vt:lpwstr>
      </vt:variant>
      <vt:variant>
        <vt:i4>2031679</vt:i4>
      </vt:variant>
      <vt:variant>
        <vt:i4>452</vt:i4>
      </vt:variant>
      <vt:variant>
        <vt:i4>0</vt:i4>
      </vt:variant>
      <vt:variant>
        <vt:i4>5</vt:i4>
      </vt:variant>
      <vt:variant>
        <vt:lpwstr/>
      </vt:variant>
      <vt:variant>
        <vt:lpwstr>_Toc322991728</vt:lpwstr>
      </vt:variant>
      <vt:variant>
        <vt:i4>2031679</vt:i4>
      </vt:variant>
      <vt:variant>
        <vt:i4>446</vt:i4>
      </vt:variant>
      <vt:variant>
        <vt:i4>0</vt:i4>
      </vt:variant>
      <vt:variant>
        <vt:i4>5</vt:i4>
      </vt:variant>
      <vt:variant>
        <vt:lpwstr/>
      </vt:variant>
      <vt:variant>
        <vt:lpwstr>_Toc322991727</vt:lpwstr>
      </vt:variant>
      <vt:variant>
        <vt:i4>2031679</vt:i4>
      </vt:variant>
      <vt:variant>
        <vt:i4>440</vt:i4>
      </vt:variant>
      <vt:variant>
        <vt:i4>0</vt:i4>
      </vt:variant>
      <vt:variant>
        <vt:i4>5</vt:i4>
      </vt:variant>
      <vt:variant>
        <vt:lpwstr/>
      </vt:variant>
      <vt:variant>
        <vt:lpwstr>_Toc322991726</vt:lpwstr>
      </vt:variant>
      <vt:variant>
        <vt:i4>2031679</vt:i4>
      </vt:variant>
      <vt:variant>
        <vt:i4>434</vt:i4>
      </vt:variant>
      <vt:variant>
        <vt:i4>0</vt:i4>
      </vt:variant>
      <vt:variant>
        <vt:i4>5</vt:i4>
      </vt:variant>
      <vt:variant>
        <vt:lpwstr/>
      </vt:variant>
      <vt:variant>
        <vt:lpwstr>_Toc322991725</vt:lpwstr>
      </vt:variant>
      <vt:variant>
        <vt:i4>2031679</vt:i4>
      </vt:variant>
      <vt:variant>
        <vt:i4>428</vt:i4>
      </vt:variant>
      <vt:variant>
        <vt:i4>0</vt:i4>
      </vt:variant>
      <vt:variant>
        <vt:i4>5</vt:i4>
      </vt:variant>
      <vt:variant>
        <vt:lpwstr/>
      </vt:variant>
      <vt:variant>
        <vt:lpwstr>_Toc322991724</vt:lpwstr>
      </vt:variant>
      <vt:variant>
        <vt:i4>2031679</vt:i4>
      </vt:variant>
      <vt:variant>
        <vt:i4>422</vt:i4>
      </vt:variant>
      <vt:variant>
        <vt:i4>0</vt:i4>
      </vt:variant>
      <vt:variant>
        <vt:i4>5</vt:i4>
      </vt:variant>
      <vt:variant>
        <vt:lpwstr/>
      </vt:variant>
      <vt:variant>
        <vt:lpwstr>_Toc322991723</vt:lpwstr>
      </vt:variant>
      <vt:variant>
        <vt:i4>2031679</vt:i4>
      </vt:variant>
      <vt:variant>
        <vt:i4>416</vt:i4>
      </vt:variant>
      <vt:variant>
        <vt:i4>0</vt:i4>
      </vt:variant>
      <vt:variant>
        <vt:i4>5</vt:i4>
      </vt:variant>
      <vt:variant>
        <vt:lpwstr/>
      </vt:variant>
      <vt:variant>
        <vt:lpwstr>_Toc322991722</vt:lpwstr>
      </vt:variant>
      <vt:variant>
        <vt:i4>2031679</vt:i4>
      </vt:variant>
      <vt:variant>
        <vt:i4>410</vt:i4>
      </vt:variant>
      <vt:variant>
        <vt:i4>0</vt:i4>
      </vt:variant>
      <vt:variant>
        <vt:i4>5</vt:i4>
      </vt:variant>
      <vt:variant>
        <vt:lpwstr/>
      </vt:variant>
      <vt:variant>
        <vt:lpwstr>_Toc322991721</vt:lpwstr>
      </vt:variant>
      <vt:variant>
        <vt:i4>2031679</vt:i4>
      </vt:variant>
      <vt:variant>
        <vt:i4>404</vt:i4>
      </vt:variant>
      <vt:variant>
        <vt:i4>0</vt:i4>
      </vt:variant>
      <vt:variant>
        <vt:i4>5</vt:i4>
      </vt:variant>
      <vt:variant>
        <vt:lpwstr/>
      </vt:variant>
      <vt:variant>
        <vt:lpwstr>_Toc322991720</vt:lpwstr>
      </vt:variant>
      <vt:variant>
        <vt:i4>1835071</vt:i4>
      </vt:variant>
      <vt:variant>
        <vt:i4>398</vt:i4>
      </vt:variant>
      <vt:variant>
        <vt:i4>0</vt:i4>
      </vt:variant>
      <vt:variant>
        <vt:i4>5</vt:i4>
      </vt:variant>
      <vt:variant>
        <vt:lpwstr/>
      </vt:variant>
      <vt:variant>
        <vt:lpwstr>_Toc322991719</vt:lpwstr>
      </vt:variant>
      <vt:variant>
        <vt:i4>1835071</vt:i4>
      </vt:variant>
      <vt:variant>
        <vt:i4>392</vt:i4>
      </vt:variant>
      <vt:variant>
        <vt:i4>0</vt:i4>
      </vt:variant>
      <vt:variant>
        <vt:i4>5</vt:i4>
      </vt:variant>
      <vt:variant>
        <vt:lpwstr/>
      </vt:variant>
      <vt:variant>
        <vt:lpwstr>_Toc322991718</vt:lpwstr>
      </vt:variant>
      <vt:variant>
        <vt:i4>1835071</vt:i4>
      </vt:variant>
      <vt:variant>
        <vt:i4>386</vt:i4>
      </vt:variant>
      <vt:variant>
        <vt:i4>0</vt:i4>
      </vt:variant>
      <vt:variant>
        <vt:i4>5</vt:i4>
      </vt:variant>
      <vt:variant>
        <vt:lpwstr/>
      </vt:variant>
      <vt:variant>
        <vt:lpwstr>_Toc322991717</vt:lpwstr>
      </vt:variant>
      <vt:variant>
        <vt:i4>1835071</vt:i4>
      </vt:variant>
      <vt:variant>
        <vt:i4>380</vt:i4>
      </vt:variant>
      <vt:variant>
        <vt:i4>0</vt:i4>
      </vt:variant>
      <vt:variant>
        <vt:i4>5</vt:i4>
      </vt:variant>
      <vt:variant>
        <vt:lpwstr/>
      </vt:variant>
      <vt:variant>
        <vt:lpwstr>_Toc322991716</vt:lpwstr>
      </vt:variant>
      <vt:variant>
        <vt:i4>1835071</vt:i4>
      </vt:variant>
      <vt:variant>
        <vt:i4>374</vt:i4>
      </vt:variant>
      <vt:variant>
        <vt:i4>0</vt:i4>
      </vt:variant>
      <vt:variant>
        <vt:i4>5</vt:i4>
      </vt:variant>
      <vt:variant>
        <vt:lpwstr/>
      </vt:variant>
      <vt:variant>
        <vt:lpwstr>_Toc322991715</vt:lpwstr>
      </vt:variant>
      <vt:variant>
        <vt:i4>1835071</vt:i4>
      </vt:variant>
      <vt:variant>
        <vt:i4>368</vt:i4>
      </vt:variant>
      <vt:variant>
        <vt:i4>0</vt:i4>
      </vt:variant>
      <vt:variant>
        <vt:i4>5</vt:i4>
      </vt:variant>
      <vt:variant>
        <vt:lpwstr/>
      </vt:variant>
      <vt:variant>
        <vt:lpwstr>_Toc322991714</vt:lpwstr>
      </vt:variant>
      <vt:variant>
        <vt:i4>1835071</vt:i4>
      </vt:variant>
      <vt:variant>
        <vt:i4>362</vt:i4>
      </vt:variant>
      <vt:variant>
        <vt:i4>0</vt:i4>
      </vt:variant>
      <vt:variant>
        <vt:i4>5</vt:i4>
      </vt:variant>
      <vt:variant>
        <vt:lpwstr/>
      </vt:variant>
      <vt:variant>
        <vt:lpwstr>_Toc322991713</vt:lpwstr>
      </vt:variant>
      <vt:variant>
        <vt:i4>1835071</vt:i4>
      </vt:variant>
      <vt:variant>
        <vt:i4>356</vt:i4>
      </vt:variant>
      <vt:variant>
        <vt:i4>0</vt:i4>
      </vt:variant>
      <vt:variant>
        <vt:i4>5</vt:i4>
      </vt:variant>
      <vt:variant>
        <vt:lpwstr/>
      </vt:variant>
      <vt:variant>
        <vt:lpwstr>_Toc322991712</vt:lpwstr>
      </vt:variant>
      <vt:variant>
        <vt:i4>1835071</vt:i4>
      </vt:variant>
      <vt:variant>
        <vt:i4>350</vt:i4>
      </vt:variant>
      <vt:variant>
        <vt:i4>0</vt:i4>
      </vt:variant>
      <vt:variant>
        <vt:i4>5</vt:i4>
      </vt:variant>
      <vt:variant>
        <vt:lpwstr/>
      </vt:variant>
      <vt:variant>
        <vt:lpwstr>_Toc322991711</vt:lpwstr>
      </vt:variant>
      <vt:variant>
        <vt:i4>1835071</vt:i4>
      </vt:variant>
      <vt:variant>
        <vt:i4>344</vt:i4>
      </vt:variant>
      <vt:variant>
        <vt:i4>0</vt:i4>
      </vt:variant>
      <vt:variant>
        <vt:i4>5</vt:i4>
      </vt:variant>
      <vt:variant>
        <vt:lpwstr/>
      </vt:variant>
      <vt:variant>
        <vt:lpwstr>_Toc322991710</vt:lpwstr>
      </vt:variant>
      <vt:variant>
        <vt:i4>1900607</vt:i4>
      </vt:variant>
      <vt:variant>
        <vt:i4>338</vt:i4>
      </vt:variant>
      <vt:variant>
        <vt:i4>0</vt:i4>
      </vt:variant>
      <vt:variant>
        <vt:i4>5</vt:i4>
      </vt:variant>
      <vt:variant>
        <vt:lpwstr/>
      </vt:variant>
      <vt:variant>
        <vt:lpwstr>_Toc322991709</vt:lpwstr>
      </vt:variant>
      <vt:variant>
        <vt:i4>1900607</vt:i4>
      </vt:variant>
      <vt:variant>
        <vt:i4>332</vt:i4>
      </vt:variant>
      <vt:variant>
        <vt:i4>0</vt:i4>
      </vt:variant>
      <vt:variant>
        <vt:i4>5</vt:i4>
      </vt:variant>
      <vt:variant>
        <vt:lpwstr/>
      </vt:variant>
      <vt:variant>
        <vt:lpwstr>_Toc322991708</vt:lpwstr>
      </vt:variant>
      <vt:variant>
        <vt:i4>1900607</vt:i4>
      </vt:variant>
      <vt:variant>
        <vt:i4>326</vt:i4>
      </vt:variant>
      <vt:variant>
        <vt:i4>0</vt:i4>
      </vt:variant>
      <vt:variant>
        <vt:i4>5</vt:i4>
      </vt:variant>
      <vt:variant>
        <vt:lpwstr/>
      </vt:variant>
      <vt:variant>
        <vt:lpwstr>_Toc322991707</vt:lpwstr>
      </vt:variant>
      <vt:variant>
        <vt:i4>1900607</vt:i4>
      </vt:variant>
      <vt:variant>
        <vt:i4>320</vt:i4>
      </vt:variant>
      <vt:variant>
        <vt:i4>0</vt:i4>
      </vt:variant>
      <vt:variant>
        <vt:i4>5</vt:i4>
      </vt:variant>
      <vt:variant>
        <vt:lpwstr/>
      </vt:variant>
      <vt:variant>
        <vt:lpwstr>_Toc322991706</vt:lpwstr>
      </vt:variant>
      <vt:variant>
        <vt:i4>1900607</vt:i4>
      </vt:variant>
      <vt:variant>
        <vt:i4>314</vt:i4>
      </vt:variant>
      <vt:variant>
        <vt:i4>0</vt:i4>
      </vt:variant>
      <vt:variant>
        <vt:i4>5</vt:i4>
      </vt:variant>
      <vt:variant>
        <vt:lpwstr/>
      </vt:variant>
      <vt:variant>
        <vt:lpwstr>_Toc322991705</vt:lpwstr>
      </vt:variant>
      <vt:variant>
        <vt:i4>1900607</vt:i4>
      </vt:variant>
      <vt:variant>
        <vt:i4>308</vt:i4>
      </vt:variant>
      <vt:variant>
        <vt:i4>0</vt:i4>
      </vt:variant>
      <vt:variant>
        <vt:i4>5</vt:i4>
      </vt:variant>
      <vt:variant>
        <vt:lpwstr/>
      </vt:variant>
      <vt:variant>
        <vt:lpwstr>_Toc322991704</vt:lpwstr>
      </vt:variant>
      <vt:variant>
        <vt:i4>1900607</vt:i4>
      </vt:variant>
      <vt:variant>
        <vt:i4>302</vt:i4>
      </vt:variant>
      <vt:variant>
        <vt:i4>0</vt:i4>
      </vt:variant>
      <vt:variant>
        <vt:i4>5</vt:i4>
      </vt:variant>
      <vt:variant>
        <vt:lpwstr/>
      </vt:variant>
      <vt:variant>
        <vt:lpwstr>_Toc322991703</vt:lpwstr>
      </vt:variant>
      <vt:variant>
        <vt:i4>1900607</vt:i4>
      </vt:variant>
      <vt:variant>
        <vt:i4>296</vt:i4>
      </vt:variant>
      <vt:variant>
        <vt:i4>0</vt:i4>
      </vt:variant>
      <vt:variant>
        <vt:i4>5</vt:i4>
      </vt:variant>
      <vt:variant>
        <vt:lpwstr/>
      </vt:variant>
      <vt:variant>
        <vt:lpwstr>_Toc322991702</vt:lpwstr>
      </vt:variant>
      <vt:variant>
        <vt:i4>1900607</vt:i4>
      </vt:variant>
      <vt:variant>
        <vt:i4>290</vt:i4>
      </vt:variant>
      <vt:variant>
        <vt:i4>0</vt:i4>
      </vt:variant>
      <vt:variant>
        <vt:i4>5</vt:i4>
      </vt:variant>
      <vt:variant>
        <vt:lpwstr/>
      </vt:variant>
      <vt:variant>
        <vt:lpwstr>_Toc322991701</vt:lpwstr>
      </vt:variant>
      <vt:variant>
        <vt:i4>1900607</vt:i4>
      </vt:variant>
      <vt:variant>
        <vt:i4>284</vt:i4>
      </vt:variant>
      <vt:variant>
        <vt:i4>0</vt:i4>
      </vt:variant>
      <vt:variant>
        <vt:i4>5</vt:i4>
      </vt:variant>
      <vt:variant>
        <vt:lpwstr/>
      </vt:variant>
      <vt:variant>
        <vt:lpwstr>_Toc322991700</vt:lpwstr>
      </vt:variant>
      <vt:variant>
        <vt:i4>1310782</vt:i4>
      </vt:variant>
      <vt:variant>
        <vt:i4>278</vt:i4>
      </vt:variant>
      <vt:variant>
        <vt:i4>0</vt:i4>
      </vt:variant>
      <vt:variant>
        <vt:i4>5</vt:i4>
      </vt:variant>
      <vt:variant>
        <vt:lpwstr/>
      </vt:variant>
      <vt:variant>
        <vt:lpwstr>_Toc322991699</vt:lpwstr>
      </vt:variant>
      <vt:variant>
        <vt:i4>1310782</vt:i4>
      </vt:variant>
      <vt:variant>
        <vt:i4>272</vt:i4>
      </vt:variant>
      <vt:variant>
        <vt:i4>0</vt:i4>
      </vt:variant>
      <vt:variant>
        <vt:i4>5</vt:i4>
      </vt:variant>
      <vt:variant>
        <vt:lpwstr/>
      </vt:variant>
      <vt:variant>
        <vt:lpwstr>_Toc322991698</vt:lpwstr>
      </vt:variant>
      <vt:variant>
        <vt:i4>1310782</vt:i4>
      </vt:variant>
      <vt:variant>
        <vt:i4>266</vt:i4>
      </vt:variant>
      <vt:variant>
        <vt:i4>0</vt:i4>
      </vt:variant>
      <vt:variant>
        <vt:i4>5</vt:i4>
      </vt:variant>
      <vt:variant>
        <vt:lpwstr/>
      </vt:variant>
      <vt:variant>
        <vt:lpwstr>_Toc322991697</vt:lpwstr>
      </vt:variant>
      <vt:variant>
        <vt:i4>1310782</vt:i4>
      </vt:variant>
      <vt:variant>
        <vt:i4>260</vt:i4>
      </vt:variant>
      <vt:variant>
        <vt:i4>0</vt:i4>
      </vt:variant>
      <vt:variant>
        <vt:i4>5</vt:i4>
      </vt:variant>
      <vt:variant>
        <vt:lpwstr/>
      </vt:variant>
      <vt:variant>
        <vt:lpwstr>_Toc322991696</vt:lpwstr>
      </vt:variant>
      <vt:variant>
        <vt:i4>1310782</vt:i4>
      </vt:variant>
      <vt:variant>
        <vt:i4>254</vt:i4>
      </vt:variant>
      <vt:variant>
        <vt:i4>0</vt:i4>
      </vt:variant>
      <vt:variant>
        <vt:i4>5</vt:i4>
      </vt:variant>
      <vt:variant>
        <vt:lpwstr/>
      </vt:variant>
      <vt:variant>
        <vt:lpwstr>_Toc322991695</vt:lpwstr>
      </vt:variant>
      <vt:variant>
        <vt:i4>1310782</vt:i4>
      </vt:variant>
      <vt:variant>
        <vt:i4>248</vt:i4>
      </vt:variant>
      <vt:variant>
        <vt:i4>0</vt:i4>
      </vt:variant>
      <vt:variant>
        <vt:i4>5</vt:i4>
      </vt:variant>
      <vt:variant>
        <vt:lpwstr/>
      </vt:variant>
      <vt:variant>
        <vt:lpwstr>_Toc322991694</vt:lpwstr>
      </vt:variant>
      <vt:variant>
        <vt:i4>1310782</vt:i4>
      </vt:variant>
      <vt:variant>
        <vt:i4>242</vt:i4>
      </vt:variant>
      <vt:variant>
        <vt:i4>0</vt:i4>
      </vt:variant>
      <vt:variant>
        <vt:i4>5</vt:i4>
      </vt:variant>
      <vt:variant>
        <vt:lpwstr/>
      </vt:variant>
      <vt:variant>
        <vt:lpwstr>_Toc322991693</vt:lpwstr>
      </vt:variant>
      <vt:variant>
        <vt:i4>1310782</vt:i4>
      </vt:variant>
      <vt:variant>
        <vt:i4>236</vt:i4>
      </vt:variant>
      <vt:variant>
        <vt:i4>0</vt:i4>
      </vt:variant>
      <vt:variant>
        <vt:i4>5</vt:i4>
      </vt:variant>
      <vt:variant>
        <vt:lpwstr/>
      </vt:variant>
      <vt:variant>
        <vt:lpwstr>_Toc322991692</vt:lpwstr>
      </vt:variant>
      <vt:variant>
        <vt:i4>1310782</vt:i4>
      </vt:variant>
      <vt:variant>
        <vt:i4>230</vt:i4>
      </vt:variant>
      <vt:variant>
        <vt:i4>0</vt:i4>
      </vt:variant>
      <vt:variant>
        <vt:i4>5</vt:i4>
      </vt:variant>
      <vt:variant>
        <vt:lpwstr/>
      </vt:variant>
      <vt:variant>
        <vt:lpwstr>_Toc322991691</vt:lpwstr>
      </vt:variant>
      <vt:variant>
        <vt:i4>1310782</vt:i4>
      </vt:variant>
      <vt:variant>
        <vt:i4>224</vt:i4>
      </vt:variant>
      <vt:variant>
        <vt:i4>0</vt:i4>
      </vt:variant>
      <vt:variant>
        <vt:i4>5</vt:i4>
      </vt:variant>
      <vt:variant>
        <vt:lpwstr/>
      </vt:variant>
      <vt:variant>
        <vt:lpwstr>_Toc322991690</vt:lpwstr>
      </vt:variant>
      <vt:variant>
        <vt:i4>1376318</vt:i4>
      </vt:variant>
      <vt:variant>
        <vt:i4>218</vt:i4>
      </vt:variant>
      <vt:variant>
        <vt:i4>0</vt:i4>
      </vt:variant>
      <vt:variant>
        <vt:i4>5</vt:i4>
      </vt:variant>
      <vt:variant>
        <vt:lpwstr/>
      </vt:variant>
      <vt:variant>
        <vt:lpwstr>_Toc322991689</vt:lpwstr>
      </vt:variant>
      <vt:variant>
        <vt:i4>1376318</vt:i4>
      </vt:variant>
      <vt:variant>
        <vt:i4>212</vt:i4>
      </vt:variant>
      <vt:variant>
        <vt:i4>0</vt:i4>
      </vt:variant>
      <vt:variant>
        <vt:i4>5</vt:i4>
      </vt:variant>
      <vt:variant>
        <vt:lpwstr/>
      </vt:variant>
      <vt:variant>
        <vt:lpwstr>_Toc322991688</vt:lpwstr>
      </vt:variant>
      <vt:variant>
        <vt:i4>1376318</vt:i4>
      </vt:variant>
      <vt:variant>
        <vt:i4>206</vt:i4>
      </vt:variant>
      <vt:variant>
        <vt:i4>0</vt:i4>
      </vt:variant>
      <vt:variant>
        <vt:i4>5</vt:i4>
      </vt:variant>
      <vt:variant>
        <vt:lpwstr/>
      </vt:variant>
      <vt:variant>
        <vt:lpwstr>_Toc322991687</vt:lpwstr>
      </vt:variant>
      <vt:variant>
        <vt:i4>1376318</vt:i4>
      </vt:variant>
      <vt:variant>
        <vt:i4>200</vt:i4>
      </vt:variant>
      <vt:variant>
        <vt:i4>0</vt:i4>
      </vt:variant>
      <vt:variant>
        <vt:i4>5</vt:i4>
      </vt:variant>
      <vt:variant>
        <vt:lpwstr/>
      </vt:variant>
      <vt:variant>
        <vt:lpwstr>_Toc322991686</vt:lpwstr>
      </vt:variant>
      <vt:variant>
        <vt:i4>1376318</vt:i4>
      </vt:variant>
      <vt:variant>
        <vt:i4>194</vt:i4>
      </vt:variant>
      <vt:variant>
        <vt:i4>0</vt:i4>
      </vt:variant>
      <vt:variant>
        <vt:i4>5</vt:i4>
      </vt:variant>
      <vt:variant>
        <vt:lpwstr/>
      </vt:variant>
      <vt:variant>
        <vt:lpwstr>_Toc322991685</vt:lpwstr>
      </vt:variant>
      <vt:variant>
        <vt:i4>1376318</vt:i4>
      </vt:variant>
      <vt:variant>
        <vt:i4>188</vt:i4>
      </vt:variant>
      <vt:variant>
        <vt:i4>0</vt:i4>
      </vt:variant>
      <vt:variant>
        <vt:i4>5</vt:i4>
      </vt:variant>
      <vt:variant>
        <vt:lpwstr/>
      </vt:variant>
      <vt:variant>
        <vt:lpwstr>_Toc322991684</vt:lpwstr>
      </vt:variant>
      <vt:variant>
        <vt:i4>1376318</vt:i4>
      </vt:variant>
      <vt:variant>
        <vt:i4>182</vt:i4>
      </vt:variant>
      <vt:variant>
        <vt:i4>0</vt:i4>
      </vt:variant>
      <vt:variant>
        <vt:i4>5</vt:i4>
      </vt:variant>
      <vt:variant>
        <vt:lpwstr/>
      </vt:variant>
      <vt:variant>
        <vt:lpwstr>_Toc322991683</vt:lpwstr>
      </vt:variant>
      <vt:variant>
        <vt:i4>1376318</vt:i4>
      </vt:variant>
      <vt:variant>
        <vt:i4>176</vt:i4>
      </vt:variant>
      <vt:variant>
        <vt:i4>0</vt:i4>
      </vt:variant>
      <vt:variant>
        <vt:i4>5</vt:i4>
      </vt:variant>
      <vt:variant>
        <vt:lpwstr/>
      </vt:variant>
      <vt:variant>
        <vt:lpwstr>_Toc322991682</vt:lpwstr>
      </vt:variant>
      <vt:variant>
        <vt:i4>1376318</vt:i4>
      </vt:variant>
      <vt:variant>
        <vt:i4>170</vt:i4>
      </vt:variant>
      <vt:variant>
        <vt:i4>0</vt:i4>
      </vt:variant>
      <vt:variant>
        <vt:i4>5</vt:i4>
      </vt:variant>
      <vt:variant>
        <vt:lpwstr/>
      </vt:variant>
      <vt:variant>
        <vt:lpwstr>_Toc322991681</vt:lpwstr>
      </vt:variant>
      <vt:variant>
        <vt:i4>1376318</vt:i4>
      </vt:variant>
      <vt:variant>
        <vt:i4>164</vt:i4>
      </vt:variant>
      <vt:variant>
        <vt:i4>0</vt:i4>
      </vt:variant>
      <vt:variant>
        <vt:i4>5</vt:i4>
      </vt:variant>
      <vt:variant>
        <vt:lpwstr/>
      </vt:variant>
      <vt:variant>
        <vt:lpwstr>_Toc322991680</vt:lpwstr>
      </vt:variant>
      <vt:variant>
        <vt:i4>1703998</vt:i4>
      </vt:variant>
      <vt:variant>
        <vt:i4>158</vt:i4>
      </vt:variant>
      <vt:variant>
        <vt:i4>0</vt:i4>
      </vt:variant>
      <vt:variant>
        <vt:i4>5</vt:i4>
      </vt:variant>
      <vt:variant>
        <vt:lpwstr/>
      </vt:variant>
      <vt:variant>
        <vt:lpwstr>_Toc322991679</vt:lpwstr>
      </vt:variant>
      <vt:variant>
        <vt:i4>1703998</vt:i4>
      </vt:variant>
      <vt:variant>
        <vt:i4>152</vt:i4>
      </vt:variant>
      <vt:variant>
        <vt:i4>0</vt:i4>
      </vt:variant>
      <vt:variant>
        <vt:i4>5</vt:i4>
      </vt:variant>
      <vt:variant>
        <vt:lpwstr/>
      </vt:variant>
      <vt:variant>
        <vt:lpwstr>_Toc322991678</vt:lpwstr>
      </vt:variant>
      <vt:variant>
        <vt:i4>1703998</vt:i4>
      </vt:variant>
      <vt:variant>
        <vt:i4>146</vt:i4>
      </vt:variant>
      <vt:variant>
        <vt:i4>0</vt:i4>
      </vt:variant>
      <vt:variant>
        <vt:i4>5</vt:i4>
      </vt:variant>
      <vt:variant>
        <vt:lpwstr/>
      </vt:variant>
      <vt:variant>
        <vt:lpwstr>_Toc322991677</vt:lpwstr>
      </vt:variant>
      <vt:variant>
        <vt:i4>1703998</vt:i4>
      </vt:variant>
      <vt:variant>
        <vt:i4>140</vt:i4>
      </vt:variant>
      <vt:variant>
        <vt:i4>0</vt:i4>
      </vt:variant>
      <vt:variant>
        <vt:i4>5</vt:i4>
      </vt:variant>
      <vt:variant>
        <vt:lpwstr/>
      </vt:variant>
      <vt:variant>
        <vt:lpwstr>_Toc322991676</vt:lpwstr>
      </vt:variant>
      <vt:variant>
        <vt:i4>1703998</vt:i4>
      </vt:variant>
      <vt:variant>
        <vt:i4>134</vt:i4>
      </vt:variant>
      <vt:variant>
        <vt:i4>0</vt:i4>
      </vt:variant>
      <vt:variant>
        <vt:i4>5</vt:i4>
      </vt:variant>
      <vt:variant>
        <vt:lpwstr/>
      </vt:variant>
      <vt:variant>
        <vt:lpwstr>_Toc322991675</vt:lpwstr>
      </vt:variant>
      <vt:variant>
        <vt:i4>1703998</vt:i4>
      </vt:variant>
      <vt:variant>
        <vt:i4>128</vt:i4>
      </vt:variant>
      <vt:variant>
        <vt:i4>0</vt:i4>
      </vt:variant>
      <vt:variant>
        <vt:i4>5</vt:i4>
      </vt:variant>
      <vt:variant>
        <vt:lpwstr/>
      </vt:variant>
      <vt:variant>
        <vt:lpwstr>_Toc322991674</vt:lpwstr>
      </vt:variant>
      <vt:variant>
        <vt:i4>1703998</vt:i4>
      </vt:variant>
      <vt:variant>
        <vt:i4>122</vt:i4>
      </vt:variant>
      <vt:variant>
        <vt:i4>0</vt:i4>
      </vt:variant>
      <vt:variant>
        <vt:i4>5</vt:i4>
      </vt:variant>
      <vt:variant>
        <vt:lpwstr/>
      </vt:variant>
      <vt:variant>
        <vt:lpwstr>_Toc322991673</vt:lpwstr>
      </vt:variant>
      <vt:variant>
        <vt:i4>1703998</vt:i4>
      </vt:variant>
      <vt:variant>
        <vt:i4>116</vt:i4>
      </vt:variant>
      <vt:variant>
        <vt:i4>0</vt:i4>
      </vt:variant>
      <vt:variant>
        <vt:i4>5</vt:i4>
      </vt:variant>
      <vt:variant>
        <vt:lpwstr/>
      </vt:variant>
      <vt:variant>
        <vt:lpwstr>_Toc322991672</vt:lpwstr>
      </vt:variant>
      <vt:variant>
        <vt:i4>1703998</vt:i4>
      </vt:variant>
      <vt:variant>
        <vt:i4>110</vt:i4>
      </vt:variant>
      <vt:variant>
        <vt:i4>0</vt:i4>
      </vt:variant>
      <vt:variant>
        <vt:i4>5</vt:i4>
      </vt:variant>
      <vt:variant>
        <vt:lpwstr/>
      </vt:variant>
      <vt:variant>
        <vt:lpwstr>_Toc322991671</vt:lpwstr>
      </vt:variant>
      <vt:variant>
        <vt:i4>1703998</vt:i4>
      </vt:variant>
      <vt:variant>
        <vt:i4>104</vt:i4>
      </vt:variant>
      <vt:variant>
        <vt:i4>0</vt:i4>
      </vt:variant>
      <vt:variant>
        <vt:i4>5</vt:i4>
      </vt:variant>
      <vt:variant>
        <vt:lpwstr/>
      </vt:variant>
      <vt:variant>
        <vt:lpwstr>_Toc322991670</vt:lpwstr>
      </vt:variant>
      <vt:variant>
        <vt:i4>1769534</vt:i4>
      </vt:variant>
      <vt:variant>
        <vt:i4>98</vt:i4>
      </vt:variant>
      <vt:variant>
        <vt:i4>0</vt:i4>
      </vt:variant>
      <vt:variant>
        <vt:i4>5</vt:i4>
      </vt:variant>
      <vt:variant>
        <vt:lpwstr/>
      </vt:variant>
      <vt:variant>
        <vt:lpwstr>_Toc322991669</vt:lpwstr>
      </vt:variant>
      <vt:variant>
        <vt:i4>1769534</vt:i4>
      </vt:variant>
      <vt:variant>
        <vt:i4>92</vt:i4>
      </vt:variant>
      <vt:variant>
        <vt:i4>0</vt:i4>
      </vt:variant>
      <vt:variant>
        <vt:i4>5</vt:i4>
      </vt:variant>
      <vt:variant>
        <vt:lpwstr/>
      </vt:variant>
      <vt:variant>
        <vt:lpwstr>_Toc322991668</vt:lpwstr>
      </vt:variant>
      <vt:variant>
        <vt:i4>1769534</vt:i4>
      </vt:variant>
      <vt:variant>
        <vt:i4>86</vt:i4>
      </vt:variant>
      <vt:variant>
        <vt:i4>0</vt:i4>
      </vt:variant>
      <vt:variant>
        <vt:i4>5</vt:i4>
      </vt:variant>
      <vt:variant>
        <vt:lpwstr/>
      </vt:variant>
      <vt:variant>
        <vt:lpwstr>_Toc322991667</vt:lpwstr>
      </vt:variant>
      <vt:variant>
        <vt:i4>1769534</vt:i4>
      </vt:variant>
      <vt:variant>
        <vt:i4>80</vt:i4>
      </vt:variant>
      <vt:variant>
        <vt:i4>0</vt:i4>
      </vt:variant>
      <vt:variant>
        <vt:i4>5</vt:i4>
      </vt:variant>
      <vt:variant>
        <vt:lpwstr/>
      </vt:variant>
      <vt:variant>
        <vt:lpwstr>_Toc322991666</vt:lpwstr>
      </vt:variant>
      <vt:variant>
        <vt:i4>1769534</vt:i4>
      </vt:variant>
      <vt:variant>
        <vt:i4>74</vt:i4>
      </vt:variant>
      <vt:variant>
        <vt:i4>0</vt:i4>
      </vt:variant>
      <vt:variant>
        <vt:i4>5</vt:i4>
      </vt:variant>
      <vt:variant>
        <vt:lpwstr/>
      </vt:variant>
      <vt:variant>
        <vt:lpwstr>_Toc322991665</vt:lpwstr>
      </vt:variant>
      <vt:variant>
        <vt:i4>1769534</vt:i4>
      </vt:variant>
      <vt:variant>
        <vt:i4>68</vt:i4>
      </vt:variant>
      <vt:variant>
        <vt:i4>0</vt:i4>
      </vt:variant>
      <vt:variant>
        <vt:i4>5</vt:i4>
      </vt:variant>
      <vt:variant>
        <vt:lpwstr/>
      </vt:variant>
      <vt:variant>
        <vt:lpwstr>_Toc322991664</vt:lpwstr>
      </vt:variant>
      <vt:variant>
        <vt:i4>1769534</vt:i4>
      </vt:variant>
      <vt:variant>
        <vt:i4>62</vt:i4>
      </vt:variant>
      <vt:variant>
        <vt:i4>0</vt:i4>
      </vt:variant>
      <vt:variant>
        <vt:i4>5</vt:i4>
      </vt:variant>
      <vt:variant>
        <vt:lpwstr/>
      </vt:variant>
      <vt:variant>
        <vt:lpwstr>_Toc322991663</vt:lpwstr>
      </vt:variant>
      <vt:variant>
        <vt:i4>1769534</vt:i4>
      </vt:variant>
      <vt:variant>
        <vt:i4>56</vt:i4>
      </vt:variant>
      <vt:variant>
        <vt:i4>0</vt:i4>
      </vt:variant>
      <vt:variant>
        <vt:i4>5</vt:i4>
      </vt:variant>
      <vt:variant>
        <vt:lpwstr/>
      </vt:variant>
      <vt:variant>
        <vt:lpwstr>_Toc322991662</vt:lpwstr>
      </vt:variant>
      <vt:variant>
        <vt:i4>1769534</vt:i4>
      </vt:variant>
      <vt:variant>
        <vt:i4>50</vt:i4>
      </vt:variant>
      <vt:variant>
        <vt:i4>0</vt:i4>
      </vt:variant>
      <vt:variant>
        <vt:i4>5</vt:i4>
      </vt:variant>
      <vt:variant>
        <vt:lpwstr/>
      </vt:variant>
      <vt:variant>
        <vt:lpwstr>_Toc322991661</vt:lpwstr>
      </vt:variant>
      <vt:variant>
        <vt:i4>1769534</vt:i4>
      </vt:variant>
      <vt:variant>
        <vt:i4>44</vt:i4>
      </vt:variant>
      <vt:variant>
        <vt:i4>0</vt:i4>
      </vt:variant>
      <vt:variant>
        <vt:i4>5</vt:i4>
      </vt:variant>
      <vt:variant>
        <vt:lpwstr/>
      </vt:variant>
      <vt:variant>
        <vt:lpwstr>_Toc322991660</vt:lpwstr>
      </vt:variant>
      <vt:variant>
        <vt:i4>1572926</vt:i4>
      </vt:variant>
      <vt:variant>
        <vt:i4>38</vt:i4>
      </vt:variant>
      <vt:variant>
        <vt:i4>0</vt:i4>
      </vt:variant>
      <vt:variant>
        <vt:i4>5</vt:i4>
      </vt:variant>
      <vt:variant>
        <vt:lpwstr/>
      </vt:variant>
      <vt:variant>
        <vt:lpwstr>_Toc322991659</vt:lpwstr>
      </vt:variant>
      <vt:variant>
        <vt:i4>1572926</vt:i4>
      </vt:variant>
      <vt:variant>
        <vt:i4>32</vt:i4>
      </vt:variant>
      <vt:variant>
        <vt:i4>0</vt:i4>
      </vt:variant>
      <vt:variant>
        <vt:i4>5</vt:i4>
      </vt:variant>
      <vt:variant>
        <vt:lpwstr/>
      </vt:variant>
      <vt:variant>
        <vt:lpwstr>_Toc322991658</vt:lpwstr>
      </vt:variant>
      <vt:variant>
        <vt:i4>1572926</vt:i4>
      </vt:variant>
      <vt:variant>
        <vt:i4>26</vt:i4>
      </vt:variant>
      <vt:variant>
        <vt:i4>0</vt:i4>
      </vt:variant>
      <vt:variant>
        <vt:i4>5</vt:i4>
      </vt:variant>
      <vt:variant>
        <vt:lpwstr/>
      </vt:variant>
      <vt:variant>
        <vt:lpwstr>_Toc322991657</vt:lpwstr>
      </vt:variant>
      <vt:variant>
        <vt:i4>1572926</vt:i4>
      </vt:variant>
      <vt:variant>
        <vt:i4>20</vt:i4>
      </vt:variant>
      <vt:variant>
        <vt:i4>0</vt:i4>
      </vt:variant>
      <vt:variant>
        <vt:i4>5</vt:i4>
      </vt:variant>
      <vt:variant>
        <vt:lpwstr/>
      </vt:variant>
      <vt:variant>
        <vt:lpwstr>_Toc322991656</vt:lpwstr>
      </vt:variant>
      <vt:variant>
        <vt:i4>1572926</vt:i4>
      </vt:variant>
      <vt:variant>
        <vt:i4>14</vt:i4>
      </vt:variant>
      <vt:variant>
        <vt:i4>0</vt:i4>
      </vt:variant>
      <vt:variant>
        <vt:i4>5</vt:i4>
      </vt:variant>
      <vt:variant>
        <vt:lpwstr/>
      </vt:variant>
      <vt:variant>
        <vt:lpwstr>_Toc322991655</vt:lpwstr>
      </vt:variant>
      <vt:variant>
        <vt:i4>1572926</vt:i4>
      </vt:variant>
      <vt:variant>
        <vt:i4>8</vt:i4>
      </vt:variant>
      <vt:variant>
        <vt:i4>0</vt:i4>
      </vt:variant>
      <vt:variant>
        <vt:i4>5</vt:i4>
      </vt:variant>
      <vt:variant>
        <vt:lpwstr/>
      </vt:variant>
      <vt:variant>
        <vt:lpwstr>_Toc322991654</vt:lpwstr>
      </vt:variant>
      <vt:variant>
        <vt:i4>1572926</vt:i4>
      </vt:variant>
      <vt:variant>
        <vt:i4>2</vt:i4>
      </vt:variant>
      <vt:variant>
        <vt:i4>0</vt:i4>
      </vt:variant>
      <vt:variant>
        <vt:i4>5</vt:i4>
      </vt:variant>
      <vt:variant>
        <vt:lpwstr/>
      </vt:variant>
      <vt:variant>
        <vt:lpwstr>_Toc322991653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Play 1.2.4</dc:title>
  <dc:subject>Play 技术宝典</dc:subject>
  <dc:creator>Joe.zhao</dc:creator>
  <cp:keywords/>
  <cp:lastModifiedBy>dreamsummit</cp:lastModifiedBy>
  <cp:revision>7</cp:revision>
  <dcterms:created xsi:type="dcterms:W3CDTF">2012-04-23T16:43:00Z</dcterms:created>
  <dcterms:modified xsi:type="dcterms:W3CDTF">2016-03-04T00:42:00Z</dcterms:modified>
</cp:coreProperties>
</file>